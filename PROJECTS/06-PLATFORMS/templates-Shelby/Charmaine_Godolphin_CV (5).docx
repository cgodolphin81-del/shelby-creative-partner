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nametable"/>
        <w:tblW w:w="11180" w:type="dxa"/>
        <w:tblCellSpacing w:w="0" w:type="dxa"/>
        <w:tblCellMar>
          <w:top w:w="0" w:type="dxa"/>
          <w:left w:w="0" w:type="dxa"/>
          <w:bottom w:w="0" w:type="dxa"/>
          <w:right w:w="0" w:type="dxa"/>
        </w:tblCellMar>
        <w:tblLook w:val="05E0"/>
      </w:tblPr>
      <w:tblGrid>
        <w:gridCol w:w="11180"/>
      </w:tblGrid>
      <w:tr>
        <w:tblPrEx>
          <w:tblW w:w="11180" w:type="dxa"/>
          <w:tblCellSpacing w:w="0" w:type="dxa"/>
          <w:tblCellMar>
            <w:top w:w="0" w:type="dxa"/>
            <w:left w:w="0" w:type="dxa"/>
            <w:bottom w:w="0" w:type="dxa"/>
            <w:right w:w="0" w:type="dxa"/>
          </w:tblCellMar>
          <w:tblLook w:val="05E0"/>
        </w:tblPrEx>
        <w:trPr>
          <w:tblCellSpacing w:w="0" w:type="dxa"/>
        </w:trPr>
        <w:tc>
          <w:tcPr>
            <w:shd w:val="clear" w:color="auto" w:fill="2A5978"/>
            <w:tcMar>
              <w:top w:w="0" w:type="dxa"/>
              <w:left w:w="0" w:type="dxa"/>
              <w:bottom w:w="0" w:type="dxa"/>
              <w:right w:w="0" w:type="dxa"/>
            </w:tcMar>
            <w:vAlign w:val="bottom"/>
            <w:hideMark/>
          </w:tcPr>
          <w:p>
            <w:pPr>
              <w:pStyle w:val="monogram"/>
              <w:pBdr>
                <w:top w:val="none" w:sz="0" w:space="20" w:color="auto"/>
                <w:left w:val="none" w:sz="0" w:space="0" w:color="auto"/>
                <w:bottom w:val="none" w:sz="0" w:space="0" w:color="auto"/>
                <w:right w:val="none" w:sz="0" w:space="0" w:color="auto"/>
              </w:pBdr>
              <w:spacing w:before="0" w:after="0" w:line="720" w:lineRule="atLeast"/>
              <w:ind w:left="0" w:right="0"/>
              <w:rPr>
                <w:rStyle w:val="divdocumentdivPARAGRAPHNAME"/>
                <w:rFonts w:ascii="Palatino Linotype" w:eastAsia="Palatino Linotype" w:hAnsi="Palatino Linotype" w:cs="Palatino Linotype"/>
                <w:b/>
                <w:bCs/>
                <w:i w:val="0"/>
                <w:iCs w:val="0"/>
                <w:spacing w:val="30"/>
                <w:sz w:val="52"/>
                <w:szCs w:val="52"/>
                <w:bdr w:val="none" w:sz="0" w:space="0" w:color="auto"/>
                <w:shd w:val="clear" w:color="auto" w:fill="auto"/>
                <w:vertAlign w:val="baseline"/>
              </w:rPr>
            </w:pPr>
            <w:r>
              <w:rPr>
                <w:rStyle w:val="divdocumentdivPARAGRAPHNAME"/>
                <w:b/>
                <w:bCs/>
                <w:strike w:val="0"/>
                <w:spacing w:val="30"/>
                <w:sz w:val="52"/>
                <w:szCs w:val="52"/>
                <w:u w:val="none"/>
                <w:bdr w:val="none" w:sz="0" w:space="0" w:color="auto"/>
                <w:shd w:val="clear" w:color="auto" w:fill="auto"/>
                <w:vertAlign w:val="baseline"/>
              </w:rPr>
              <w:drawing>
                <wp:inline>
                  <wp:extent cx="507375" cy="50765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07375" cy="507656"/>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300" w:line="720" w:lineRule="atLeast"/>
              <w:ind w:left="0" w:right="0"/>
              <w:jc w:val="center"/>
              <w:rPr>
                <w:rStyle w:val="span"/>
                <w:rFonts w:ascii="Georgia, serif" w:eastAsia="Georgia, serif" w:hAnsi="Georgia, serif" w:cs="Georgia, serif"/>
                <w:b/>
                <w:bCs/>
                <w:i/>
                <w:iCs/>
                <w:color w:val="FFFFFF"/>
                <w:spacing w:val="30"/>
                <w:sz w:val="52"/>
                <w:szCs w:val="52"/>
              </w:rPr>
            </w:pPr>
            <w:r>
              <w:rPr>
                <w:rStyle w:val="span"/>
                <w:rFonts w:ascii="Georgia, serif" w:eastAsia="Georgia, serif" w:hAnsi="Georgia, serif" w:cs="Georgia, serif"/>
                <w:b/>
                <w:bCs/>
                <w:i/>
                <w:iCs/>
                <w:color w:val="FFFFFF"/>
                <w:spacing w:val="30"/>
                <w:sz w:val="52"/>
                <w:szCs w:val="52"/>
              </w:rPr>
              <w:t>Charmaine</w:t>
            </w:r>
            <w:r>
              <w:rPr>
                <w:rStyle w:val="divdocumentdivPARAGRAPHNAME"/>
                <w:rFonts w:ascii="Georgia, serif" w:eastAsia="Georgia, serif" w:hAnsi="Georgia, serif" w:cs="Georgia, serif"/>
                <w:b/>
                <w:bCs/>
                <w:i/>
                <w:iCs/>
                <w:spacing w:val="30"/>
                <w:sz w:val="52"/>
                <w:szCs w:val="52"/>
                <w:bdr w:val="none" w:sz="0" w:space="0" w:color="auto"/>
                <w:shd w:val="clear" w:color="auto" w:fill="auto"/>
                <w:vertAlign w:val="baseline"/>
              </w:rPr>
              <w:t xml:space="preserve"> </w:t>
            </w:r>
            <w:r>
              <w:rPr>
                <w:rStyle w:val="span"/>
                <w:rFonts w:ascii="Georgia, serif" w:eastAsia="Georgia, serif" w:hAnsi="Georgia, serif" w:cs="Georgia, serif"/>
                <w:b/>
                <w:bCs/>
                <w:i/>
                <w:iCs/>
                <w:color w:val="FFFFFF"/>
                <w:spacing w:val="30"/>
                <w:sz w:val="52"/>
                <w:szCs w:val="52"/>
              </w:rPr>
              <w:t>Godolphin</w:t>
            </w:r>
          </w:p>
        </w:tc>
      </w:tr>
    </w:tbl>
    <w:p>
      <w:pPr>
        <w:rPr>
          <w:vanish/>
        </w:rPr>
      </w:pPr>
    </w:p>
    <w:tbl>
      <w:tblPr>
        <w:tblStyle w:val="divdocumentparentContainer"/>
        <w:tblW w:w="0" w:type="auto"/>
        <w:tblLayout w:type="fixed"/>
        <w:tblCellMar>
          <w:top w:w="0" w:type="dxa"/>
          <w:left w:w="0" w:type="dxa"/>
          <w:bottom w:w="0" w:type="dxa"/>
          <w:right w:w="0" w:type="dxa"/>
        </w:tblCellMar>
        <w:tblLook w:val="05E0"/>
      </w:tblPr>
      <w:tblGrid>
        <w:gridCol w:w="236"/>
        <w:gridCol w:w="6630"/>
        <w:gridCol w:w="310"/>
        <w:gridCol w:w="310"/>
        <w:gridCol w:w="3416"/>
        <w:gridCol w:w="310"/>
      </w:tblGrid>
      <w:tr>
        <w:tblPrEx>
          <w:tblW w:w="0" w:type="auto"/>
          <w:tblLayout w:type="fixed"/>
          <w:tblCellMar>
            <w:top w:w="0" w:type="dxa"/>
            <w:left w:w="0" w:type="dxa"/>
            <w:bottom w:w="0" w:type="dxa"/>
            <w:right w:w="0" w:type="dxa"/>
          </w:tblCellMar>
          <w:tblLook w:val="05E0"/>
        </w:tblPrEx>
        <w:tc>
          <w:tcPr>
            <w:tcW w:w="210" w:type="dxa"/>
            <w:noWrap w:val="0"/>
            <w:tcMar>
              <w:top w:w="5" w:type="dxa"/>
              <w:left w:w="5" w:type="dxa"/>
              <w:bottom w:w="5" w:type="dxa"/>
              <w:right w:w="5" w:type="dxa"/>
            </w:tcMar>
            <w:vAlign w:val="top"/>
            <w:hideMark/>
          </w:tcPr>
          <w:p>
            <w:pPr>
              <w:pStyle w:val="leftboxleftpaddingcellParagraph"/>
              <w:pBdr>
                <w:top w:val="none" w:sz="0" w:space="0" w:color="auto"/>
                <w:left w:val="none" w:sz="0" w:space="0" w:color="auto"/>
                <w:bottom w:val="none" w:sz="0" w:space="0" w:color="auto"/>
                <w:right w:val="none" w:sz="0" w:space="0" w:color="auto"/>
              </w:pBdr>
              <w:spacing w:line="300" w:lineRule="atLeast"/>
              <w:ind w:left="0" w:right="0"/>
              <w:rPr>
                <w:rStyle w:val="leftboxleftpaddingcell"/>
                <w:rFonts w:ascii="Palatino Linotype" w:eastAsia="Palatino Linotype" w:hAnsi="Palatino Linotype" w:cs="Palatino Linotype"/>
                <w:color w:val="4A4A4A"/>
                <w:sz w:val="20"/>
                <w:szCs w:val="20"/>
                <w:bdr w:val="none" w:sz="0" w:space="0" w:color="auto"/>
                <w:vertAlign w:val="baseline"/>
              </w:rPr>
            </w:pPr>
          </w:p>
        </w:tc>
        <w:tc>
          <w:tcPr>
            <w:tcW w:w="6630" w:type="dxa"/>
            <w:noWrap w:val="0"/>
            <w:tcMar>
              <w:top w:w="5" w:type="dxa"/>
              <w:left w:w="5" w:type="dxa"/>
              <w:bottom w:w="5" w:type="dxa"/>
              <w:right w:w="5" w:type="dxa"/>
            </w:tcMar>
            <w:vAlign w:val="top"/>
            <w:hideMark/>
          </w:tcPr>
          <w:p>
            <w:pPr>
              <w:pStyle w:val="divdocumentdivsectiontitle"/>
              <w:pBdr>
                <w:top w:val="none" w:sz="0" w:space="20" w:color="auto"/>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5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Work history</w:t>
            </w:r>
          </w:p>
          <w:p>
            <w:pPr>
              <w:pStyle w:val="divdocumentleft-boxsinglecolumn"/>
              <w:pBdr>
                <w:top w:val="none" w:sz="0" w:space="0" w:color="auto"/>
                <w:left w:val="none" w:sz="0" w:space="0" w:color="auto"/>
                <w:bottom w:val="none" w:sz="0" w:space="0" w:color="auto"/>
                <w:right w:val="none" w:sz="0" w:space="0" w:color="auto"/>
              </w:pBdr>
              <w:spacing w:before="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Environmental Control Adviser</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08/2020</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Current</w:t>
            </w:r>
          </w:p>
          <w:p>
            <w:pPr>
              <w:pStyle w:val="divdocumentulli"/>
              <w:numPr>
                <w:ilvl w:val="0"/>
                <w:numId w:val="1"/>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Inspected work environments for conformance with established safety rules.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Created financial reports to analyse trends and identify efficiencies.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Royal Mail Delivery Office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Post Person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Fareham</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07/2018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08/2020</w:t>
            </w:r>
          </w:p>
          <w:p>
            <w:pPr>
              <w:pStyle w:val="divdocumentulli"/>
              <w:numPr>
                <w:ilvl w:val="0"/>
                <w:numId w:val="2"/>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Secured customer signatures for special deliveries using PDA device.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mislabelled and returned post in accordance with company policy.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Collected mail from post boxes, post offices and businesses as per agreements.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06/2018</w:t>
            </w:r>
          </w:p>
          <w:p>
            <w:pPr>
              <w:pStyle w:val="divdocumentulli"/>
              <w:numPr>
                <w:ilvl w:val="0"/>
                <w:numId w:val="3"/>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Supported Regional Controller with daily operational functions.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11/2016</w:t>
            </w:r>
          </w:p>
          <w:p>
            <w:pPr>
              <w:pStyle w:val="divdocumentulli"/>
              <w:numPr>
                <w:ilvl w:val="0"/>
                <w:numId w:val="4"/>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Assumed ownership of several Gas Utilisation Plants.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Ensured continued adherence to health and safety standards, minimizing risk and enhancing productivity levels.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Auditing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05/2015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06/2016</w:t>
            </w:r>
          </w:p>
          <w:p>
            <w:pPr>
              <w:pStyle w:val="divdocumentulli"/>
              <w:numPr>
                <w:ilvl w:val="0"/>
                <w:numId w:val="5"/>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end-to-end audit process from scoping to fieldwork and report writing.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Coordinated resources and reporting within virtual team setting.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Coached internal audit team to achieve targets and fulfil deadlines.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09/2008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11/2014</w:t>
            </w:r>
          </w:p>
          <w:p>
            <w:pPr>
              <w:pStyle w:val="divdocumentulli"/>
              <w:numPr>
                <w:ilvl w:val="0"/>
                <w:numId w:val="6"/>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Effectively monitor, control and report on spend.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03/2005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09/2008</w:t>
            </w:r>
          </w:p>
          <w:p>
            <w:pPr>
              <w:pStyle w:val="divdocumentulli"/>
              <w:numPr>
                <w:ilvl w:val="0"/>
                <w:numId w:val="7"/>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Identified issues, analyzed information and provided solutions to problems.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strict site compliance with current safety legislation.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Devised tactical programmes of work to meet construction requirements. </w:t>
            </w:r>
          </w:p>
          <w:p>
            <w:pPr>
              <w:pStyle w:val="paddingdiv"/>
              <w:pBdr>
                <w:top w:val="none" w:sz="0" w:space="0" w:color="auto"/>
                <w:left w:val="none" w:sz="0" w:space="0" w:color="auto"/>
                <w:bottom w:val="none" w:sz="0" w:space="0" w:color="auto"/>
                <w:right w:val="none" w:sz="0" w:space="0" w:color="auto"/>
              </w:pBdr>
              <w:spacing w:before="0" w:after="0"/>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w:t>
            </w:r>
          </w:p>
        </w:tc>
        <w:tc>
          <w:tcPr>
            <w:tcW w:w="310" w:type="dxa"/>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10" w:type="dxa"/>
            <w:shd w:val="clear" w:color="auto" w:fill="F5F5F5"/>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416" w:type="dxa"/>
            <w:shd w:val="clear" w:color="auto" w:fill="F5F5F5"/>
            <w:tcMar>
              <w:top w:w="5" w:type="dxa"/>
              <w:left w:w="5" w:type="dxa"/>
              <w:bottom w:w="5" w:type="dxa"/>
              <w:right w:w="5" w:type="dxa"/>
            </w:tcMar>
            <w:vAlign w:val="top"/>
            <w:hideMark/>
          </w:tcPr>
          <w:tbl>
            <w:tblPr>
              <w:tblStyle w:val="documentaddress"/>
              <w:tblLayout w:type="fixed"/>
              <w:tblCellMar>
                <w:top w:w="0" w:type="dxa"/>
                <w:left w:w="0" w:type="dxa"/>
                <w:bottom w:w="0" w:type="dxa"/>
                <w:right w:w="0" w:type="dxa"/>
              </w:tblCellMar>
              <w:tblLook w:val="05E0"/>
            </w:tblPr>
            <w:tblGrid>
              <w:gridCol w:w="430"/>
              <w:gridCol w:w="2986"/>
            </w:tblGrid>
            <w:tr>
              <w:tblPrEx>
                <w:tblLayout w:type="fixed"/>
                <w:tblCellMar>
                  <w:top w:w="0" w:type="dxa"/>
                  <w:left w:w="0" w:type="dxa"/>
                  <w:bottom w:w="0" w:type="dxa"/>
                  <w:right w:w="0" w:type="dxa"/>
                </w:tblCellMar>
                <w:tblLook w:val="05E0"/>
              </w:tblPrEx>
              <w:trPr>
                <w:trHeight w:val="280"/>
              </w:trPr>
              <w:tc>
                <w:tcPr>
                  <w:tcW w:w="430" w:type="dxa"/>
                  <w:tcMar>
                    <w:top w:w="300" w:type="dxa"/>
                    <w:left w:w="5" w:type="dxa"/>
                    <w:bottom w:w="5" w:type="dxa"/>
                    <w:right w:w="5" w:type="dxa"/>
                  </w:tcMar>
                  <w:vAlign w:val="center"/>
                  <w:hideMark/>
                </w:tcPr>
                <w:p>
                  <w:pPr>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40148" cy="102158"/>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40148" cy="102158"/>
                                </a:xfrm>
                                <a:prstGeom prst="rect">
                                  <a:avLst/>
                                </a:prstGeom>
                              </pic:spPr>
                            </pic:pic>
                          </a:graphicData>
                        </a:graphic>
                      </wp:inline>
                    </w:drawing>
                  </w:r>
                </w:p>
              </w:tc>
              <w:tc>
                <w:tcPr>
                  <w:tcW w:w="2986" w:type="dxa"/>
                  <w:tcMar>
                    <w:top w:w="300"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cgodolphin9@gmail.com</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5"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27463" cy="15292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27463" cy="152923"/>
                                </a:xfrm>
                                <a:prstGeom prst="rect">
                                  <a:avLst/>
                                </a:prstGeom>
                              </pic:spPr>
                            </pic:pic>
                          </a:graphicData>
                        </a:graphic>
                      </wp:inline>
                    </w:drawing>
                  </w:r>
                </w:p>
              </w:tc>
              <w:tc>
                <w:tcPr>
                  <w:tcW w:w="2986" w:type="dxa"/>
                  <w:tcMar>
                    <w:top w:w="5"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w:t>
                  </w:r>
                  <w:r>
                    <w:rPr>
                      <w:rStyle w:val="documentaddressiconRowiconTxt"/>
                      <w:rFonts w:ascii="Palatino Linotype" w:eastAsia="Palatino Linotype" w:hAnsi="Palatino Linotype" w:cs="Palatino Linotype"/>
                      <w:color w:val="4A4A4A"/>
                      <w:sz w:val="20"/>
                      <w:szCs w:val="20"/>
                      <w:bdr w:val="none" w:sz="0" w:space="0" w:color="auto"/>
                      <w:vertAlign w:val="baseline"/>
                    </w:rPr>
                    <w:t xml:space="preserve"> </w:t>
                  </w:r>
                  <w:r>
                    <w:rPr>
                      <w:rStyle w:val="span"/>
                      <w:rFonts w:ascii="Palatino Linotype" w:eastAsia="Palatino Linotype" w:hAnsi="Palatino Linotype" w:cs="Palatino Linotype"/>
                      <w:color w:val="4A4A4A"/>
                      <w:sz w:val="20"/>
                      <w:szCs w:val="20"/>
                    </w:rPr>
                    <w:t>07437611135</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300"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14779"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14779" cy="140232"/>
                                </a:xfrm>
                                <a:prstGeom prst="rect">
                                  <a:avLst/>
                                </a:prstGeom>
                              </pic:spPr>
                            </pic:pic>
                          </a:graphicData>
                        </a:graphic>
                      </wp:inline>
                    </w:drawing>
                  </w:r>
                </w:p>
              </w:tc>
              <w:tc>
                <w:tcPr>
                  <w:tcW w:w="2986" w:type="dxa"/>
                  <w:tcMar>
                    <w:top w:w="5" w:type="dxa"/>
                    <w:left w:w="5" w:type="dxa"/>
                    <w:bottom w:w="300"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vanish/>
                      <w:color w:val="4A4A4A"/>
                      <w:sz w:val="20"/>
                      <w:szCs w:val="20"/>
                    </w:rPr>
                    <w:t>19 Brookside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vanish/>
                      <w:color w:val="4A4A4A"/>
                      <w:sz w:val="20"/>
                      <w:szCs w:val="20"/>
                    </w:rPr>
                    <w:t>PO13 0YS</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Gosport</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Hampshire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19 Brookside</w:t>
                  </w:r>
                  <w:r>
                    <w:rPr>
                      <w:rStyle w:val="span"/>
                      <w:rFonts w:ascii="Palatino Linotype" w:eastAsia="Palatino Linotype" w:hAnsi="Palatino Linotype" w:cs="Palatino Linotype"/>
                      <w:color w:val="4A4A4A"/>
                      <w:sz w:val="20"/>
                      <w:szCs w:val="20"/>
                    </w:rPr>
                    <w:br/>
                  </w:r>
                  <w:r>
                    <w:rPr>
                      <w:rStyle w:val="span"/>
                      <w:rFonts w:ascii="Palatino Linotype" w:eastAsia="Palatino Linotype" w:hAnsi="Palatino Linotype" w:cs="Palatino Linotype"/>
                      <w:color w:val="4A4A4A"/>
                      <w:sz w:val="20"/>
                      <w:szCs w:val="20"/>
                    </w:rPr>
                    <w:t>Gosport</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documentzipsuf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PO13 0YS</w:t>
                  </w:r>
                  <w:r>
                    <w:rPr>
                      <w:rStyle w:val="documentzipsuffix"/>
                      <w:rFonts w:ascii="Palatino Linotype" w:eastAsia="Palatino Linotype" w:hAnsi="Palatino Linotype" w:cs="Palatino Linotype"/>
                      <w:color w:val="4A4A4A"/>
                      <w:sz w:val="20"/>
                      <w:szCs w:val="20"/>
                    </w:rPr>
                    <w:t xml:space="preserve"> </w:t>
                  </w:r>
                </w:p>
              </w:tc>
            </w:tr>
          </w:tbl>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Skills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Data collection and analysis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Target-driven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Excel expertise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Processes and procedures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Business administration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Team supervision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Environmental knowledge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Report writing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Researching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management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reporting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Regulatory compliance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Water sampling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Field data collection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CMMS </w:t>
            </w:r>
          </w:p>
          <w:p>
            <w:pPr>
              <w:pStyle w:val="div"/>
              <w:pBdr>
                <w:top w:val="none" w:sz="0" w:space="0" w:color="auto"/>
                <w:left w:val="none" w:sz="0" w:space="0" w:color="auto"/>
                <w:bottom w:val="none" w:sz="0" w:space="0" w:color="auto"/>
                <w:right w:val="none" w:sz="0" w:space="0" w:color="auto"/>
              </w:pBdr>
              <w:spacing w:before="0" w:after="0" w:line="500" w:lineRule="exac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Education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2017</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London Learning Consortium</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Online</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NCFE Level 2</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Lean Organisational Management Techniques </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2013</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Northampton University</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Northampton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Higher National Certificate</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Wastes Management</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1998</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Hillview High</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Pretoria</w:t>
            </w:r>
          </w:p>
          <w:p>
            <w:pPr>
              <w:pStyle w:val="paddedline"/>
              <w:pBdr>
                <w:top w:val="none" w:sz="0" w:space="0" w:color="auto"/>
                <w:left w:val="none" w:sz="0" w:space="0" w:color="auto"/>
                <w:bottom w:val="none" w:sz="0" w:space="0" w:color="auto"/>
                <w:right w:val="none" w:sz="0" w:space="0" w:color="auto"/>
              </w:pBdr>
              <w:spacing w:before="0" w:after="50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GCSEs</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Managing Contractors, Systemic Learning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Managing Safely, Systemic Learning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Microsoft Digital Literacy - IT Basics, Internet &amp; Productivity Programs, Alison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Off Road Driving, BORDA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Supervisors in Action, Total Management Training Resource </w:t>
            </w:r>
          </w:p>
          <w:p>
            <w:pPr>
              <w:pStyle w:val="divdocumentulli"/>
              <w:numPr>
                <w:ilvl w:val="0"/>
                <w:numId w:val="10"/>
              </w:numPr>
              <w:spacing w:before="0" w:after="50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Substation Awareness Course, EDF Energy Contracting Ltd </w:t>
            </w:r>
          </w:p>
        </w:tc>
        <w:tc>
          <w:tcPr>
            <w:tcW w:w="310" w:type="dxa"/>
            <w:shd w:val="clear" w:color="auto" w:fill="F5F5F5"/>
            <w:tcMar>
              <w:top w:w="5" w:type="dxa"/>
              <w:left w:w="5" w:type="dxa"/>
              <w:bottom w:w="5" w:type="dxa"/>
              <w:right w:w="5" w:type="dxa"/>
            </w:tcMar>
            <w:vAlign w:val="bottom"/>
            <w:hideMark/>
          </w:tcPr>
          <w:p>
            <w:pPr>
              <w:pStyle w:val="rightboxpaddingcellParagraph"/>
              <w:pBdr>
                <w:top w:val="none" w:sz="0" w:space="0" w:color="auto"/>
                <w:left w:val="none" w:sz="0" w:space="0" w:color="auto"/>
                <w:bottom w:val="none" w:sz="0" w:space="0" w:color="auto"/>
                <w:right w:val="none" w:sz="0" w:space="0" w:color="auto"/>
              </w:pBdr>
              <w:shd w:val="clear" w:color="auto" w:fill="auto"/>
              <w:spacing w:line="300" w:lineRule="atLeast"/>
              <w:ind w:left="0" w:right="0"/>
              <w:rPr>
                <w:rStyle w:val="rightboxpaddingcell"/>
                <w:rFonts w:ascii="Palatino Linotype" w:eastAsia="Palatino Linotype" w:hAnsi="Palatino Linotype" w:cs="Palatino Linotype"/>
                <w:color w:val="4A4A4A"/>
                <w:sz w:val="20"/>
                <w:szCs w:val="20"/>
                <w:bdr w:val="none" w:sz="0" w:space="0" w:color="auto"/>
                <w:shd w:val="clear" w:color="auto" w:fill="auto"/>
                <w:vertAlign w:val="baseline"/>
              </w:rP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val="10708"/>
        </w:trPr>
        <w:tc>
          <w:tcPr>
            <w:tcW w:w="2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66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41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Fonts w:ascii="Palatino Linotype" w:eastAsia="Palatino Linotype" w:hAnsi="Palatino Linotype" w:cs="Palatino Linotype"/>
          <w:color w:val="4A4A4A"/>
          <w:sz w:val="20"/>
          <w:szCs w:val="20"/>
          <w:bdr w:val="none" w:sz="0" w:space="0" w:color="auto"/>
          <w:vertAlign w:val="baseline"/>
        </w:rPr>
      </w:pPr>
      <w:r>
        <w:rPr>
          <w:color w:val="FFFFFF"/>
          <w:sz w:val="2"/>
        </w:rPr>
        <w:t>.</w:t>
      </w:r>
    </w:p>
    <w:sectPr>
      <w:pgSz w:w="11906" w:h="16838"/>
      <w:pgMar w:top="360" w:right="360" w:bottom="360" w:left="36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Georgia, serif">
    <w:charset w:val="00"/>
    <w:family w:val="auto"/>
    <w:pitch w:val="default"/>
  </w:font>
  <w:font w:name="Palatino Linotype">
    <w:charset w:val="00"/>
    <w:family w:val="auto"/>
    <w:pitch w:val="default"/>
    <w:sig w:usb0="00000000" w:usb1="00000000" w:usb2="00000000" w:usb3="00000000" w:csb0="00000001" w:csb1="00000000"/>
    <w:embedRegular r:id="rId1" w:fontKey="{D4FFEE0B-0A5D-47C5-9048-568E45CFAF0C}"/>
    <w:embedBold r:id="rId2" w:fontKey="{BE67B44D-94F4-4414-AC07-E259341A761E}"/>
    <w:embedItalic r:id="rId3" w:fontKey="{DFE14D73-BBF6-4ECF-B28B-C390E2C5E76F}"/>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firstsection">
    <w:name w:val="div_document_div_firstsection"/>
    <w:basedOn w:val="Normal"/>
    <w:pPr>
      <w:pBdr>
        <w:bottom w:val="none" w:sz="0" w:space="0" w:color="auto"/>
      </w:pBdr>
    </w:pPr>
  </w:style>
  <w:style w:type="character" w:customStyle="1" w:styleId="divdocumentdivPARAGRAPHNAME">
    <w:name w:val="div_document_div_PARAGRAPH_NAME"/>
    <w:basedOn w:val="DefaultParagraphFont"/>
    <w:rPr>
      <w:color w:val="FFFFFF"/>
      <w:bdr w:val="none" w:sz="0" w:space="0" w:color="auto"/>
      <w:shd w:val="clear" w:color="auto" w:fill="2A5978"/>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i w:val="0"/>
      <w:iCs w:val="0"/>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5"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rPr>
      <w:sz w:val="24"/>
      <w:szCs w:val="24"/>
    </w:r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paragraph" w:customStyle="1" w:styleId="paddingdiv">
    <w:name w:val="paddingdiv"/>
    <w:basedOn w:val="Normal"/>
    <w:pPr>
      <w:spacing w:line="5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ocumentsectionnotmulti-para-hiltmulti-para-opt">
    <w:name w:val="document_section_not(.multi-para-hilt)_multi-para-opt"/>
    <w:basedOn w:val="Normal"/>
    <w:rPr>
      <w:vanish/>
    </w:rPr>
  </w:style>
  <w:style w:type="paragraph" w:customStyle="1" w:styleId="txtBoldParagraph">
    <w:name w:val="txtBold Paragraph"/>
    <w:basedOn w:val="Normal"/>
    <w:rPr>
      <w:b/>
      <w:bCs/>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beforecolonspace">
    <w:name w:val="document_beforecolonspace"/>
    <w:basedOn w:val="DefaultParagraphFont"/>
    <w:rPr>
      <w:vanish/>
    </w:r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22296c61-a1c5-4d4d-908a-8d6472992940</vt:lpwstr>
  </property>
  <property fmtid="{D5CDD505-2E9C-101B-9397-08002B2CF9AE}" pid="3" name="x1ye=0">
    <vt:lpwstr>DJMAAB+LCAAAAAAABAAUm0Vyw1AQRA+khZiWYgstpp2YmXX6OJVNqmLH8vzp7tcumcFIFIVwUmB5kkc5lCVhksMoCBMEjGcwXMtE6eOywlx8J/+kvA0QutNMXYJBKgFdNdbBgEKxZ9JkOoXi7LJg+aIXMk+up+s218JaQdii43MiSasBuZooUc8tkheurCqQ0azsCSqDGHuQ0wuR6/kNdo3endfZrA0UVOYW43ALQsI+uo4D7c00ZD9qEf2LYqg</vt:lpwstr>
  </property>
  <property fmtid="{D5CDD505-2E9C-101B-9397-08002B2CF9AE}" pid="4" name="x1ye=1">
    <vt:lpwstr>hfddhXrkU3dY4UvFC3XtN6BJ32Cw86VXShsqN6eQIwzbpW5dbgaE4ZHl1aFeokaGnjQHqSHU67VMgbV0a+SqNpo4e8e66dggV0g9BcSlS4w1BSsNKugYyTit25ccy0KdivTXokGs5akCE7ICNa1OBl0iuu1gj6Gijl/Xr0ufukbYflJD1L8FpRRkhlwG0PvwhQxBr0Dq7ibDLPx5+Q88V7DhuzpRJuNwW0lcEno9ibZjRDseuPvNFKCphPeOZKD</vt:lpwstr>
  </property>
  <property fmtid="{D5CDD505-2E9C-101B-9397-08002B2CF9AE}" pid="5" name="x1ye=10">
    <vt:lpwstr>5f4bfn4SzZIXUD2kohIP/a6zvPQghU6ZqIEIvLQheAJ1h0PNQ9HDwz6zAYbGCyirAwQeYE1ZdhUitHi62WoC6EUVzIbpAOfsehZVCylREsFZvvJWwN+07pf6dZc/DMzE1LexQFevMfRpGcVkXsaf1IqxfSfIvpaigUKdPryIfto+zIZPT1i2EuBYaUnRe6fMgOM+bjtxB3fxcbYowwnM5XLzpO6plgX/B2qlrVYYnvh9hWnQD73KTS9KqWN55Lw</vt:lpwstr>
  </property>
  <property fmtid="{D5CDD505-2E9C-101B-9397-08002B2CF9AE}" pid="6" name="x1ye=100">
    <vt:lpwstr>Z9pBe1L6UECjtM1N+xw4/Hqiryn+SVAFBGsIBcmAhczH5WOLDhV6ak8b2B5talqSq0eOhmxD/MMBzHbiv13UPMIk5h3HV4ujSaioxfVID+PBMhlK5rBwJvFbnZIf2f7ZRINfsxbT0RJ4gN8T8K9F4KstscpMN3ToLG5n+ZFnstKDH3wMlFiW6GwxwOmgjs4Us2PCcdElgjiT3eJLHAe4cJYLgPWhifKINocPotIMflci+nbxGdP6zRnEdoisoE1</vt:lpwstr>
  </property>
  <property fmtid="{D5CDD505-2E9C-101B-9397-08002B2CF9AE}" pid="7" name="x1ye=101">
    <vt:lpwstr>WrHd+q147BkhID+OKCB8Fg50NnO0PQ1fjqjWyWL1oBe73q1u31naA3CWeOEt2vDXUH2dutqUL1do5THB5HWckSfin4+f1sq/oCSRBfnNzpwqsrulNGFa04xvbN2UIOz9hLEABqKbSWWsdv8OV/Rv5m4W3CEp+JM+iwGYlor8owgL6PKvX77z4tMwuXV17RjWDy0y8J29kmEGywTHCP3TaFDEnBmMxd6uqhwapGLkYLCCpQikszTpqh2QOhkLb8d</vt:lpwstr>
  </property>
  <property fmtid="{D5CDD505-2E9C-101B-9397-08002B2CF9AE}" pid="8" name="x1ye=102">
    <vt:lpwstr>QZ6ZilPeYnkPTid3QSZNYwN2awnx67tApoNLwvt61KZvCHp9PA1MIzGcW2azZ0olxDjRA8bidB/CV3XJWgLkRrXCYQASPy92pwl0sRVxVNE++BMcQrS0qjSNXA7dO6vSWrg2JkaFtYse7cxWMxI+c573D0v6ZhXWw9O28hY8uepsEI4QjgrdXF0Asr2ykyWKCAK0mKUV/N+3R4KMfKd8X5Dj/ZtysFGP98ZtTwa+6jZo9aj6ZRTB/SkB4bBGZRk</vt:lpwstr>
  </property>
  <property fmtid="{D5CDD505-2E9C-101B-9397-08002B2CF9AE}" pid="9" name="x1ye=103">
    <vt:lpwstr>p1PGaszBh+FePT3OMzTMc2zggoU5hbycI3fmNQzcWG94k1n4lLbhZn3jQjgexr2Zp8vzZZojbA4EVJJUFQqukWrPEy23ToVnjg/DX15IBraN/kp//bGACokbj4THRjrh3lbJc85S4TWQGB4XlXQ4nelsdG+rQikdOp5piwXQD1ffp1p2bzs4xH7nTHaSerAd6Ek9efr8j9lKD8HYIF3UyC3jNlouI8//5ygNpkkH/ejs7gSr88fsq6Yx261N0tA</vt:lpwstr>
  </property>
  <property fmtid="{D5CDD505-2E9C-101B-9397-08002B2CF9AE}" pid="10" name="x1ye=104">
    <vt:lpwstr>gvroO9zmdugwG6DRQLivUbV9fCN9lAL5rZdzLW1ZFCaqHvDk+qjLmw+dV0Z8+C8zMWDl1Y5geeQFQBNwTig70NNBw3uQBfqeNl+Pyv9u5iseXdv6OGR4Yo74MyIBthc2pBSUWYPR/m3GfEq4NT81XVj3uTOqE7qjL8AvBsfCobg3z/Px24/9Y3FSl6IyocKT5kvmu+p7JPITyy6pBRmAb4+BD34WHwGny2ya1ylKFQVpxfvazdUIqHa+Q3d5q33</vt:lpwstr>
  </property>
  <property fmtid="{D5CDD505-2E9C-101B-9397-08002B2CF9AE}" pid="11" name="x1ye=105">
    <vt:lpwstr>W8SsFw2rZdzohoOMpz2ieRL9VrBHBJeWZ9/78ZRyTQfdRt1kQBqyxBbW4G7WdktFipd0tJ3vpJWaRE/VWNBempZQCN576TnJyCNw9eihhE5puVJhcyfc5Axyc+anI2OVKjaHOhUrmrUuBNzvPXF6vfy+YplpAJHqNA3VIhRoD35ooW3W7EQ3VWYJmwtw7tBATCx5ECnbP7j/ObZQnzLviRYmMplVlU/sYjrrByM97q1ZcEG5SqBimMlph7oymQ5</vt:lpwstr>
  </property>
  <property fmtid="{D5CDD505-2E9C-101B-9397-08002B2CF9AE}" pid="12" name="x1ye=106">
    <vt:lpwstr>/npUo8I3ogc2F01F8cxaZOVHxp+PMjn2mUcRsYxpSC++zkcBxM/BZAUeSOheos8jqKjfRD5DlPiz8AQe8uxfmnKjrkLNdoUxSm/sClB09pziiJUZMGmMDNcgPCx044uof07B2nze+iazKLfkoDGb3ilYQcZRNATGoWasMIZxFgBbXuTNxp0YC2zkDJ+m7JAHAHF9TNTozuVcZy4qi0FH7qdG1l1ALa4a/Mw4vNMQRJSJGkLUCqZcN2cfSq3PZgP</vt:lpwstr>
  </property>
  <property fmtid="{D5CDD505-2E9C-101B-9397-08002B2CF9AE}" pid="13" name="x1ye=107">
    <vt:lpwstr>rLd5lzYFRR8fJTjOGoJBsax013fCxP2Cu+XXRP8fPxi01djO1a8nack/Qbs4yDoNLHBEp8etVeKjI5SuT2tbBEBIU3UDOvAqX4QlVwDEmFA67IGsDcTE2+NoW/M78nHsHUaHfa4PxZo7HZGeJrieAr6UrzO5UUXo5VyX6jMlFJ3FXx01VzcQLtlLQ+ocNdU57+tqZ/x6UA7bUdHSCjaMzUBNP0pGVHnO9o6ODGkIIrHIitGyjiGp4s6BGaaH+BV</vt:lpwstr>
  </property>
  <property fmtid="{D5CDD505-2E9C-101B-9397-08002B2CF9AE}" pid="14" name="x1ye=108">
    <vt:lpwstr>yHp4r4bIJ1fNxwJ7DktqcRK5+szotmO235f5Jc8m4vx95+MKpgrxVQbG4oeM6LSc00rIvOjO55Qh2Ub4HHalfWeEFBAR5DBOoky9SPxE0+dhVWjUdDOgRgPHmWHBDDykfEbV7zgTEp9/PgoxF8Z0ZG9j/JB26clJUrea0cgkBTZzVAZzTNzs16WQUMWmNfchiWVUPcZoPhYNL0gFWoGmLziaYA+q5Rgpimd/jgnp8kMUJrY8l+/Ot3f7ZhJ03M/</vt:lpwstr>
  </property>
  <property fmtid="{D5CDD505-2E9C-101B-9397-08002B2CF9AE}" pid="15" name="x1ye=109">
    <vt:lpwstr>D3iBMRGAFci2/PObMwwoOl0opye/7jCJa40uLLQwAbasir6jTcB7O7fLwPZve0kYfl2zx43gMedlbusT8Hrugwertb9XwPtixfladkVl0ote45hJNZxr7hBFQXwlE0RYjBOogNijgJ07Pa+64mDKLC0PhxXSV+/PpPGE+zH5hKw71SCqv8XhnLbpznpvHjfLDzRzcjoe4E+J1JiA8RyRRd8/ZNhe9++gOycXLJCKDe1CysBoIaj/dMzuZmnARct</vt:lpwstr>
  </property>
  <property fmtid="{D5CDD505-2E9C-101B-9397-08002B2CF9AE}" pid="16" name="x1ye=11">
    <vt:lpwstr>dg58AvMe2Pw5BN8FgMdtQTfnHmJ98luDrR6dwBMtictNVZpwql6Dghof5TnfrldmEHN3Cvoa6CCoukZxBlc3p3HgNnkdBOyJ0QWhpZ2TANZZK00va27RYEhb/gkiQQYg48+w7y7dy1bM7pyoQdkh+aMIr3uJx8xq3Jidmj7N/hYDj6/iMyZWPSKTdAXn4pkZRmPe0s+ydW8onC0KXwvXIZIsDcC1CADL9madvHceWaYZ77VWVhF8C9DXHlS7Iwd</vt:lpwstr>
  </property>
  <property fmtid="{D5CDD505-2E9C-101B-9397-08002B2CF9AE}" pid="17" name="x1ye=110">
    <vt:lpwstr>7VN4a9z9+uLn/VH8aQqFzpLfDd26d6V5V85izAsFgWNMDl93Fde0Tw6WMEYecgQYJwT70rqvggENTUpjWssshIohxq3PjKtDARZ+kiv0QUUaAy0E1vCzatxXL0Hd3jEPHrzuUvOigLvwNvx5PGd56nnYT6RxYXU4GHzd92V23KIRcFe1m0t96NycHYdCUAZ0zJjWJi2hBuVLgWdpn9qfqispdmqXDSFggrcNRM9ERLXoEY8/j5/NyxmbvZKc/3z</vt:lpwstr>
  </property>
  <property fmtid="{D5CDD505-2E9C-101B-9397-08002B2CF9AE}" pid="18" name="x1ye=111">
    <vt:lpwstr>+S101UwYJayxMyglVk4DbuUSDosbYpB8ZsH2Us4FsFUvsRgkQUH3yoijMh3+IR/bQLP5LMlSWOxfO+OnQZfBSV4boGr7NuZ2DgAZOmOb+cJnSgDHWniMm/oUMKJwcSQXX+C8ba+6XIPhMKoutGno0HK13L0eVeyALglHYT9iDN2X3JkfJe+X67wpOB58ushpBrdHT/d0lEUxXUxLm/eFIKYY2rSncjfZLO3IEx3nrg0V16ifZfoItN2+bO91Pab</vt:lpwstr>
  </property>
  <property fmtid="{D5CDD505-2E9C-101B-9397-08002B2CF9AE}" pid="19" name="x1ye=112">
    <vt:lpwstr>AAZH66hRfd5/YeXW2UXNsrnqQMVQpqMbIOlskxn6DhMDzXNmy74+0QTBZrc6Fx06jFzBCgB7frvfY6B7oP7m8yo3CT6/DmjrZEGoNEa6U/74dGBjlc9FYYFmvD59C2IP7WJUhnmW18ufd7Tgm2qz1hhOmMUyfrriXVv3fSZdc3kUvxp4JWRNJ0465TM/6mQ8tSIjbalFOBYbpkWx6oKvjLDhkPT9hou1cj28d+iyQ9kJqXwtdQtXxUqueq70yyC</vt:lpwstr>
  </property>
  <property fmtid="{D5CDD505-2E9C-101B-9397-08002B2CF9AE}" pid="20" name="x1ye=113">
    <vt:lpwstr>Qjd5E9kICrpCDVlR/tx1ttrrrS9oCGeO8JePVk0basO4SznvOHg3StEtP1NS3XZYEi2ZGT0GGn0ArdIX8TID8tEkVIWHFcS7i0YXld974LuxoSdmNRqRbaRHd7xoLfbs4Y5d8skK3TV0/fC+GsLllRlEx3xEq1ls8x5UJ17LsznMfaagEWTT/5bheVc6thQCpMwOIWgsgaIe2ntxXFZzfi70t1TMM9ruKS7Fci9q5mbU2wN+WKWF8X0az9Az1d7</vt:lpwstr>
  </property>
  <property fmtid="{D5CDD505-2E9C-101B-9397-08002B2CF9AE}" pid="21" name="x1ye=114">
    <vt:lpwstr>TNx/eETeG3sll3Y20cxKi+sr1b4r+4h0U7/xQYkuiWbG6fK2cE2KZPL3qF9NsDBPfc0nxCsWenK1ZXGbvmYOFR0klqTbJdSOsJ02BfUTSaKbqLfQn60muhElWxmJT0CDALszPrkmff+epLwaXg5RrSA3pxn3VPcrDCFaZNBXMqYnAf+TKoncwm2fQO45b4jVusjdpqVvEOWylBgDxC7P5SavAWFv5au8YlnwAelUjfaM/wBb+7w+27DOnUB9PuL</vt:lpwstr>
  </property>
  <property fmtid="{D5CDD505-2E9C-101B-9397-08002B2CF9AE}" pid="22" name="x1ye=115">
    <vt:lpwstr>2l4jyiI4LhLNTLBrBKn+41EWQZaMws6oXT24qSQ5UzEnSbzsT2hpMPKj6IJ1dQuhPU78NIcT/dAtpn+234WhL4BjZvinXJnn1OZAiPc/IDBhrRu1b3Zic4Qh+DETlVERND7USctO29IflQn9Tk29HnrQKtx01uAXDIZiEtJeU46/01E67MUEyzxgtyMJ9YpMda3bWN4k7uZfK7FVfT1FzVUlL8vrOdDvMpfSIaob3U7VXNrzFWAgTuUqwrX8Tc9</vt:lpwstr>
  </property>
  <property fmtid="{D5CDD505-2E9C-101B-9397-08002B2CF9AE}" pid="23" name="x1ye=116">
    <vt:lpwstr>vSoj0fs4P32xP3HI/AowHdaw3k7NSwtRVjVGQhfz76ElWnTBn7SdfE7sWVMEJtz+LmpuG9n19iYuMzI67o01plBHbWNCSxngY3Q9lZ5v8vxykSsn/0XAGybzCTooLCPLR+4fFfkZqwMzv9vfEodoIj2Ik12buMGaKrSwiRpKkClPG7iEE3YAJCalT8AtffxQ/GQg5sVq3VAHdb68Yn4M7e/gsMKle6FjlXTCI2/3hLehDb/g9cSeruHhj9xDFPj</vt:lpwstr>
  </property>
  <property fmtid="{D5CDD505-2E9C-101B-9397-08002B2CF9AE}" pid="24" name="x1ye=117">
    <vt:lpwstr>6YdSrafhrT8/y33YLVP2Rz5IHgQSYCFj/eH4GJTOeS9ZKO7wJ5qXk3Uo/QpIg2RbEuRDHQ0GFZvMHaqfeNgzlc6pr3Y7PbZMi9g7oi+IVdT6yjY1ukbt69uJ8Kmx/boVSB9EgF2os+o6v8ExfcKgeP81Ai6OQKv+UoLQAJQm3lW3UxPLrlJVxObf8wDOCD0svx5ME5g4RrsJ6D3ri7EsNjA/WEq6Wv8BgFe1ZbEXwbNL4iI6z3xD/ASEv0okKlw</vt:lpwstr>
  </property>
  <property fmtid="{D5CDD505-2E9C-101B-9397-08002B2CF9AE}" pid="25" name="x1ye=118">
    <vt:lpwstr>YsLuz7rt1of0wybM/RSW2hi15sWJncG6BP0xHx+hU/O93Iqnp7UG1KEHb7OcHeqXMCFXCE1cTbmqkD6/mdv8OHkMqr1g/+ajMrcMmrdo+Y/PnOjEm1JuDLMwOdcCog7lFgR37WSxEI3CR9FTwNlKPHpeVCn/MYiLl+iKy7wVdsIzkC+HJeqZYaEOPvwQ9hb0+1izOFLXy8JTjMUZDGK6mB+aZQVhq6L/vJDxnPwj5RaVTIKkhIiSCu4d/2JASJ3</vt:lpwstr>
  </property>
  <property fmtid="{D5CDD505-2E9C-101B-9397-08002B2CF9AE}" pid="26" name="x1ye=119">
    <vt:lpwstr>QxLUhYhDtTWTR+TylAiZd2E9IthsNbjZ3zXQ5aPR9DOFnddla2FNls/5VNELZUbuIkOmEJ/CIYSP/AmOSAHE0mg3YjBJGT1vtAUZuNRj7lytTS+L8BWhClg1ioc7SVb0AAlvFVAWro3JNCyIMQ+qaiJVeallY2gv3vvmV+mE17tVpc1Tis+zFJ+SCQglvdeGQ6IgA+wxRg8rUjOmobMgUP81kKLoK2aXUuwd7GT/3h8qeKglAEFhqloKtd0S18+</vt:lpwstr>
  </property>
  <property fmtid="{D5CDD505-2E9C-101B-9397-08002B2CF9AE}" pid="27" name="x1ye=12">
    <vt:lpwstr>S8kjqPJnlkb/aTkgCL6H3naNh5kQffEK+ZAZ9WbmMEHsMG91vwoI4+uop3hKSPGVfsWgkRLDhi9fFg5KUh5ISSngM0ojhZfF5RWuEEePF3Xq10ghCud1XsswDSwBM3Ycej+qRJGI43fw8CivMwPrkabnrl7rHAUEzs6TRBr+DJcldvnBK39jbOiuUWbCBlaw5mzQpA/qMAQwsx03EtobwJ8EtyGxnWjWEsJX5eop3Zn6XfFo5bEOwA4UkfpBeEQ</vt:lpwstr>
  </property>
  <property fmtid="{D5CDD505-2E9C-101B-9397-08002B2CF9AE}" pid="28" name="x1ye=120">
    <vt:lpwstr>nr/ycSkfgzWx1frtVF3PrlOnzJsk68MlEhIEOEzHo9rOH7lgr1tYqw7FsG5n1Idtu8nqmwFebmt+E3bF1iDQ67w0PIXDUB0LTz8hgLl79f3u9DwnUfbNidIEdbkjjc/KGQMgFpibrsKMu9W2XdBdDI53qu575suyY0PKdYuTBdKPqmPxJptPAs5Fg4hSIl0cN7gSKKJOcTj1tvA5aW/IBuneysgaJ1TvBV0W5ad5qxF85bpubwCqVAU8duNoE79</vt:lpwstr>
  </property>
  <property fmtid="{D5CDD505-2E9C-101B-9397-08002B2CF9AE}" pid="29" name="x1ye=121">
    <vt:lpwstr>oigI4q5tOcdWRZr3dtWY6hxukq7fLWJPN6gynD+x9aAvFOLUNSqz+QjMB6K7qzDQR+UuGpsLJeON1Mc8QLHtlG6jo2+tWipooX99KePSc9SEkkimvcMhMraPPweVlTpnmOsmAOsMsnHmxFoQG34Jai3T6bRQLwb4I0x9gIPgzgWJDBF6I5zHNa8Bz4uv4HbdBShqD/+M8OGAlPhleFdH58/X36Cx8Xjwppq8YhYw4QWvl5BtB6mRPwI4fhJdPsr</vt:lpwstr>
  </property>
  <property fmtid="{D5CDD505-2E9C-101B-9397-08002B2CF9AE}" pid="30" name="x1ye=122">
    <vt:lpwstr>LPbQjoOCTQINTOa+LIyWzjwIfCdQBeSXidu3KtLVgKjpqZWMyF1nPxeTLJmeTum9Ih4CuQfOhwN0XeDT+mIFS7BJFq9QbkvC8fqiXOwJLzWN94SCfXdl4vpyenxCSpwvpaVdFRkwLo5lhqooIpoRorBfpLXtBw7gKEUq2GYf6e6ytSPJDkhKmwxadBKsZz1a32+w1J9d49bWQrKyE2syn1FOwxa8lEtoB5W2yakBmjNfmbpDvt9Qznvz/n3CCuE</vt:lpwstr>
  </property>
  <property fmtid="{D5CDD505-2E9C-101B-9397-08002B2CF9AE}" pid="31" name="x1ye=123">
    <vt:lpwstr>UYBwzu29FP50bcGHOKr7VF6fHBdYYzRTyPNfNrzEOECUF/JJx373JGs2mVZuMtO6QP9Ny4PR1ZWZonYm1W1GFDgeRVZ1sT8QX8pAfMKW5OGFU3qMFPMFrqOeDW4R3ilcipreiax51flHOTy71uBbxlNkZx4NKBGKWyISUzFXzLrK032q5b59fs5XrkpOFk6clRnwpxofWX0J4/wNM2fvB5sDqE9boR5MtaxN3FTGWbYjh+tgdRYMC4iLde1bxZa</vt:lpwstr>
  </property>
  <property fmtid="{D5CDD505-2E9C-101B-9397-08002B2CF9AE}" pid="32" name="x1ye=124">
    <vt:lpwstr>Sz52Tm+rGC4ndZCBsbj9ALkGk+dXep+6hl6nCVhUudepgRe1pjzO89g8g/6edLZ9Onc9u1oExcJKEz+MmbdWr+tl2wxiOqx9YksNf4JJchivxJaeyq45/LpCxEwclaVPhdgtPR8wd8X5mUV1yJgasSpOKz1TYn6dDyJNJPWVC2Pfg8oIAvrcBVSnUuPix1l1R//YlayT9y7MilRCjOLpMLrBAEQn/KKrFCE8xkz8lLUVL+d1CWNu+eodQOlWhxI</vt:lpwstr>
  </property>
  <property fmtid="{D5CDD505-2E9C-101B-9397-08002B2CF9AE}" pid="33" name="x1ye=125">
    <vt:lpwstr>N/pShq1xdMaNXL+59fDXga12Z9XEz1oo3YbCRgQ4KU+TwVCfhZznnj2ab5i5wHCqtN7h7G4MAq5K2yw02LNUcX9pV6o246kepZ8hBb6WOd2+Wwga0yMZC7O7rWg6if8HpzKM85vKh5ITHTb3fYRUFRgMaFlMBH1xeb+YGRd8vLEx7Ssnr4cIa0NHIcYeJwj8Z1RomShyeaWXm9T1QjkAte1lUM1EsBaQeUJDgHIx/L+IXEbHWFGCYrRo20+JF60</vt:lpwstr>
  </property>
  <property fmtid="{D5CDD505-2E9C-101B-9397-08002B2CF9AE}" pid="34" name="x1ye=126">
    <vt:lpwstr>Fk+6tqWCiRd4N/rLsbIly+a5lkHN/TQQ/9ukMxf1kMTrxGYEBGy/IFccea33PmQWgreGgOgDLvHs5M+91yoTTvcrAoY7s1sLqEjRKEr2U+W7Gg1Zs8KFGJOXJZ1D12FPjJ1VUc8FDSjZJfzN1deH8D8t00HoTp7fuNCnPdh2uGw6XpVU3Ya9Wcfx+ozOE9VdM2WTMJ+PTJt7GoqnbIxvnG2JMlOCUi4cwPKuT3+wF8hMjcibyIkPSenH7NHCi89</vt:lpwstr>
  </property>
  <property fmtid="{D5CDD505-2E9C-101B-9397-08002B2CF9AE}" pid="35" name="x1ye=127">
    <vt:lpwstr>KuYQWGFl+DH8yBmeTckRbyTKmuPdx/0M2pO0VHfQYIGSi4n2be03hpitqzvuueqLBsrS3dhAMjY+xiYArevN9f/nnfBCd+Kg2zFO8XTeVctvqEh12HtjJdCLkzs4om0IGwKuj/i4tvTiWLOlAC8s47pyPimOzjXvj4A0v+8/hO0+8KhqtO0xJewEjkxxK1fkmFjCyMl0ZR2DGF403L9Ji4vEPwiG9r8e5W20bqQFUj/gywgRTbIHO2J747cnZIL</vt:lpwstr>
  </property>
  <property fmtid="{D5CDD505-2E9C-101B-9397-08002B2CF9AE}" pid="36" name="x1ye=128">
    <vt:lpwstr>ToIe7H6vscXHjgVtLNFykxPlBvcjITVX53KBZnXzUpMBEjJP2UXPvA5NhgqcgZ4dIqJoQ0gCqrSIw45wTEKRMzec1SwI7FHbxHYNmabFxZH1yJc+i7STacwhWo9QQ/p8SpDY/It04FVmKcqcQJP6RWn+G2vSbXiwHnilcsYlj3GjYMJkbJKmh2sOAAN+sQdTpSDE8VusPMzppv528JlLuWXD8/wo5HjrtJ4qZ/URYmH96xuKYcPQD09+djp93T6</vt:lpwstr>
  </property>
  <property fmtid="{D5CDD505-2E9C-101B-9397-08002B2CF9AE}" pid="37" name="x1ye=129">
    <vt:lpwstr>h0i1b5VdexBMd90lmCusKPnO6zzH1jg+7tEvuwpjxNIzaVpx+OOHFesXvR2SVw2Hf+ZdRw9++Brl0zdur2dn+LmgXvtMvCjvVIYXew8WPUtkjq7lkoJzZL3yt5rZ+hs6r+gq+y7MZIrmcFAirXgW3tY0GFdvqrryTVqYH6mTZ9UyV8iv28xbQ1G6Nk2Yl1EJbl91KCVqe1SZ8shzvvnZPiOSnQVvsmet2Oj0wBlBgR4DOgKPkIX1Flcs6SdpWeF</vt:lpwstr>
  </property>
  <property fmtid="{D5CDD505-2E9C-101B-9397-08002B2CF9AE}" pid="38" name="x1ye=13">
    <vt:lpwstr>X4h84snA98mYnzkt3WGyTyUPbesOvUPs6/0Tpw8/RGhuqXkRF5rG0kH8XyzR5ohkFs+45Sb5kPdVOTZ8ApPjNpVLjmYTIJbCR9zvHpvre+e/SjkZ7na8jFePO3ap4DaqPxA4TfNkE4crFnjHzc+8+j1zjx6EhukQY09yNkh0YpNEUzaias7CSlqrL0PxyTFRIOzv80GWSsnslWTgn2nQmgO1zsDmC3t8tpdiAmx8kXeYIfLE6MVg55Ue+/FH59F</vt:lpwstr>
  </property>
  <property fmtid="{D5CDD505-2E9C-101B-9397-08002B2CF9AE}" pid="39" name="x1ye=130">
    <vt:lpwstr>WhSkQ70pvCzkOgwv3bPWatuUrFHYEnYpBNN5eVWsp4qxeIs7qAVQ1hjIXn4XRyXXWJDdk2iDXtZGqT4BRf0wwW+BlAPerR7ESUWw4Iknu6snxJjZbuo8H8U4C80Aa1D281dFvGbnuEcGW/f7Fjs+6Kl/D3nINckNRi170FR7x6dmOD5rJ465a4NvR+72W85M7D/E7bNQ9Hvr1M6EKENo/85xU5/nmr1z130vSUWmPTZrJwKlDnBeqOsC5aTqBwj</vt:lpwstr>
  </property>
  <property fmtid="{D5CDD505-2E9C-101B-9397-08002B2CF9AE}" pid="40" name="x1ye=131">
    <vt:lpwstr>0eDCVg419MhkmuZmede+V/1X6Y5zMFPgILKXQUTvNBqc7wPwDvfwWGs4N/qp3pnqjAlJJ6hZKouHrrJq17wpoK0e1lPbVvW0iWN7d+ZQdKLz5pG+PaUFp4GO23yOVCzejG7GSMEKKuTEkQKJvTRwJIYHbzNcMyK+dGqVF+GotilrcxGl3zwVOaRX6nI4IrbwLPfBqzcujDDjC6fSbGnHXDzFjclTZruxmMW8GGy+qf2Me2I+6ZHooh4xPxVEI3O</vt:lpwstr>
  </property>
  <property fmtid="{D5CDD505-2E9C-101B-9397-08002B2CF9AE}" pid="41" name="x1ye=132">
    <vt:lpwstr>MMjAIfc8k4ySi5MkiPTbb5KswWAlGsD1S2VQ7zmkM3NzoPDu1PkUhoFZ9Aayr0UzEWJctDwpGrOO23MUZIAOjg1/nXZCjo3hMk7is4+zbdpi8+Jf0Udl/WCwhpiTNhu+m00HxCyl+8W9cDorRzQaLhjzPHoGU1iLRfkkHxpbiuskDPHUDl5HHdSRHDH+CMwaF6r9uPKC79JQeLydbdWv+WW/TdO4MrM89YB5lUyJMQQ5els+PQdHeq/T5DTFkbp</vt:lpwstr>
  </property>
  <property fmtid="{D5CDD505-2E9C-101B-9397-08002B2CF9AE}" pid="42" name="x1ye=133">
    <vt:lpwstr>hdJdsTFYK61rqassCr628ImbjfL4b1yiCg2z2H4Nyf0PMQ3DwqTHsTVikBK6zqY/wdSlKKRDs6/9MLfJrXkG33hmOMu+QAg+jAUxW+ptOEB1y5AkdgqI3i4oRhxoytOoJtG7aHgNYlM0nisaieYAOy+jxWLhJQxrKoVxjH/aYU5x4m0OodfyXb5M9FZblA9A3m44RW2mV3LTSZDChZ6/Ct+EmDIh6+6El94nP5M0EAxC7sENuOXKW+l9FZ5EsKx</vt:lpwstr>
  </property>
  <property fmtid="{D5CDD505-2E9C-101B-9397-08002B2CF9AE}" pid="43" name="x1ye=134">
    <vt:lpwstr>BE0QUxwG3wB7g3rjPcaaTR1X/eEioq8+Y5BFH5ehBn71Db7HcKT+tPjJK8ToRLJwG+3MSmWGSrt20DZryJK9FDaGB2DH5stLjV2Ipgbbkuz0oOCrMGcgNwe0mDdxcneOObd/AhRgJv77GAQPeqHXN7ezrsrQXw3k/Pb5+Mcdnu3FIo52YAWB4U3L/DPib0OA5R34b3tyaJOc+iWfeERqESnr8M5x2OKaIxFnFOm3CKEJcbIIDtzgJ93RmUhZyT5</vt:lpwstr>
  </property>
  <property fmtid="{D5CDD505-2E9C-101B-9397-08002B2CF9AE}" pid="44" name="x1ye=135">
    <vt:lpwstr>VOIj/zvP2pMgFz9YJwo7YSudmP2wD4ld0WYK5EwXRziJ7qxI5BzJ252t+lTCwltBtXDJoISoBIrfYUpJm859fRl8xj0SVzBwtSZYRUmih8GjNQJ6hX5eOBxoYK9Sf8Vz9qtKiuMeEURh+em3plX0diaU+83KI00yOuDMmAXzdjK8wz+LioucckJsWc74Bivzm+hpIOwiDQj3TQnukwddjftnI90BjRBbNZt7NfiigRJorg5RWOygJ9d5g5Yb82G</vt:lpwstr>
  </property>
  <property fmtid="{D5CDD505-2E9C-101B-9397-08002B2CF9AE}" pid="45" name="x1ye=136">
    <vt:lpwstr>4HHHUdYc5JK67F9H6wuVOyUFLz+OynV3SXAFKTh6nlVA/5XvDB7S+uv2fzsOug/PPiJsQlOwOP6RJBoyMMPT0j750tZWYUFt0pLZo+XJBu43Vd/IZhVNRGctcuOUoO4yMI4wgqpR2ACI18cIEUmfiQ4mvEJR8Q6Nq6ANyl8t9GtNw/ILSTE5prDcBr3BAgL4WxnWKtiLW9dNtKhDM5YM7bGPjsqbZ/9U7gWgK3p4nNCC9VUUecoaD+UUtKarTzk</vt:lpwstr>
  </property>
  <property fmtid="{D5CDD505-2E9C-101B-9397-08002B2CF9AE}" pid="46" name="x1ye=137">
    <vt:lpwstr>U1rRs+fajbX84p2TIhyR+cjVIMvNIm6FkZhF9ehKCXF5P6bLwzPT2s761Sfy5I4btZ3nF7uGSBAxQl5W8VPBc+euQ0r62UEog5TeomMn2OVDWKy5uMlQuR19ldy+AJlnXnkVDgUpTXJHhPUtw+o3V5JToyRCZQ7cVqQGvfcg/A1gvRl3SkL7YV2UZlRGbgvhcO1h5GA5sLHlJkNHuVvg6/e2Lg41yl0Ol5OcMYZAKmnDYm8rsEAw4v1eoRn+fyx</vt:lpwstr>
  </property>
  <property fmtid="{D5CDD505-2E9C-101B-9397-08002B2CF9AE}" pid="47" name="x1ye=138">
    <vt:lpwstr>C/qHKA/8klgzOO9jHMYNVgpn4Hvuu2lfoovJPwmkeHtRV0MQT96fk9/Q7lVnKS5M6c166FE6HccAvC9kCbW9drIg94ABgu1D+RNs0CjT0lVB6d2+g62eiGfjzfx0/y6Z1knnb/rrKgdlC9H6q7xIvIvgHp7MoqHXxAmfsknBOLqPfFfkvf8I58KJwxwrFoH0ieJfPNMmjEYMkNgRj5dLJwwuYN2EncE58UxW18VEq7MIGVWaDSNPm+oUneLBrfi</vt:lpwstr>
  </property>
  <property fmtid="{D5CDD505-2E9C-101B-9397-08002B2CF9AE}" pid="48" name="x1ye=139">
    <vt:lpwstr>o8Lbj65FiaW+tN605YHymRkoGzk9KBCWc9N3/UUT0raHZWpWsMWSt+AS7u69qFJlVJbnDYvh3wuhW8S6jHtY6kEKsTVqfmsjxrPH5uMvovl2lsag1Bt94w8Rx7qedh8e8BcMja3cSzPR17tm8iOYPI8ISErfPCbRyafE4rVm5bvPsnIyiqYtIcMrMprW0Otw9xoGfFUj+RUqk1VN2vNQUWg5j+q+P00suLybVmNQKquzOaAh8NFiCNlwAb6wv05</vt:lpwstr>
  </property>
  <property fmtid="{D5CDD505-2E9C-101B-9397-08002B2CF9AE}" pid="49" name="x1ye=14">
    <vt:lpwstr>Op8e225yFtX7SxY5gIxErQTewYypEPunAKRX4Lk9J/FQKm7HzJApLMp0176gLhWRE2uRjdwle01FHXv3zkcxnGuadpZnvoeJDMsKWjgCF2TUAjVW89p93yCRWQHcPQ8gyuFvBuP15BYg32SnFY+oCqLl255yxgjBTNGokf+tEzK0AdAsXyQMpThLNucrJnH4Lgi25AeC7SiiY4Sme1rB+GUQLlkHmh3lrWeaBVn+8tLDA9BbjIbBwlk6zGyoBrC</vt:lpwstr>
  </property>
  <property fmtid="{D5CDD505-2E9C-101B-9397-08002B2CF9AE}" pid="50" name="x1ye=140">
    <vt:lpwstr>n5ulJ2QozdCeoPtsGGLNgFIxcnAzd16xofbgz44my1s1hBF0THWG+hF8xx59bbgV6JhaZBjzpsEDbfQX8MsPiqPeYAgRHVNmvbXsBgtQcIAnzCxMbMlpb4xkWGkD8jHUtqrV33UKrVGwuqkd1difb+IUXaBhWaNe59ZDNWU7FqyUxTUbOWzKm/+bR2XL8p849UqkaeZUTJppnAiRjidQMFpZegE9enKk2yYdIS3kvQoWVLJcID46TEvgcbzI2Ol</vt:lpwstr>
  </property>
  <property fmtid="{D5CDD505-2E9C-101B-9397-08002B2CF9AE}" pid="51" name="x1ye=141">
    <vt:lpwstr>5gpVOh/62nZXC7OMrUcvCp7aYBMlO7gPyje76t3lmcHGYHILJV1XMz8LoyvNFIOooBJmsNCflUtYfo5P2RQ9FNqbrc5S7Jc3OZB9TzkiRluUz7AWOpa7LIF1TXVoXxBcpdrWgfNgxqcScE68+qaU2uwg2BzbMTXzhTa5rwple3W5OiLp+L7z+i6H8FqbwwMf04H8vLsE3GGQ2pKqhJ5ZeuAcERr6aJpTQ/lkLp2V7YkE/ffG6R0uCx9tVAUNV2d</vt:lpwstr>
  </property>
  <property fmtid="{D5CDD505-2E9C-101B-9397-08002B2CF9AE}" pid="52" name="x1ye=142">
    <vt:lpwstr>qqsdI7JE9SWzJ+MOJBVQ0jPYZvOhICQ0kEMQ0H4KefRceNLFKuHmgfPkPtESkMWo4Mde2mwUYPoHCzMJZuJv7rngsSOm3kJZ57MzTLUpeEm4HN28i1YW37cfqzhS4OtFPqnDGWVhAJNtYfeXnmQrFSEqni/on88uqe72cblgJ8NoQ45MHAvzZ+MXCyIBzrRN6V88HAYOZmlNj9Uod6UHrHm1hi9PyMzYATadbQ21UkWtDceuWm1kbeI4K+1mYxO</vt:lpwstr>
  </property>
  <property fmtid="{D5CDD505-2E9C-101B-9397-08002B2CF9AE}" pid="53" name="x1ye=143">
    <vt:lpwstr>aQyyqlw/VznvmNDzU1qqvrxzL8SEXvG94Ua9PGFvC+J+U07X+OIr0wC1ZlpE0pdiGNSeYgU05Fs0A7K4wlixlsbq40vt4zNPm0ooUEhXvZGvfuEBBz6Kklh1YN4+QiD/MnELwPRsb8glU4p8zaCnbUrwUJSFA9C2WTcGDcYgNfv8Qp4hJoFXIpwDIlE6toTiUjyMUkmPTUwOKa/+HqmTP49YrczV7Ib0ghxC2yjfrkDxW0kODFQffk4/ETuYqKB</vt:lpwstr>
  </property>
  <property fmtid="{D5CDD505-2E9C-101B-9397-08002B2CF9AE}" pid="54" name="x1ye=144">
    <vt:lpwstr>Bnu/VGob0N6LlTEfj8lnPIV/e/UEZ9u+IWqawrjwxKMJwzMJvwnk/vZEnV6ozr9KRMVTeF6jsR9ylNIf4bIbygRRkRb9rUxpaqWZ5Y+AoZGB7tHpMy22zrK11XVrK1g16cs5ojQW5e0AuVYrXsiqwTrKURde4rx4un+YJQ6+Zptyj3Dhn00zBLbRO2ua9O02ELqPc6C6VSJXiq9xVLs0AChzgPHnU2tEaUSK04BOP0J5SOElFllV0M6xT4Im/St</vt:lpwstr>
  </property>
  <property fmtid="{D5CDD505-2E9C-101B-9397-08002B2CF9AE}" pid="55" name="x1ye=145">
    <vt:lpwstr>/ZPnjcwnWcBSI1DJQXHv40n4yOSp6brmbLDUDh/XbanV/j5aiUhGNMPWbhhX79+LBuUwsQXPycpp1N6kXBlbhcJRXbsnZeFG8b0y/HmDck09+/dyruKTLxgwc908U8e7YPnFLCKQldGJAFsANZrYzJ6RJsdr6y24rwnqMZsnHGtWnkAVl/DRVbTMFEJ+NbcMZfVhyMmOJvg7mDy37Cy503PZPEFS7mmorc/YmKu00vZu2EeP9hKTCJKAMa+8i5E</vt:lpwstr>
  </property>
  <property fmtid="{D5CDD505-2E9C-101B-9397-08002B2CF9AE}" pid="56" name="x1ye=146">
    <vt:lpwstr>XIuQSi4RAiZCeJ1yhVRQM/X7yj1hT0T7oKnXEbujPRJWRmQhb15gSue4oiMnk0mspfbT10v4HKz/Y5CHpwJd1HF1npw8fwjyYvXZFqTJst6jY6np4ZSFDUeG0gF8o1s7U78pP1c6y/KpW3pyYtRV1N6uqH94YjynEaNcgJVZp/BkbQnlh4BGityCQ7x1iB9ydM48TPtmYOBPl7aT2gbhxvSJWZzI/klefBoj+ChYI30SgYn8rk+7kctZW4xxxPK</vt:lpwstr>
  </property>
  <property fmtid="{D5CDD505-2E9C-101B-9397-08002B2CF9AE}" pid="57" name="x1ye=147">
    <vt:lpwstr>rVjJKgohJ/hpgkuKS4NYfP+1i3eAHEGk055B+zi16sEmPi8SLldpVULr0tVoEx01cZl8LzACGsaUb9jVcxS20YhTgh8YUl/JMLQAklOgN/PCo7jsXyv+sAsTdKwm4IZhV3tJAu4oskbEXGiN4pJM+yGQsBJoFO9vdQ7DbWbqGRyrynvZYCEQVvEmqpwqKiiF/ibL8Qgm1Hb+YvBwEvHgLrcFg+ZZQpdPKMBF83FKNKS7O4AhSAR2Hyysr6mY7XS</vt:lpwstr>
  </property>
  <property fmtid="{D5CDD505-2E9C-101B-9397-08002B2CF9AE}" pid="58" name="x1ye=148">
    <vt:lpwstr>yDCzbXyxbyy41fF2onh6PK3uFruoeVFjdJc9xN2r3b0W/rIg+GKH8Dd/0l0jTvr8DgG4d/sh0KckKN2yRsfFfI/hvg3RdV36rWk1AvlttXJWwTFNQaI+DBMetYYtfSnsI5pNNFX3qkyYRjdEK396t8ytdrx2l6O9bNLWtF9Kp8lqvHiPVRMxf22ViMi3/gyXnmQR6IvUbHAH8nF+3uoPug28jIsAbLu8WUufjLrK3SUnufUihRJk940Bvg38ZP2</vt:lpwstr>
  </property>
  <property fmtid="{D5CDD505-2E9C-101B-9397-08002B2CF9AE}" pid="59" name="x1ye=149">
    <vt:lpwstr>M1bUUnaEbhvFYuaxGwz1tpR75YdbAZGVVxllfbnftpyPaI37uUnbgzFKmPbqC/fsPBf5E5wyTAAA=</vt:lpwstr>
  </property>
  <property fmtid="{D5CDD505-2E9C-101B-9397-08002B2CF9AE}" pid="60" name="x1ye=15">
    <vt:lpwstr>MSv2NR6AiSDMMoLBKSUmi+6mxxj7Hko4NZqunqGxhEowv7VItnw02hwew7wOYqRC/UaMcj+fISjSy63GVVM5HFNkrEiqZJhZ+8Ia1oxCNve/pLkk4YkLBZo8EhndXWNTsG/a6D6kyEHymFGr4+tAVTHa7CXFRTo9ECb9TtlPk3ZxFyCR2TZ2d0MWFTXBNrErKkCdZKeCMKymG6VlmtJQfbCghJjr4zZKrtyNei3j/9bjVnf0/XpzNLP412BFrmx</vt:lpwstr>
  </property>
  <property fmtid="{D5CDD505-2E9C-101B-9397-08002B2CF9AE}" pid="61" name="x1ye=16">
    <vt:lpwstr>rbjvEPT7jYMNYoDxJ3S8F9ylymhn1uzEa923+PEMbFAwcGjiESVw85KCSG6gybWeVVRmIlbwJ9pGbfrez8mUPb/5F1VwxdLq5YujX0sMSjSjBI7YT7hY8h9Aj1oPoMB8lxwQc5t0s5pxcL9SI7xHx4bl0vMkkr/wy7N2bMJEHpXfFQg+GKTYKW6h6u+/w/UCmpdMMjX9ONHZdYOyXaohZ8Kz4jErkWNzHbueeVYIyJT14xjBMWxbKH/JlD3Ivfx</vt:lpwstr>
  </property>
  <property fmtid="{D5CDD505-2E9C-101B-9397-08002B2CF9AE}" pid="62" name="x1ye=17">
    <vt:lpwstr>4/AsXge0xDy9yB+xEhRqHvNqAMc3y4uSsI1tZ9SnVHY+/ZK6YqYnug/8GXql9ihpI2+obqaHNjYZTQwRoy5hxtzdIFXQddck8DybsaZ+ZLfIAPfPVet+6PvmcMzYbpBZObH6JbxNCKPnyy6Q6UKuK5v3eniXO4sauKC7RHzeugwj2a+3htAkkbAT+ISQUHdfIGcH5lUsw0C+e7k+1AncYnjw84Jk4pDVDv5OnUDrYlVl8CQXbKwkD2U5/rnCRPH</vt:lpwstr>
  </property>
  <property fmtid="{D5CDD505-2E9C-101B-9397-08002B2CF9AE}" pid="63" name="x1ye=18">
    <vt:lpwstr>TQz/MW3Hob2Ff6PyFzJu/s91i61SdmRy685I1ZSgm6/tQxuKy3SQDW0YIQAWuKqXfOwny45HUsrjstCOfoQ77hFkovYzaIA6JeHet50YMzRwOMCs9k17ZJcl/H9/Sqmy3R+SXvwR0I/lUxr80xLNvaPTnMm9NIYUAebHDuzcXdtXdZWHQ+VTHYnVL4tgVgVkhEaDu+bBxJIbhFDgXWMHF/rypHN2fdW3MWbzTBZNZQvvnvQXnHB4WtLajPPE4Tf</vt:lpwstr>
  </property>
  <property fmtid="{D5CDD505-2E9C-101B-9397-08002B2CF9AE}" pid="64" name="x1ye=19">
    <vt:lpwstr>Ng6kq6bxGRT0MuvFr69fJeqKbrj5gRHcEzz/hiz3qV0cm904d1vFPRr1eogj+FBBdmp6wICl/58NCQAOjHW0ncOaI8RqQAH2rcBfCAXCy3B7X64E+uHaXqAMx3XdzNzvaIomSZikmZ4spphfFDShHEb5f3QCejvsv19dXP69cOOKdf5vcNIHO9n1ZcahXS3/P19y79QbT2ixGyoeGJyYoSfh1TXTo1qM0LUGPgou8u93TONHXyl0IoFeAdQhzZ1</vt:lpwstr>
  </property>
  <property fmtid="{D5CDD505-2E9C-101B-9397-08002B2CF9AE}" pid="65" name="x1ye=2">
    <vt:lpwstr>jaR4QCqPE19Y4qak2Fk+6zpmIG8jkvHoedAXguOme81YV3P04arZoBH6S9RBs7emvwunR1ShlMdktFc5g6y2o/v777Tmwq48JY0c5acfQeQKbhS7CE5AniCfBhHbv3Bn1EwQgeWdfnCIqQ6DGNc8kSUGG36d3psapt33+ve99ytxQPXl+7jXknnPtyt36fquowuqJCxpWbVcXCl+hH4Iura4cDY55GXenZ2wVx/Ux1bFJNmH/tTIf+TwoKljNjO</vt:lpwstr>
  </property>
  <property fmtid="{D5CDD505-2E9C-101B-9397-08002B2CF9AE}" pid="66" name="x1ye=20">
    <vt:lpwstr>bjkvVdlFn2U1eyJX8NE6z9LZ9ClIFfqpmVxdaAmQvCZudYnrQ/Kz9TRLR3wkZRZ0pEny1Q8b/jgJIdn7dxfzFue7q0XVahWPz11E06154X19lOIR/DfXR+6iLI0sbMXK8O58FTbxCWHUhsQ4fe57jY9RqtyXDbasBZL185tFEzLcdnoGn56Zgc+VTFaUPTxcK/mTQJ6sG6agtH/hUHI7pLOBCshdhWdE/+trJSI1Pe/xfRFiA/LbTt67DoX4nPB</vt:lpwstr>
  </property>
  <property fmtid="{D5CDD505-2E9C-101B-9397-08002B2CF9AE}" pid="67" name="x1ye=21">
    <vt:lpwstr>3bF/IjBInzYXaVFwuKH+GnEPBIBYODseU4Gz2pd7NzS3piR3GSvato/J1w5RIdMYjrIsdpq/qV7WR4iNKvnCXDfwTQoedCYLja0rvaD9O/WgZ2lAV6c85SexHN3A+/2h/7XP8cH4VqsLBAUaaTD1Exs3pnYoPtG5+gM7bn3rKdm/Q8kllowjiPNx23TUzkFWOLDnROrevC/4jdHj1mYkfUB0UNULh0q/H3i6U3bm57MRec2ulghmt7o7AD70Lpj</vt:lpwstr>
  </property>
  <property fmtid="{D5CDD505-2E9C-101B-9397-08002B2CF9AE}" pid="68" name="x1ye=22">
    <vt:lpwstr>O1zMHlTO8uSPLDEE5Y2NnrogDFWdCnELf5mapINOu9YhVVDxhhLEPVBGToXx9eI0f2F/ALl6BqdbCFvO5IA3uQ1b+MEOSE7YbOXqtltd+7gXK7g2fVxS0Y0vwwC9l5zlFm93WCvBDIQkIvsUGHaWh6kWknNl1lkZ7kyHUaYN1jZRyxrP1vxT/ZJPd7P84zaxiE6fuWh7LaM2tBL+XLjO6o+smi4W6svAQ02+api3syZVu165M5CHLxiPIhZxdYb</vt:lpwstr>
  </property>
  <property fmtid="{D5CDD505-2E9C-101B-9397-08002B2CF9AE}" pid="69" name="x1ye=23">
    <vt:lpwstr>wqCP2yMAiQ5wz3Z0A9MWnYeUtNHWQ9k64wf5h5WrCGMN+vDIoo/b1mw7/B72zrJKEBVtlr2SIcLXWdeXznlcivrIY2MiIpGcUXtORWLWGp59kvvLR3zqdhjTMpMydqtl02FIKXN/UE4JMDfEDPZuyW+gb1TgTBy6jKZ8cxjtzEgBBu+ySsudeZI5ATgeBy8nzIy+2YKRr9iOiO9VudBoyjj+Mt2xu2jrdyGduDYikTQ59uh3WaxgzlpIyD9s7EN</vt:lpwstr>
  </property>
  <property fmtid="{D5CDD505-2E9C-101B-9397-08002B2CF9AE}" pid="70" name="x1ye=24">
    <vt:lpwstr>FuOLcrvqCvnawz82wx/eOeoc6K41m3mDa7OxMvsb2EX/z06veDwfhtNry4ufQuzvDwj31XPRPx1PQNvFm4/B+6i/MIPILBW13TsGkSYiq3eA2SefeIjyFWBFPQn7guv0Dq/x9QwtdlfRNs0bYpGRVKsTw28k7sN35YxzCswN0ApxIGjMNFQN9h6UxoIK0TxN2M184xmg44DuVlLQdrTbL9heGcdr1eiGh8vS/2GnGqJgBTlpBJCtnvJSctWhBvC</vt:lpwstr>
  </property>
  <property fmtid="{D5CDD505-2E9C-101B-9397-08002B2CF9AE}" pid="71" name="x1ye=25">
    <vt:lpwstr>1MRrD3usHKnAJhKK7JU5p0hKgl3YSl7Kz/RmEZIELR0DzRT8XSi3CU59HsCXrtYRY6vTY1/qcV714kWkwyKMxES08xJsOOCX4MAznm/SlJGyYPpKJ/RrnK67bVpXVYZHj5nfvt2sKNGbIOpgKh0+H6n1w7zX7uyeN1+UYn7IDOTXiEGW2H8uii0cjLMSYHyWO44TOtdE5jCVQf2W52DxEpSmnHtYti5azTinMg63b6BlwwaxhE9yqX3gBNGpL1+</vt:lpwstr>
  </property>
  <property fmtid="{D5CDD505-2E9C-101B-9397-08002B2CF9AE}" pid="72" name="x1ye=26">
    <vt:lpwstr>H6cnFq35F59SXN4ALNJhYyO82V4Nveybqb9frM3G/kkq6l8hdOk37UnUHng8TElzQv3Kt02ABqwQ4T8YqfPOgmTd5lfKMX+jPAxBbnM29QKfsmyVprAWZiUkTaxDYY7XJlaxxfCFErJR0I7zsLqxVncmQEah3IXxrrPddyv7m4o7OH9laZM7FuNt4g0Y3Yd/f+gk1QZVaB/gRIKhiOjjGXPNliOL7SQuqKrcekuoKtS7epgHnLgCgeXnuzBqy9m</vt:lpwstr>
  </property>
  <property fmtid="{D5CDD505-2E9C-101B-9397-08002B2CF9AE}" pid="73" name="x1ye=27">
    <vt:lpwstr>ar4uUSmS+AzlYLKQdRfqzHG9ocU+0d3vlnczU5HaE5qVQBTFKgcH+8xIVD8Nj5hDVH7mpt1o5NWe+1OeLAmWem7MiIiJiPusvU9W3M3VNKHVmyjkoEm1WdLcI7T1ZZmEOW1KDbz5O0Gwlpjl/QFtTqNRfyahMxKzGqqe0WPYeWe6Mm+6lZED6/8IrEK1QAlxEZ3/7Hi4ZYFjXzOL09Maldjg2EFRqusECB8GuUCyrkjvwkvQuEdQ4HS4K1zIk5X</vt:lpwstr>
  </property>
  <property fmtid="{D5CDD505-2E9C-101B-9397-08002B2CF9AE}" pid="74" name="x1ye=28">
    <vt:lpwstr>mcAYduNF2sFP4hN4uU+vrpWUQUsn29RtsQ88abBue847Rh91jUgxVils/YjVgCzPETX4D8dnsLNrbAK7GUPbwmXSOYqYiXrOXqT+DU1oyxBRhKAaiTlNHYSStgB2j1SEVIsRwLJzKpwW583ikWNIplbHFwaTywpCsxSK9620LO3c0uBUaE9MkArq4Ox2GVD0Ad+U5dos1iHfPQMc0nCKzBqsLPQkxCm3OOAt018vaB8hDvIePFSABTzlMkDHeVx</vt:lpwstr>
  </property>
  <property fmtid="{D5CDD505-2E9C-101B-9397-08002B2CF9AE}" pid="75" name="x1ye=29">
    <vt:lpwstr>ujvmQpuuYTAzFWeK+zetbzyPtQ2tP19OupRJ6DMCpKUey+Mrddx8kBSsuW9XG4ZQ56EfLQzUROO+Shtuqu6MUAHJ3PA1u6oomlgnJ8tf/3BlG/UL00ytQlOsHceQm/upgeUzl99cKY+U20WJGT3h4Uy9AFqFDhFkpVkB8zu6lI9fel+jQ1m50CspvTKCXx9pIVNUYfKOjFc7rPACWY+I8K7s+DJDI70WWNHuYHPmH6bRQlx+efGAuiV+0/kDZB4</vt:lpwstr>
  </property>
  <property fmtid="{D5CDD505-2E9C-101B-9397-08002B2CF9AE}" pid="76" name="x1ye=3">
    <vt:lpwstr>tr4KhrVcztiYEu5VY+t8SxE4+sNDdOLzqQR95Q43p9qxH1LeGicD67Q+Gwo8YDDGqIDT7tX2I0u4yZ57CCLeqPBC1LXUQ+/3XmKnVuc2Va2ogI3Rs4jKRUeGF6unIcrInPGL5ffKarZwOskv4sjmLPczt/+JY8yjmryJkxOZJzJN17FRvudXngoCdT9BZDG4qJ01IVnij0FsSuOWxMpgSE+9HIcYwHfM24nZrCQv5gbRMX7DJUo3hk2P2Dl2PTP</vt:lpwstr>
  </property>
  <property fmtid="{D5CDD505-2E9C-101B-9397-08002B2CF9AE}" pid="77" name="x1ye=30">
    <vt:lpwstr>GQghf8vttcedX4iLypmpxxaFLv4YpXcz9ZC9Mq9oNXwZcL0l9zrFhC78bsiHIAM/FL/DFiP7gLL3VjatpQ4KfbZXxvT7VD5qfBhKA1diXojQ7g8WotoMtW85xnMnLpqL/T3oB6wFxlbCWnF2DInVOeXiI/0ljmlwS4tRThSc7hPqmf36SKuVPq/R6F0I5hzk46zoej/Ij2t1NnXB5v9dUN+y/NwawT8msLEuzqeHv/KJlZF4iVsFY/D7twLyHcR</vt:lpwstr>
  </property>
  <property fmtid="{D5CDD505-2E9C-101B-9397-08002B2CF9AE}" pid="78" name="x1ye=31">
    <vt:lpwstr>bCyN+Iyso7gAB15N/SU/PyXSm7QvTYxxDLq85nWZlJHEqANY9qMTcAiLCVCYm7vO5ViqlE9aczKl/ZBmvYVEKxjtqFXr+16pIQTbKCmEm0JMZm+htAnBEVrKKeXVKVyqug8S1AD7ta3MeWvz69U0Ig+DoabXSjGIJAs4fNYuwkLlCCqYQr1hdl1wM/uGR6r84rlYD1aGAiootmj4PBW3s41FXuicLD9aBeTjIeGgXSmC+6pM6wqO+JlOjaEAaRJ</vt:lpwstr>
  </property>
  <property fmtid="{D5CDD505-2E9C-101B-9397-08002B2CF9AE}" pid="79" name="x1ye=32">
    <vt:lpwstr>5tkhGMl0yLQxtRy6oRnifgNTuuzNQAhmNVYljt5fc/YmGLeXaeD0dSrWTv46Plh+kR9NNYCS1a0004RLPwCMIlawVtDBEHqZnc0KhIZMvyYdsjCYh27gpUx+DebA60m6S9boOes34n0o2wX2oH2+hXOoZvzCX1YiM7wPmnpxs1VwOuIEbDrUW962I0dLkrR7yGdd/nNgfCpl/7PE5N1XyfsIPG/yiNNqN/sdesWbFRmfuPuj5b+NwMjQYe1KxMK</vt:lpwstr>
  </property>
  <property fmtid="{D5CDD505-2E9C-101B-9397-08002B2CF9AE}" pid="80" name="x1ye=33">
    <vt:lpwstr>49b9hb8WjUjAVGQ5hD8iNcMWxLbB9WqVGahr+c4Yqg3e6lcCldd+aZjZIUQVsxgU/bbK1yibmasB9rhddx0iZZ6M5LlSVEHvOVo4x/Zwp9dz21W4hb3Qz/flSOrToOmsI+KnHLNrBbXT9LHkKoJVUbG3a4Vm7LH51Vn3WMNxfvwSUi7LRfAxGxM3Tw4/vT5EAgW4uOvTU9rYXYnEg8qu7AE25me//qgKsH465JePEYkjxFbWQgXLNORt4MR3iR6</vt:lpwstr>
  </property>
  <property fmtid="{D5CDD505-2E9C-101B-9397-08002B2CF9AE}" pid="81" name="x1ye=34">
    <vt:lpwstr>XKah/8+Siczqk7YIjUXQtnMdwZ8k0OH5hN8fPQ9+X/MnXuQhMIyuh1lc974U0Tk7rj4fJNUVRMLu91c2nAyzRa7o5rFb4aeKPbZbuTxZK6KsKuWDulZXRDAMBWFAGD6c6K4dIXbUpX2AVJwwcZ4cJxNUkP7lfverXdL74+9avWP3nBVpMa3gj2kvz/scmAO8z6whL8UcQhnKvzhKYt3atEmm6R8ZKrGGa68wt6WBEOCTph90/rspXBicafVE4Su</vt:lpwstr>
  </property>
  <property fmtid="{D5CDD505-2E9C-101B-9397-08002B2CF9AE}" pid="82" name="x1ye=35">
    <vt:lpwstr>2AHB8mgD8p5VtJGQQeSRPw4+hb7l+bbUcxlIlXASMTygTpW+1sgXUgRixCw+cC/2NxU/pP4+0/yiExL+d7JehbjG2fYWnBX3eSp6cx/vecLo2FNntAy8yvDB5jTE4wkQpO/vYKaOOae0opwWYoJfecU0PcdM2KyrV3+k3xLfGMYpG8K+H7pzUI2DonIcXGBbfwC0ss/KftAK/djUGY9Vp0Lpm5XPdzSVUD+7t+nVKslGDE3NPEoKkwJCSJYla/x</vt:lpwstr>
  </property>
  <property fmtid="{D5CDD505-2E9C-101B-9397-08002B2CF9AE}" pid="83" name="x1ye=36">
    <vt:lpwstr>fA+5epzBCE6HRhsbG746yEi7fWXmazHZagRmWtjVwH5hh/F8O7EcViv4y4mYVrrgL7X/QtW6viXn7W4WNWr93QLXVHp1NINfOmCvwI3D54lDEjHvLY1tlTQ0Wg5khSpOhoD19mUojupFgds1BhAamFXOLmH59EfwQ4a5c/0Armaxwy8rgRPok697PYQZo/REzLRy1NGP/lk9qU9QOJKybUdOWvi78Xa91kROIq1yE+mFyX/C92a4gkNl3qGqHcb</vt:lpwstr>
  </property>
  <property fmtid="{D5CDD505-2E9C-101B-9397-08002B2CF9AE}" pid="84" name="x1ye=37">
    <vt:lpwstr>fYqo0opjxumr7V+CZejOHcU1CkWWNDDuJeAisJdvK2vq0fg58jDEkx/YMu6S70Y5o0fTbJJRCURmUOeu7XeznQ4RaHH8k4CzsgDADdW2iMjg6oZ6VPowSr2fokleD2QissJciNI+1Kj5bHoT9oN1tYX3XkMEOnhNyLVumgHvjJA+vjEfTlldTYMcwqqitA4igylwOKduNQp0menQ2noPA59d8hvJMxob12w/m4QQOvUrN/hRIYgK7FYBhUnaDRh</vt:lpwstr>
  </property>
  <property fmtid="{D5CDD505-2E9C-101B-9397-08002B2CF9AE}" pid="85" name="x1ye=38">
    <vt:lpwstr>4Rn7ZAskKQdd+r9J6+uuC0Aji2/qp4ZId9Sw2OMBuVfokhOKrXr7LpMzrwo0Z6p+Z70zQXn9GOLQK+k28OEGLkBjfhHdrhZ3A0XM86ufWW6A97PoF3a92vbPc2V/5AucRXf0jdOvwqE+Egn4brG85fcrdotkKQWwgCZzf9un6FCRAavrO33lnipYUDDxYYtgxQ7L/eveum1+8czVyW1+XnLLVIn17W4qlGyNaJ4CL26pt7RLgTGDi4nh1HwK65Z</vt:lpwstr>
  </property>
  <property fmtid="{D5CDD505-2E9C-101B-9397-08002B2CF9AE}" pid="86" name="x1ye=39">
    <vt:lpwstr>G04ccE3N9D1NE6Rg8jSF1NPzCNzPcdcV84pIWRlv77jfBHEqlhKF7OLnP1gH+dHjQc1/7QN7wyuXSGQJIVAcj+iuEyLNuSLgaKHh16BREbajKQE+fjU61bT8Ek5Y64AOVS3iKGJ/hxseDZySW5Us7zFove5rxazv4nKa7dxc7tiOT0GIeM+3WWb79AxITTRCzqsp1fbBmMfVBKNcGWsQGfDbA8hqzBL0ra9iytFHyjw5vBAzW7Vndwofy6FxAtS</vt:lpwstr>
  </property>
  <property fmtid="{D5CDD505-2E9C-101B-9397-08002B2CF9AE}" pid="87" name="x1ye=4">
    <vt:lpwstr>AvALZ69YLWF8P4iR0djaHPW1jDgtSEUH/UlckkEslnowY5op1/Tm9cuVlwuzUIS+H95LPU8m2X67d0zHbqIAvDtwnu4BaBRVmkE0OevN60PeZCjx7POT+I+YP6s/zEv5XiotfcSIbaT87PFWXWU5QlMasvl1HRItOFj6ngWIrBeR7CKaKG7agsO+edQNaImVHDeoKgtT3Ru9RFs1PeCIilGbXkH9rEFoL2rZjNDr6oe65CJe6RdwVFHKxL4yk/D</vt:lpwstr>
  </property>
  <property fmtid="{D5CDD505-2E9C-101B-9397-08002B2CF9AE}" pid="88" name="x1ye=40">
    <vt:lpwstr>NLPqn71hLB/cu/VWoxf4q016S+4gvscKLqvYnaCxQBcJFNCYRgPH4H2UswBwqVL3kYhqjz6a+COqJXFrQKXAuvtFMHOLYxE+8WJZjdqbwSZSbA5nXeOjfvcdMiW9vFEtPurv6RQ9BhY/DsWleU0s+Ual20i2urx0dwONR54zNULC/ems94k0yIo1H4jt9le8JblOI+KwtwMXavHAQoGQdgwHS4reSK4ffn6uVCIxignPTQNaAGkR0I0OtGFZaab</vt:lpwstr>
  </property>
  <property fmtid="{D5CDD505-2E9C-101B-9397-08002B2CF9AE}" pid="89" name="x1ye=41">
    <vt:lpwstr>EeGG7ivIYaXtUorzL7ZMZlfs7lyom6ebXjmaMIcpgaEEkSPFPvJ1PhouL+oApHbqVNG1DPuZ0Kio4xk6cS8bz9/h0bbRiPD+7hLDjhln5rv5wqbQa6Ajb3UeDItxPu28kUd426bKhRnl1kq7XAruO0lZD7KbygXtzFOB2xZl5afPjzmBv2WvNq5egMT5W9fY/CHM/R16r5Ol6nPCOM4dXTRdy9FMqKn4hYVYYbYep284K+omtErCi17Z8hI2oh8</vt:lpwstr>
  </property>
  <property fmtid="{D5CDD505-2E9C-101B-9397-08002B2CF9AE}" pid="90" name="x1ye=42">
    <vt:lpwstr>EHcGcuTT7RZNulusu6gnn2cyG+Py3h/ubAOtvvEjRHfZsU+JmGjlklmH4yJOtdeQ4BiOZPO0hRP1nsTio3z90NrDDvvLZN8iO0hNWMp1SjH9o91nf5rKjJRWVFUaD0yc0J21qIp4QPmPKWb3129vMzZhJ6iqvGm/bVpvPcO/GjcuiJBiFxso+sBhoKn9x3cfCIyvXxEIY4SUFmEDHFqD9JhGseUgwMf1XIugSyrY0GzBAtll6QkxU43bWgJK1cB</vt:lpwstr>
  </property>
  <property fmtid="{D5CDD505-2E9C-101B-9397-08002B2CF9AE}" pid="91" name="x1ye=43">
    <vt:lpwstr>lP0YnDCjSTI7bjRFS9FC+jCr/f/Engnr7YQj9gbX1Fli1GH4H77gji0FmNXtfkuVSAc0wdDg1GBhyFNYYawveCp8BC43dNaa87TrYVosc5JpLX6tnPJpZGNEmTf4o2kWHqGcjf+TCeeUdCQg+5Ou4z4oUMmLIdvWzDo4fZphDmVq1Y/qCXgj7VdWeB/78CiqA9PO2ldBGcg+brvXlep+XnTI3NAK9GA5u+2Fn1tmKe6HxCf0TKlNxYIUJUX9fRP</vt:lpwstr>
  </property>
  <property fmtid="{D5CDD505-2E9C-101B-9397-08002B2CF9AE}" pid="92" name="x1ye=44">
    <vt:lpwstr>9g+LnZgxuSmdOoOZMDw5CtgqAsULf9pT9Sx3kxuAQQD/6Jek3ke8zyvtfZjg8oyJ/vzcfsaWiWa35uKFiCJdZlcfRpuq5hsK0S9qKfZtmBq2Ztat+Bl55GQok+X1cINlWJZmwaQ4poNQBOnSnnjoKkVlaxBiyO5lgEgSnOGL0nTDUA0p3EQ4kdfhFzgCfcspEhsIoTyit2amfXOiGD4+mO5+3O4Rm6C9glLN+1a/wmZLvykvxv142Ps5UqX1DOT</vt:lpwstr>
  </property>
  <property fmtid="{D5CDD505-2E9C-101B-9397-08002B2CF9AE}" pid="93" name="x1ye=45">
    <vt:lpwstr>MYCSupe2z/4LEoULIKaP2JiuPa/OxkHRv53OL9GxFrBPeNOeIAapdmx+NuTqtX5cSfnCYuhKtVazjfgpNYTt8yeeNDPG8FMGV7+19nFS+48J1nzyIpjROkxUsJJX7t9klJ4sdXgLowT1xzHCstSRrv6KhtZE9eL6fjJ1K8dKZJee/PA5RoapDlSUT0PkrovRUUJtu0oaoah+9Y/DJ2Xx1vlic1wFvtlR2RwzrkwUe2MJfKMloJFuqYQujWUXj3p</vt:lpwstr>
  </property>
  <property fmtid="{D5CDD505-2E9C-101B-9397-08002B2CF9AE}" pid="94" name="x1ye=46">
    <vt:lpwstr>g/ZCfDmahrucjBXEcblBW0qI71zc/cbvq0z+8pHnBmfuasorCbxJN3Z23NocFRiwnfrE+to+qlsbPviYLL/h07sJt9yUfPrx0EPOzhJU40ifMthj5Pim6IcapNs6FddrXsgqnIJw4zPz/v+IEAhScZ9CTEhC7TGZDb2RLx7BZFvsm/Dn5BnRdUdjU79jlAjvttS8Wp4p5+EcEe49VDkSVQyVJUub5rFjEAT3RHeH9wnGSNUMxncysV7eCC7rGvw</vt:lpwstr>
  </property>
  <property fmtid="{D5CDD505-2E9C-101B-9397-08002B2CF9AE}" pid="95" name="x1ye=47">
    <vt:lpwstr>YTFntQHiIjlP/q3P/zhMnqREQvJQ8D0mktHhctBLAenYtvOWEOeDcmSFvKrB8SoR3+YBt/aOvxGqz1cLxHsRnGN4uPX2cpuAv4MBzREGj/U/tuEHRwOzgWXYqSsCJYHFu/SToYWv8EJ3Y1Hoiknl6e+p8q1p6W0v+VXwbidonaqZAuf/Gx2OjfAid0Gfo37bL/Z4hWw9r0LonLHsVt9bii0AZBF/HA+SQVqjb2/E+mZBrkyUYI8gRUo6vrhM9mt</vt:lpwstr>
  </property>
  <property fmtid="{D5CDD505-2E9C-101B-9397-08002B2CF9AE}" pid="96" name="x1ye=48">
    <vt:lpwstr>+wZTY0S/kCqWNxgK4o/nl6AVknzBrJNuVPnZZWfO07YQ425UNpRS+hnenOqhQjum/rgxp9+xYs6U3oj1AdSaTG+YmDtsq6pna6CV4jGJrJLzbPWuT/kNNw3l2EQNQhDfBX4xZ7LHJY4SRU4th1+GnCZ8RBRU6EtfQft86tQPjYJ0Jk/Z0ZO/tldsvzVBQzgE9ZLzSZ1vI64MBRSrSrsj7nO5SKWSWDkS/1UIhnxfG0nr6oNmkN74xCVmEozDXme</vt:lpwstr>
  </property>
  <property fmtid="{D5CDD505-2E9C-101B-9397-08002B2CF9AE}" pid="97" name="x1ye=49">
    <vt:lpwstr>Ar9idWbHKiLMPz7DAruP3ewlb07U9zvIDeEoxBEldcrgOc7qBmK8YhNEdrBfycQ4G2m+mw04/mQUMz/Ia98GwYe/WBg9Wnf/vbP+pP4mwMIhWRFW+9pOoIso2ZYb8sPxcBy/9ONw+Hocm7HVzuYm/mfVR2ZoLdUiYu7CFlWkET8F0Grb+I6eIebUth+CwDB2P8KTOTAa4s2hRUhHZ0tiipdModWnqi3Hj3Z/grPakbuZRyzkc/bW35hYn0+n05f</vt:lpwstr>
  </property>
  <property fmtid="{D5CDD505-2E9C-101B-9397-08002B2CF9AE}" pid="98" name="x1ye=5">
    <vt:lpwstr>S/H7DCVKz0XH1y7ooQKcx6zGPsILz47pRxFbfVh28YJf4z4iILn60zQfcJ9POxRHD1mc/NQRCwp5PLx86r6PtvJIC0FDrlMdTm0XkYeUrcANnfez08wwtDGyt0dzgqx/4PR+dn8NC2QSlHj/eCME2x1O5PdDU2lzQ8qa40zSLMzHQ20rsAxmmiSINFva7OE/1/Vs8D17B0dbgNct8QhE7K3dM6ODgRPgU4BqdvecISsZ47yNpVcCD1u9tZTduhO</vt:lpwstr>
  </property>
  <property fmtid="{D5CDD505-2E9C-101B-9397-08002B2CF9AE}" pid="99" name="x1ye=50">
    <vt:lpwstr>Y4HRNiXk0uR4n5kJ8n5eePCfGqVmqM2NLrwEJ9AS4wKTbVv5yyL9n3kN7A8x4XYi+H/qr8nHwIubM9/xsxw72R08Q5XzJ9UNM2jPisBxysReyjTe0T42ySOhdU9J0NpKbLTPBSlWApfS/M5wUy+/S/YuEaQX0Mwu8g8JCwWapYj3qVWbtOV+2wIF75AjFJSHkTdPTjiBr9GQ2xet7nrc5S3ObszT6qmb0ffRxgeisfRbL9VUdP71N9trz7Ha8m8</vt:lpwstr>
  </property>
  <property fmtid="{D5CDD505-2E9C-101B-9397-08002B2CF9AE}" pid="100" name="x1ye=51">
    <vt:lpwstr>p+mlGxq29hrv6W7F5sc0MOCDK4G2P0vATFJy12YTo6mqAHLWwK36bKxCtd3ns4xiRwg/43jp9FHPeYLz21NkEdyIn5P+UeaioJbsMhnysUWzA4SK3n8ur2VHI7OE5OGcNiNKDcYORGrwVr6aVD0VBHGxcf58tHFrzvjkn8paEjcq90+3I0R6wh6kZsPhV8iBbVEDeOVyLUp5ja/eCyhIdtIC+9+rYblkm4kCcENRJAUGOiWIHj4xnPbytGFoF/l</vt:lpwstr>
  </property>
  <property fmtid="{D5CDD505-2E9C-101B-9397-08002B2CF9AE}" pid="101" name="x1ye=52">
    <vt:lpwstr>Z2ZvWGK/foQmYVri9xxPDkZACMlhrt18kuetfeok1b5KpQ2+mvVlVJ1dp0CdhcYfSINKkrNA+dnEjJFQUUWgo/z8JDsTkgd96WZsLktBXZd29BYw+Iwa4TLibehDTawM4txnyvqYEvs34+0UDwdJJo2sgBJh82jfz5bDt5Uc+f8eTSUOwonTWGQFKe9qHkVdq9rtW2ylkgZ8bzi707oXP+4CCcNqEdhy/Q6GrQDQCYSxz5/VDRdnmIFtsgb1nQ7</vt:lpwstr>
  </property>
  <property fmtid="{D5CDD505-2E9C-101B-9397-08002B2CF9AE}" pid="102" name="x1ye=53">
    <vt:lpwstr>3jQ4Ikf02tLDgIGDHxNFDFzlDOn/eGFvd3jXuPdyxEjwox08/bEecfLgp6b2dcaa1m/Q+QVDs37IfEGI9EedHPyHZIjFS3bEUFKqO0VwNGVgl9vkwSSSpR7GLZBf2+sCSNtfWU/fZaXffmgj1gOFOCCaGrDaVC98CKH+baklkfrgK7yqmxINj5yHfmhLueOaD5CmXUWWBZD+/XqaKCfJlcN6Eca+bK4Xfl+DonamAtMgI0WR2ti8qghkBvw2Szf</vt:lpwstr>
  </property>
  <property fmtid="{D5CDD505-2E9C-101B-9397-08002B2CF9AE}" pid="103" name="x1ye=54">
    <vt:lpwstr>mvLON033gRdeWKWntrS2S/ojDyoeHOuUOlcf/jb2KrRfVnm5kM8xo6ErTzRKwPT7YZMfpVYk3zlYSH0Cg0GyHqs1mPKvqkhFYQd/qjDBdzNJfL/7etKNQc8l7jGKrGDXckzfOqOJhxerpRbWGpQZn4BvrKkKT7CwcWrOYnGRCsKlPemckpKyWNOJRrmSGbVGFyNvA++6B58O1fAVIr0NLmZnphvRQ8SqOEvhOXqY7H2PHvIN9deIu5cat8WesM4</vt:lpwstr>
  </property>
  <property fmtid="{D5CDD505-2E9C-101B-9397-08002B2CF9AE}" pid="104" name="x1ye=55">
    <vt:lpwstr>6MHSfZxy9wC+7qi9PEko0WRV/0SLmWIFzRVI+xc10mO9xar4B3P7bTGzfYdjZLuc2YuzxdIJSGDAmn3VgxInNv/bUF1tdQAPoMYIInOUI/BXCHc8esqv0J91suCXcocBz6Mj+xu6Q4vZ5pS4iOIPc9D1BjOc8g+McWyVXT+f8MZdd1v2ntwD3pf5P+m3lOR/XSBtJD1OJCgpg9Eqtm43I51Sa45ZEo+i0C6+MhRbqInraaUMw1NPN+GOi389q8l</vt:lpwstr>
  </property>
  <property fmtid="{D5CDD505-2E9C-101B-9397-08002B2CF9AE}" pid="105" name="x1ye=56">
    <vt:lpwstr>rpySRahWIoeuuOWyOlLL2KG2TBfHhh5Aa6145zYalAZz2zJuKR0vsc8DXjqNC/a6NyPvh3/uPMAYsjyWOkMzbDuv8+N5NJZbzQNDnGCTSaCfiZSzrgdjN9tRdeOLvorBWha06uFvqWYbg1hNxBuvSSufKCxwiWpKr+hdizDMadUwQtpO2tyNpUmXR2RS+wMuTNaJFr8oZrb6ho7BekGoIU3aD6YXaPzDPKMZ/Ty68rdIN7L9VddlytG8L/F1nku</vt:lpwstr>
  </property>
  <property fmtid="{D5CDD505-2E9C-101B-9397-08002B2CF9AE}" pid="106" name="x1ye=57">
    <vt:lpwstr>UnJJqr6OcniIyyOeEz4IwXoMTrz1VpKRD4IrXirWhC0XST/Y8RI5c0RiqOCtb3SZSYdtv4HEcaihhYr9lYqaidi41H7mWgJ3y1nywj1+OP6ahQJUiuyW8v1eY9wKO3JhVSNqYf0IA4wBZQx5S+SafUvIbcp8o1rIBSvg6ZKkRZR3Evt8rlQEwz/3xzwCudCfOQQQ2mK+bdblVe0xKpnItef4EB0EoiT/TRNOuJoDccIXyTCT8VcetfrWZ+fr6Lp</vt:lpwstr>
  </property>
  <property fmtid="{D5CDD505-2E9C-101B-9397-08002B2CF9AE}" pid="107" name="x1ye=58">
    <vt:lpwstr>NdE7fCkONtCfbCTb6SM5nU7ehIapbM5SWCKptt/g1TnieaO8HZ6PGUNw85/+Ag2pC6MsL2Rd/J1c/j2HsWM7DRgW6UZfDJ35N0N4rUIKwhj5c16BjLdwNy/BQNs8N6ZUt4yO3RPeaz5Mktjv44J6/Dvv1Ag6/yVrfgTRm0I8drC51onwxap3VophqqqfUEDqAKGqMDklPpoUF+P9EFvMnBqA4kpJBU1vfuhjrqp2BCgWsLFPtAOcgPdyr+MtSzO</vt:lpwstr>
  </property>
  <property fmtid="{D5CDD505-2E9C-101B-9397-08002B2CF9AE}" pid="108" name="x1ye=59">
    <vt:lpwstr>uyl/f89pB4zATvbAeEgwkHeXYHjVl5c+VGWub8gJIaREQuZqHzFxo4e2NLC3UGkePr1iwX+zCbr5+pw9L5yQJ8fq1S4QnA4m62MhKNicQSXPmG7lydmw0HlWH3CLtEbKGk0ZAgUrMpmWzKmCAmNu/UFlj+lE6rQe38J+8fmSWpQOgmFh5kdn0T2ftwIM5LolmQ3sogkgF5jiCw8QSWNCppuUjTruPxLm2Kl3yTAchCKGbIsHjt/UdTHGZgWUM0Y</vt:lpwstr>
  </property>
  <property fmtid="{D5CDD505-2E9C-101B-9397-08002B2CF9AE}" pid="109" name="x1ye=6">
    <vt:lpwstr>VveO83rwz/0e++DcytYEp++LLpHvRwA0nVJcR6J8cWE/HFgByuAQYsD7tdk712XNLSIl/L01B2nZpHT3G56zwvqXC2NnCKQFKi8YlcFsQr/ZZfO7NXwjfkoAXIbk45fNGNKaWlVZoQ8X7ywTQNeJ5aig0Ny/+eYoHsPfosuqj11/eEx8YVv+lnRnAT03Qqme9a2XMhGCXr5nZpIGnl5/C7hGtme6KF0xrfsXmqY81+J1Z/Q69cDmgoBKpTCRrjw</vt:lpwstr>
  </property>
  <property fmtid="{D5CDD505-2E9C-101B-9397-08002B2CF9AE}" pid="110" name="x1ye=60">
    <vt:lpwstr>szpvOa9PEohm0OW6soDadyVmsj0qBfi6YFyvMydIqeLI60g49a3VYMkS6eZpugNwvgd2v9KspLs8iQPIPUZlYW50EI3ybsF+t3ptPVk7t9z6YRmX4j2MDIqhim/zoRGxg7Yx5Nu4wz2k6M5h+3Xr2uEsqI/MZndjUedgOeZeKsyhWlnGL7g5X3UShjKS0sR5JpbJIxT5hcJPaZd5pwsxLmSEJi8we2lbsRH5K5pOq9NZWHfq/+dmaP1+9cOvNZa</vt:lpwstr>
  </property>
  <property fmtid="{D5CDD505-2E9C-101B-9397-08002B2CF9AE}" pid="111" name="x1ye=61">
    <vt:lpwstr>j4Zod3Czzc4aeYIJRGx1AIJgfA2ojGKkdGMuQKJSpI36Zf04mf6H7UIySPA+PuSW/RWRebVBRoq6BELYmX6fEBtyPpVTTMgAGdYipmEi/HaTe7hOoROr/bML+pb2S4m2WPYdm/sxsQWpnyeu8A8OzSRvk/apQGX4NSUJNcKRmzFL3V2JCF+1Zol1ypoLfT2yhOCO9bns+t65XdTa4ofgpR1KoviGrOK6YtVorsbxHq3yqJZ+5NIC1Jc+XMTTHAV</vt:lpwstr>
  </property>
  <property fmtid="{D5CDD505-2E9C-101B-9397-08002B2CF9AE}" pid="112" name="x1ye=62">
    <vt:lpwstr>2dFSq8PDVRwyRG/lIvb0FJgva2bV/g+7M6q/OVXm5AJsT0RjUuagiVQND1saN1nXE8HLNcDHqZk4BGmrog/uuS11MeHDZ1du42xXLXyH1v7bKdUc7NMm6SOmhtYAZxmzVyPyHEprdeGBuwP4FVuUWoI/0r7vDBrKHJc6/sRfpnffdhzHP95ycZz1ZoMU/0p9J11sIqIafovCl7vOvju18oHl82LNPqDyr1Rv+0dT+zeYIBODdLXfN9Y8Q+6qH8k</vt:lpwstr>
  </property>
  <property fmtid="{D5CDD505-2E9C-101B-9397-08002B2CF9AE}" pid="113" name="x1ye=63">
    <vt:lpwstr>sfIblkEMBhgndIBqgcBgBKVczHYXb9t+XCvbe8uAPG6xY3jhi4FM89318UzVWxTyszudmC3vHouS0VqI/D6z85xwe/2UDGsUE4nBiuM+DWGL0uj4YeLuGuC2ldCa9g2QABJydJuacl0JbksHsreyjftyHafOAWmIwVcpnIDOvQWI4w16e/w68RlGvquWtAm8ev/dil9+lO2SlmVJNP5njXAk4vmm3KWo3zHQnLzyr4d2B15IDC3lgGBxrxxmlR8</vt:lpwstr>
  </property>
  <property fmtid="{D5CDD505-2E9C-101B-9397-08002B2CF9AE}" pid="114" name="x1ye=64">
    <vt:lpwstr>QCvQ9aE6BhoH44n+C5SOaYq4gXlo/ZEUCTyyNEXNZGbDBOOcqCTr8cA1P+kRqugzP/EyPfgTJH1/7cC6JvWwf8d+5ObMnIEm3YnGscRrv8Cj/eKgWb2HiKkoSbBoFYmc1i4SKK6icUGm/J2n3r3ZItZemuCUZZfw7jeyqXqKaBRWledGbS6P1lAyieaf10Y1FLVGxEALhKE8gmTOCVZDE1Z3rKCxWYn4tHVzcVFvBXUherLH3+5Oaf5AxLuS0wn</vt:lpwstr>
  </property>
  <property fmtid="{D5CDD505-2E9C-101B-9397-08002B2CF9AE}" pid="115" name="x1ye=65">
    <vt:lpwstr>WvrDLLXpfl0ucnWcWjmeh1rmLp+GHF8GmoFjU9prfaJ01pgjPtpZFfQqD6G8cVhBEmDEUrjNOsDn/Msfs2/4cNeAWCcwAcp4riJpYmsP3W+pm0Th03V7vZAT6uMAblR/S9UtV3i5G9HCy4cVrlYglvsuyV9gYzBvL4hXU/smtyYZ37CRBjWLjVKdC8OBNnu1FZY8Q60mSivSuMcaKLqN2/5ieS7M/JG/Qy9IlxxdkJNrrStW85rF+Hh4jL48z9s</vt:lpwstr>
  </property>
  <property fmtid="{D5CDD505-2E9C-101B-9397-08002B2CF9AE}" pid="116" name="x1ye=66">
    <vt:lpwstr>xoylZeYzTre5wSWSEs0q4wv7TJNmNE0Yo6ig8uPMxHgEy1HaL2kxi7087EDuVost1K/tLhNMpnlIwzoxgpKz6P+LMO3Cg92cy0tF7PQMSCWtA4rV5dtvdMVUdmm5KTfN0ErbsaGtfJ9wLY54M2ofebnR/aX+zkbR4eFndBw0GLPyl4rI4mM8a4KCBXPNzwfDj5KbkupL4vEWvG19yatrFZcC//ODqL7VahKIB+EAPchjgEDQ4zHIK7fP2jb9bVF</vt:lpwstr>
  </property>
  <property fmtid="{D5CDD505-2E9C-101B-9397-08002B2CF9AE}" pid="117" name="x1ye=67">
    <vt:lpwstr>Rq4x/YuyeXHD0NmpQkA133V8VqqjeOh7qnIu8GUXDcHQBR/D7l7Xl2se27Fo/QZUzoRWsSglhI8efKiLI4uv+SGXqrV6OG9s3ggW8tHXFxGHr9Td4OYasbfxC2WbRtU4u7x3b+jGc+MxyjcnImnsWN4RIUZToO9utw0mJ8IjXS++ISa5Ns2RjtD+DpO+rVsaywdDVoD50tYxBsqYLeB9HNsnloP3ktGj6XQv6eXwYgGaWvXTPgmWT1z+VGAhfsU</vt:lpwstr>
  </property>
  <property fmtid="{D5CDD505-2E9C-101B-9397-08002B2CF9AE}" pid="118" name="x1ye=68">
    <vt:lpwstr>3Asd5rC6YhaI5zSA2c8ycJLsdG3dISPf2bv1GwzKVfRGTx12Jh0G3tEG0jQpYLwzbtSH2DxwA/3CjJOXD/wJ/1Qy8/aJ5CIvDFSbmM4zUw8i9WegTDNE9rXpHh6x404g/M/8ADcjzQmMWLT4o9wxtNffrd3Azs/a1IP48U6nfTzzGDQ+jwyaQo3E5Oa3Zl1QgEJBDpljXwC5JBbWqIUo7+bMmOpbosAiAL8ig/SR3bTzFzVTDdFq38rm5UaIT/s</vt:lpwstr>
  </property>
  <property fmtid="{D5CDD505-2E9C-101B-9397-08002B2CF9AE}" pid="119" name="x1ye=69">
    <vt:lpwstr>YZyzlp5vueGmoe/rZ0yQ3A4ne9kHM3+JhmQ/uYwMibxt5tb5RpLvi10OmgHw3DxvZGzL7pHfxhGdTc0PxoQbtMeJc80FTBqgrGafcwAKMol0wmIKoD0jxfkRGzX7p7ymnthi/HqYF9ma2xMomBh1G+k0Rtpg5H8tjjbABcusIyfmkEF1gY/vjtUuFR/m1etUTh2Ty452Og37HOHZPjv7Yzti6FD1MMJ47NOCD74Ktv/zthD6fHW/at/tDemKPBL</vt:lpwstr>
  </property>
  <property fmtid="{D5CDD505-2E9C-101B-9397-08002B2CF9AE}" pid="120" name="x1ye=7">
    <vt:lpwstr>3pxrA63gfwbfWLRR2Dten9+kYz6fK74ZxQpj9rKyS5wo+YNnPh+EMDtoL1JSttb7lTDzMqd82KFFxoOVw1yuZaYWFztgg8PtHqxhFBuwf1h1PEHP5TDUisV3PMjIW4z3pMSFDkC8McvbFh3NY7wre6cnqm9cm5xRkfBRxWmjpYjCIBzKN4UQcVNBwH7Nb2/XBelYFVLakd0NgcwR5Z17pwgTJH4ZacOggT3ysEDqUTZcEl/WAlQSs6A8W2UZxyj</vt:lpwstr>
  </property>
  <property fmtid="{D5CDD505-2E9C-101B-9397-08002B2CF9AE}" pid="121" name="x1ye=70">
    <vt:lpwstr>IDm6cJS3VpVN3HztDoDljmLOVF0Bdb9w+GJfMlB1dz4IPOxSkpPCyGX5IM7INTKrvfblUQflorU+fbt6xnvN4PTHk+MRrA369c2+m24QAtp86kOydREP6xTMI7o3W48c1VnmQ7oNTV1JcT9zvN9TBQd3QNW4FR4qifBZTmV7gCTZVmyUBo1+nf+PAFZ5QCrWh5jzGA3DW//eQajnfNOHti9CSLLkm7vgO70VFLdYxpldiepMMxZrc2TgaA3YCRT</vt:lpwstr>
  </property>
  <property fmtid="{D5CDD505-2E9C-101B-9397-08002B2CF9AE}" pid="122" name="x1ye=71">
    <vt:lpwstr>SoG9tO5Z1n9NmKWcskx+oB4eOnp2P7yM/SuI/OuKz3QcPFL72V2npuDM7NcLkpNGcPA/NVCdVT3S883UmnYVTD4WkxEzcIJvGB09ijO13OxGFwpNGWe6AEPEkgSuDfXzdyaH5wfpiccfR7YCysQyJvIcKxpMiUPDQfv7Dc+eYDAJHzwA1o6Np71UozS6JdJi2sNGFL93dy4io7yY0NKMowvxRPykSKPZbhqCr6gsdlYkeU2MSoxM3qF0nQt5xsf</vt:lpwstr>
  </property>
  <property fmtid="{D5CDD505-2E9C-101B-9397-08002B2CF9AE}" pid="123" name="x1ye=72">
    <vt:lpwstr>KUus3jay25XjKJ9gKfPgD5AAqu8+TMvYdKgILYvJOk1YQ/8jWq35+RwR6zWLcFdWxagIxfBTRSgwTkd6I7DqTY7x8PAydkkRtCHJ3/rpGVySfZzjIfs53AwJZ8yZyV+mhforcgzB9QKZIkqE20F6Sua4x56JSUU1sd9fLHeo2emXStlUutwtoKuxDe5vNfGYHDsLDtxvlLcIqGfI4jQebHZpCT8L4X1+VkWSL+XwX1WOC3a4XjUUPkqNbnDP+ms</vt:lpwstr>
  </property>
  <property fmtid="{D5CDD505-2E9C-101B-9397-08002B2CF9AE}" pid="124" name="x1ye=73">
    <vt:lpwstr>5pu4sPWXndh+6CI8eXxJwPpI+rUnsGxQsfETyr/Sfgzm6b2j5gZEBTSvuTaBWCbvu4K9ZNswTk6IyTYioW9jP+2d9j+dnaq0MPZvYnS/Th3bg3uJA4CenX/G3OqwLfFA289xTDpHD3JKC/7HY93CbjxXG+U8CFARcnuepyWTKNJLTrYCH+NUrDoz+Skff5M8Ibp42cCODkIF5E9hql88gZV2v+L9ufsVQgXFBt3xPUtGPk+M4IlbHW41mCgoV3O</vt:lpwstr>
  </property>
  <property fmtid="{D5CDD505-2E9C-101B-9397-08002B2CF9AE}" pid="125" name="x1ye=74">
    <vt:lpwstr>ccXvZEGyj9wUwhfQZHPUpgAMU6+mF9aEzw2v4qPz+P4HMCLOCjPbfA4iI/7Hm+jfVOP9rjhbHwLHXB3oYeW2X+tut59KCwZt4h+8Ph2LKtXQHCXmhVBT4Ijbj5v6/af+RAIZmVgiHz1JamEEkMX8QqbbiP9CtpzD+b7HPGZPoz/P7Hcg39utf8TW7RIZSfCn4No8XcshPmmRucz5dpu8L6QRqvxEskVNqvIqrn1l7ldXNhW2oTILsXdR+8vUVzw</vt:lpwstr>
  </property>
  <property fmtid="{D5CDD505-2E9C-101B-9397-08002B2CF9AE}" pid="126" name="x1ye=75">
    <vt:lpwstr>Y8S90/Gyt7cJBNUo0135G3D6HZq5iGRZS7ybCEVeilwYZqDqI+jp28pS9Pjy2XDewWOE+F2OdJoMWfKM8ehMMpoi6xFhv24vI7sXaHhimuEW+pCOSa9YHvP/DrCBCq0QNIS3tdFfnPhncpr1t+Ox7UHER11+LBsvzGIBuAz5vaZsK2BisV+glTHSoChKiOUqrlbo+5l+6id+CciRJ3uhrXokzDEK33Kzjxou4Au8WhRnuqoq9y1AqAICvKYSstA</vt:lpwstr>
  </property>
  <property fmtid="{D5CDD505-2E9C-101B-9397-08002B2CF9AE}" pid="127" name="x1ye=76">
    <vt:lpwstr>TH0rU4FTl838MWlDuxz0AOaYZUdsY/cEfi4ZAYG4Iixed3/ihEkqy5vfyzOfgOmaTARRPY3yJlCKrWdThx7bvfCWGlr8dN00vCpUKmypSHqWNMca4GpRN9YmOuXQgp9/s94rDjSf1pGTseQaKiGEyJwssw+7FbX06F3qiGkidLPvs5weC6T2CcGBDN9cnxFOoNQJ2yzeRecW2eVw6GPZVGDRe4dd1t0I91pT5b9PNRu4JgxxsH1OWSCvkIMvHMS</vt:lpwstr>
  </property>
  <property fmtid="{D5CDD505-2E9C-101B-9397-08002B2CF9AE}" pid="128" name="x1ye=77">
    <vt:lpwstr>yZeVkGlnibGsb8QzqcO9+TYgnNfIrYA+/2drc00PEXpjDGQHRLpKCBbPTY1YEAty1UbxXiCS/p2z6plbtw2XUpn4oOU0sgCzE07SN+cL8XLDsZe2ULaogUIPbXYuX0L9ew+LkAkDKv/hXHK3ZBP0xNhoYJvLfj8BsLDXCF6nxII5Oup71cx/DQQyDkgnSG7h066UseR4yRvV/tcXU16Z64RlJygTRbL4y6W+s5xoUn+138jedK5NVJWIxctjtNc</vt:lpwstr>
  </property>
  <property fmtid="{D5CDD505-2E9C-101B-9397-08002B2CF9AE}" pid="129" name="x1ye=78">
    <vt:lpwstr>XgK9RBsW+9JoIdkFIBCba2PGIxH8uwtvDndedrTblzYcmXlsy2hCTt8/xo8pBI5C1WuKycEkEf8tswhqEpBCfjugp1ClCJKHJtZv2UHDML0RxeJxg4L1xpODXvD+hY9decD7YSeevHDvqoYUORSqx8CnMXyJ04MVSZPaObz7vAfDeEHnhksV1XR+tvHZYai25x+ba6kVr9RNycD3SqQYWLZWlVIdGVfHefEQsbzHcu15SFbVrHF2UTT+Wxzy320</vt:lpwstr>
  </property>
  <property fmtid="{D5CDD505-2E9C-101B-9397-08002B2CF9AE}" pid="130" name="x1ye=79">
    <vt:lpwstr>cQebCP/Zg2ValXqXuZmmS84c7TN2hXyILX9kuPkl29IF9YwjyCbA3Vz8s/dSPGIzAP14b/TmqQuMpHewwWzFetbnrrEVvkqbvLlGeGvzns/b/E0xBZ7hdarZF8p52/nB8bKbZAYTHgGKSsmlA+8RumNOzWwzRzoZtYm/gL4KqhyiF7d4knDF/SEmG1JXMdE/VrYAoTNdBGAuNaICuUivujQZ5xpqfYExr3I6fGznMCGTDLUcjCJZtzFAjbacjG1</vt:lpwstr>
  </property>
  <property fmtid="{D5CDD505-2E9C-101B-9397-08002B2CF9AE}" pid="131" name="x1ye=8">
    <vt:lpwstr>G1Ij8ZadMFz6wC3Al3rf29ZiQW+w0iLyMYJ8R9DBDHQjVV7AahmIIfLFSuZDrcyD/MovANl7KJ3NhIkB7NoZ1n71fsllzJrjNO8mAPsgvwmwaDsQ9ESZ5qW5r1p16Fr446ppgjKGGKFKWXLfePdqCACbsTG31pcmdjvG9pMkRQJIV56ERADk2F9Qib8fX356P2SPRjGM0AaYeZDL9Vjd/MpgdbaDhJwWaSvMbd4Jm2IZ+PNFTRDj52rqyvaWbhQ</vt:lpwstr>
  </property>
  <property fmtid="{D5CDD505-2E9C-101B-9397-08002B2CF9AE}" pid="132" name="x1ye=80">
    <vt:lpwstr>KYGM0iISy7RqBauXgjg6TdqbbyFsvGyhrRGppc1TXylExy/sAa4agN4eV99IOMo9FKEEvwhT6ktuCinPrMqdWL7smmPd0KCKl8hyG2kS2+9lder4wKjtTs68b29ece+DchJy4GlFuSIURwBDIBH7QTQ9cnOVf4efb2RWBDJrJfFjaDablvijJihg9YJ7oZZ4YmtwV1dCOge7kXUb1wJkyq/an8+EliP09ka6RYfo+tzpEJdMOG4QDm/NNxV3DTa</vt:lpwstr>
  </property>
  <property fmtid="{D5CDD505-2E9C-101B-9397-08002B2CF9AE}" pid="133" name="x1ye=81">
    <vt:lpwstr>/+d+tGXOjkYviLi3MPiCoxPb3SpbSzk1ZNfWpJ42cSWvqukAM4YJht/QVoKUoRBEt//C8+0aU0T9o2M0A8AIMLl5ACvT00V3t9jDfCyvzKcN6pPSVy+eiPr6OvVqUC819jBdyALFm5UsNZ4FZjA0glQJgwv2FUyeQ1HQLVrMTje3FevFH9O3wcWKkxA9TDRG/B/KsqOEm1Ks4D1VKvsdLCAe7zlK7EYrBoWUuTSBAiHO3aWKp/ShLakxhUk8PDS</vt:lpwstr>
  </property>
  <property fmtid="{D5CDD505-2E9C-101B-9397-08002B2CF9AE}" pid="134" name="x1ye=82">
    <vt:lpwstr>yuQ/+KN+rCJ3f6mcV50drbVrroZ256li9GNfpA8KYWSAlT4uyHs3jFB+B0Rf1Q8t/nCZomB/K3NdX5ssOmSPmS4pYA1lGCtgQEhP4YaiYz//y9wsU4Ii9ZQ+dA8iNG2va0AdjXELsZBMhxPR3J83oxT9F6TrkumKAcwiNbuvdZ5IVMfavj3q66IUjzFm01ChBuocHlY0J7SmlHPgs8VvvqH6IzxT4vQ24ehMgXAiMyPNpUMQaWSmiEBiLIOuLSw</vt:lpwstr>
  </property>
  <property fmtid="{D5CDD505-2E9C-101B-9397-08002B2CF9AE}" pid="135" name="x1ye=83">
    <vt:lpwstr>dY6ND6i0RSrDVfxYPjq+XCeoGGNLWFpCJ8XHUMqsUzdHqaYrXLOS3MnnHTxvbWGbqtifdepvuLXbgZIO+B8dQoRRZhyKpBzzQev3adDh4BGmvpRfptz3jlTQAf0VCoxe7rJ8eXRd930nxEMQFb269zfmPDbP0Wc7tB234fNIzchAPsbY/mD2juqZatveNEXAKuectFH7TIkQmBUk+UbGdI6+PLAdiNJzmtpuVH7O3qjXMB6m6Top8u+8pW5JNwt</vt:lpwstr>
  </property>
  <property fmtid="{D5CDD505-2E9C-101B-9397-08002B2CF9AE}" pid="136" name="x1ye=84">
    <vt:lpwstr>J7ERtFTsNwbAX2vP7plbMaf9/PAtcVE2FLTXuB/5AqxfF03hQfzMUuYV4X5sIfmg9QCvB1VcTPyV9HwaxrMcSpqQCskqEXDNJ+8gYDQQ1M3ADUKbU6kU+CcWKIclYW31i33exjRv0mr37sQMXAS/tA64k6bul+fSCBWEHndBlR9eRC4m86Ub8Fk47ddRZSLtpIrz8fPZId1v91glWkpCzCrVBT27IMStt/VcjM7I3Dl6XkEAEv20B2/iCahbAnR</vt:lpwstr>
  </property>
  <property fmtid="{D5CDD505-2E9C-101B-9397-08002B2CF9AE}" pid="137" name="x1ye=85">
    <vt:lpwstr>0PvRsG+E+RaTOAL9fnxJZ0c+isnF1QHeEPsEn+ZWD4TYH2dGFL0y/DwvrxlG+0f5JQpiRBNHA5REA5n4rb4g0VmEcwXFjs7kk7whusO65y/bwKxxOzF5LckK+0sInR6zWK7cKKHmNl7J0O9soVNvFX6HZnQkJRV5UUdSn8R6opupnXc+U0HrHZC/XBqr0kt3wFWtOSpUuBwrZ2qJbOv052QNIvaHTyca2yfcTmc/D9EOd+YRh0ONYRnHhCHh6Yi</vt:lpwstr>
  </property>
  <property fmtid="{D5CDD505-2E9C-101B-9397-08002B2CF9AE}" pid="138" name="x1ye=86">
    <vt:lpwstr>huUN0X5/XYXhdbK6YSBKFP4XRWqEGoVLF6Y3exddQDpkr6BuofN6y3wZFIDupZsrAO0dacC0crbxV2+x0gyXuY7q9L0Z+lUiI+YMKg8OF66B6yh/I3pUonlSHL0eJn2Ns3s8hKqz2SVGC/DnbKQRkN5+Hc9J0Bs/6dsPmKRNJS2FQPLGN6oxilTuXl+awsirwTEODsGlR4tqsDIjHaqe281krkenxWjjvRYFObeTvziILNizHZKIrHqSEPlavPv</vt:lpwstr>
  </property>
  <property fmtid="{D5CDD505-2E9C-101B-9397-08002B2CF9AE}" pid="139" name="x1ye=87">
    <vt:lpwstr>6yzA04TKiPz2juoHU69lNaJqiyszlmXVWIIvIVycLuPy8+TUKVHWl3zOixCUVKJvGyjf+rxc+frLNVNpQo2+AF7Wgchy1L34X77gUFevtKQ6Os/tK7v5UBVq2Z/YvgS9bT/zWoAJ59cHUbJ83yNhvyOikdWvp6mt7bUcKGZvhXtbJK81TkvO7AgBN17uA6W4OhAAmKdM8pejSv2h/N5kUQXjOYfCMXLuJh/4/4gJ54bke4GecdBdNzAVugckKWz</vt:lpwstr>
  </property>
  <property fmtid="{D5CDD505-2E9C-101B-9397-08002B2CF9AE}" pid="140" name="x1ye=88">
    <vt:lpwstr>7PkNF5d23N2a5J3C4q55ichOMuY3+T9IhdFe2WG+lCpJ3vSmZ9iySN2RzlLkdDS6hja21HAX0odsGFTRAW/qaqbmjRtgpeHp1hpphBzkpfkQmd7Us4+ATOqjnG5+a37JZrRrtsCu7cTUuUv2K9ekDazDG3pumwSU/Yauwx0+jlDduT1O70k9FtTqBCe086NYDn2lbTWm9Jrwsf5Uyf1p7c2RvUnKS/SyY3VadVB98I8s/CaNg3OKfvXdOCvzZ7z</vt:lpwstr>
  </property>
  <property fmtid="{D5CDD505-2E9C-101B-9397-08002B2CF9AE}" pid="141" name="x1ye=89">
    <vt:lpwstr>8Vl+Zvi/R7kWDd0RqQFEpw/DxDOjaz5r8DIkn3iPDgq7wgrxzcvLK+NnOrvoTkwwmbvQ7ql6/lL/d2X3pjhW6nBBjaynTa9ucdg69h38EIuldo3nyGe399L0Gq1VuBCbdnEZiWSQdmX8hpFZ69fObpZQN4+i3bqKBziHbrN/mIhi2mTtf+lxDArN1bKtKyhm/0XiFx860NRlfltTZ72mlsQlbyLem6mvy57oMhWxwtsWTUdTlcsj3ywrOijOyHm</vt:lpwstr>
  </property>
  <property fmtid="{D5CDD505-2E9C-101B-9397-08002B2CF9AE}" pid="142" name="x1ye=9">
    <vt:lpwstr>EJZI3LUo2dYUsHwTV5oQAGRB04er+8OK3uNMi7r6ybyaf7yWM0hY88yt0NPt7Nexx25pwaZZcNcmVZoBN4nrvltaUqxFJtZbYKtmu9mHQinBYkXgRRiXwWesLXX5ofANyny8S+1reXH9KHzOC1WXzRl6BudRcytaAi4qqgJMOXZhois6Ghc7yRTgVSXj8XudC3WznZEyPHEzILe6TpPqoRdn5v0MN7qOyXm59tVH2xOtVLU+Gf+Hf9Tv6St+JBj</vt:lpwstr>
  </property>
  <property fmtid="{D5CDD505-2E9C-101B-9397-08002B2CF9AE}" pid="143" name="x1ye=90">
    <vt:lpwstr>LPVEllVK60NrZR4UIcLU2iC8xu/NzaNHTVFp3UAHPtfyrXVNwwkuu2+vh8rxtKowAwRpGoyNPkdz5B8XVX0ovJbZ/RI0fe3wzuxzy0zjOZjvSU4SpDGNoRubMnysB4BQXq9d1g9hGdBsUsmodQPku9oBPXWQ6lbVLxd+ZvORhxuaeuM6F6GhwuMjsC5QbMIQOKjJzf5W2/x9vPuQYqlxkM2s716ivpu3TGfvVmWtpEWNgMTmzh168bBWAauvi8y</vt:lpwstr>
  </property>
  <property fmtid="{D5CDD505-2E9C-101B-9397-08002B2CF9AE}" pid="144" name="x1ye=91">
    <vt:lpwstr>TRA1E2bSvPQSofAO35/Qza80G9i/txvFGz31d2ouvzgBmSj3L/PDwoa2FD5l2Oj1Rwo/S+6Tudhh3k7Z2yOAI6/pMeg4I9PRMfpWruJkvr4VpgCfRBDX7UuNnrRc1R2ZshMmn9EsvjxJ9Ywa585xjKh8X7y+geSUXoatfhrJ2P6fNZp+f8fi+b7/PjitZyoJcQg4fpec1KUGqLBJVTKZVUH21Ec4I3BoMMA13jK4uHneaRWjPUgfHb4oDxoCBuz</vt:lpwstr>
  </property>
  <property fmtid="{D5CDD505-2E9C-101B-9397-08002B2CF9AE}" pid="145" name="x1ye=92">
    <vt:lpwstr>OjpjA66z0O6IJi9GjDzOzVXuy1Ol/QvOm3RNe7ZqxwJdcmXP+LvoiVmqyKa31fNxZdR8F8ajtV1jpy/fz+lsQcT79gxHb16Mfz4wwxfu06I5EZqlYthmQeJY9BVwXPgS27ALtWI5BhWBfS9FY1liaYSPHyTm8ZmTANGRp9L7rQO8HS9wsCcHF/K3xLozRHLQa9ovU78ty23Y1klV8Pdm5r73/OueTc1DYRY0uJwc/ZhEg6QM9PJtqVDJhCM3nWq</vt:lpwstr>
  </property>
  <property fmtid="{D5CDD505-2E9C-101B-9397-08002B2CF9AE}" pid="146" name="x1ye=93">
    <vt:lpwstr>WhNVQWrQdx/RcPomCAvKFpMbx/arfzdheEUQCFdhPUblux+IrUv/CKm2QQpiHh96FAw1y52dDYGnHwciD0wV4PnBKbvao6iwQSrEtBIHj1A2nqnHTvR0G8OoqDr6nfb+nKkPiZgo+Q7Tr+DLJXBWc+H2vyyLD8gJexyFRi3shi1i9XUZeJVz60+aJYpEfynXTwSUHQ+4Hc5lwSp3KdVyYm7XcPWEInDHKEJnNjzlCOZRCdiGpSdckHdwWj4MLpv</vt:lpwstr>
  </property>
  <property fmtid="{D5CDD505-2E9C-101B-9397-08002B2CF9AE}" pid="147" name="x1ye=94">
    <vt:lpwstr>mcpuL7MLh+dxZOyu95p2AkviiwCjyccjFELyDX+zLFs6+wEvxPf9NgOPSkGrzF8JhyrONFzgC1NEPTXZntwjWAV6jQBDUr/EAzIuRH2Wr4VRQYSe0CjzTj5jOTMePi0L6IKLFb4v0SVoA/is0mBM0WgAvkHsyhCfO0aSW8LsT/0jZGBdqjgomkJySwHQZcKcu5DBbB1CTayvxs8TzxpkX+u4e+FtPynNwPe5Sqp8ddbW5uJ0yWUfg01AgJxLXVD</vt:lpwstr>
  </property>
  <property fmtid="{D5CDD505-2E9C-101B-9397-08002B2CF9AE}" pid="148" name="x1ye=95">
    <vt:lpwstr>EyuwkH20zvfjlLRmIM6VEWtuu+yRYfrQCNSxMoX4Pb2nXN830CsUR7OezUchG4YxTQyh4uDbR+QBucNqpEh/3v5JARPXx3hulmi+CY5BTI4Q5H+4TNFU7Bp0EkaOeWBbCMp24bI9VexaipoLvG12Ld8pjG4TS1OQ10fBtGWf2NYJ1v993OdZ22FvNp/4NATaBAjgUAKHzJrAWZPIRyrSdrTfWnVde0IKY0bHxuJQoz7AmLppvO82rIVcFb2mxIK</vt:lpwstr>
  </property>
  <property fmtid="{D5CDD505-2E9C-101B-9397-08002B2CF9AE}" pid="149" name="x1ye=96">
    <vt:lpwstr>RzkBDnLw++ITUuG3JikmRca/fRYmc7gr/HPVgynPWOBBh+yatStHWtWeS/bSgfShyefspFxaGw9mM1BM8rM+AOB2JFwXfEs9UZdk1R/SZM9aBQiDiSmfWtRgs4toqlPspbB1Y9BppNUUXlWE0wLdw7fMpxg8i16lvfhrS6l2bzZX3xYWluaviaoLZHnXpJQsWzPwi4jhAwh8y/U6PhTsLFr+NmHrmiGj/WwL1zII3IjCItdilN32BSmV8+O+5im</vt:lpwstr>
  </property>
  <property fmtid="{D5CDD505-2E9C-101B-9397-08002B2CF9AE}" pid="150" name="x1ye=97">
    <vt:lpwstr>4+ju5p4XCfcsOIKKJzS2dEMKdEc4Yl6bEJMGvHf2QLNih4SHt/TsUv+IrEdvwq+FFB2Dh49eaZYoCJkwl9xbZTn51sX/cnFtbbuLuUodtiR0XmzT2daet7ujMtvgi0xzZLKqcd7XF88/YXrZjLMtP/KJindixoMWn0lsKK+zmbxqrKT9AdyZ2s8JOFZFh6PBcusP9JAy/pks7/N3cMXzh65LOlQpFRw50uUyFhQlLyERH7rRSt/YO2vecFB87Ry</vt:lpwstr>
  </property>
  <property fmtid="{D5CDD505-2E9C-101B-9397-08002B2CF9AE}" pid="151" name="x1ye=98">
    <vt:lpwstr>tn/vv+Vvcwmk809CYNVGRNwb/9mzcdt2OVhm09cWuFIhJ74gVFRRy7+XtaR5OObyOr9S9IdU5hmJhwyPtjukneACQ5yNBaLjX9s11yq7/YRT2ETh9sDrwnlNGPu/lH05iW/lvFnjE/vz263zDuzDRepKiLfmpi0uFgFlJNOl+MtVm+7mJxsJ3cG5oJaK7hyDFcyO/cxrnpTLthEIz9fVfzWzqpoKoXsyaE9smNxcWyHnTsFIec/fuO4/bpDhy4Z</vt:lpwstr>
  </property>
  <property fmtid="{D5CDD505-2E9C-101B-9397-08002B2CF9AE}" pid="152" name="x1ye=99">
    <vt:lpwstr>pap46fSebuFioDsFPyTKoOq6t/bu8QXRswzT8yp8WTgkiSB3pdkXvqCN8JuYrnuA+XtF84AZaqxfMTNDCnqIHPrm1u+s/zyXvXlJjtGbpTlfnsYIViZRB7024Nnjw2BPXfwHQzRq4ElIzpeM4xGo9P+8JUx6J42qjNSSA0+kMtwVA5cFOoZgyf4py5gUBkmaOr7fTnFS6XPr2fjq34N3M8cxKpWkBwQWYZYny+pdjMjmMsXFOyFQheeWzuOzYuN</vt:lpwstr>
  </property>
</Properties>
</file>