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ivdocumentdivparagraph"/>
        <w:tblW w:w="0" w:type="auto"/>
        <w:tblCellSpacing w:w="0" w:type="dxa"/>
        <w:shd w:val="clear" w:color="auto" w:fill="FFFFFF"/>
        <w:tblLayout w:type="fixed"/>
        <w:tblCellMar>
          <w:top w:w="0" w:type="dxa"/>
          <w:left w:w="0" w:type="dxa"/>
          <w:bottom w:w="0" w:type="dxa"/>
          <w:right w:w="0" w:type="dxa"/>
        </w:tblCellMar>
        <w:tblLook w:val="05E0"/>
      </w:tblPr>
      <w:tblGrid>
        <w:gridCol w:w="2700"/>
        <w:gridCol w:w="8206"/>
      </w:tblGrid>
      <w:tr>
        <w:tblPrEx>
          <w:tblW w:w="0" w:type="auto"/>
          <w:tblCellSpacing w:w="0" w:type="dxa"/>
          <w:shd w:val="clear" w:color="auto" w:fill="FFFFFF"/>
          <w:tblLayout w:type="fixed"/>
          <w:tblCellMar>
            <w:top w:w="0" w:type="dxa"/>
            <w:left w:w="0" w:type="dxa"/>
            <w:bottom w:w="0" w:type="dxa"/>
            <w:right w:w="0" w:type="dxa"/>
          </w:tblCellMar>
          <w:tblLook w:val="05E0"/>
        </w:tblPrEx>
        <w:trPr>
          <w:hidden/>
          <w:tblCellSpacing w:w="0" w:type="dxa"/>
        </w:trPr>
        <w:tc>
          <w:tcPr>
            <w:tcW w:w="2700" w:type="dxa"/>
            <w:noWrap w:val="0"/>
            <w:tcMar>
              <w:top w:w="160" w:type="dxa"/>
              <w:left w:w="0" w:type="dxa"/>
              <w:bottom w:w="0" w:type="dxa"/>
              <w:right w:w="0" w:type="dxa"/>
            </w:tcMar>
            <w:vAlign w:val="top"/>
            <w:hideMark/>
          </w:tcPr>
          <w:p>
            <w:pPr>
              <w:pStyle w:val="monogramdivParagraph"/>
              <w:pBdr>
                <w:top w:val="none" w:sz="0" w:space="0" w:color="auto"/>
                <w:left w:val="none" w:sz="0" w:space="0" w:color="auto"/>
                <w:bottom w:val="none" w:sz="0" w:space="0" w:color="auto"/>
                <w:right w:val="none" w:sz="0" w:space="0" w:color="auto"/>
              </w:pBdr>
              <w:spacing w:before="220" w:after="0" w:line="280" w:lineRule="atLeast"/>
              <w:ind w:left="0" w:right="0"/>
              <w:rPr>
                <w:rStyle w:val="monogramdiv"/>
                <w:rFonts w:ascii="Century Gothic" w:eastAsia="Century Gothic" w:hAnsi="Century Gothic" w:cs="Century Gothic"/>
                <w:color w:val="494C4E"/>
                <w:sz w:val="22"/>
                <w:szCs w:val="22"/>
                <w:bdr w:val="none" w:sz="0" w:space="0" w:color="auto"/>
                <w:vertAlign w:val="baseline"/>
              </w:rPr>
            </w:pPr>
            <w:r>
              <w:rPr>
                <w:rStyle w:val="monogramdiv"/>
                <w:rFonts w:ascii="Century Gothic" w:eastAsia="Century Gothic" w:hAnsi="Century Gothic" w:cs="Century Gothic"/>
                <w:strike w:val="0"/>
                <w:color w:val="494C4E"/>
                <w:sz w:val="22"/>
                <w:szCs w:val="22"/>
                <w:u w:val="none"/>
                <w:bdr w:val="none" w:sz="0" w:space="0" w:color="auto"/>
                <w:vertAlign w:val="baseline"/>
              </w:rPr>
              <w:drawing>
                <wp:inline>
                  <wp:extent cx="1687641" cy="990556"/>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1687641" cy="990556"/>
                          </a:xfrm>
                          <a:prstGeom prst="rect">
                            <a:avLst/>
                          </a:prstGeom>
                        </pic:spPr>
                      </pic:pic>
                    </a:graphicData>
                  </a:graphic>
                </wp:inline>
              </w:drawing>
            </w:r>
          </w:p>
        </w:tc>
        <w:tc>
          <w:tcPr>
            <w:tcW w:w="8206" w:type="dxa"/>
            <w:noWrap w:val="0"/>
            <w:tcMar>
              <w:top w:w="160" w:type="dxa"/>
              <w:left w:w="0" w:type="dxa"/>
              <w:bottom w:w="0" w:type="dxa"/>
              <w:right w:w="0" w:type="dxa"/>
            </w:tcMar>
            <w:vAlign w:val="top"/>
            <w:hideMark/>
          </w:tcPr>
          <w:p>
            <w:pPr>
              <w:pStyle w:val="monogramdivParagraph"/>
              <w:pBdr>
                <w:top w:val="none" w:sz="0" w:space="0" w:color="auto"/>
                <w:left w:val="none" w:sz="0" w:space="0" w:color="auto"/>
                <w:bottom w:val="none" w:sz="0" w:space="0" w:color="auto"/>
                <w:right w:val="none" w:sz="0" w:space="0" w:color="auto"/>
              </w:pBdr>
              <w:spacing w:before="0" w:after="0" w:line="960" w:lineRule="exact"/>
              <w:ind w:left="0" w:right="0"/>
              <w:rPr>
                <w:rStyle w:val="divdocumentdivnamecontact"/>
                <w:rFonts w:ascii="Century Gothic" w:eastAsia="Century Gothic" w:hAnsi="Century Gothic" w:cs="Century Gothic"/>
                <w:b/>
                <w:bCs/>
                <w:caps/>
                <w:color w:val="2A5978"/>
                <w:spacing w:val="20"/>
                <w:sz w:val="84"/>
                <w:szCs w:val="84"/>
                <w:bdr w:val="none" w:sz="0" w:space="0" w:color="auto"/>
                <w:vertAlign w:val="baseline"/>
              </w:rPr>
            </w:pPr>
            <w:r>
              <w:rPr>
                <w:rStyle w:val="span"/>
                <w:rFonts w:ascii="Century Gothic" w:eastAsia="Century Gothic" w:hAnsi="Century Gothic" w:cs="Century Gothic"/>
                <w:b/>
                <w:bCs/>
                <w:caps/>
                <w:color w:val="2A5978"/>
                <w:spacing w:val="20"/>
                <w:sz w:val="84"/>
                <w:szCs w:val="84"/>
              </w:rPr>
              <w:t>Charmaine</w:t>
            </w:r>
            <w:r>
              <w:rPr>
                <w:rStyle w:val="divdocumentdivnamecontact"/>
                <w:rFonts w:ascii="Century Gothic" w:eastAsia="Century Gothic" w:hAnsi="Century Gothic" w:cs="Century Gothic"/>
                <w:b/>
                <w:bCs/>
                <w:caps/>
                <w:color w:val="2A5978"/>
                <w:spacing w:val="20"/>
                <w:sz w:val="84"/>
                <w:szCs w:val="84"/>
                <w:bdr w:val="none" w:sz="0" w:space="0" w:color="auto"/>
                <w:vertAlign w:val="baseline"/>
              </w:rPr>
              <w:t xml:space="preserve"> </w:t>
            </w:r>
            <w:r>
              <w:rPr>
                <w:rStyle w:val="span"/>
                <w:rFonts w:ascii="Century Gothic" w:eastAsia="Century Gothic" w:hAnsi="Century Gothic" w:cs="Century Gothic"/>
                <w:b/>
                <w:bCs/>
                <w:caps/>
                <w:color w:val="2A5978"/>
                <w:spacing w:val="20"/>
                <w:sz w:val="84"/>
                <w:szCs w:val="84"/>
              </w:rPr>
              <w:t>Godolphin</w:t>
            </w:r>
          </w:p>
          <w:p>
            <w:pPr>
              <w:pStyle w:val="divdocumentaddress"/>
              <w:spacing w:before="280" w:line="340" w:lineRule="atLeast"/>
              <w:ind w:left="0" w:right="0"/>
              <w:rPr>
                <w:rStyle w:val="divdocumentdivnamecontact"/>
                <w:rFonts w:ascii="Century Gothic" w:eastAsia="Century Gothic" w:hAnsi="Century Gothic" w:cs="Century Gothic"/>
                <w:color w:val="4A4A4A"/>
                <w:sz w:val="22"/>
                <w:szCs w:val="22"/>
                <w:bdr w:val="none" w:sz="0" w:space="0" w:color="auto"/>
                <w:vertAlign w:val="baseline"/>
              </w:rPr>
            </w:pPr>
            <w:r>
              <w:rPr>
                <w:rStyle w:val="span"/>
                <w:rFonts w:ascii="Century Gothic" w:eastAsia="Century Gothic" w:hAnsi="Century Gothic" w:cs="Century Gothic"/>
                <w:color w:val="4A4A4A"/>
                <w:sz w:val="22"/>
                <w:szCs w:val="22"/>
              </w:rPr>
              <w:t>cgodolphin9@gmail.com</w:t>
            </w:r>
            <w:r>
              <w:rPr>
                <w:rStyle w:val="divdocumentdivnamecontact"/>
                <w:rFonts w:ascii="Century Gothic" w:eastAsia="Century Gothic" w:hAnsi="Century Gothic" w:cs="Century Gothic"/>
                <w:color w:val="4A4A4A"/>
                <w:sz w:val="22"/>
                <w:szCs w:val="22"/>
                <w:bdr w:val="none" w:sz="0" w:space="0" w:color="auto"/>
                <w:vertAlign w:val="baseline"/>
              </w:rPr>
              <w:t> </w:t>
            </w:r>
            <w:r>
              <w:rPr>
                <w:rStyle w:val="span"/>
                <w:rFonts w:ascii="Century Gothic" w:eastAsia="Century Gothic" w:hAnsi="Century Gothic" w:cs="Century Gothic"/>
                <w:color w:val="4A4A4A"/>
                <w:sz w:val="22"/>
                <w:szCs w:val="22"/>
              </w:rPr>
              <w:t> </w:t>
            </w:r>
            <w:r>
              <w:rPr>
                <w:rStyle w:val="span"/>
                <w:rFonts w:ascii="Century Gothic" w:eastAsia="Century Gothic" w:hAnsi="Century Gothic" w:cs="Century Gothic"/>
                <w:color w:val="4A4A4A"/>
                <w:sz w:val="22"/>
                <w:szCs w:val="22"/>
              </w:rPr>
              <w:t> </w:t>
            </w:r>
            <w:r>
              <w:rPr>
                <w:rStyle w:val="span"/>
                <w:rFonts w:ascii="Century Gothic" w:eastAsia="Century Gothic" w:hAnsi="Century Gothic" w:cs="Century Gothic"/>
                <w:color w:val="4A4A4A"/>
                <w:sz w:val="22"/>
                <w:szCs w:val="22"/>
              </w:rPr>
              <w:t>|  </w:t>
            </w:r>
            <w:r>
              <w:rPr>
                <w:rStyle w:val="divdocumentdivnamecontact"/>
                <w:rFonts w:ascii="Century Gothic" w:eastAsia="Century Gothic" w:hAnsi="Century Gothic" w:cs="Century Gothic"/>
                <w:color w:val="4A4A4A"/>
                <w:sz w:val="22"/>
                <w:szCs w:val="22"/>
                <w:bdr w:val="none" w:sz="0" w:space="0" w:color="auto"/>
                <w:vertAlign w:val="baseline"/>
              </w:rPr>
              <w:t xml:space="preserve"> </w:t>
            </w:r>
            <w:r>
              <w:rPr>
                <w:rStyle w:val="span"/>
                <w:rFonts w:ascii="Century Gothic" w:eastAsia="Century Gothic" w:hAnsi="Century Gothic" w:cs="Century Gothic"/>
                <w:color w:val="4A4A4A"/>
                <w:sz w:val="22"/>
                <w:szCs w:val="22"/>
              </w:rPr>
              <w:t>07437611135</w:t>
            </w:r>
            <w:r>
              <w:rPr>
                <w:rStyle w:val="divdocumentdivnamecontact"/>
                <w:rFonts w:ascii="Century Gothic" w:eastAsia="Century Gothic" w:hAnsi="Century Gothic" w:cs="Century Gothic"/>
                <w:color w:val="4A4A4A"/>
                <w:sz w:val="22"/>
                <w:szCs w:val="22"/>
                <w:bdr w:val="none" w:sz="0" w:space="0" w:color="auto"/>
                <w:vertAlign w:val="baseline"/>
              </w:rPr>
              <w:t> </w:t>
            </w:r>
          </w:p>
          <w:p>
            <w:pPr>
              <w:pStyle w:val="documentzipsuffix"/>
              <w:pBdr>
                <w:top w:val="none" w:sz="0" w:space="0" w:color="auto"/>
                <w:left w:val="none" w:sz="0" w:space="0" w:color="auto"/>
                <w:bottom w:val="none" w:sz="0" w:space="0" w:color="auto"/>
                <w:right w:val="none" w:sz="0" w:space="0" w:color="auto"/>
              </w:pBdr>
              <w:spacing w:before="0" w:after="0" w:line="340" w:lineRule="atLeast"/>
              <w:ind w:left="0" w:right="0"/>
              <w:rPr>
                <w:rStyle w:val="divdocumentdivnamecontact"/>
                <w:rFonts w:ascii="Century Gothic" w:eastAsia="Century Gothic" w:hAnsi="Century Gothic" w:cs="Century Gothic"/>
                <w:color w:val="4A4A4A"/>
                <w:sz w:val="22"/>
                <w:szCs w:val="22"/>
                <w:bdr w:val="none" w:sz="0" w:space="0" w:color="auto"/>
                <w:vertAlign w:val="baseline"/>
              </w:rPr>
            </w:pPr>
            <w:r>
              <w:rPr>
                <w:rStyle w:val="span"/>
                <w:rFonts w:ascii="Century Gothic" w:eastAsia="Century Gothic" w:hAnsi="Century Gothic" w:cs="Century Gothic"/>
                <w:color w:val="4A4A4A"/>
                <w:sz w:val="22"/>
                <w:szCs w:val="22"/>
              </w:rPr>
              <w:t>19 Brookside</w:t>
            </w:r>
            <w:r>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Gosport</w:t>
            </w:r>
            <w:r>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Hampshire</w:t>
            </w:r>
            <w:r>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PO13 0YS</w:t>
            </w:r>
            <w:r>
              <w:rPr>
                <w:rStyle w:val="divdocumentdivnamecontact"/>
                <w:rFonts w:ascii="Century Gothic" w:eastAsia="Century Gothic" w:hAnsi="Century Gothic" w:cs="Century Gothic"/>
                <w:color w:val="4A4A4A"/>
                <w:sz w:val="22"/>
                <w:szCs w:val="22"/>
                <w:bdr w:val="none" w:sz="0" w:space="0" w:color="auto"/>
                <w:vertAlign w:val="baseline"/>
              </w:rPr>
              <w:t xml:space="preserve"> </w:t>
            </w:r>
          </w:p>
          <w:p>
            <w:pPr>
              <w:pStyle w:val="documentzipprefix"/>
              <w:pBdr>
                <w:top w:val="none" w:sz="0" w:space="0" w:color="auto"/>
                <w:left w:val="none" w:sz="0" w:space="0" w:color="auto"/>
                <w:bottom w:val="none" w:sz="0" w:space="0" w:color="auto"/>
                <w:right w:val="none" w:sz="0" w:space="0" w:color="auto"/>
              </w:pBdr>
              <w:spacing w:before="220" w:after="0" w:line="340" w:lineRule="atLeast"/>
              <w:ind w:left="0" w:right="0"/>
              <w:rPr>
                <w:rStyle w:val="divdocumentdivnamecontact"/>
                <w:rFonts w:ascii="Century Gothic" w:eastAsia="Century Gothic" w:hAnsi="Century Gothic" w:cs="Century Gothic"/>
                <w:vanish/>
                <w:color w:val="4A4A4A"/>
                <w:sz w:val="22"/>
                <w:szCs w:val="22"/>
                <w:bdr w:val="none" w:sz="0" w:space="0" w:color="auto"/>
                <w:vertAlign w:val="baseline"/>
              </w:rPr>
            </w:pPr>
            <w:r>
              <w:rPr>
                <w:rStyle w:val="span"/>
                <w:rFonts w:ascii="Century Gothic" w:eastAsia="Century Gothic" w:hAnsi="Century Gothic" w:cs="Century Gothic"/>
                <w:color w:val="4A4A4A"/>
                <w:sz w:val="22"/>
                <w:szCs w:val="22"/>
              </w:rPr>
              <w:t>19 Brookside</w:t>
            </w:r>
            <w:r>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PO13 0YS</w:t>
            </w:r>
            <w:r>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Gosport</w:t>
            </w:r>
            <w:r>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Hampshire</w:t>
            </w:r>
            <w:r>
              <w:rPr>
                <w:rStyle w:val="divdocumentdivnamecontact"/>
                <w:rFonts w:ascii="Century Gothic" w:eastAsia="Century Gothic" w:hAnsi="Century Gothic" w:cs="Century Gothic"/>
                <w:color w:val="4A4A4A"/>
                <w:sz w:val="22"/>
                <w:szCs w:val="22"/>
                <w:bdr w:val="none" w:sz="0" w:space="0" w:color="auto"/>
                <w:vertAlign w:val="baseline"/>
              </w:rPr>
              <w:t xml:space="preserve"> </w:t>
            </w:r>
          </w:p>
        </w:tc>
      </w:tr>
    </w:tbl>
    <w:p>
      <w:pPr>
        <w:rPr>
          <w:vanish/>
        </w:rPr>
      </w:pPr>
    </w:p>
    <w:tbl>
      <w:tblPr>
        <w:tblStyle w:val="divdocumentdivsectiontable"/>
        <w:tblW w:w="0" w:type="auto"/>
        <w:tblCellSpacing w:w="0" w:type="dxa"/>
        <w:shd w:val="clear" w:color="auto" w:fill="FFFFFF"/>
        <w:tblLayout w:type="fixed"/>
        <w:tblCellMar>
          <w:top w:w="0" w:type="dxa"/>
          <w:left w:w="0" w:type="dxa"/>
          <w:bottom w:w="0" w:type="dxa"/>
          <w:right w:w="0" w:type="dxa"/>
        </w:tblCellMar>
        <w:tblLook w:val="05E0"/>
      </w:tblPr>
      <w:tblGrid>
        <w:gridCol w:w="2800"/>
        <w:gridCol w:w="8106"/>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800" w:type="dxa"/>
            <w:noWrap w:val="0"/>
            <w:tcMar>
              <w:top w:w="400" w:type="dxa"/>
              <w:left w:w="0" w:type="dxa"/>
              <w:bottom w:w="0" w:type="dxa"/>
              <w:right w:w="0" w:type="dxa"/>
            </w:tcMar>
            <w:vAlign w:val="top"/>
            <w:hideMark/>
          </w:tcPr>
          <w:p>
            <w:pPr>
              <w:pStyle w:val="divdocumentdivsectiontitle"/>
              <w:pBdr>
                <w:top w:val="none" w:sz="0" w:space="0" w:color="auto"/>
                <w:left w:val="none" w:sz="0" w:space="5" w:color="auto"/>
                <w:bottom w:val="none" w:sz="0" w:space="0" w:color="auto"/>
                <w:right w:val="none" w:sz="0" w:space="5" w:color="auto"/>
              </w:pBdr>
              <w:spacing w:before="0" w:after="0"/>
              <w:ind w:left="100" w:right="600"/>
              <w:jc w:val="right"/>
              <w:rPr>
                <w:rStyle w:val="divheading"/>
                <w:rFonts w:ascii="Century Gothic" w:eastAsia="Century Gothic" w:hAnsi="Century Gothic" w:cs="Century Gothic"/>
                <w:b/>
                <w:bCs/>
                <w:caps/>
                <w:color w:val="2A5978"/>
                <w:spacing w:val="10"/>
                <w:sz w:val="22"/>
                <w:szCs w:val="22"/>
                <w:bdr w:val="none" w:sz="0" w:space="0" w:color="auto"/>
                <w:vertAlign w:val="baseline"/>
              </w:rPr>
            </w:pPr>
            <w:r>
              <w:rPr>
                <w:rStyle w:val="divheading"/>
                <w:rFonts w:ascii="Century Gothic" w:eastAsia="Century Gothic" w:hAnsi="Century Gothic" w:cs="Century Gothic"/>
                <w:b/>
                <w:bCs/>
                <w:sz w:val="22"/>
                <w:szCs w:val="22"/>
                <w:bdr w:val="none" w:sz="0" w:space="0" w:color="auto"/>
                <w:vertAlign w:val="baseline"/>
              </w:rPr>
              <w:t>Professional summary</w:t>
            </w:r>
          </w:p>
        </w:tc>
        <w:tc>
          <w:tcPr>
            <w:tcW w:w="8106" w:type="dxa"/>
            <w:noWrap w:val="0"/>
            <w:tcMar>
              <w:top w:w="4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tc>
      </w:tr>
    </w:tbl>
    <w:p>
      <w:pPr>
        <w:rPr>
          <w:vanish/>
        </w:rPr>
      </w:pPr>
    </w:p>
    <w:tbl>
      <w:tblPr>
        <w:tblStyle w:val="divdocumentdivsectiontable"/>
        <w:tblW w:w="0" w:type="auto"/>
        <w:tblCellSpacing w:w="0" w:type="dxa"/>
        <w:shd w:val="clear" w:color="auto" w:fill="FFFFFF"/>
        <w:tblLayout w:type="fixed"/>
        <w:tblCellMar>
          <w:top w:w="0" w:type="dxa"/>
          <w:left w:w="0" w:type="dxa"/>
          <w:bottom w:w="0" w:type="dxa"/>
          <w:right w:w="0" w:type="dxa"/>
        </w:tblCellMar>
        <w:tblLook w:val="05E0"/>
      </w:tblPr>
      <w:tblGrid>
        <w:gridCol w:w="2800"/>
        <w:gridCol w:w="8106"/>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800" w:type="dxa"/>
            <w:noWrap w:val="0"/>
            <w:tcMar>
              <w:top w:w="400" w:type="dxa"/>
              <w:left w:w="0" w:type="dxa"/>
              <w:bottom w:w="0" w:type="dxa"/>
              <w:right w:w="0" w:type="dxa"/>
            </w:tcMar>
            <w:vAlign w:val="top"/>
            <w:hideMark/>
          </w:tcPr>
          <w:p>
            <w:pPr>
              <w:pStyle w:val="divdocumentdivsectiontitle"/>
              <w:pBdr>
                <w:top w:val="none" w:sz="0" w:space="0" w:color="auto"/>
                <w:left w:val="none" w:sz="0" w:space="5" w:color="auto"/>
                <w:bottom w:val="none" w:sz="0" w:space="0" w:color="auto"/>
                <w:right w:val="none" w:sz="0" w:space="5" w:color="auto"/>
              </w:pBdr>
              <w:spacing w:before="0" w:after="0"/>
              <w:ind w:left="100" w:right="600"/>
              <w:jc w:val="right"/>
              <w:rPr>
                <w:rStyle w:val="divheading"/>
                <w:rFonts w:ascii="Century Gothic" w:eastAsia="Century Gothic" w:hAnsi="Century Gothic" w:cs="Century Gothic"/>
                <w:b/>
                <w:bCs/>
                <w:caps/>
                <w:color w:val="2A5978"/>
                <w:spacing w:val="10"/>
                <w:sz w:val="22"/>
                <w:szCs w:val="22"/>
                <w:bdr w:val="none" w:sz="0" w:space="0" w:color="auto"/>
                <w:vertAlign w:val="baseline"/>
              </w:rPr>
            </w:pPr>
            <w:r>
              <w:rPr>
                <w:rStyle w:val="divheading"/>
                <w:rFonts w:ascii="Century Gothic" w:eastAsia="Century Gothic" w:hAnsi="Century Gothic" w:cs="Century Gothic"/>
                <w:b/>
                <w:bCs/>
                <w:sz w:val="22"/>
                <w:szCs w:val="22"/>
                <w:bdr w:val="none" w:sz="0" w:space="0" w:color="auto"/>
                <w:vertAlign w:val="baseline"/>
              </w:rPr>
              <w:t>Work history</w:t>
            </w:r>
          </w:p>
        </w:tc>
        <w:tc>
          <w:tcPr>
            <w:tcW w:w="8106" w:type="dxa"/>
            <w:noWrap w:val="0"/>
            <w:tcMar>
              <w:top w:w="400" w:type="dxa"/>
              <w:left w:w="0" w:type="dxa"/>
              <w:bottom w:w="0" w:type="dxa"/>
              <w:right w:w="0" w:type="dxa"/>
            </w:tcMar>
            <w:vAlign w:val="top"/>
            <w:hideMark/>
          </w:tcPr>
          <w:p>
            <w:pPr>
              <w:pStyle w:val="paddedblockline"/>
              <w:pBdr>
                <w:top w:val="none" w:sz="0" w:space="0"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Environmental Control Adviser</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Biffa</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South East</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08/2020</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Current</w:t>
            </w:r>
            <w:r>
              <w:rPr>
                <w:rStyle w:val="datesWrapper"/>
                <w:rFonts w:ascii="Century Gothic" w:eastAsia="Century Gothic" w:hAnsi="Century Gothic" w:cs="Century Gothic"/>
                <w:color w:val="494C4E"/>
                <w:sz w:val="22"/>
                <w:szCs w:val="22"/>
              </w:rPr>
              <w:t xml:space="preserve">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Presented reports to interested groups or stakeholders and fielded questions.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Inspected work environments for conformance with established safety rules.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Created financial reports to analyse trends and identify efficiencies.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Post Person</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Royal Mail Delivery Office</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Fareham</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Hampshire</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07/2018</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08/2020</w:t>
            </w:r>
            <w:r>
              <w:rPr>
                <w:rStyle w:val="datesWrapper"/>
                <w:rFonts w:ascii="Century Gothic" w:eastAsia="Century Gothic" w:hAnsi="Century Gothic" w:cs="Century Gothic"/>
                <w:color w:val="494C4E"/>
                <w:sz w:val="22"/>
                <w:szCs w:val="22"/>
              </w:rPr>
              <w:t xml:space="preserve">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Secured customer signatures for special deliveries using PDA device.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Managed mislabelled and returned post in accordance with company policy.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Collected mail from post boxes, post offices and businesses as per agreements.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Lead Landfill Gas Technician</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Biffa</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South East</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11/2016</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06/2018</w:t>
            </w:r>
            <w:r>
              <w:rPr>
                <w:rStyle w:val="datesWrapper"/>
                <w:rFonts w:ascii="Century Gothic" w:eastAsia="Century Gothic" w:hAnsi="Century Gothic" w:cs="Century Gothic"/>
                <w:color w:val="494C4E"/>
                <w:sz w:val="22"/>
                <w:szCs w:val="22"/>
              </w:rPr>
              <w:t xml:space="preserve"> </w:t>
            </w:r>
          </w:p>
          <w:p>
            <w:pPr>
              <w:pStyle w:val="divdocumentulli"/>
              <w:numPr>
                <w:ilvl w:val="0"/>
                <w:numId w:val="3"/>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Supported Regional Controller with daily operational functions. </w:t>
            </w:r>
          </w:p>
          <w:p>
            <w:pPr>
              <w:pStyle w:val="divdocumentulli"/>
              <w:numPr>
                <w:ilvl w:val="0"/>
                <w:numId w:val="3"/>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Landfill Gas Technician</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Biffa</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South East</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08/2016</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11/2016</w:t>
            </w:r>
            <w:r>
              <w:rPr>
                <w:rStyle w:val="datesWrapper"/>
                <w:rFonts w:ascii="Century Gothic" w:eastAsia="Century Gothic" w:hAnsi="Century Gothic" w:cs="Century Gothic"/>
                <w:color w:val="494C4E"/>
                <w:sz w:val="22"/>
                <w:szCs w:val="22"/>
              </w:rPr>
              <w:t xml:space="preserve">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Assumed ownership of several Gas Utilisation Plants.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Ensured continued adherence to health and safety standards, minimizing risk and enhancing productivity levels.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Auditing Technician</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Viridor</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South East</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05/2015</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06/2016</w:t>
            </w:r>
            <w:r>
              <w:rPr>
                <w:rStyle w:val="datesWrapper"/>
                <w:rFonts w:ascii="Century Gothic" w:eastAsia="Century Gothic" w:hAnsi="Century Gothic" w:cs="Century Gothic"/>
                <w:color w:val="494C4E"/>
                <w:sz w:val="22"/>
                <w:szCs w:val="22"/>
              </w:rPr>
              <w:t xml:space="preserve"> </w:t>
            </w:r>
          </w:p>
          <w:p>
            <w:pPr>
              <w:pStyle w:val="divdocumentulli"/>
              <w:numPr>
                <w:ilvl w:val="0"/>
                <w:numId w:val="5"/>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Managed end-to-end audit process from scoping to fieldwork and report writing. </w:t>
            </w:r>
          </w:p>
          <w:p>
            <w:pPr>
              <w:pStyle w:val="divdocumentulli"/>
              <w:numPr>
                <w:ilvl w:val="0"/>
                <w:numId w:val="5"/>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Coordinated resources and reporting within virtual team setting. </w:t>
            </w:r>
          </w:p>
          <w:p>
            <w:pPr>
              <w:pStyle w:val="divdocumentulli"/>
              <w:numPr>
                <w:ilvl w:val="0"/>
                <w:numId w:val="5"/>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Coached internal audit team to achieve targets and fulfil deadlines.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Lead Landfill Gas Technician</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Viridor</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South East</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09/2008</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11/2014</w:t>
            </w:r>
            <w:r>
              <w:rPr>
                <w:rStyle w:val="datesWrapper"/>
                <w:rFonts w:ascii="Century Gothic" w:eastAsia="Century Gothic" w:hAnsi="Century Gothic" w:cs="Century Gothic"/>
                <w:color w:val="494C4E"/>
                <w:sz w:val="22"/>
                <w:szCs w:val="22"/>
              </w:rPr>
              <w:t xml:space="preserve">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Effectively monitor, control and report on spend.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jobtitle"/>
                <w:rFonts w:ascii="Century Gothic" w:eastAsia="Century Gothic" w:hAnsi="Century Gothic" w:cs="Century Gothic"/>
                <w:color w:val="494C4E"/>
                <w:sz w:val="22"/>
                <w:szCs w:val="22"/>
              </w:rPr>
              <w:t>Landfill Gas Technician</w:t>
            </w:r>
            <w:r>
              <w:rPr>
                <w:rStyle w:val="span"/>
                <w:rFonts w:ascii="Century Gothic" w:eastAsia="Century Gothic" w:hAnsi="Century Gothic" w:cs="Century Gothic"/>
                <w:color w:val="494C4E"/>
                <w:sz w:val="22"/>
                <w:szCs w:val="22"/>
              </w:rPr>
              <w:t>  |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Viridor</w:t>
            </w:r>
            <w:r>
              <w:rPr>
                <w:rStyle w:val="span"/>
                <w:rFonts w:ascii="Century Gothic" w:eastAsia="Century Gothic" w:hAnsi="Century Gothic" w:cs="Century Gothic"/>
                <w:color w:val="494C4E"/>
                <w:sz w:val="22"/>
                <w:szCs w:val="22"/>
              </w:rPr>
              <w:t xml:space="preserve"> -</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span"/>
                <w:rFonts w:ascii="Century Gothic" w:eastAsia="Century Gothic" w:hAnsi="Century Gothic" w:cs="Century Gothic"/>
                <w:color w:val="494C4E"/>
                <w:sz w:val="22"/>
                <w:szCs w:val="22"/>
              </w:rPr>
              <w:t>South East</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03/2005</w:t>
            </w:r>
            <w:r>
              <w:rPr>
                <w:rStyle w:val="span"/>
                <w:rFonts w:ascii="Century Gothic" w:eastAsia="Century Gothic" w:hAnsi="Century Gothic" w:cs="Century Gothic"/>
                <w:color w:val="494C4E"/>
                <w:sz w:val="22"/>
                <w:szCs w:val="22"/>
              </w:rPr>
              <w:t xml:space="preserve"> - </w:t>
            </w:r>
            <w:r>
              <w:rPr>
                <w:rStyle w:val="jobdates"/>
                <w:rFonts w:ascii="Century Gothic" w:eastAsia="Century Gothic" w:hAnsi="Century Gothic" w:cs="Century Gothic"/>
                <w:color w:val="494C4E"/>
                <w:sz w:val="22"/>
                <w:szCs w:val="22"/>
              </w:rPr>
              <w:t>09/2008</w:t>
            </w:r>
            <w:r>
              <w:rPr>
                <w:rStyle w:val="datesWrapper"/>
                <w:rFonts w:ascii="Century Gothic" w:eastAsia="Century Gothic" w:hAnsi="Century Gothic" w:cs="Century Gothic"/>
                <w:color w:val="494C4E"/>
                <w:sz w:val="22"/>
                <w:szCs w:val="22"/>
              </w:rPr>
              <w:t xml:space="preserve">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Identified issues, analyzed information and provided solutions to problems.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Maintained strict site compliance with current safety legislation.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280" w:lineRule="atLeast"/>
              <w:ind w:left="660" w:right="0" w:hanging="361"/>
              <w:rPr>
                <w:rStyle w:val="span"/>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bdr w:val="none" w:sz="0" w:space="0" w:color="auto"/>
                <w:vertAlign w:val="baseline"/>
              </w:rPr>
              <w:t xml:space="preserve">Devised tactical programmes of work to meet construction requirements. </w:t>
            </w:r>
          </w:p>
        </w:tc>
      </w:tr>
    </w:tbl>
    <w:p>
      <w:pPr>
        <w:rPr>
          <w:vanish/>
        </w:rPr>
      </w:pPr>
    </w:p>
    <w:tbl>
      <w:tblPr>
        <w:tblStyle w:val="divdocumentdivsectiontable"/>
        <w:tblW w:w="0" w:type="auto"/>
        <w:tblCellSpacing w:w="0" w:type="dxa"/>
        <w:shd w:val="clear" w:color="auto" w:fill="FFFFFF"/>
        <w:tblLayout w:type="fixed"/>
        <w:tblCellMar>
          <w:top w:w="0" w:type="dxa"/>
          <w:left w:w="0" w:type="dxa"/>
          <w:bottom w:w="0" w:type="dxa"/>
          <w:right w:w="0" w:type="dxa"/>
        </w:tblCellMar>
        <w:tblLook w:val="05E0"/>
      </w:tblPr>
      <w:tblGrid>
        <w:gridCol w:w="2800"/>
        <w:gridCol w:w="8106"/>
      </w:tblGrid>
      <w:tr>
        <w:tblPrEx>
          <w:tblW w:w="0" w:type="auto"/>
          <w:tblCellSpacing w:w="0" w:type="dxa"/>
          <w:shd w:val="clear" w:color="auto" w:fill="FFFFFF"/>
          <w:tblLayout w:type="fixed"/>
          <w:tblCellMar>
            <w:top w:w="0" w:type="dxa"/>
            <w:left w:w="0" w:type="dxa"/>
            <w:bottom w:w="0" w:type="dxa"/>
            <w:right w:w="0" w:type="dxa"/>
          </w:tblCellMar>
          <w:tblLook w:val="05E0"/>
        </w:tblPrEx>
        <w:trPr>
          <w:hidden/>
          <w:tblCellSpacing w:w="0" w:type="dxa"/>
        </w:trPr>
        <w:tc>
          <w:tcPr>
            <w:tcW w:w="2800" w:type="dxa"/>
            <w:noWrap w:val="0"/>
            <w:tcMar>
              <w:top w:w="400" w:type="dxa"/>
              <w:left w:w="0" w:type="dxa"/>
              <w:bottom w:w="0" w:type="dxa"/>
              <w:right w:w="0" w:type="dxa"/>
            </w:tcMar>
            <w:vAlign w:val="top"/>
            <w:hideMark/>
          </w:tcPr>
          <w:p>
            <w:pPr>
              <w:pStyle w:val="divdocumentdivsectiontitle"/>
              <w:pBdr>
                <w:top w:val="none" w:sz="0" w:space="0" w:color="auto"/>
                <w:left w:val="none" w:sz="0" w:space="5" w:color="auto"/>
                <w:bottom w:val="none" w:sz="0" w:space="0" w:color="auto"/>
                <w:right w:val="none" w:sz="0" w:space="5" w:color="auto"/>
              </w:pBdr>
              <w:spacing w:before="0" w:after="0"/>
              <w:ind w:left="100" w:right="600"/>
              <w:jc w:val="right"/>
              <w:rPr>
                <w:rStyle w:val="divheading"/>
                <w:rFonts w:ascii="Century Gothic" w:eastAsia="Century Gothic" w:hAnsi="Century Gothic" w:cs="Century Gothic"/>
                <w:b/>
                <w:bCs/>
                <w:caps/>
                <w:color w:val="2A5978"/>
                <w:spacing w:val="10"/>
                <w:sz w:val="22"/>
                <w:szCs w:val="22"/>
                <w:bdr w:val="none" w:sz="0" w:space="0" w:color="auto"/>
                <w:vertAlign w:val="baseline"/>
              </w:rPr>
            </w:pPr>
            <w:r>
              <w:rPr>
                <w:rStyle w:val="divheading"/>
                <w:rFonts w:ascii="Century Gothic" w:eastAsia="Century Gothic" w:hAnsi="Century Gothic" w:cs="Century Gothic"/>
                <w:b/>
                <w:bCs/>
                <w:sz w:val="22"/>
                <w:szCs w:val="22"/>
                <w:bdr w:val="none" w:sz="0" w:space="0" w:color="auto"/>
                <w:vertAlign w:val="baseline"/>
              </w:rPr>
              <w:t>Skills</w:t>
            </w:r>
          </w:p>
        </w:tc>
        <w:tc>
          <w:tcPr>
            <w:tcW w:w="8106" w:type="dxa"/>
            <w:noWrap w:val="0"/>
            <w:tcMar>
              <w:top w:w="400" w:type="dxa"/>
              <w:left w:w="0" w:type="dxa"/>
              <w:bottom w:w="0" w:type="dxa"/>
              <w:right w:w="0" w:type="dxa"/>
            </w:tcMar>
            <w:vAlign w:val="top"/>
            <w:hideMark/>
          </w:tcPr>
          <w:tbl>
            <w:tblPr>
              <w:tblStyle w:val="divdocumenttable"/>
              <w:tblW w:w="0" w:type="auto"/>
              <w:tblLayout w:type="fixed"/>
              <w:tblCellMar>
                <w:top w:w="0" w:type="dxa"/>
                <w:left w:w="0" w:type="dxa"/>
                <w:bottom w:w="0" w:type="dxa"/>
                <w:right w:w="0" w:type="dxa"/>
              </w:tblCellMar>
              <w:tblLook w:val="05E0"/>
            </w:tblPr>
            <w:tblGrid>
              <w:gridCol w:w="4053"/>
              <w:gridCol w:w="4053"/>
            </w:tblGrid>
            <w:tr>
              <w:tblPrEx>
                <w:tblW w:w="0" w:type="auto"/>
                <w:tblLayout w:type="fixed"/>
                <w:tblCellMar>
                  <w:top w:w="0" w:type="dxa"/>
                  <w:left w:w="0" w:type="dxa"/>
                  <w:bottom w:w="0" w:type="dxa"/>
                  <w:right w:w="0" w:type="dxa"/>
                </w:tblCellMar>
                <w:tblLook w:val="05E0"/>
              </w:tblPrEx>
              <w:tc>
                <w:tcPr>
                  <w:tcW w:w="4053" w:type="dxa"/>
                  <w:noWrap w:val="0"/>
                  <w:tcMar>
                    <w:top w:w="5" w:type="dxa"/>
                    <w:left w:w="5" w:type="dxa"/>
                    <w:bottom w:w="5" w:type="dxa"/>
                    <w:right w:w="5" w:type="dxa"/>
                  </w:tcMar>
                  <w:vAlign w:val="top"/>
                  <w:hideMark/>
                </w:tcPr>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Data collection and analysis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Target-driven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Excel expertise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Processes and procedures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Business administration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Team supervision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Environmental knowledge </w:t>
                  </w:r>
                </w:p>
                <w:p>
                  <w:pPr>
                    <w:pStyle w:val="divdocumentulli"/>
                    <w:numPr>
                      <w:ilvl w:val="0"/>
                      <w:numId w:val="8"/>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Report writing </w:t>
                  </w:r>
                </w:p>
              </w:tc>
              <w:tc>
                <w:tcPr>
                  <w:tcW w:w="4053" w:type="dxa"/>
                  <w:noWrap w:val="0"/>
                  <w:tcMar>
                    <w:top w:w="5" w:type="dxa"/>
                    <w:left w:w="5" w:type="dxa"/>
                    <w:bottom w:w="5" w:type="dxa"/>
                    <w:right w:w="5" w:type="dxa"/>
                  </w:tcMar>
                  <w:vAlign w:val="top"/>
                  <w:hideMark/>
                </w:tcPr>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Researching </w:t>
                  </w:r>
                </w:p>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Data management </w:t>
                  </w:r>
                </w:p>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Data reporting </w:t>
                  </w:r>
                </w:p>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Regulatory compliance </w:t>
                  </w:r>
                </w:p>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Water sampling </w:t>
                  </w:r>
                </w:p>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Field data collection </w:t>
                  </w:r>
                </w:p>
                <w:p>
                  <w:pPr>
                    <w:pStyle w:val="divdocumentulli"/>
                    <w:numPr>
                      <w:ilvl w:val="0"/>
                      <w:numId w:val="9"/>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CMMS </w:t>
                  </w:r>
                </w:p>
              </w:tc>
            </w:tr>
          </w:tbl>
          <w:p>
            <w:pPr>
              <w:pStyle w:val="divParagraph"/>
              <w:pBdr>
                <w:top w:val="none" w:sz="0" w:space="0" w:color="auto"/>
                <w:left w:val="none" w:sz="0" w:space="0" w:color="auto"/>
                <w:bottom w:val="none" w:sz="0" w:space="0" w:color="auto"/>
                <w:right w:val="none" w:sz="0" w:space="0" w:color="auto"/>
              </w:pBdr>
              <w:spacing w:before="0" w:line="280" w:lineRule="atLeast"/>
              <w:ind w:left="0" w:right="0"/>
              <w:rPr>
                <w:rStyle w:val="divsectionbody"/>
                <w:rFonts w:ascii="Century Gothic" w:eastAsia="Century Gothic" w:hAnsi="Century Gothic" w:cs="Century Gothic"/>
                <w:vanish/>
                <w:color w:val="494C4E"/>
                <w:sz w:val="22"/>
                <w:szCs w:val="22"/>
                <w:bdr w:val="none" w:sz="0" w:space="0" w:color="auto"/>
                <w:vertAlign w:val="baseline"/>
              </w:rPr>
            </w:pPr>
          </w:p>
        </w:tc>
      </w:tr>
    </w:tbl>
    <w:p>
      <w:pPr>
        <w:rPr>
          <w:vanish/>
        </w:rPr>
      </w:pPr>
    </w:p>
    <w:tbl>
      <w:tblPr>
        <w:tblStyle w:val="divdocumentdivsectiontable"/>
        <w:tblW w:w="0" w:type="auto"/>
        <w:tblCellSpacing w:w="0" w:type="dxa"/>
        <w:shd w:val="clear" w:color="auto" w:fill="FFFFFF"/>
        <w:tblLayout w:type="fixed"/>
        <w:tblCellMar>
          <w:top w:w="0" w:type="dxa"/>
          <w:left w:w="0" w:type="dxa"/>
          <w:bottom w:w="0" w:type="dxa"/>
          <w:right w:w="0" w:type="dxa"/>
        </w:tblCellMar>
        <w:tblLook w:val="05E0"/>
      </w:tblPr>
      <w:tblGrid>
        <w:gridCol w:w="2800"/>
        <w:gridCol w:w="8106"/>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800" w:type="dxa"/>
            <w:noWrap w:val="0"/>
            <w:tcMar>
              <w:top w:w="400" w:type="dxa"/>
              <w:left w:w="0" w:type="dxa"/>
              <w:bottom w:w="0" w:type="dxa"/>
              <w:right w:w="0" w:type="dxa"/>
            </w:tcMar>
            <w:vAlign w:val="top"/>
            <w:hideMark/>
          </w:tcPr>
          <w:p>
            <w:pPr>
              <w:pStyle w:val="divdocumentdivsectiontitle"/>
              <w:pBdr>
                <w:top w:val="none" w:sz="0" w:space="0" w:color="auto"/>
                <w:left w:val="none" w:sz="0" w:space="5" w:color="auto"/>
                <w:bottom w:val="none" w:sz="0" w:space="0" w:color="auto"/>
                <w:right w:val="none" w:sz="0" w:space="5" w:color="auto"/>
              </w:pBdr>
              <w:spacing w:before="0" w:after="0"/>
              <w:ind w:left="100" w:right="600"/>
              <w:jc w:val="right"/>
              <w:rPr>
                <w:rStyle w:val="divheading"/>
                <w:rFonts w:ascii="Century Gothic" w:eastAsia="Century Gothic" w:hAnsi="Century Gothic" w:cs="Century Gothic"/>
                <w:b/>
                <w:bCs/>
                <w:caps/>
                <w:color w:val="2A5978"/>
                <w:spacing w:val="10"/>
                <w:sz w:val="22"/>
                <w:szCs w:val="22"/>
                <w:bdr w:val="none" w:sz="0" w:space="0" w:color="auto"/>
                <w:vertAlign w:val="baseline"/>
              </w:rPr>
            </w:pPr>
            <w:r>
              <w:rPr>
                <w:rStyle w:val="divheading"/>
                <w:rFonts w:ascii="Century Gothic" w:eastAsia="Century Gothic" w:hAnsi="Century Gothic" w:cs="Century Gothic"/>
                <w:b/>
                <w:bCs/>
                <w:sz w:val="22"/>
                <w:szCs w:val="22"/>
                <w:bdr w:val="none" w:sz="0" w:space="0" w:color="auto"/>
                <w:vertAlign w:val="baseline"/>
              </w:rPr>
              <w:t>Education</w:t>
            </w:r>
          </w:p>
        </w:tc>
        <w:tc>
          <w:tcPr>
            <w:tcW w:w="8106" w:type="dxa"/>
            <w:noWrap w:val="0"/>
            <w:tcMar>
              <w:top w:w="400" w:type="dxa"/>
              <w:left w:w="0" w:type="dxa"/>
              <w:bottom w:w="0" w:type="dxa"/>
              <w:right w:w="0" w:type="dxa"/>
            </w:tcMar>
            <w:vAlign w:val="top"/>
            <w:hideMark/>
          </w:tcPr>
          <w:p>
            <w:pPr>
              <w:pStyle w:val="paddedblockline"/>
              <w:pBdr>
                <w:top w:val="none" w:sz="0" w:space="0"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rPr>
              <w:t>London Learning Consortium</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Online</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2017</w:t>
            </w:r>
            <w:r>
              <w:rPr>
                <w:rStyle w:val="span"/>
                <w:rFonts w:ascii="Century Gothic" w:eastAsia="Century Gothic" w:hAnsi="Century Gothic" w:cs="Century Gothic"/>
                <w:color w:val="494C4E"/>
                <w:sz w:val="22"/>
                <w:szCs w:val="22"/>
              </w:rPr>
              <w:t xml:space="preserve"> </w:t>
            </w:r>
          </w:p>
          <w:p>
            <w:pPr>
              <w:pStyle w:val="paddedblockline"/>
              <w:pBdr>
                <w:top w:val="none" w:sz="0" w:space="0" w:color="auto"/>
                <w:left w:val="none" w:sz="0" w:space="0" w:color="auto"/>
                <w:bottom w:val="single" w:sz="40" w:space="0" w:color="FFFFFF"/>
                <w:right w:val="none" w:sz="0" w:space="0" w:color="auto"/>
              </w:pBdr>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degree"/>
                <w:rFonts w:ascii="Century Gothic" w:eastAsia="Century Gothic" w:hAnsi="Century Gothic" w:cs="Century Gothic"/>
                <w:color w:val="494C4E"/>
                <w:sz w:val="22"/>
                <w:szCs w:val="22"/>
              </w:rPr>
              <w:t>NCFE Level 2</w:t>
            </w:r>
            <w:r>
              <w:rPr>
                <w:rStyle w:val="documentbeforecolonspace"/>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 xml:space="preserve">Lean Organisational Management Techniques </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rPr>
              <w:t>Northampton University</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Northampton</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2013</w:t>
            </w:r>
            <w:r>
              <w:rPr>
                <w:rStyle w:val="span"/>
                <w:rFonts w:ascii="Century Gothic" w:eastAsia="Century Gothic" w:hAnsi="Century Gothic" w:cs="Century Gothic"/>
                <w:color w:val="494C4E"/>
                <w:sz w:val="22"/>
                <w:szCs w:val="22"/>
              </w:rPr>
              <w:t xml:space="preserve"> </w:t>
            </w:r>
          </w:p>
          <w:p>
            <w:pPr>
              <w:pStyle w:val="paddedblockline"/>
              <w:pBdr>
                <w:top w:val="none" w:sz="0" w:space="0" w:color="auto"/>
                <w:left w:val="none" w:sz="0" w:space="0" w:color="auto"/>
                <w:bottom w:val="single" w:sz="40" w:space="0" w:color="FFFFFF"/>
                <w:right w:val="none" w:sz="0" w:space="0" w:color="auto"/>
              </w:pBdr>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degree"/>
                <w:rFonts w:ascii="Century Gothic" w:eastAsia="Century Gothic" w:hAnsi="Century Gothic" w:cs="Century Gothic"/>
                <w:color w:val="494C4E"/>
                <w:sz w:val="22"/>
                <w:szCs w:val="22"/>
              </w:rPr>
              <w:t>Higher National Certificate</w:t>
            </w:r>
            <w:r>
              <w:rPr>
                <w:rStyle w:val="documentbeforecolonspace"/>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Wastes Management</w:t>
            </w:r>
          </w:p>
          <w:p>
            <w:pPr>
              <w:pStyle w:val="paddedblockline"/>
              <w:pBdr>
                <w:top w:val="none" w:sz="0" w:space="15" w:color="auto"/>
                <w:left w:val="none" w:sz="0" w:space="0" w:color="auto"/>
                <w:bottom w:val="single" w:sz="40" w:space="0" w:color="FFFFFF"/>
                <w:right w:val="none" w:sz="0" w:space="0" w:color="auto"/>
              </w:pBdr>
              <w:tabs>
                <w:tab w:val="right" w:pos="8086"/>
              </w:tabs>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span"/>
                <w:rFonts w:ascii="Century Gothic" w:eastAsia="Century Gothic" w:hAnsi="Century Gothic" w:cs="Century Gothic"/>
                <w:color w:val="494C4E"/>
                <w:sz w:val="22"/>
                <w:szCs w:val="22"/>
              </w:rPr>
              <w:t>Hillview High</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Pretoria</w:t>
            </w:r>
            <w:r>
              <w:rPr>
                <w:rStyle w:val="divsectionbody"/>
                <w:rFonts w:ascii="Century Gothic" w:eastAsia="Century Gothic" w:hAnsi="Century Gothic" w:cs="Century Gothic"/>
                <w:color w:val="494C4E"/>
                <w:sz w:val="22"/>
                <w:szCs w:val="22"/>
                <w:bdr w:val="none" w:sz="0" w:space="0" w:color="auto"/>
                <w:vertAlign w:val="baseline"/>
              </w:rPr>
              <w:t xml:space="preserve"> </w:t>
            </w:r>
            <w:r>
              <w:rPr>
                <w:rStyle w:val="datesWrapper"/>
                <w:rFonts w:ascii="Century Gothic" w:eastAsia="Century Gothic" w:hAnsi="Century Gothic" w:cs="Century Gothic"/>
                <w:color w:val="494C4E"/>
                <w:sz w:val="22"/>
                <w:szCs w:val="22"/>
              </w:rPr>
              <w:tab/>
            </w:r>
            <w:r>
              <w:rPr>
                <w:rStyle w:val="datesWrapper"/>
                <w:rFonts w:ascii="Century Gothic" w:eastAsia="Century Gothic" w:hAnsi="Century Gothic" w:cs="Century Gothic"/>
                <w:color w:val="494C4E"/>
                <w:sz w:val="22"/>
                <w:szCs w:val="22"/>
              </w:rPr>
              <w:t xml:space="preserve"> </w:t>
            </w:r>
            <w:r>
              <w:rPr>
                <w:rStyle w:val="jobdates"/>
                <w:rFonts w:ascii="Century Gothic" w:eastAsia="Century Gothic" w:hAnsi="Century Gothic" w:cs="Century Gothic"/>
                <w:color w:val="494C4E"/>
                <w:sz w:val="22"/>
                <w:szCs w:val="22"/>
              </w:rPr>
              <w:t>1998</w:t>
            </w:r>
            <w:r>
              <w:rPr>
                <w:rStyle w:val="span"/>
                <w:rFonts w:ascii="Century Gothic" w:eastAsia="Century Gothic" w:hAnsi="Century Gothic" w:cs="Century Gothic"/>
                <w:color w:val="494C4E"/>
                <w:sz w:val="22"/>
                <w:szCs w:val="22"/>
              </w:rPr>
              <w:t xml:space="preserve"> </w:t>
            </w:r>
          </w:p>
          <w:p>
            <w:pPr>
              <w:pStyle w:val="paddedblockline"/>
              <w:pBdr>
                <w:top w:val="none" w:sz="0" w:space="0" w:color="auto"/>
                <w:left w:val="none" w:sz="0" w:space="0" w:color="auto"/>
                <w:bottom w:val="single" w:sz="40" w:space="0" w:color="FFFFFF"/>
                <w:right w:val="none" w:sz="0" w:space="0" w:color="auto"/>
              </w:pBdr>
              <w:spacing w:before="0" w:after="0" w:line="280" w:lineRule="atLeast"/>
              <w:ind w:left="0" w:right="0"/>
              <w:jc w:val="left"/>
              <w:rPr>
                <w:rStyle w:val="divsectionbody"/>
                <w:rFonts w:ascii="Century Gothic" w:eastAsia="Century Gothic" w:hAnsi="Century Gothic" w:cs="Century Gothic"/>
                <w:color w:val="494C4E"/>
                <w:sz w:val="22"/>
                <w:szCs w:val="22"/>
                <w:bdr w:val="none" w:sz="0" w:space="0" w:color="auto"/>
                <w:vertAlign w:val="baseline"/>
              </w:rPr>
            </w:pPr>
            <w:r>
              <w:rPr>
                <w:rStyle w:val="degree"/>
                <w:rFonts w:ascii="Century Gothic" w:eastAsia="Century Gothic" w:hAnsi="Century Gothic" w:cs="Century Gothic"/>
                <w:color w:val="494C4E"/>
                <w:sz w:val="22"/>
                <w:szCs w:val="22"/>
              </w:rPr>
              <w:t>GCSEs</w:t>
            </w:r>
            <w:r>
              <w:rPr>
                <w:rStyle w:val="documentbeforecolonspace"/>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 xml:space="preserve">: </w:t>
            </w:r>
            <w:r>
              <w:rPr>
                <w:rStyle w:val="span"/>
                <w:rFonts w:ascii="Century Gothic" w:eastAsia="Century Gothic" w:hAnsi="Century Gothic" w:cs="Century Gothic"/>
                <w:color w:val="494C4E"/>
                <w:sz w:val="22"/>
                <w:szCs w:val="22"/>
              </w:rPr>
              <w:t>GCSEs</w:t>
            </w:r>
          </w:p>
        </w:tc>
      </w:tr>
    </w:tbl>
    <w:p>
      <w:pPr>
        <w:rPr>
          <w:vanish/>
        </w:rPr>
      </w:pPr>
    </w:p>
    <w:tbl>
      <w:tblPr>
        <w:tblStyle w:val="divdocumentdivsectiontable"/>
        <w:tblW w:w="0" w:type="auto"/>
        <w:tblCellSpacing w:w="0" w:type="dxa"/>
        <w:shd w:val="clear" w:color="auto" w:fill="FFFFFF"/>
        <w:tblLayout w:type="fixed"/>
        <w:tblCellMar>
          <w:top w:w="0" w:type="dxa"/>
          <w:left w:w="0" w:type="dxa"/>
          <w:bottom w:w="0" w:type="dxa"/>
          <w:right w:w="0" w:type="dxa"/>
        </w:tblCellMar>
        <w:tblLook w:val="05E0"/>
      </w:tblPr>
      <w:tblGrid>
        <w:gridCol w:w="2800"/>
        <w:gridCol w:w="8106"/>
      </w:tblGrid>
      <w:tr>
        <w:tblPrEx>
          <w:tblW w:w="0" w:type="auto"/>
          <w:tblCellSpacing w:w="0" w:type="dxa"/>
          <w:shd w:val="clear" w:color="auto" w:fill="FFFFFF"/>
          <w:tblLayout w:type="fixed"/>
          <w:tblCellMar>
            <w:top w:w="0" w:type="dxa"/>
            <w:left w:w="0" w:type="dxa"/>
            <w:bottom w:w="0" w:type="dxa"/>
            <w:right w:w="0" w:type="dxa"/>
          </w:tblCellMar>
          <w:tblLook w:val="05E0"/>
        </w:tblPrEx>
        <w:trPr>
          <w:tblCellSpacing w:w="0" w:type="dxa"/>
        </w:trPr>
        <w:tc>
          <w:tcPr>
            <w:tcW w:w="2800" w:type="dxa"/>
            <w:noWrap w:val="0"/>
            <w:tcMar>
              <w:top w:w="400" w:type="dxa"/>
              <w:left w:w="0" w:type="dxa"/>
              <w:bottom w:w="0" w:type="dxa"/>
              <w:right w:w="0" w:type="dxa"/>
            </w:tcMar>
            <w:vAlign w:val="top"/>
            <w:hideMark/>
          </w:tcPr>
          <w:p>
            <w:pPr>
              <w:pStyle w:val="divdocumentdivsectiontitle"/>
              <w:pBdr>
                <w:top w:val="none" w:sz="0" w:space="0" w:color="auto"/>
                <w:left w:val="none" w:sz="0" w:space="5" w:color="auto"/>
                <w:bottom w:val="none" w:sz="0" w:space="0" w:color="auto"/>
                <w:right w:val="none" w:sz="0" w:space="5" w:color="auto"/>
              </w:pBdr>
              <w:spacing w:before="0" w:after="0"/>
              <w:ind w:left="100" w:right="600"/>
              <w:jc w:val="right"/>
              <w:rPr>
                <w:rStyle w:val="divheading"/>
                <w:rFonts w:ascii="Century Gothic" w:eastAsia="Century Gothic" w:hAnsi="Century Gothic" w:cs="Century Gothic"/>
                <w:b/>
                <w:bCs/>
                <w:caps/>
                <w:color w:val="2A5978"/>
                <w:spacing w:val="10"/>
                <w:sz w:val="22"/>
                <w:szCs w:val="22"/>
                <w:bdr w:val="none" w:sz="0" w:space="0" w:color="auto"/>
                <w:vertAlign w:val="baseline"/>
              </w:rPr>
            </w:pPr>
            <w:r>
              <w:rPr>
                <w:rStyle w:val="divheading"/>
                <w:rFonts w:ascii="Century Gothic" w:eastAsia="Century Gothic" w:hAnsi="Century Gothic" w:cs="Century Gothic"/>
                <w:b/>
                <w:bCs/>
                <w:sz w:val="22"/>
                <w:szCs w:val="22"/>
                <w:bdr w:val="none" w:sz="0" w:space="0" w:color="auto"/>
                <w:vertAlign w:val="baseline"/>
              </w:rPr>
              <w:t>Certifications</w:t>
            </w:r>
          </w:p>
        </w:tc>
        <w:tc>
          <w:tcPr>
            <w:tcW w:w="8106" w:type="dxa"/>
            <w:noWrap w:val="0"/>
            <w:tcMar>
              <w:top w:w="400" w:type="dxa"/>
              <w:left w:w="0" w:type="dxa"/>
              <w:bottom w:w="0" w:type="dxa"/>
              <w:right w:w="0" w:type="dxa"/>
            </w:tcMar>
            <w:vAlign w:val="top"/>
            <w:hideMark/>
          </w:tcPr>
          <w:p>
            <w:pPr>
              <w:pStyle w:val="divdocumentulli"/>
              <w:numPr>
                <w:ilvl w:val="0"/>
                <w:numId w:val="10"/>
              </w:numPr>
              <w:pBdr>
                <w:top w:val="none" w:sz="0" w:space="0" w:color="auto"/>
                <w:left w:val="none" w:sz="0" w:space="0" w:color="auto"/>
                <w:bottom w:val="none" w:sz="0" w:space="0" w:color="auto"/>
                <w:right w:val="none" w:sz="0" w:space="0" w:color="auto"/>
              </w:pBd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Managing Contractors, Systemic Learning </w:t>
            </w:r>
          </w:p>
          <w:p>
            <w:pPr>
              <w:pStyle w:val="divdocumentulli"/>
              <w:numPr>
                <w:ilvl w:val="0"/>
                <w:numId w:val="10"/>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Managing Safely, Systemic Learning </w:t>
            </w:r>
          </w:p>
          <w:p>
            <w:pPr>
              <w:pStyle w:val="divdocumentulli"/>
              <w:numPr>
                <w:ilvl w:val="0"/>
                <w:numId w:val="10"/>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Microsoft Digital Literacy - IT Basics, Internet &amp; Productivity Programs, Alison </w:t>
            </w:r>
          </w:p>
          <w:p>
            <w:pPr>
              <w:pStyle w:val="divdocumentulli"/>
              <w:numPr>
                <w:ilvl w:val="0"/>
                <w:numId w:val="10"/>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Off Road Driving, BORDA </w:t>
            </w:r>
          </w:p>
          <w:p>
            <w:pPr>
              <w:pStyle w:val="divdocumentulli"/>
              <w:numPr>
                <w:ilvl w:val="0"/>
                <w:numId w:val="10"/>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Supervisors in Action, Total Management Training Resource </w:t>
            </w:r>
          </w:p>
          <w:p>
            <w:pPr>
              <w:pStyle w:val="divdocumentulli"/>
              <w:numPr>
                <w:ilvl w:val="0"/>
                <w:numId w:val="10"/>
              </w:numPr>
              <w:spacing w:before="0" w:after="0" w:line="280" w:lineRule="atLeast"/>
              <w:ind w:left="660" w:right="0" w:hanging="361"/>
              <w:rPr>
                <w:rStyle w:val="divsectionbody"/>
                <w:rFonts w:ascii="Century Gothic" w:eastAsia="Century Gothic" w:hAnsi="Century Gothic" w:cs="Century Gothic"/>
                <w:color w:val="494C4E"/>
                <w:sz w:val="22"/>
                <w:szCs w:val="22"/>
                <w:bdr w:val="none" w:sz="0" w:space="0" w:color="auto"/>
                <w:vertAlign w:val="baseline"/>
              </w:rPr>
            </w:pPr>
            <w:r>
              <w:rPr>
                <w:rStyle w:val="divsectionbody"/>
                <w:rFonts w:ascii="Century Gothic" w:eastAsia="Century Gothic" w:hAnsi="Century Gothic" w:cs="Century Gothic"/>
                <w:color w:val="494C4E"/>
                <w:sz w:val="22"/>
                <w:szCs w:val="22"/>
                <w:bdr w:val="none" w:sz="0" w:space="0" w:color="auto"/>
                <w:vertAlign w:val="baseline"/>
              </w:rPr>
              <w:t xml:space="preserve">Substation Awareness Course, EDF Energy Contracting Ltd </w:t>
            </w:r>
          </w:p>
        </w:tc>
      </w:tr>
    </w:tbl>
    <w:p>
      <w:pPr>
        <w:pBdr>
          <w:top w:val="none" w:sz="0" w:space="0" w:color="auto"/>
          <w:left w:val="none" w:sz="0" w:space="0" w:color="auto"/>
          <w:bottom w:val="none" w:sz="0" w:space="0" w:color="auto"/>
          <w:right w:val="none" w:sz="0" w:space="0" w:color="auto"/>
        </w:pBdr>
        <w:rPr>
          <w:rFonts w:ascii="Century Gothic" w:eastAsia="Century Gothic" w:hAnsi="Century Gothic" w:cs="Century Gothic"/>
          <w:color w:val="494C4E"/>
          <w:sz w:val="22"/>
          <w:szCs w:val="22"/>
          <w:bdr w:val="none" w:sz="0" w:space="0" w:color="auto"/>
          <w:vertAlign w:val="baseline"/>
        </w:rPr>
      </w:pPr>
    </w:p>
    <w:sectPr>
      <w:pgSz w:w="11906" w:h="16838"/>
      <w:pgMar w:top="500" w:right="500" w:bottom="500" w:left="5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7F96F4A3-BF3B-4DD6-B1FD-1E2F0D91685F}"/>
    <w:embedBold r:id="rId2" w:fontKey="{6969B8CF-971A-4591-B679-B1311FE5A931}"/>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hd w:val="clear" w:color="auto" w:fill="FFFFFF"/>
      <w:spacing w:line="280" w:lineRule="atLeast"/>
    </w:pPr>
    <w:rPr>
      <w:color w:val="494C4E"/>
      <w:shd w:val="clear" w:color="auto" w:fill="FFFFFF"/>
    </w:rPr>
  </w:style>
  <w:style w:type="paragraph" w:customStyle="1" w:styleId="divdocumentsection">
    <w:name w:val="div_document_section"/>
    <w:basedOn w:val="Normal"/>
  </w:style>
  <w:style w:type="character" w:customStyle="1" w:styleId="monogramdiv">
    <w:name w:val="monogram_div"/>
    <w:basedOn w:val="DefaultParagraphFont"/>
  </w:style>
  <w:style w:type="paragraph" w:customStyle="1" w:styleId="monogramdivParagraph">
    <w:name w:val="monogram_div Paragraph"/>
    <w:basedOn w:val="Normal"/>
  </w:style>
  <w:style w:type="character" w:customStyle="1" w:styleId="divdocumentdivnamecontact">
    <w:name w:val="div_document_div_namecontact"/>
    <w:basedOn w:val="DefaultParagraphFont"/>
  </w:style>
  <w:style w:type="character" w:customStyle="1" w:styleId="span">
    <w:name w:val="span"/>
    <w:basedOn w:val="DefaultParagraphFont"/>
    <w:rPr>
      <w:sz w:val="24"/>
      <w:szCs w:val="24"/>
      <w:bdr w:val="none" w:sz="0" w:space="0" w:color="auto"/>
      <w:vertAlign w:val="baseline"/>
    </w:rPr>
  </w:style>
  <w:style w:type="paragraph" w:customStyle="1" w:styleId="divdocumentaddress">
    <w:name w:val="div_document_address"/>
    <w:basedOn w:val="Normal"/>
  </w:style>
  <w:style w:type="character" w:customStyle="1" w:styleId="sprtr">
    <w:name w:val="sprtr"/>
    <w:basedOn w:val="DefaultParagraphFont"/>
  </w:style>
  <w:style w:type="paragraph" w:customStyle="1" w:styleId="documentzipsuffix">
    <w:name w:val="document_zipsuffix"/>
    <w:basedOn w:val="Normal"/>
    <w:pPr>
      <w:pBdr>
        <w:top w:val="none" w:sz="0" w:space="0" w:color="auto"/>
      </w:pBdr>
    </w:pPr>
  </w:style>
  <w:style w:type="paragraph" w:customStyle="1" w:styleId="documentzipprefix">
    <w:name w:val="document_zipprefix"/>
    <w:basedOn w:val="Normal"/>
    <w:rPr>
      <w:vanish/>
    </w:rPr>
  </w:style>
  <w:style w:type="table" w:customStyle="1" w:styleId="divdocumentdivparagraph">
    <w:name w:val="div_document_div_paragraph"/>
    <w:basedOn w:val="TableNormal"/>
    <w:tblPr/>
  </w:style>
  <w:style w:type="character" w:customStyle="1" w:styleId="divheading">
    <w:name w:val="div_heading"/>
    <w:basedOn w:val="div"/>
  </w:style>
  <w:style w:type="character" w:customStyle="1" w:styleId="div">
    <w:name w:val="div"/>
    <w:basedOn w:val="DefaultParagraphFont"/>
    <w:rPr>
      <w:sz w:val="24"/>
      <w:szCs w:val="24"/>
      <w:bdr w:val="none" w:sz="0" w:space="0" w:color="auto"/>
      <w:vertAlign w:val="baseline"/>
    </w:rPr>
  </w:style>
  <w:style w:type="paragraph" w:customStyle="1" w:styleId="divdocumentdivsectiontitle">
    <w:name w:val="div_document_div_sectiontitle"/>
    <w:basedOn w:val="Normal"/>
    <w:pPr>
      <w:pBdr>
        <w:top w:val="none" w:sz="0" w:space="0" w:color="auto"/>
        <w:left w:val="none" w:sz="0" w:space="5" w:color="auto"/>
        <w:bottom w:val="none" w:sz="0" w:space="0" w:color="auto"/>
        <w:right w:val="none" w:sz="0" w:space="5" w:color="auto"/>
      </w:pBdr>
      <w:spacing w:line="280" w:lineRule="atLeast"/>
    </w:pPr>
    <w:rPr>
      <w:caps/>
      <w:color w:val="2A5978"/>
      <w:spacing w:val="10"/>
      <w:sz w:val="22"/>
      <w:szCs w:val="22"/>
    </w:rPr>
  </w:style>
  <w:style w:type="character" w:customStyle="1" w:styleId="divdocumentdivsectiontitleCharacter">
    <w:name w:val="div_document_div_sectiontitle Character"/>
    <w:basedOn w:val="DefaultParagraphFont"/>
    <w:rPr>
      <w:caps/>
      <w:color w:val="2A5978"/>
      <w:spacing w:val="10"/>
      <w:sz w:val="22"/>
      <w:szCs w:val="22"/>
    </w:rPr>
  </w:style>
  <w:style w:type="character" w:customStyle="1" w:styleId="divsectionbody">
    <w:name w:val="div_sectionbody"/>
    <w:basedOn w:val="div"/>
  </w:style>
  <w:style w:type="paragraph" w:customStyle="1" w:styleId="divdocumentdivparagraphParagraph">
    <w:name w:val="div_document_div_paragraph Paragraph"/>
    <w:basedOn w:val="Normal"/>
    <w:pPr>
      <w:pBdr>
        <w:top w:val="none" w:sz="0" w:space="15" w:color="auto"/>
      </w:pBdr>
    </w:p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divsectiontable">
    <w:name w:val="div_document_div_sectiontable"/>
    <w:basedOn w:val="TableNormal"/>
    <w:tblPr/>
  </w:style>
  <w:style w:type="paragraph" w:customStyle="1" w:styleId="paddedblockline">
    <w:name w:val="paddedblockline"/>
    <w:basedOn w:val="Normal"/>
    <w:pPr>
      <w:pBdr>
        <w:bottom w:val="single" w:sz="40" w:space="0" w:color="FFFFFF"/>
      </w:pBdr>
    </w:pPr>
  </w:style>
  <w:style w:type="character" w:customStyle="1" w:styleId="paddedblocklineCharacter">
    <w:name w:val="paddedblockline Character"/>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character" w:customStyle="1" w:styleId="jobdates">
    <w:name w:val="jobdates"/>
    <w:basedOn w:val="DefaultParagraphFont"/>
    <w:rPr>
      <w:caps/>
    </w:rPr>
  </w:style>
  <w:style w:type="paragraph" w:customStyle="1" w:styleId="divdocumentulli">
    <w:name w:val="div_document_ul_li"/>
    <w:basedOn w:val="Normal"/>
    <w:pPr>
      <w:pBdr>
        <w:left w:val="none" w:sz="0" w:space="8" w:color="auto"/>
      </w:pBdr>
    </w:pPr>
  </w:style>
  <w:style w:type="paragraph" w:customStyle="1" w:styleId="hiltParaWrapper">
    <w:name w:val="hiltParaWrapper"/>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txtBold">
    <w:name w:val="txtBold"/>
    <w:basedOn w:val="Normal"/>
    <w:rPr>
      <w:b/>
      <w:bCs/>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egree">
    <w:name w:val="degree"/>
    <w:basedOn w:val="DefaultParagraphFont"/>
    <w:rPr>
      <w:b/>
      <w:bCs/>
    </w:rPr>
  </w:style>
  <w:style w:type="character" w:customStyle="1" w:styleId="documentbeforecolonspace">
    <w:name w:val="document_beforecolonspace"/>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d7c12e44-0039-43c9-b422-fe501e5e4016</vt:lpwstr>
  </property>
  <property fmtid="{D5CDD505-2E9C-101B-9397-08002B2CF9AE}" pid="3" name="x1ye=0">
    <vt:lpwstr>DJMAAB+LCAAAAAAABAAUm0W2g0AURBfEAAuSIe7uzPDgrqv//Dkhobtf1b05Cfn9cgSMQRRKEwwPkRiH8TyCUxzEYBDHseevmn3VslhzBPAHVQ472SA1ZEcjW0g7I7pJ8xArrZuxv2S5x+OldUT1UvdJdJZhifUlAbsnBgkZH0k/OIvlmA/MNTwEWwdE8U4NMnqGTB6vNq+1pYlPtiSYyX0M6Fylcj0C4GknD//EQ3WumzIs94NTT8Hn/AWlcHR</vt:lpwstr>
  </property>
  <property fmtid="{D5CDD505-2E9C-101B-9397-08002B2CF9AE}" pid="4" name="x1ye=1">
    <vt:lpwstr>glPJZxIq2EC7oKaUkS+9rcPjiffut4fiQoJCdbpl2QD8RZ2SkkUO4Kd7unOmjR4BHlBf4zIz21EbAAsT61xFQRBhw6qP3kUWL+pCE/jZ3KFucoWqZdKxyw/sQ8EaQXzOZ96IiThkW4UOT7UocBWlhlginv5at5q3Jw4BxPMEpzWOoasKvoMwn7fQBHFOw6BnTRkQ1CMhsKsFC+5TT4vdlAm76k8Wd8YPvYjI+CgbN9RXqhuc9nt6wbsWCevTIJC</vt:lpwstr>
  </property>
  <property fmtid="{D5CDD505-2E9C-101B-9397-08002B2CF9AE}" pid="5" name="x1ye=10">
    <vt:lpwstr>TfU8rtgEXZlC/lU3KwotkVvPtdV/3pz7rxgazxhXtK8TN80eGQlPbArGilKuZqW+itkVN0ZsJoI3QovnY2/xhZ7z8bJbuOzH6ahv+ePW0NLl/dm4oGcpTOR1Ndz6eXj/p8bnUQRJXgi1KCW2uCV4x7k7dbpePbkAbpSZW8hrb0ffdp/XiPj214+SEYJbGFwTT6AT5b9EufzmlbgoRN567EPqw/szIJ8rJ5IelRfUx8imr4xWKzbadYE7J/8JZbO</vt:lpwstr>
  </property>
  <property fmtid="{D5CDD505-2E9C-101B-9397-08002B2CF9AE}" pid="6" name="x1ye=100">
    <vt:lpwstr>pO5CAJnQMjWtufjrO/KsVGErvrxesGR2G8sFS2xGbiSnzxGmDkMhrvWXf+EYjIgSJUGVVYg2A5F/qSiwIXDWh+SFB2k5R0TY/Anl7QQm4fvBf1FFNkBb0O1UzC+bXrehPB3mqZZC0qOIy+mRmQZXkFKCwKgOJF4enMjrSf9vzEaxowBrRKrv/EMmySksS6MBqjC5YPM+DPWL1ESBCx0HmGu8e3p3GiQUMIYOA1wje9cwR39PvancUIszHAIS8x5</vt:lpwstr>
  </property>
  <property fmtid="{D5CDD505-2E9C-101B-9397-08002B2CF9AE}" pid="7" name="x1ye=101">
    <vt:lpwstr>i++Jem/lIhDUMPyjdr2z7hMkDm44XdTjn2NPJr2kvcMyZU6WTzpTQIvpiqzQMp9DSgYNjdtK6ZEgNehCNGN9+xevE0yOkP6muCnK34/CkIrMrNQT4ZFMOgoKiRFLiH0uJCAFTAHUrvJ82QpRy2FeY2J4IWJlkveNfd1M6UfwpAcmHpVFhfrFVLk4UdbxynQ1k+rHPTM7fLwSLjJu2tKseQtdwjB7CuN2idkb9/OMxnKEJnmO64U/dIV6d8j+o4i</vt:lpwstr>
  </property>
  <property fmtid="{D5CDD505-2E9C-101B-9397-08002B2CF9AE}" pid="8" name="x1ye=102">
    <vt:lpwstr>jzlPgkLmRPZlzAgLc24EDvA0GZIF3aIaNmboJQjx0VngzzwLZm0iMUBobkDjlF1D8mO+AXYYcXOva8TdWDIO/qw7JzHfBucvh2WOSVRCwRaHuAc3utZl9vA13r5QcC5V1XbFNvuLsVJLyg8Map7tILahhl/3GCGvxqmALFQ4M4+133gOTFXfddEHHOzIk7J7bT3x7mjoNRdR3SoqgsgFyqp1mCr1SDjl5LQyaVhEqyaYVD1qtGKQWdXcANsDzov</vt:lpwstr>
  </property>
  <property fmtid="{D5CDD505-2E9C-101B-9397-08002B2CF9AE}" pid="9" name="x1ye=103">
    <vt:lpwstr>nBhHlae/5ZoPmTt2x9kQj4+pHeIFBIboSAfRsGJjW9IyoJRt05PZDVukSLmLjAQdrXda6rXHEc+qWyuaOTRPOktjbj0J5rhyW/Ct+vM3BH26uyRJTz03sw0MuxpqhLmQha+edXWDIShsLUH7qdR3FT+Ac7UAYJ+Bww/A3grQVhvSD8dVVYvGiCO9mz3ZPTQUsiZMRGXV9fbdxGQp6a65I2KCIixFKGLxF+MC88YxjPCTwWMbtPlRcLms1WmRmvv</vt:lpwstr>
  </property>
  <property fmtid="{D5CDD505-2E9C-101B-9397-08002B2CF9AE}" pid="10" name="x1ye=104">
    <vt:lpwstr>wuXyvBydBvbVgKTech5F1evnED3xkaV2F8pj2G1ld09xOicH/cZZrwytEZjsU7Qee2FXXS+ztXDyN0fZe+ySYcTrZsdifFkrBmfU2u9aD8mvUO0+1B2cabzXb/vt9e+3qZKbBuyCaeEVYjsMjMasvmFRx7py4MJ7DOhVINdPrnv7QhGsHO1lyk/hhcfnSR1nTR2f+ADegHh64JkBfZQ4RJ/5fX7UhytRffrSYoXPggjxm/T/Byo202vz1++vT6h</vt:lpwstr>
  </property>
  <property fmtid="{D5CDD505-2E9C-101B-9397-08002B2CF9AE}" pid="11" name="x1ye=105">
    <vt:lpwstr>5QNzuMZJnNZ9xPUC9KVE7JY/jVQRS2i41/77rcltOK7HiCDxfM0jXoRf5Tx1zsW6sZ9xKncBX4bGiQVkvVqg/uIlBmttHAohVWT0ToVJCQP1b8QayjVNyqz0OmzEcJBazPwWJ3xOar4Cxy0sHXliBGOZEc4AEZaB7jY8tdwgtWD85qAmlntmEQn5l+Vs4HZeyvXPC/1FAGF2/1/llk/McOTumh0dbgXaXYb7VrAbdni84rC9uvLv8zM3MRgzzFn</vt:lpwstr>
  </property>
  <property fmtid="{D5CDD505-2E9C-101B-9397-08002B2CF9AE}" pid="12" name="x1ye=106">
    <vt:lpwstr>RvsrItvB5n+BwRg47MAxf7ngEx0hlxMriXRwRpCFzbcjr/3bRiOaGFyPhQaa+eHQbmylCOrbmQUudwdDmsxaAVY/0Cq1JMHmG/X7TOAuqtJGq0ZFzdQ7v2OvqMvrKF641vDnEnDAlmGZhflVer23q4Jo+DacGtEKTK1r5DEVdtLYBpqcCKeXmlDfWknenzBbQfrDl60IvSE1w9WH0oPhhnkAcK91WpyM5jueZKYrxK6HLUq1RbwvHG+6FATFlPo</vt:lpwstr>
  </property>
  <property fmtid="{D5CDD505-2E9C-101B-9397-08002B2CF9AE}" pid="13" name="x1ye=107">
    <vt:lpwstr>k/Keb9W+VLRr9jL1LzdhnVjXMlQewvDOE0aXZi4T1J60mi/I4gs+aDBXyB9KlLR5TCVNi5ULrv8bWfO7Wt+wxgkHVM0nSp7Drzmc2GXUPriglFT7DupE2/W907d8mTCC/mYbosldAsePYV8XAhtuFXzfHbaz6mCpW7+7uPJOOxo4tjUZ6qyQ2IPYWxR2l9vjv0PX7eJ+CbjCzGtMJqhpTif4gYe7Vc80/V4fdmuh39ANew/iwHXVAkIs6HDy4je</vt:lpwstr>
  </property>
  <property fmtid="{D5CDD505-2E9C-101B-9397-08002B2CF9AE}" pid="14" name="x1ye=108">
    <vt:lpwstr>iBTkPFFQuGEM1eLlz6Zsh2qE5ArRi9CkwK75TsEEKvG5j1aWOIW7xpYptpYIvyENfZiA5OU4wxD25J9vM4ZS134MIt/jQTx4/wZY5ow209+eotCJ7zMPhxXpBFJsCga6oOxlQY/r0xTh7K/yuMo4c0tM7PdG3/NbpCEXPgVPXCOhKImF0UHAG1UxolkvrCK+Hkp2scVFp6DUUXLN6OY822xY6dMqdHMSwhBoNXRKC280Jj6SFFzPON3haGJEHEE</vt:lpwstr>
  </property>
  <property fmtid="{D5CDD505-2E9C-101B-9397-08002B2CF9AE}" pid="15" name="x1ye=109">
    <vt:lpwstr>3UTM70BhTlPo3QPdrc51MOz8TOUV8lP0IsDWPvAvqH9BlTRoxUr0fy5oyi4IrqFffyDT8ADUxYIgu1f5iA3LFSFZqYZeeQ2z31VNuXa+d64ia6Q857LdiUt43zHL7ZJvl1kw2pKLP7i0GiPcnvpkdjMp3bGPE82kSMmYkWBLgmiT1D9ufac/W+6kVoJC0RXuIHkOijfsT4piqZMXpiwKa5esHnwLkJgIUfEsk47i2uX2zcDSgTjc7RrljpYBCZd</vt:lpwstr>
  </property>
  <property fmtid="{D5CDD505-2E9C-101B-9397-08002B2CF9AE}" pid="16" name="x1ye=11">
    <vt:lpwstr>vx/ieRlqTabhuW43dklXDjDvIZ7kjFo2gTQjM4/HD+SS7/iMGGJ7vghSrPAFOHBM+IK38MshYm5G2gQ54Jj+wMJ2hR+3w1usI7kZFR+MNYpAJcurP1nbfU+Ei6JLait1KSdnu4QDMFEqV4JzTvPj3reZx5DHa5/DvIB7q3JQgPCY2G2Hb8Y7EKXqwKsZtOeb6XVFDXC/qqizgghGJkciiGtWTkGmBrot2/nmIDNG7g+Vvcjd17q2GRVJ4M/+gk1</vt:lpwstr>
  </property>
  <property fmtid="{D5CDD505-2E9C-101B-9397-08002B2CF9AE}" pid="17" name="x1ye=110">
    <vt:lpwstr>Tfuhh27pWlBaofE9EZELsRciFdaCuACWKwikw1Qiif9zS+VpDoAxPR6nuENZXZ2EGNthMD34H37d1yqo+dF6DItRvPuTrwvYarST6S2WwYGzwGswda7yeEIMQxRbsDDYCOdto+uEBJiJx5naq0IxQNZVCcquMr/DbsMtcqrHzA/3NtyC9EIfxnGZ/7l1N7mTtnGSrfirB8F0r7R3r2ZayU39NAP9fhqbbKBrn4sUYTyo1xBWrZeT4jCyawGXz/7</vt:lpwstr>
  </property>
  <property fmtid="{D5CDD505-2E9C-101B-9397-08002B2CF9AE}" pid="18" name="x1ye=111">
    <vt:lpwstr>ylJPgWLaM6LVj+4QR7qOnJRkUhmUptIw6dXZzjVwTKR+WamtFWp06GZ9vHu++ftp0Vscp6AyBD0/Z6G4uux2P3DB2hB8wQ469v5DOYmrKksYEmh2e7tbeo0bqxRT74SVOmXOmWx0ZJSfmlc/vSgmW5qCCKVrVf7Lnzhb/6u3yA7Bx/DaWu4l4xLGXQa5eB47G+zIIgNkSF2Otin86ahYIp+/yqpgvPmwV4yKRd0kbom9pOaOk7/L2PKDpt36nnY</vt:lpwstr>
  </property>
  <property fmtid="{D5CDD505-2E9C-101B-9397-08002B2CF9AE}" pid="19" name="x1ye=112">
    <vt:lpwstr>sCYlRjEBtDI7tXz6vxOo8Gw9Bkbjy03SEX/7bx0BXDvH0dRRxjyxGeO1yRjRtBDeO8DWBNgBh5XIkaXSAFaC66odkEmBXK0Z+npnZLuqGX9+tBrOluDA275I846+/aSnQp/NgSP5mDZ+ucZeU1Rq9RD20fKIuRx/sc+GWn+Zga5R373TaorUyLWPcq6rPXWnn1RAcWtWMP3/8D3IMcHFF2lvt3T/zqomkZtEkjk0uTmDoz9cqy2dOZ33F6mCCqK</vt:lpwstr>
  </property>
  <property fmtid="{D5CDD505-2E9C-101B-9397-08002B2CF9AE}" pid="20" name="x1ye=113">
    <vt:lpwstr>MacISuuJeEnnX7d5E9ZADMIhAubHexwFJ/20ecrOfvfnhgQSsh2kuYd4sacIm12TnjEBL9P+/28jEJB/bFgChX8QA1MzKe6cTIW6IGbLAM7k46FbdzjPzpyXfttyUMt58sTbgyUCiXF7LyljvaX/Rp6CqCqfmiKpo8yPZ4J6zrsgwn0FINdh8v5/yI6p+qxg/Yb2S7NMDS29GQ3YPbb2CgGw70BFPNaQPSEy7rf6dEp/SbU2KIxglVizb7KrEET</vt:lpwstr>
  </property>
  <property fmtid="{D5CDD505-2E9C-101B-9397-08002B2CF9AE}" pid="21" name="x1ye=114">
    <vt:lpwstr>4yeaxZyYmFCLmjdRCuOVF+F1V9N/w24ECwR0k+HLLQMvgNxp+hC0/RExf6gykLjY0xtKDPUkHET8YtWB6ki5ftEJNtD6wP4Nxg/wLarP5EFQu2Tp1TVvYF7d2nTf2zNEUscHlUmeVRd2YNJPre2h72MxKrJPevXVWxxm/5lKU/eN+RU44uOtrAjsYqN7KTXKZthbdIkKZT+FYYbpxu8uk3Tsm99qCrrw/wwgjSxSCKkHTHPGjRyeDpm9t9xN88O</vt:lpwstr>
  </property>
  <property fmtid="{D5CDD505-2E9C-101B-9397-08002B2CF9AE}" pid="22" name="x1ye=115">
    <vt:lpwstr>0c2EDft3p8JV6R73r7r9Kh1odwNJSXMHj7fQQXnL5P6xW+wDr4qk7AcTx/C1tNWLkY3u6MDKHZsynFZu6u+r3g4RaX5UqF6zMKa8Y82r221MPr5hOA9FLe9kM5CrWkccltTAaO8ovrf4xVaw9g0KO4qbT8gsK1C9ODt/wsSX4HBOd6WOXpCUWL7QjIWX/kUKfumEiJ6kfiTi4nzycNfy1Yjr59RQmm4+PUzeAPTIUSWc5lzEUrk9GvDuDQiSB6f</vt:lpwstr>
  </property>
  <property fmtid="{D5CDD505-2E9C-101B-9397-08002B2CF9AE}" pid="23" name="x1ye=116">
    <vt:lpwstr>SihO++lizLHUJPSGgOmogI3mzNdpDPJVFnb37u+l+AvWKxSku+MZRVwvkapINck2EpHFiY8kZWOnxyCidqygekLW4tPmnr8SyT72V4LUs7Nqm5Gg+BurDGH2bSLTgZbnnPHpPVy6oLWXAFWfP9lVY4SEYhR7HQj0nbxE5yXNvKsccC0dO6wQFrdMiBfitUGX6TCjm1XgOMnHOrkjsU+y0BGQixSOgWgz8TtG1waPBYyS6jacvlwJAh3bdzBscul</vt:lpwstr>
  </property>
  <property fmtid="{D5CDD505-2E9C-101B-9397-08002B2CF9AE}" pid="24" name="x1ye=117">
    <vt:lpwstr>1CIa8gqfut7lpnJCCUhghw+Hr+Yz7ITOYHw4K0aBhzLHxINQXQfy+9jRR29LxyxY6lamz8SZ9DSEVWxgqmtAQAQFHHYTgI6LBvnmCTwon+5Kvr7YVxP065vxV0ci42GcPuZ/J2/cqCguZjJ3VCgSd2x37jVIbgufNSzMYrP3VLAF1S6ETFrxxibf79nT6N2WPHHS7GTBjJ5a2h2b4VwYs6EninLXE6aOO7BdenN4JPyuU15BotfG2cau5+20Gxy</vt:lpwstr>
  </property>
  <property fmtid="{D5CDD505-2E9C-101B-9397-08002B2CF9AE}" pid="25" name="x1ye=118">
    <vt:lpwstr>SX34fc27l8OWfQi/JBel5yd5qRy7Oh8QGZUzYfGz9cD2Z4upFBIKQyuFjh49/f5MWl90r0LcPSNPRfvQHabwh2Wxad58f17dHDxDp+kCo3zADG4cfyvAC7fZ2HD2sdHEAA16f8TQmfLJkNIsG7TbV0Db7yFIp+2QjXMJ5K0JZqoINu3G9NB/IZZdghkOAo3WaqrbNL3gd5x/b3L3YamYYg/rxXCtWDupewhvNHE6g8AWEFO6srzmAQV33XzYeUw</vt:lpwstr>
  </property>
  <property fmtid="{D5CDD505-2E9C-101B-9397-08002B2CF9AE}" pid="26" name="x1ye=119">
    <vt:lpwstr>MfiKdprtIYtsMhSXRqfWV+0/vLJbfiYiPMSk9SOOYHV7E+HDSfBi9xS/Ey6RHvtG1mri6smEBa2n9ezwLKhxLUfzZ/z3mNYtd9aniG88Uz/6XT77BZG4AT+bjiIw+8IqqEYXLKse2EQmtcyQqlZ67lM0jgDJN6TSKzVdUXt/TAx3HpAzUht6L2Qe5mVtCgY3uTDISiOWL7oJUX7h/jq0tuLWmWDidKXFCMERdF+mxK9ac33FA8dujZYJAlK6qzP</vt:lpwstr>
  </property>
  <property fmtid="{D5CDD505-2E9C-101B-9397-08002B2CF9AE}" pid="27" name="x1ye=12">
    <vt:lpwstr>kq80PXn0QqkXQ79gE7rwRiwPVEy4XyzSXJxMNkVjwDtnckLgtnF0J24a2uRcFhLVM/Aw1W1OAMSfu/Pi+FX4R/R759OsV9AJKc7aQvHRepHaRGrSSL2rj+sHNdOIqAM2MF9QjQ7CQAsJtMjrPe8ZA3xHsMZyT/j5EBngC3T7etddDY9NKpWyjk7oG4Dk28p98QCEmt8vaMVB2y1cUG57anbl23yfEuAe6S0duld8VOZc+qJBWGQKhJDDZUGDW07</vt:lpwstr>
  </property>
  <property fmtid="{D5CDD505-2E9C-101B-9397-08002B2CF9AE}" pid="28" name="x1ye=120">
    <vt:lpwstr>miRH1QcqZHW7+Ey/peKX+/LorgKaq7dpgvQvLjq3ys0oAyT0DrZ2pGfwl1y7cuuo85uJcjddpHXiLl2czkACdGxxv6VWMUXVJZVru68lxPy+BvED2M1aTZDhol1fHZ/lic+M5camgIB06WfDSwaOt7WWNzL028q9Di1aHhJjAxtkASueoCm/FYygAOmduikqGhiYC4QgvVqjM4vw/JLBd2qGF+RVhXC0iAZXKSU3ARMzld9DZeWubDhDuqsbJ2d</vt:lpwstr>
  </property>
  <property fmtid="{D5CDD505-2E9C-101B-9397-08002B2CF9AE}" pid="29" name="x1ye=121">
    <vt:lpwstr>ZVcDu5MffPGZI7cvR+AtC7Yn5KOJMIKbmGnsiU/Mp5jy2TQHXCPmQRAfJYBXavqRbRfFFm9KaZ3hHpxNmyYociziS7230fqjJvjRP98Dip529jdvIfBKXpIwplcTN0M/ZCtnRAzrDS3lSceb32+oEWUADqRQT+lOc3ijYRAK3WGT1G4qARpjhtLg+xrnIVlHPkSb4fLnhFPCrFRsXXEe7Wzmxq9POmIf9zuMYZp9KSE15PHWPMX0ePCRLlpilAY</vt:lpwstr>
  </property>
  <property fmtid="{D5CDD505-2E9C-101B-9397-08002B2CF9AE}" pid="30" name="x1ye=122">
    <vt:lpwstr>wM287jNoa0GOCT0p3rnfOzZ27BNac21juQKh4NnVIoa+87oKPW58QzHo+WFCEg5DA+RJFYr7hTzpxap2bH+oA7Nou5x8af9BNDIX2N1T1JNoIe51cBybTeS2/tMjBjGFM7eU/jvOYTFJZ0MKpdpI3EEyOJsRMyrHWRwgClo79mRO5qLA0//hptKAwudI/8D6Xo4oolu0thL3Xq612gLo0IDVs1cohMoayUwiXmhza3qZaF5jQ7SBpHLVjknT0gq</vt:lpwstr>
  </property>
  <property fmtid="{D5CDD505-2E9C-101B-9397-08002B2CF9AE}" pid="31" name="x1ye=123">
    <vt:lpwstr>k+/vo9v24T4+P0kJIT7KFX7/xczofSTgR6b3vrpEaq6fb9TlBXPQyM8YLFQwpXkCFjrDJt3ruJJ/bhld9gfU7rh+NoE0nVhShMelkl3rbkc+Mx03yLgV8DBQlEsfg0L46t3uapmDeR1PyRw1kTcTcUUNj2A1WAfhAEI+OaRIdjdgcAEfnXpvMXgukEzTjhPQfgp++zjzz+ueu3yYillHp71A73TQeDK3DeweSHhhFyHaU0NTBsOaEnLgzuke7ZJ</vt:lpwstr>
  </property>
  <property fmtid="{D5CDD505-2E9C-101B-9397-08002B2CF9AE}" pid="32" name="x1ye=124">
    <vt:lpwstr>HAMbDGUwK3QgLNPKh0ZI27T0FyuhTcmAH3OJFiAjy/qlJ0lViYL8jZqzjE915SxHJGsUmlEIrQQ86relTKRbXRJBw0zK9XGhCTaHc6/Q3jpn62WaHqg2RwnyO4kpVFmUM80iCH2kgzT9n4N0S8BPBLGkas9gWpo2VqomiaUdoYF8+DK1ux/Su0ZFVHbaHVokOXKAL+1mIFbS7NdpCHXhlnYPSLxsMVzIEtH7vtpXStXNRnE2Q35A3ycScMfdcen</vt:lpwstr>
  </property>
  <property fmtid="{D5CDD505-2E9C-101B-9397-08002B2CF9AE}" pid="33" name="x1ye=125">
    <vt:lpwstr>JzwR+8XlAUrqIsR85UHPtRxNBRg491qxEYHueK6tAsiYiw88TECZplSgA9hfphWrwgx6JKyU14dulqMHsC7jPhrV//Sy6uif0WvCDQiT1YWjoah/2sKzrUuRdqJoi02RNRcIliLoNKfP3lV4JYG7iR6n4UXRPEEi6k3rW5x46Qohc6lxUUA9AghzrzcUjzjxPH9LM4g3rFR95FgFiiV6P3dumcx7Me53sSR/C/deb10n/QtoacxuqOKzcLkWQ1J</vt:lpwstr>
  </property>
  <property fmtid="{D5CDD505-2E9C-101B-9397-08002B2CF9AE}" pid="34" name="x1ye=126">
    <vt:lpwstr>+qGE4p/8I+VvTRmvu3utVjTIGCtj5PbbsFO9x4jhrR/xu3aRuMMeRIQRPuQo+1DmWwH1RuUHm7w6zq4OKlEYpJRgtVvOmt+GHWlh06nHNjQMhbz5GCyUtDOE+HYQmXvaL/ZHaHbV0gZpRIrJGRZdv0sWT3YLNcrr8fYfsxUA/3CUnkbeGoVjl+AR6JlbjLCjemPa9H5d4bELttIEkm9mBR8HGSIgvk3I/vrGkC5+0gGbaeFIazoVEfVW1Qck3kS</vt:lpwstr>
  </property>
  <property fmtid="{D5CDD505-2E9C-101B-9397-08002B2CF9AE}" pid="35" name="x1ye=127">
    <vt:lpwstr>uyXY78YW3+5+UJvMYQcuqatoD38riv8D/jaBvA+6JoUY5OBvU5xMFQLy/wBP63tI+oWZnpPCOV8Lr6hO3KxI6+eHMxs2Zvl+B+aDttf9WtCA8zfxJrwJoTsnqyD/OU/PMuyIbTyzFepEf16AdbIOkPkTVjI0nM25HmXTwR0kNrto9fHkfnBEWC4ykbm2c8mXK/HbfkJBZwttdojHLfHd5LIUhhIuT+Bz8E9br74QN+5X6zB4ivj63q1GNoZ1NA6</vt:lpwstr>
  </property>
  <property fmtid="{D5CDD505-2E9C-101B-9397-08002B2CF9AE}" pid="36" name="x1ye=128">
    <vt:lpwstr>cckAwNis1tq12DUnhtXax3knUDa60AUCXGTtqj/s6E6wzolCssaxnUCD61fmrhxCftmeCT2n0mkKXyWofj0Saup15sIQuISQnWa58y5amkI2Wj9miriFWNWqJtJTlqrvDz3tmfkZaMCWuvP4l4VWN6AAo0FIZ6v96pw6JodvlA0dCtQEevPBXW+RhhxxwQSIexey1Xtsvvky8TSYZtkL6Doft4xSZXEGueKPTQB7NGFGESpTzRzU6w+i88kAx/X</vt:lpwstr>
  </property>
  <property fmtid="{D5CDD505-2E9C-101B-9397-08002B2CF9AE}" pid="37" name="x1ye=129">
    <vt:lpwstr>EJTiRvl1B2RvmJXwA/1Fn5AXq9BPH3n5WH9WJk4tlw9FxFTgZzl4traHvEx4BZoOf9ZXzRDkZIn1OuLWNWBhh1p4nqryKz5N6wWI+MnW1MJy8SDl89OiwcDVVZg5x+PiZH63OnALtfczZ85J6x+eDJgPaM+rsj+d5/UakZtP1jb9qD4KoQ0mGgDzJB0r5pm2x5YGCkCwOQrUA7PUkC4t/BSbWadDmJrn13HWbt8V+oQvgycqrgLa50pfETQZcg1</vt:lpwstr>
  </property>
  <property fmtid="{D5CDD505-2E9C-101B-9397-08002B2CF9AE}" pid="38" name="x1ye=13">
    <vt:lpwstr>6R5mjNuvpXiBPvc8EvXLUj4sHedvTMLb7GvQsj3MeQ7N5i/wJBOtuwfjIuFHBlzMmbIwFk5aftCLEzaB4767tSG1MF4DuI9cdfbwXt7xBvakCAHUGM07/cFv/7UTwtUVX/N3Z8yMONSmIl+HWk8srbm9iegw5hdYM7zMCilkFBEZ9JJ6iwbcemS2aIrAAO33pohsb4nEZgAtSq/EjJYyPiJ+dKj8crhbJA7npsow/WLO3aCGzn/KmEErXVMWzfj</vt:lpwstr>
  </property>
  <property fmtid="{D5CDD505-2E9C-101B-9397-08002B2CF9AE}" pid="39" name="x1ye=130">
    <vt:lpwstr>s24GzfdiGjPbMhnDseG077tTlO2YGbiVkHGw0ajP4F/TpYUUUjDX/iNJ8r+l3ny7Y6mS2GKFvLzy3Gyxz4Ssz0+xdXJw+3bmGrHscux/Fu8mIAOhb/BuA6uYPMkQr3qj7E7a95mWLA4yGXPbrKKpXsFJjPdFxPa5rblCIAnm/xdWaRMURg6z9FbFJMb/i5SOFeaoOvh1fYMiFqhnCVqgww+hXLGqmd5NKDe4S5jQsjOHfwN/wNwo8ud4esoShAU</vt:lpwstr>
  </property>
  <property fmtid="{D5CDD505-2E9C-101B-9397-08002B2CF9AE}" pid="40" name="x1ye=131">
    <vt:lpwstr>p5r1UaF50okBQo3tz/K6ssPFe/bjK2SEugX1q8FCKuNypDHdJaYJuvvYZSDX0LUZ9Db+mhtftmw0jrGzkiABKLAFw1KAC5m0I4lJA9c7CAnsjstS653zP0FfutnAcl8Tseotw2pmHcNrbFxDuj7csr6nQzjLdPnSG922cpsSFZu7fU+Xe1M2MPQ/OCVAcvEwVDLdFxym3WiLUqKfMr7zbtMlVQtrAzgkuzqDxpoDnt+dEXiG+ghKf6MeU6OXuQN</vt:lpwstr>
  </property>
  <property fmtid="{D5CDD505-2E9C-101B-9397-08002B2CF9AE}" pid="41" name="x1ye=132">
    <vt:lpwstr>EekxlJrclLki7fTl/BXc6JkCWbuZegrirJH+HureEEYScjkFTGmMy6WDXHY904r2QxGgzxfTwPu5+ZJGz4wobsn2b0vq35iO0gW3pM0wXSll8dajLDc92nc/QpM/7uJjwkbSl4S4Mhwd1XKQ1Zy41uUXEKjzZuQn5x5+9ejAnGAExZ020nRMHUm9xqoHxlZOj99YnGcXHEqX9ywEi1RBReuDkR0ubNBWOLxVnGUXK7S+LmrBMb50dKP4/Zl8l9Y</vt:lpwstr>
  </property>
  <property fmtid="{D5CDD505-2E9C-101B-9397-08002B2CF9AE}" pid="42" name="x1ye=133">
    <vt:lpwstr>XAK8/Baw/XW6BvYfGWE5WQvMj8H1VcDr6qjH1wQEjEVeFMzyHE9rVgNQeSuxX1d5bYeI78IEv37cIC9IoYvUj8dmd9HJd1kkLUIb61VzCXiewXfvlnaVEocdv/FxskHrgQPoeel9iNJJycfF/KTraqJJPHCq4uRXUqRPyRKLH7xbe30mmdO+ZBs0wisBNt+b/bQ/L4mZQbdKAE1uiTPxVcBZJs8JQGF0QA7yBwRvg7o3O8MZdV//4F0CR5ObmO6</vt:lpwstr>
  </property>
  <property fmtid="{D5CDD505-2E9C-101B-9397-08002B2CF9AE}" pid="43" name="x1ye=134">
    <vt:lpwstr>dIkU08IiG49aDPZ5mTieaWECnuu5kWkAR9mLz/eO/4IZpEJrdOw5tVhYesneigm0wMwxXoGWjExKJ3kLF/CMwksgUnMMA1OY3nCBFpOEFqXaDW1G0OMw9Pha+6095y+p/W1N9Mc7F1NWHBQunM5vB6vdZjZBBpsqpMO9W9OYxvKlPw7UiC1u5lu6SXbm1QP4dKqzzwb/POt5UTmgMrXQyf4ZM9yT0HYQonmgx2rASBi7IWX90UehO2BFjDCfXof</vt:lpwstr>
  </property>
  <property fmtid="{D5CDD505-2E9C-101B-9397-08002B2CF9AE}" pid="44" name="x1ye=135">
    <vt:lpwstr>nWh1hhc/ca60aqq96GLMchvnhPgCceiIemhF3TWjwu4STy6fjeRWQLBdm0PFEukfjWhXRGhA/HjMRsXq/DgDPEUeiScZrR1cV9MABY9fwDAwnzVoz1+lzYx7q2ROv2GENTOtG6maJbfkvoVb9UGSCUzXXfoGaYFmbfhEY6xi02mnxm7FedLo+NC5LwN4xfpG2xzJEki226Kx8p7vGiwoKiQzZfPj7NkInLMpQ3sAkVZT8x+6vQJp3jil5x642iz</vt:lpwstr>
  </property>
  <property fmtid="{D5CDD505-2E9C-101B-9397-08002B2CF9AE}" pid="45" name="x1ye=136">
    <vt:lpwstr>UYXY0E557LU8h/PrSPlZa6CANR7K0+ZFNFjItycnivBojc/y7Ea/zPz9SQIfzE7MUJdOTtBF+wkiRmabnF1GWyTiW5z9qJXtuh609pN1lRDC9AiATPTVvDMJpgfYRdkdKLuxrGXFPuOF/z4nZ38KehsdQllLpEDUTnvBskCoUrDcV6mY4yWFMsIi2vug+toLVhOY9I8u++R5RwpwFuWCKqvav5GgdxLy0CeLlOvMYbMkcEgLarWoh2q5mBCvRH8</vt:lpwstr>
  </property>
  <property fmtid="{D5CDD505-2E9C-101B-9397-08002B2CF9AE}" pid="46" name="x1ye=137">
    <vt:lpwstr>hEGoxGCRVkHr1rlnwbazQzQiAu6/7vRQNqFLjTAXLOb6fkgxOLGXVNfecr0xMn5Zrkew4M63Ho/iuVir9cTW3Pb2mNQIBOnQbeCj7ETILR5Nnv03Q+fu+ebNvf3y/Ze9wHPrlBbRXuG/FSEH4dxfaLppP73oFN4zy9mJ12oW0fZkcWa/GWPIi2RhiT4x24b2i7gj3GYgfRr3MZW1mx3VKNWlLYUYDJ5jrMTny0Z2QRxnAjiw+whCqv0Je3hZiSJ</vt:lpwstr>
  </property>
  <property fmtid="{D5CDD505-2E9C-101B-9397-08002B2CF9AE}" pid="47" name="x1ye=138">
    <vt:lpwstr>9z+E4IRBCycO7QyBSxpjomkEzlDMhxEWTqXsXvfPNDVHmgior+gKI060VzH5rRUloP1tqIw92rwS5wfpCXwog9XZb0cOzPhY+Jb1uGo8Urr8DflW3JVNzGm/eDrgd1QA5/cDkJb02ugzUwQQbVM5Cj9oaK+S3QrBRxbAB+7C5GnLxLnLJrQEnLJ5QubnQcn+AcJJd+hPb7uQ47abHK6t1897RlY2X+CGAl/yDxGmMUvm1Z+BE/JfVNtpVxgf91e</vt:lpwstr>
  </property>
  <property fmtid="{D5CDD505-2E9C-101B-9397-08002B2CF9AE}" pid="48" name="x1ye=139">
    <vt:lpwstr>IojN6OLSm1XCMnrtmE66YAyDQ3Dd2dW5iyGG4vwpB+Cz7TE361fulH8nl+4rxVL3FHXEvtEF7UjtM4NvTMNMrUEW2JiEYlKtGHSimFxb84z4BJLiDa4EecAGRwC+QxMQ0Re5NGfuvVPIIYUDqrZmCR/y0M9WqeuZc3/PObZvmExc7JXG+24qiouh89ppWy6QF8BhZlPIfosKibRAJmu5dq+i+SUEq257e/Slvvn42wm+CaRzN2rjAVrUw3sqggH</vt:lpwstr>
  </property>
  <property fmtid="{D5CDD505-2E9C-101B-9397-08002B2CF9AE}" pid="49" name="x1ye=14">
    <vt:lpwstr>oVo2fJmj6UyK+i2bM4ekuKx34krnB5JzAdMKP4ZkjlEAD1MZYR0TZtioCqe4ASYlaesm019JkxFcyROcfIZ/kXHNwtMwSppzkCnGqxGGSe0N2KdOp8bm6mAQMF1C7cP/PsNooasrcZpDa7CIDu+IAAh9/KJ/F9KH9u0j7aF8wMoPlxrYNRopH57henwz1+VpUDjcR+I7Y2gxm6taEo/cTm95n4LbWK7QQ9NF94Jlm3n5LYQPrJi+Tsfjoj1ekV8</vt:lpwstr>
  </property>
  <property fmtid="{D5CDD505-2E9C-101B-9397-08002B2CF9AE}" pid="50" name="x1ye=140">
    <vt:lpwstr>gWiO1FadThsV1tL+/DMo3YixVeJmm41FpFMn/ubvFKTRK6LlCgDYW3db6klNYE2cOYHSHlCZe3cUiW5LaHUgeQE4JfFC1lZeVtSgOJI+Q3Ly+qn3kPp9MdF8sS8MoWyeT6BOYcAc8iKFdjoXcbQ8mX7OK2f+Ii4zKV6CIWGHrNnWfA9Q1D0ytMlhtmFvEr8xXHZAWt00Ib8iQki4oFgeguDFUhTfdsyuRybxe1AKy+2DInChTU9JNHb4Xw6joYl</vt:lpwstr>
  </property>
  <property fmtid="{D5CDD505-2E9C-101B-9397-08002B2CF9AE}" pid="51" name="x1ye=141">
    <vt:lpwstr>W984G786XfVb7jrgpgMV0yIj0KjwmaeAjTZ2/jykIYVqC9FDi99UW8nxXlphqmr6xX+fKPv3d8NhER0JBpDKidLCFyOd6Pcw3ACMi3F/Ey4WwnPQIYXffmuaoswukrfAQBwMv/ZoZr2cp+aOj02LueRJksqGKYm1M3UvMEYkibKRgdWuz5JhdLZ8dQtw1hFs1QONYEpPDUaRtsDvZN0JqKoyXm0Gjz0Xmoci4S1nhX57JmEjbo7zFJaGPsT3ELM</vt:lpwstr>
  </property>
  <property fmtid="{D5CDD505-2E9C-101B-9397-08002B2CF9AE}" pid="52" name="x1ye=142">
    <vt:lpwstr>AVPBfLFtd7w3jLQeOuIbSbKE6G5KLE2GejIlk9yTpacs2CzkeW6drPMuqy3UV0SBDMId3UUfGFxJI5qCEzhIKKGV1yZsuZMXDRyeFmfkO+zCxIXlyd87UVoyBdAr0iM3LoReaPxlAS6CcU4/pd6xx40kkifYTQcUEPIuCu+VCQnljHqyuFAGCLyqII1WZg5jX25x2z6BCLheCk3uLz1ztqLbCohNridBIvuS5qIH9Ds1eahVdJpuAH/+l+9kYVL</vt:lpwstr>
  </property>
  <property fmtid="{D5CDD505-2E9C-101B-9397-08002B2CF9AE}" pid="53" name="x1ye=143">
    <vt:lpwstr>5IAVPiUAoNxswrlM1YVJHsXHjBJetqb/qKOjJr91mKCuPLKWbBsZhBGYeEokb7YRNogDUm2JO/300u7ksTT3UKBHThmZRztbW9VYfRRilOi7D0vkJXl49zw7ERztmFEkEebeRnBcJU9Cs5nvckDQIGfVhMfOoBmS4ipHiffZ35hc81IxT3O0kxTQnJOsnw4rUkAZ9gaDpkw8uOjDCjwLsAiTWd4iMFTAb21FYM6xFqhKXqn+CtHQ4oFlWHoqsTD</vt:lpwstr>
  </property>
  <property fmtid="{D5CDD505-2E9C-101B-9397-08002B2CF9AE}" pid="54" name="x1ye=144">
    <vt:lpwstr>M7js47yG5Nl6Cxf1nbj0I4ZnKy86f9cNkrSfgwanfX9yDHCICLt8oOXdP8y1/0AP8/S80bdqtT8UzEpTgIOahx5QCyLV2DOBONqCM0kWjDIfk0SHow+epPaYTw7RXYOI6wwRwf3dlX3SsLXCwIoR8CKyYRucx2vTj4eR2tU+aGlgq/IMDqIWEHJ49TPV6QkYY9coXkpB0oM8gzfRm887ESGnPz+993juLtpzRvdnI0mcIDsQXKrffGuNWFkzP7s</vt:lpwstr>
  </property>
  <property fmtid="{D5CDD505-2E9C-101B-9397-08002B2CF9AE}" pid="55" name="x1ye=145">
    <vt:lpwstr>Np3uGLTlEOxg7m6AMkEbwtkHyTnMbSGHYdZ3w4qpJnR7VAvjJnP0uul+JORFk1YWpnDvD15gHeX5fMERR9bQWO5gDmzT5AnJsIUSWSjFUdMXocsqX5h1HzZpFeEvb4pqRtTYgXiWNB6WBkjNGtje50d61tqg/g5D531zdqG3ESMDDwEzYlVdy249xysiDMm6o+ij6XpKkTHRmUHdJNI5I/k77gju2tkD7OnlKjL28gdXlWn/BhO4IFmG+/276mm</vt:lpwstr>
  </property>
  <property fmtid="{D5CDD505-2E9C-101B-9397-08002B2CF9AE}" pid="56" name="x1ye=146">
    <vt:lpwstr>IRbp8GIdUfjftEF1FWEVd9BpOCIzG/zsT263jarg9AU0KOoCIjKeHRL+Evk5GhG9jPIQnvjK5a9Aqtwi1xMmVSqjDBigiyf4Km6SRT6hGSWb645EF9yglQdqmavSEfiU5NIqrbZGCbWX04by0QfDXTu3LYb79b25vFzev2Ln3j0cs6A6GY8rc16p04Ptp7BiNgz0sMM9gQsgP94QrSvG8I6jmZUkAtbpUQzVkik9W7mrpWnDEAiyuwIgw8sqRU+</vt:lpwstr>
  </property>
  <property fmtid="{D5CDD505-2E9C-101B-9397-08002B2CF9AE}" pid="57" name="x1ye=147">
    <vt:lpwstr>dmTV4+iMFFqJ9OxU32kkQH+fsL2Ea67AEdTgC25TS3IcwvYdZInEJO1AAVNGLDvBNd7fXqpb5umWii44xgY6Bhk1kPHOdbxmuIKj/RglRe5+0vPh2VqOF6aO4l8laoIEKIpmVrtZ02GnZ/sSC4VyMhotm6ozJ70adHCGaYt3/rG+xATswTc4sbQ4FsO6RwCdShlUao7d/MPrjN2ne95+kne1f+aSp52zSiaAMsugCqE8MDBNOdXazJ1m8zBtphr</vt:lpwstr>
  </property>
  <property fmtid="{D5CDD505-2E9C-101B-9397-08002B2CF9AE}" pid="58" name="x1ye=148">
    <vt:lpwstr>6/G88q9eGc5rEH4++McGnTeaxiDr7xZ+0wC8pL4yeJkA9XAiy2q+dXTnyx9GUk9HUf2lnNHGQG6X7QXmRYuSKnnLdlvYbqLCfjw2l/uNnK2+G62z3I+Mec5ybdqklSme9uDkOLHT9u8u0Pcxg+59Cv1m5YLZrYx6zNGjXCyp7yoWed36Ub5dIhHPlwxIMBEN8XH7GIhrwI5UZMPuZGXUkWOguDe0Ki8zNVWULx7UOjWiFkEV0vjLdpX+MGcL2pn</vt:lpwstr>
  </property>
  <property fmtid="{D5CDD505-2E9C-101B-9397-08002B2CF9AE}" pid="59" name="x1ye=149">
    <vt:lpwstr>xpWR+kN3cKwAwyVx3/MYPHkdHu6ldSmPk9HTAHYzBZki8s1MYjvG4RAH+9uHsf/8B7CwvEwyTAAA=</vt:lpwstr>
  </property>
  <property fmtid="{D5CDD505-2E9C-101B-9397-08002B2CF9AE}" pid="60" name="x1ye=15">
    <vt:lpwstr>hWqqDyGQaiUo5jN1EpGCRSGzYYqswjfGQi8m69b5CUpHJDDPTXjd0ocRyj1tjgL619PrdwJ0p7whglVTepT+XrOpeIxzkNudQoFVuEIOrmMunaWQKFiCLWgBf/qzd8UTy2A11pTqveHWt2WRbCdjUXXwQw7NFIBj4bLCUBrXf9yTB95OkRqc13/UCjH2PpYrKUL5N8rbdwqgiaSLFQW8h3vB/7nHuT2DEYw1tafNkaAeXw9VQ+mz8rBbiZdVlwZ</vt:lpwstr>
  </property>
  <property fmtid="{D5CDD505-2E9C-101B-9397-08002B2CF9AE}" pid="61" name="x1ye=16">
    <vt:lpwstr>UzoI74ycIP/FTKiQjbUcDpJG3iS/6FbLGMduDMIBIGMdHEJ/qxsHO0WKXPUSM46dZp4I5sqzpzWIxqNkVzA7LFpKl6oXZt/eyJJHxC4CMasRWhhKW5HqYV3hY68q8PXdh2NTuVMuQv4DGu5PNpN3QvGmVa1lePahlVh4cE81+vCnWZV4K14mxH5eW7Qlpsw9DS7NrOLfRv2WMfOiC8SXugPZtPQ8IffIEzzTNG9rLqQFkTvCFvN2M12J+WNKvQy</vt:lpwstr>
  </property>
  <property fmtid="{D5CDD505-2E9C-101B-9397-08002B2CF9AE}" pid="62" name="x1ye=17">
    <vt:lpwstr>dQwA5j2WqJKSp5bdcADM4IDhcGlx78A+6tsN8nOFdTi7Pi3zjPdW2VpffCAGmiDrwVg6V8nzcfiD86r8O0WuDuLrt+WveEuYi3ui4APgJ6nfJiP14CVcxb4wfdrTj3y6pYM1toyA7aeOhLZSXjEgvq15vyjGODzY2QZ6HNxttoi0MzG59RJZ+CJbSi5bWs9g2XmTKwJUXgwxEeGaEmcx2skxJiBYcv7o+Ol9BeTq5v8ltbEtkFEH7Qn6owdtwYZ</vt:lpwstr>
  </property>
  <property fmtid="{D5CDD505-2E9C-101B-9397-08002B2CF9AE}" pid="63" name="x1ye=18">
    <vt:lpwstr>I+W1nTDR7f8sQNqZiIWLaTEdgxScOk732Kj/vq/7AAqIFfZSjJ3GdRgtRWq4EXVf/3UWTZ8+QKJCJ5O+axu5LNyTcNlRwLVlHiW6LHd2tCkmSnV5f8vl7IN4KUHUCBw9cxZ4tx1gI6N07suLyX1+U1SiTVj7lKstcMZYnIP7YccVzGKpD9aM5EzgrGsC4ULxahBMgtdg/vKuQTprva94Wqo+FnR19ZKOpRCbbKTh95Npk10fu4EG170lJEShxCs</vt:lpwstr>
  </property>
  <property fmtid="{D5CDD505-2E9C-101B-9397-08002B2CF9AE}" pid="64" name="x1ye=19">
    <vt:lpwstr>mC2xliZ/wSoIJVEAq3bieOlcL2cLQSXh/OrXXBJ0LDpaSxfkvWwM3pOrDpZV7/Zsuk/hvp9DYMHfCSi0pm0iA9+IsiqTB0fnLnQj7B9UPUFqOOs9TTvWezuIUfm4IE/6A/ee88l6AFEEfrHv1RufQ5sQGE/2Z1ogzNZyfeTiPWpn7uXQLQzxnMBeaq4WG6ptS//4RO3RNIvnNHuj6MLxe/HXZ3bZAfpUnfn+Qd6qDkFP6grjva1dssxhOr6xus0</vt:lpwstr>
  </property>
  <property fmtid="{D5CDD505-2E9C-101B-9397-08002B2CF9AE}" pid="65" name="x1ye=2">
    <vt:lpwstr>Th891OlMyJ8mxtNmZzqx0Lh0/aqq2oMoHSNFiXIIrbMOZweHOosjaOU/PAN4UmEMAful6bzjTnOz/E2QG6C9gdAyElxtNXbUE4lVsB5sA9/ff5zYqKNRt1qK7daFwmVQoqLb+H0A6KINfWVe/kTkJ9Luzng4SyoIR1l/khWRsy3Lq+fu7SDZnK2EflRZ5yBrfHvN+EIFfmgSTIaHONWQ5zInmNRlu2rgbgrKExkZTRaJDGd4RK4DeUMbb88uy4k</vt:lpwstr>
  </property>
  <property fmtid="{D5CDD505-2E9C-101B-9397-08002B2CF9AE}" pid="66" name="x1ye=20">
    <vt:lpwstr>r3EWcN/i1etqew/fyubqaM21YzB1EVsA+fueK0lAB0Em0g8buAyjx0vfX0ttlBsEs7YlGNddAVjSTQEIrU+WyOuc08siQkIjl82guarX6nR1Mg6+Qac2eV/zbZXV0KmhxPMglodm/8AFtmi+YtMq0mHX8kOLOZXQwLFmegXrwZfuJYZd8+ybosRDMq5/rFy0Z+Ha4OiPF0CeTJZ8EmFh6SOooDPYIwMc9GqOOvJi058ZnkQqqVW0Ls7RTFig6ch</vt:lpwstr>
  </property>
  <property fmtid="{D5CDD505-2E9C-101B-9397-08002B2CF9AE}" pid="67" name="x1ye=21">
    <vt:lpwstr>h09dgPAPiGBSVZEWn6FfIfu+ITfA6GARtlTE4N4kt7moqxAQdFQ7QqImcCeX7KDlX72zBfUJbs+G1ADJ2vv15E0K53KXQIGeqlskwEahGg6Z6GjmYa3+PMaOXDeaJ3ONLQEdNIOC3nYZKpdObe6QKcWwR6RwG6uEyn3ZOdbB6qzPr5V6Bvocv1HP1cmtBRgGRT7Oz9HFZRtFgAcQIS/bBbQki2Q/dZ8NDIYeT8RZon+8LBw+pHPlmA9n2qS8PS+</vt:lpwstr>
  </property>
  <property fmtid="{D5CDD505-2E9C-101B-9397-08002B2CF9AE}" pid="68" name="x1ye=22">
    <vt:lpwstr>RyD0TS4lbJxQ5SksqReRY52/Wi1aeFfuEu8oaW2NlwAFe2C9jdB35NtJmw78AkUEuPpJrSu6W5GwkwJd+tusYLJK/LhKM8975fvpPS/lwWAit/Bw+EbhHftsHjSzutywM/g2Ygv3xjUGONny2kP3oepkdrhJpT49ugMgpTf+nyBY50vXIfj2HCq08Jp3rLzIbM0/AA5hMoy69sU78QeFho9nmnbrsgTnU+rs4QOU7EQsaLvzCSAqlHxp3BzpyMR</vt:lpwstr>
  </property>
  <property fmtid="{D5CDD505-2E9C-101B-9397-08002B2CF9AE}" pid="69" name="x1ye=23">
    <vt:lpwstr>sA8O+CCrzbAswJZjT50UgvAw7p71bTPoTGzxmYplWmOudBgv66pWzLXGb5qTiRpDwNmyiumHspB6WJTB5XTiVBGib5eGYrT/EAp1s9PkfAZc0fh2aMZg5BnlBuetn6h8Ot8D4lKPxoVNWJ22O7Jk+JuQTIqIe91hF5S+diyW+HlpHCKw66UyWgMYMJi0JmKum75dDIMOayckElgw+CDjc2OvAQUoTszELHEajTg8O/mAK1fhWDaNaCXhsFZpg3S</vt:lpwstr>
  </property>
  <property fmtid="{D5CDD505-2E9C-101B-9397-08002B2CF9AE}" pid="70" name="x1ye=24">
    <vt:lpwstr>RHQZC0bIxUvakGF/Cds+O4PEWIUSQR1lCXVUtC9UML4zb2qhPZ5TkoSO6Lqg4nMltc27o99GmDEyLvLAwcw7RvyL/oroeMqisdq+VEu7QLSlfbYauX/eHoJNj85jc72WNOT8lU+9tkEFiEnyiGCB0JQhptYYqneuo++c5zlcThiaewhSzN6n+E2hGj1/SQxsWIl2IkGpotZ+ekCsMZq6mGa2ki/8jbs4yhAO9UIRk155zz8lLmiA5X6hrwfAGou</vt:lpwstr>
  </property>
  <property fmtid="{D5CDD505-2E9C-101B-9397-08002B2CF9AE}" pid="71" name="x1ye=25">
    <vt:lpwstr>HRiW4Mr9qlQ72WWlCSbPlgdCopMoAShQSPdCiWLSlsNH3JxV4cESQGZDbUgAiNWwaX/LBq4NmOCtwTYqdZ+THAgmhMjfMbP7UjiuTgcRnju/uB9jzKWqgKElWYKt7CmPUgM6W8ezZ0Q7muYEeVsNfY8+4C0x+QVfVKoKUYF++Os5+wlsKaTcZTKVLOhG1dwzz5SNDFvTCu8Ay0GgNK/ahirXn6hQCBHbpzni3Vy0uWCSEZnMXfAyQPAxvUV0FxJ</vt:lpwstr>
  </property>
  <property fmtid="{D5CDD505-2E9C-101B-9397-08002B2CF9AE}" pid="72" name="x1ye=26">
    <vt:lpwstr>L5bnTWqcwokJIdmbKRV3YlZRzhJkIBkuNx8Zr+BQOSvtEG7Mlt6EnOiJ8UkVsElBwBRQ9drrWx2W6TpV95AyyEQs7frNHNagY4YuJzxBU9HO0MSztyzwoFIUnNaSh+sMYeRh94InYyc4D2vcA4jKik1rTU02lQqrBq6Kn5B4vPg4LhzKLr0jgid0qz35NIbG3dwSHGZzhs3GeEq88HO10eUNvRYcqpAH8zWm7yJh/e/f81O96CSb291qVakv3qF</vt:lpwstr>
  </property>
  <property fmtid="{D5CDD505-2E9C-101B-9397-08002B2CF9AE}" pid="73" name="x1ye=27">
    <vt:lpwstr>l22Kidh2iets21AgRU/loRKv3w5jVpmGMmdIhdaoNb006UMaDz1Tdp19XBbXm4Saf0mgRUCKR34J7XdFqbVhWNUJIl+eY54iuE1B5VNniLjMOA72j4BtjbU+fmRgci4zhGVXwo1tJSWg0GMHIhk4M26rS7XZ42b3gO8a8ZpD1Csoz2qPhbgHLJahyi7FDF8lfZKV4UpEw0yFQYqt3LrkTiEbTuxs6dMpKxOmMTHC8A0+VbA8RE1khrE7FpVnMAM</vt:lpwstr>
  </property>
  <property fmtid="{D5CDD505-2E9C-101B-9397-08002B2CF9AE}" pid="74" name="x1ye=28">
    <vt:lpwstr>7b78uFpnHnQ+XVYfme9YRiSc6swj9pvRhMQS8h3lDHz3kfPtrHcCsYh9G+ozT3Xll7/mBDxS/0WBqLKCmikNoBK9XK6bd9g9wouPXKyfuuEwLom5R0+Bje/1k+bYiP+w1Fu61UnPPubm5ZihDWQg79rmpn+1SIFfIMNoxPfna3inX7VFMhvkOrEVNWlKpfQU3apj5bMgQnOoDMQhLLGZDI7c2hPSp3iRaPAtOoOncS278yt2FpDM7b8W3SLp945</vt:lpwstr>
  </property>
  <property fmtid="{D5CDD505-2E9C-101B-9397-08002B2CF9AE}" pid="75" name="x1ye=29">
    <vt:lpwstr>8j9zAxwFlzuh8UiS5c0jTTRZPyndTURJrl+5nKLtZHDxCNDzVxXvgwGG1iUrqsN9lpnZsxwSD5QIUneAveT8kAn4vSvTPu7lvABgEdS8f9agqmNu/bIYqF8oQeu1UxeOFUKcr0hWe0AfzDbRcJAQ9HxdcD3/Z0TcxhF6nRA8wRjcKN9j3+cM4tpfSTXtwbwyfuml0/NCm3bOCrN6osac8wCQ6Y4QQhaXju+zlTAZlSd1Z7rccvUJtI1k+BxXaK0</vt:lpwstr>
  </property>
  <property fmtid="{D5CDD505-2E9C-101B-9397-08002B2CF9AE}" pid="76" name="x1ye=3">
    <vt:lpwstr>l83SoVB455cF8ZB+opQqtiR8PpE88t28tNIoPZufuiNq0pT7lZyZyW2+QQUSVqS4jlz9q7PtIo+/bzH1TtiAxQt/4n25m5KFjpiB+hvHBVAycvpke1csGyfqcZ+FRPmv0QYwU3kf0PSfXLd64vxdtkNyTgLrbUOBpma8XBz+0U5Q0GZBqPOr9SCeX0cYHFExKo+NzwmUa162cYhw/nsXUfYFnh17UHx0YIIfdEnv3PC4Qp2IpvluemLS/hj/IzK</vt:lpwstr>
  </property>
  <property fmtid="{D5CDD505-2E9C-101B-9397-08002B2CF9AE}" pid="77" name="x1ye=30">
    <vt:lpwstr>ePe6W2u+OaVawkRctb+/mBw9+TBlEHvTrK4Y8nqHRYcuEIHV/WBlanfk8dT6/z8a2S0i5+opJEvMrQMKtBd5vuwWhP0ZxRBpbuFfRRISO2NqYzHmCLWty4TGqWhaBGZQpHDv7Y/RkwRPcYaf/Zyjj7SgO8n4dAZtsRUEFrEQApXF7F8d9j7OLU4FfKv+TyhwhQ3OqEMu+ryvL9fdN9pfbyGeTWaU9gOX/Uz7TNPIU1pXjUX/w3vGJtVcl1p+ohr</vt:lpwstr>
  </property>
  <property fmtid="{D5CDD505-2E9C-101B-9397-08002B2CF9AE}" pid="78" name="x1ye=31">
    <vt:lpwstr>Y57FkcSUE4HPTpAG0AaY+14HOwOBtza6VOGMxMlJ9EQ2AstGReH3B5WSF8aj1QJfmRY94wCgi69hK2lzbBDK2Q53AqfaEdR/LTPDlGUzqaU84MhSnEE937L9yfyalabY6bZ8bDUwJp9YsZr7HCSDvNOJtlzbOl9FDP++apnc2yoPuoLHeOnyEHI0mE8mx3ikohLQNzRYsXRBd4RYsffHuyfj5lONhCt59bDfHrVa3IYgJnAFmdEEA2HiFJ/Hemw</vt:lpwstr>
  </property>
  <property fmtid="{D5CDD505-2E9C-101B-9397-08002B2CF9AE}" pid="79" name="x1ye=32">
    <vt:lpwstr>ohkqoYkAQNIEw1cfTHskg53siMdafIn6KFb3dUytnVz7w+27YmewkqihoOHs00/tY8E40ZBW3F4khXctRDsGfKHQseTPKP1yHHAsoGK9szx4LhCSFFxn53QBETuirao9HnRl0ncwSLAM+0vqWC4koI5MvjofBO8CH7/5TdPYa7opuclRCCeUsbDmdPyCCmNn60T7Dvdtaj2bcH4XPYwdpe99tmtYf+kr/GUbOgSR5t5n+S4Ff8X1WCV0q+FKKc7</vt:lpwstr>
  </property>
  <property fmtid="{D5CDD505-2E9C-101B-9397-08002B2CF9AE}" pid="80" name="x1ye=33">
    <vt:lpwstr>3JUcc+suXyXF5q07F6wufcFtOCHDvwvBOZtgd5elpS7ig7xtP89Bo4rpcteTbCmeYuv4eUSd5Kbn/mo3rR4V6fypZ+ZqdNRifdR3aHfQ4lxehryDcn5ny5voFNZRA88dru1TKXqbwwtYwFSMWuM9blcUs90lHK98DbQ/0yFm5YrhrMr0SZJaPc48kqFnn/BMJV7mqSh3px5TlJFRV0r3vWjF2r+8d9UyW7yzz1o2dkOqueWu4Y/R6TJd3+TybSK</vt:lpwstr>
  </property>
  <property fmtid="{D5CDD505-2E9C-101B-9397-08002B2CF9AE}" pid="81" name="x1ye=34">
    <vt:lpwstr>lhXUU7sWN2SKR9IPLZUq8ekW2xk5W67o+E+awQMrDckcR4mYb/DXkpR8Sn/exwlsJdPg5gn7Sd/sWpyxI+DHE+Fb3l9xjc8x0KfkXD3zD81btIXNF37H2u9ZTWpXrERu4jvPWyifrOF98Dktwk2qpKC9eOnLcqvk5G6Dx+IWs2zXHcCqGGKlbb+OrRYMoAnhhinNOfDMGC4D5YbP5Q5cgpyiUZOwzKhQvKU5bHgXb6NcAZG5hSls0gtrSBQJgwR</vt:lpwstr>
  </property>
  <property fmtid="{D5CDD505-2E9C-101B-9397-08002B2CF9AE}" pid="82" name="x1ye=35">
    <vt:lpwstr>zVCbi5YmSKlCcd/wnA6Pnm999mdflBGDUCYOjrqA++TQ7wykgIzO0lWTHbjt9Lt3mEZBINWtW3lekcJwDMZPKpdk4d1RDn7gmBRuBoIUTJp7LfBBzxX4N0JkLyGBPTO8G6rvRuLfM275lbaLH6Ttj7EtpJoBiR/t6yJLvsnM4x9Xcx81Z0YS063X/JaVhb2u79hUNbhTTPjl0we3IoY5zRfCxMHOO7wBv4MRoZztScISEF1h0G0l1KaDCA7TWVx</vt:lpwstr>
  </property>
  <property fmtid="{D5CDD505-2E9C-101B-9397-08002B2CF9AE}" pid="83" name="x1ye=36">
    <vt:lpwstr>Q4OI5tK13vHO2cjJBQUGOcO5ylyRxqpqTPIxQXOnBAFU5HxwtCNwp/lzHuWy/qB83quRE9Ca236q+lxN/rBHto9F350HeJfRwtMP+XJyYBRvnxHMdh7EbH4DRKdMdI6CgVOst4V+vi6K+iEwC7gIXwaQjHUmjwjcVkGZTo74artoVB/gXjPp2GY2b4utJq7qS4zWTvLJzsVlUDoUfqsUxfg133g4ZKx75LocfRTW4GxpK6FjSoz62EBFDoF9NI9</vt:lpwstr>
  </property>
  <property fmtid="{D5CDD505-2E9C-101B-9397-08002B2CF9AE}" pid="84" name="x1ye=37">
    <vt:lpwstr>IVfu/j5PDevxx4FaydXWrlE6b6G4E9D3twp57WPdXj+ip1WTxHSTKIqKDcH5cOz4ajmDa8ykt049+E3J9aBBbv9X4wHQtSI0+fjHG+VhW3IiX0XBZXh5jGUPoB8psDCiFeScMay0PwlOk1gDLRl5Ri385/skKw/tO7lKIc09cvyMkp0zq20vzggtHNeLnQx7LPMfFRTTegGEmlJB6HB2f4z0OHBMIwsH5yA1Xpq9lq49NW9ZpIStLU35np7k9h7</vt:lpwstr>
  </property>
  <property fmtid="{D5CDD505-2E9C-101B-9397-08002B2CF9AE}" pid="85" name="x1ye=38">
    <vt:lpwstr>geXA+pLHIQes3TkCcC8P6VdSOSLAKF3dh6v2D2U2gT7B29sUuVW7K3QTAl0EVXJQVpRlGe6EU4zKuKzDgfphL74+kdF4hF/1rQ9HYD0uLOh+0/uy1caOrHvLklN1EiUlZScI4ZaleIIH0aJ7AKqYiZAG150wO0iFYs8tcWC9sYEOQzvHRWOudUG7rxgyXWeXMbg0XSfQlkKVsTZxWsCFaQ9hZlnX14MnKP6521uvYDebb1MyYcjpPZ+NTcSJmn1</vt:lpwstr>
  </property>
  <property fmtid="{D5CDD505-2E9C-101B-9397-08002B2CF9AE}" pid="86" name="x1ye=39">
    <vt:lpwstr>4KllBIrk8ePc9oSmTpJcSosASYGNmLgeDZtZ8OZKeAn1ZbR1/AfYE2M1oXAaghuYuHmuzO+M/77/RaikHi2HrND83EPfUxvxF1A/doJq3l2SVllfYcctNkxe6p31vswbVgTmYIX+Vp3ANMrg0VyE5Wp882iAT5OPeOVOx2XzsdXOWFmfb0aclLVtxi/XVDmD+e56YI7NKH38aEI3wKrJprgKIDYlXk+mwLCZ2c/v50NBj/WbB42NacU7DKeG4pb</vt:lpwstr>
  </property>
  <property fmtid="{D5CDD505-2E9C-101B-9397-08002B2CF9AE}" pid="87" name="x1ye=4">
    <vt:lpwstr>hojHABNJp0a1l028vjWgxXo4vG/nJ5qVZI9uYpD9JbpcGxHNQBlPycABf96f2vsBrLn7bYe0fs2X8o83pblZ8PFnKOwneJ4D0J6e4gqHo2zd9jmSktB2R6+QzGVONr0z24FNNbuqRTLTp1Dk5LIrRL7d6LjCbyxX2e8sOJid+vdlh1QTTpK7Ptl8TyFUWNtd5Azvn67L2HvqTSBVNAoyKKjRLRcED8WEnkmILl/uDiE9cJq6NwlrxsPYLn+c+x1</vt:lpwstr>
  </property>
  <property fmtid="{D5CDD505-2E9C-101B-9397-08002B2CF9AE}" pid="88" name="x1ye=40">
    <vt:lpwstr>8o+bl5Xpl42RZmS/fJR1hxzysi8AymBIIvFzQDNUFXOkxDedRPnJd1+uEljTnCqJSJ9IoH40q4/IVztCH8DevAJb+Knts+0dAu1c31G+8BI2m42I3g/D3XAHvOEUFsoHeljaaoha8HLpCFZ54U94YVlAbISrRePVt0zLFw4pI950NezIH/qSqOlj5H3NqF9lA95HzsAA6/SfJ/nyA6/KtcdZM2hUXTRBwmBQkkvb8dARTcBWP2xBw2YvuApZv5i</vt:lpwstr>
  </property>
  <property fmtid="{D5CDD505-2E9C-101B-9397-08002B2CF9AE}" pid="89" name="x1ye=41">
    <vt:lpwstr>V9F7WDzAT6/EtuNanbRj7jMjW2W7uCPuJqhDtfPbdnrpFzBI2Y04ncu0pRxTwF2ltpjXfDOIq4qMW65l6gSaPvLpqx027AtQdN3zUV+hJLPMzZnDw8mSw6AGRQZFZAQ+W79Z+c2iX5KgPEHR6ZQoA2xlLhlUGz0y9oG105usasikQ4F0XIOWZRgKxXytk/evzXNMBu6m2053JE0SrNL7j68iaeiSmxepPAjM1TmRZDo6PX7uLtOBshuUOVBNwEp</vt:lpwstr>
  </property>
  <property fmtid="{D5CDD505-2E9C-101B-9397-08002B2CF9AE}" pid="90" name="x1ye=42">
    <vt:lpwstr>rUsccXpFWnhZFxZXRWjbGfYPLcIhLIDmE305L8k5GTq3o3H4k8nOgh7eiaWAb9zG7UzxwPPzHcK3Dc+LWo97WtjnflPphxaQQe0ZV04TNVdh/eqIR2cD8+OU7rU4TeJdWSshC2omAlV+HDHcqSoTDSZ8hd9kDLnIcw1UA6sOvKVmoj3PTpAeMuxIDNVoNN7OtYFQykpDmOWkxxZpfN162+agYkJdZWYGsllKYFw2NEy4ZMMSFHoYTp2XsPXgUbI</vt:lpwstr>
  </property>
  <property fmtid="{D5CDD505-2E9C-101B-9397-08002B2CF9AE}" pid="91" name="x1ye=43">
    <vt:lpwstr>ibu4vn+rPvbriR87Fvq3yM/6N+OeXrWzrwCcci7TE/O/ERWXjmbNKbfrvJWRQfU05WAvLbTJcybBUbr8GAIyQQ21YkKDQfAn5RmXPup5toFSGehfudu3uPQeAmTj8TnhyDFu/HZcvshBFMs1WIU0yb0BhsSX37v+mKHGPbCtwWYrdaxlyy4pLW21dVruI1tUjo+n2yEmd+s6JDK94fgVgWQ2HIAO6ZML6cdJZvILJKSe3qtEE/OWP6tv41QRFG0</vt:lpwstr>
  </property>
  <property fmtid="{D5CDD505-2E9C-101B-9397-08002B2CF9AE}" pid="92" name="x1ye=44">
    <vt:lpwstr>wc8y2RHfxR1DkBgT8tp19eoNXynYM/U5rnkeLNZGJflA0CFA9PoSfI+6hC9ItMrVmqDDP2URfdznUWy8Z92gk9Izhfd5HNeZwoOBkNPfHHzn/kfXZ1qFyteFkNT9frf35WbetqJqHqU1Dgz2k5SG2/2nOgOCQd1AVz8sZiHMCdwmkgE2tzzzDCxBbKpk+yYsNArR7G5UH6UhBPgNPGU7FFor+9X64lb25kUjJTXj7hfUIDXgMi0Q9ExrnzZhmFW</vt:lpwstr>
  </property>
  <property fmtid="{D5CDD505-2E9C-101B-9397-08002B2CF9AE}" pid="93" name="x1ye=45">
    <vt:lpwstr>Sd4wuIQruNJQslRVYFolotBmh+QZlxccEAhoUWpPk88SabgQfo8g7FJdQXnVRw/DBA/LKEFhjncAIkHMK7/Qr1vE3jvuoByJqsRYma0tZ3TnznqnjE36Et4FJNMMb//dDHtZYk1UKRcKGd8Eqdpl4ZH9tIAhat5hYSziUseRo9YJ+J9KWY2KWP/lqfEn3G/1CdB0oEVWHw+tj+zyoRJOG+5t9Zs/vTTUphKvABQGTKXhe2vAAsUwjabNuVr01ZM</vt:lpwstr>
  </property>
  <property fmtid="{D5CDD505-2E9C-101B-9397-08002B2CF9AE}" pid="94" name="x1ye=46">
    <vt:lpwstr>cwcaC9QbQVbhjojyEauU/wC3bqcZunNfalAxERZe7aFB0SS5V0TT8pOLFlj5+HosB6S6Pa1YFlnKuZQL3wCJB9R9ug/cUwlsAdqJD5LoyAngk6doCJT7Wi7867DprCdGxxS8kaIcg7r1zFLw8/1eJ7SkN84d8QvebnNO0U9clYzjOZeQwTIEXRv6EoOaGqfTWyJxFSztZyT39jkOAZX/iufDLv6a4IuGLWaOBOJUdmMQXTODkomgaHEsaeiiBmv</vt:lpwstr>
  </property>
  <property fmtid="{D5CDD505-2E9C-101B-9397-08002B2CF9AE}" pid="95" name="x1ye=47">
    <vt:lpwstr>f0kvOd6iLEnneUgoHPjse+OLu29taR0PWXH7o9saVgAUig1d62l128/fuUbPXHxaNvC4rFzsG6XnL7CXCOrlw5qssCmkXY5XM4jIwUQhGd9H1+4kRA8pNN6LsBB3ff3ySuQC7qDFF8m7AQZ5A/DYwtPGa9hIVCslh2m7I29mntZG3HY7ma0feksfhZuaru7/TN+p7AeXf3OQXmI8HYd/JA9m0gZFNZstYuUbgoPeOaz0pZOUDoK91TUwHfTkhjl</vt:lpwstr>
  </property>
  <property fmtid="{D5CDD505-2E9C-101B-9397-08002B2CF9AE}" pid="96" name="x1ye=48">
    <vt:lpwstr>fBxhDhQy216T4aPvZf6ecpBgwE0CGmmJ5vYShe811D44f4Fcx54WJQa+zcLKbzI4lXMTfT6foRY2bU8TA20BtHoKtKF5uXSMl02tZ52u1d+r5uM5xnZ4xu1ZKJfKkV1Dps1U4fRbdgRTQO0OmQYJzlRwH0wyP5tiWZIKaLIMeZVCpwu6EDfRIF8JGTYkn5JMT3Og3qt42CtW5C4jHPMnf3MhaKlfjBzHEqXRdyvV6t3x/Zx1li8coPd+PddDll5</vt:lpwstr>
  </property>
  <property fmtid="{D5CDD505-2E9C-101B-9397-08002B2CF9AE}" pid="97" name="x1ye=49">
    <vt:lpwstr>SqYHhcwUfMulWfrpBvBOPNq/dfv3MJYa5G1rlBELfOyR7qh3e2GPMF6gFUNPjvmWIei9WXzqLbjTW/d+2IcVFRQ+bI7oRac4Mp80gby931JiPn8AhxGup1svXKXJyaV4VuV1F4q3uC+ifxx1CdLq+jh8Fyo+isB+5mslk09C76KOeWAfwO9yETN02OKkkEG4HBgjpGKggNNj33EmlHGPMGLxh4QJaMT9L2z87cv0QIiPPNVcHubrrpOTM/qV7Ja</vt:lpwstr>
  </property>
  <property fmtid="{D5CDD505-2E9C-101B-9397-08002B2CF9AE}" pid="98" name="x1ye=5">
    <vt:lpwstr>v2BIVe93uwyolhFTcPCjPxjTReJnwBzxELM4HHQ6+qo+kYEm7aItXgevyva3x9AlHYlD079xSPjbvtTgpwursUiMsqe+A20ojSRR9yJXX63K/iLXpjBkZRo1eewwUD/HuvJwDmZC5kvwNgfsHiXRJbulvYCqkcW5KaNJbh8X6QMxoFzdxyNussMtTmBYiZr4hf/4QToEU1H+3HwBhSaHk2RnMBKDZPe+XT/KTTNkmN7cKd6eFpoZwoKaAaDWLkc</vt:lpwstr>
  </property>
  <property fmtid="{D5CDD505-2E9C-101B-9397-08002B2CF9AE}" pid="99" name="x1ye=50">
    <vt:lpwstr>v2FPRC7XkX+2C6xLz4F4TY3dW0b44kuvCzHBj+IgmY3tmbAlkWpCRxscgZZ/CBL/k4zRBIIAz21njvS3x2sjYKClXIyDbbNp2kODp1jHXBM+bgKpPzTV/3DKJYuOyNDmINMxV/GvPtSwORcVcRNIwcOZztURVedzrm/aJO2ZmCJFc7uNOJqFwRlQm9xYpsFEI5G5qdLgpmRgyqBVBMNFjSwhEO8Ry95zcHAKkfXvAWdx+/16hcI0csygiJO2jNo</vt:lpwstr>
  </property>
  <property fmtid="{D5CDD505-2E9C-101B-9397-08002B2CF9AE}" pid="100" name="x1ye=51">
    <vt:lpwstr>LAMPxxyncvukEYN2SGf7+u3/ZLwvne0pWB7rsUbVqqAOz2f2fBtL4EIq8+gMI1ZLEASVjud0bEgNtb14fMVtzbNiF7fYIUUkz+LqKrUD7xkVRs0kM/VvTLvG2SRRKUcbiKSxM9KCWbJ7QOov8aLSM8eJx+0Bd73zLTgM6zRvXCl9AX0/ce265lG/GST3MUMwFUdH1mppB88YFV0UxhPIo7r8PYEG/pKszckKj/RrRhm9IhMC07huyFZ20okf0v4</vt:lpwstr>
  </property>
  <property fmtid="{D5CDD505-2E9C-101B-9397-08002B2CF9AE}" pid="101" name="x1ye=52">
    <vt:lpwstr>iIcMO8yufwBthlowT/wyPvntYJYfybfbNPSNKGENE4Ab9EY4BVQ8ZSg+Po3mpTpmT+mWUD2zlkh3mfQBhbnBKaQ6kLNLeRHGlXQTbey3vtQxyy/ty7kS/kUIR1IKS+bhmfHyg6fWOvpV+Q5r7gwSwjnGWwsY67Z9aI4w3RvQTkih1fs62sXFCBhFJ+4dqU/+c23zZIH/38+1OmOoSmZuczu/U+k4AJnYPmzciy2ZO3hxH7R0n0/rrmhCbCZWVwR</vt:lpwstr>
  </property>
  <property fmtid="{D5CDD505-2E9C-101B-9397-08002B2CF9AE}" pid="102" name="x1ye=53">
    <vt:lpwstr>SWMgnWozpl2fCV7FoQxeePs/ysaqGj41YronhF4Uy7Bk0KHwmY7U3igLCWYHMZhzUzCQyLWr1k6w3bogcQhBhRKhcciw+pD58snzh+igo0QYzONT//wpDjdsUOXGyPRja0pXKIzb2Rne0mEsGa3V9axjuCo4GKA5dxC+v+vJ9q8QlGDexPo5qUwPXjurTmZv+eBfg5/EXIo6gij4zW10S40fydiJCQwakuelF4RzfDB4srqNjdXHISNf72ejtvF</vt:lpwstr>
  </property>
  <property fmtid="{D5CDD505-2E9C-101B-9397-08002B2CF9AE}" pid="103" name="x1ye=54">
    <vt:lpwstr>DIcBa/6+t5t7fJ1Ra8Dbg5+jGIj+Z5H1pPmjeeAf+jSuy4BKgJN7ZmlwO96JWn+ywjrSg0ITani1g6NF8LhFdH+Lz7zQm5SPewWKrRPsbGPEtRlVMWNSzjwb2LUK5iA2DCOU/sgl5ILErYcW/eG3AdWvI2hKqciV9fXWCRH5aXb7igQ3H9YoMNYJxqXV2dX8z7ffD5J3wpk7qR+CVu8xjUDvmCxKYRh/oF0LDBhvyu+S/oV6HWiFiX1o84T3xsL</vt:lpwstr>
  </property>
  <property fmtid="{D5CDD505-2E9C-101B-9397-08002B2CF9AE}" pid="104" name="x1ye=55">
    <vt:lpwstr>OWjGDHf12ikTg2NQKqgblCgCaZJt3JIXCPW0gALR5XWE6/5MJDBswC7M9zKJ098fjSi4IRaK90bFT5X7WXK4cgHbJJ15A0LobIhO+blO6DcsAQB6EvMPruJxlffm0GeVur5xxKwF0EKSiTC8uzWGvAKU2NKQmiy2xwHlmO8PggKf8WP3HPVCGcJS6tBITulI8mSqqoQhyWrE523om3eV4kMFcndBSH3buSZ0VgVMCpzsmt6dq24aYDs2kJ8Bf4C</vt:lpwstr>
  </property>
  <property fmtid="{D5CDD505-2E9C-101B-9397-08002B2CF9AE}" pid="105" name="x1ye=56">
    <vt:lpwstr>3MZhCnxy0+bPwv60PbxV5Ctg8I1482GxN07TzLZ/sAy4KbrEtXdByklGF1yWhtxZmJjDX8A+5M6pCuOO9U3Xa4bySfFrnHcIRYkUHVjVE13mHumzK22aActXCLFDqJChMYS9sKcgqFN5cDw+o3DmM620BrU8GMDRSXhrqBcqk2QQyCo2oRJy+JUKTLzAcC+uw+2yHOSyh/cK15BNjqFEBTYv4OmeYB3qsEqNSucW3HqHlHSZlK85Gg+Bhn54ud+</vt:lpwstr>
  </property>
  <property fmtid="{D5CDD505-2E9C-101B-9397-08002B2CF9AE}" pid="106" name="x1ye=57">
    <vt:lpwstr>lxG4x4owHbfeUTinVMvssi/+gzw5gVomtcSfZaq+w4t186FITIhrfuCz0L3V7XIBKFHcX7WHL0z12eCTrCyTgABHNf3rvfPvce9rZIfrTa2KhYDaZ5jqPnixOwDzZO7X6xkCEsFOs5w5cza2kSFOjZKQJrNQrpdXD7rGa+Q7CosKCyFkRMkQNlFftvFDbcmQ6WiTdLuIQipQEncyS6OPUuXFR4n5ZsjQYbtsWKUJDIe6U/Gtfu0GadreqVM6H5J</vt:lpwstr>
  </property>
  <property fmtid="{D5CDD505-2E9C-101B-9397-08002B2CF9AE}" pid="107" name="x1ye=58">
    <vt:lpwstr>LFL07KsvojFW0uVglLkQ/lCqR2yUwCOsnLWCaWR/ZjpY+fHb1jtbPUcU/xYe/Lk39HhWJZ3SAeON/vGZhisl/2aVZAZ4MQCCwrHsfRaNPiPMZktGM8CK5J/VBybRMUfX421KmNlxxqyxjDjK8AERp3nKfqg62+aOeJmJoPLfU5STXNOYI294M38Ka3GmJFfqZ/HVFvxUHa9XLMuZwKK4pwRftnPvuJZLz7ofztNV4q5rCcD0LJHBoLcY3frZTOR</vt:lpwstr>
  </property>
  <property fmtid="{D5CDD505-2E9C-101B-9397-08002B2CF9AE}" pid="108" name="x1ye=59">
    <vt:lpwstr>7RDV6cg2+zbXLno5rBAlXvi6FJncNGOdKgn74c3thV9zaUCPzvult0t/0i2CcPkcdQRYw1QT91QQpL4y8/fdrlfesJWwEpYEAdzrG8BgoCnqUNq7IeVXWIkpB4OKRIraHkBvYZKsUoM0kvQ5/4MlibE4kbiLHcbrfRlHQ8pJwXKn9DGkaY9mR/Sv8mix3fSdTcOI+PuDrn2EPulb28GOdejQTbpaSHkShM2e6QpXQYeBMujtNkS2uzxG8oD8pLx</vt:lpwstr>
  </property>
  <property fmtid="{D5CDD505-2E9C-101B-9397-08002B2CF9AE}" pid="109" name="x1ye=6">
    <vt:lpwstr>/nYs5OXaEPkuUmK4xxCPw6yqkhI+lVtzL1eRceuQrfZZ/Pm1LGp3z26rZJV5sr/dCQ84tW4UbT9EkZfIV0hUQulROfbll+DYXESSW3Yx8PDXWX5ai+6wDNyUxI3X3TvocbZEGcnuT5QUhRPb9S0TidBu86a0eZkiu6qU8mJ34wtdfWKVeorbaTOcSTp/NVLX2nnwX40eK8HyNd8UnpuXAkdRsMJ7TeTlunX80MMDCOqM8uSc/8UxlrFm05577Sg</vt:lpwstr>
  </property>
  <property fmtid="{D5CDD505-2E9C-101B-9397-08002B2CF9AE}" pid="110" name="x1ye=60">
    <vt:lpwstr>/jqNUMmaMnh1gRvc9NLW/qERDULw/sBRmGSPyQsu7oncb1P8+PpdL9a2bzR6lQzGgnaLsYlQEHeutJiZ01G/3wip8l7LxfG7K5pXOdNF9eXMoti35ez5bOd0oECEAsrQKbmtv6akA4sfV4/LlLw3+c5vM/SLFweLFOr43WX2t+g/3W+CzZ2z49kNvHnKXG9u0Ld7vQt1O1NkV5ugPUmncQhUUa4hRo7RlNDRE9c4A1o+rd9PT0/oBhm88goeNNh</vt:lpwstr>
  </property>
  <property fmtid="{D5CDD505-2E9C-101B-9397-08002B2CF9AE}" pid="111" name="x1ye=61">
    <vt:lpwstr>tSEYtrrIWGvnjLoIyOCTAp1J4PNFbhDDuUdZ9xy/aKxMiRzXcohL2hsUxFfOrm2o/clPKR1Jbw9SqAFMS3lvvAX9qoeNHRpzN3vGk6EmgPd+p+E3hev0s7mZNvcuoS9HU3dBivWFTnHL4u8DQGDzLY2xTkxZvqxjU9c68LDBDTQuAOGSKbh2XRCKSoX7R6uN/astWOHQnAESgNOTu/eBrvyhTo9+7FM8II///2tTH4q/Gj3gVM6JajCTjo9JkvS</vt:lpwstr>
  </property>
  <property fmtid="{D5CDD505-2E9C-101B-9397-08002B2CF9AE}" pid="112" name="x1ye=62">
    <vt:lpwstr>D9clWcgfNkh0iVvgd56VGytcCjltET7eCmI45lyTWKc8WB+dHC0yVdbFzYtuuiRo2ZVa+Fnq2UxdDgbJl8/9urkjH4MsAPkibrNNt9l/3/a3SGDdOyW8GLS1zBdoGQn6DrS2ZAshIGTJaxA/53tSap9/Yma9Mb7pG8gE7oQ5kj2Dau5Uzvw3+wXRYjvv0lHoepAaU7qirk4T2t4ccC3cfV5KJaOJU4oNdl+h8QLxmBo4EhnLlofD8hryek+v9r2</vt:lpwstr>
  </property>
  <property fmtid="{D5CDD505-2E9C-101B-9397-08002B2CF9AE}" pid="113" name="x1ye=63">
    <vt:lpwstr>tq0E21eqZ//hVKBWs0Ulqlp6tfyk1JckL1FnbJVgQxB43UNiIlnTg3ubyVAyuzJp/bo75p5rZQPr/j9Zhi4E6tHkHU4VZPMDdfv52NElQdQ3RnZS0/AIEF6M7hNo6wHedV+mozIU/QA0XOLlTcD8pRGGn2PDorJzJ8eAwmh8+qRdLKjMivFLomURGDcsex42ZxzxDQLuV0uIto8F04TDZ8KBJDRx55lQNbpV3HtcZpTEkjm2ZBJTH3myAomuEtl</vt:lpwstr>
  </property>
  <property fmtid="{D5CDD505-2E9C-101B-9397-08002B2CF9AE}" pid="114" name="x1ye=64">
    <vt:lpwstr>J8sitZGxUxMFPPTCGl92J1T7A+We2vcj0abOnKaCpdHaM1ZWoztaeTdCkX3AKDYbUpC2u2vUBBS70wvcnxY6uEJid5HczRZEDomPjlCIsOqez3ur9Zuho+1dnd25bKlgnNcSnV0/PvbaSIgQo+M4E7D0P4L/AgD6Kay5ckohoa89Ge1qgazOaZa82+jMHc+mvI4N+X0IaCDL9n72x2iCBRMRMJDc0XsdiVJcYAVhTX5LUlf0X7J23/6zj88Xo3w</vt:lpwstr>
  </property>
  <property fmtid="{D5CDD505-2E9C-101B-9397-08002B2CF9AE}" pid="115" name="x1ye=65">
    <vt:lpwstr>rYy8E/njklZGkPTnWNAG9E/TPQ2jYxwTmTU56Mu86JTk/9SXgD2oGy7q1/Ziiip4mDdEOTeQCudNy3IVWZU8j5iq1gORugU1/RB3jwYiPoFECciGlcSoGB/IBs/dUQNo4QqRD1T/63vI60AOUyJlhpkIGKJbmxwuOmeE6PSojFnG3xqfBm6OUdlj18URed6Xjx+0VTZJRwWbcoJ4PhR9S3oqbze8pHxt7CeGRmIKzHNnWSaNY42cKt0Ij9EsjuO</vt:lpwstr>
  </property>
  <property fmtid="{D5CDD505-2E9C-101B-9397-08002B2CF9AE}" pid="116" name="x1ye=66">
    <vt:lpwstr>Ujyg8OS6pA6LJbx50hg217h7FONT5LFqKOhmYJzS80WwNGsUyOw5m0EZbYCig2G5qFkMrue3CaZs4bCSNvv9j9MT1DgO1fuZwujPUSUX24HnrSGAhVeDRTLn5Hz7Warr5tICtLZ7X0SEN/meKa6yaJ9z3jHreUwHjs3s7t3Yf6Krjkfwlg73+D3+EwfZVfJOWExGViPc2iKG2cvcpA+N4/AUx8/QWlhfaPorNYjhCIougHscBtibs7O1wHBpevz</vt:lpwstr>
  </property>
  <property fmtid="{D5CDD505-2E9C-101B-9397-08002B2CF9AE}" pid="117" name="x1ye=67">
    <vt:lpwstr>2SZqlSq07z37jmTNA3JUzpbSha8CYDVbM49m+VWUtKJ52+MZUns9NvWy1v5Q36wwwkR4+IhmnjGFAqziHmZ6jc7pFDkyGS+uniJxQWs8W/zDCtcJ/SVar75t9RCdfroruf5S38UcXYi7ycEpE/x3lD8LJZGSL855BIuHy5juCjBtvBPGFeiUlMdTKWjX9eKmcMLfHdfXG2El0ViQS42JM/3e8n8gjX4FkRc9SSNEEb0s5NoEpHhxdQKlo+rGqJX</vt:lpwstr>
  </property>
  <property fmtid="{D5CDD505-2E9C-101B-9397-08002B2CF9AE}" pid="118" name="x1ye=68">
    <vt:lpwstr>Ri/SDLW7zPp5kOgsu0yL4FcNaGAoQXAkTmGs6FSVf7BEReihfKdvpQr/r274so9sdntAOwN/jvfKC7ctsJ6e9A+TPfbRdS4D0byi/HIaOaCHzRAylVxaR1kaMX8Eyw4xzhnq6MZYB5snnss/pQLdDjD19lY+FDWpkOz5KQmPB16XxrcQoA8JosZICG7yZTKEdr+veRNopqmVAJ6r9JXuxrZd6g184fbBdbvQdQIWitz9rmDm43uhxeIjalg1CNQ</vt:lpwstr>
  </property>
  <property fmtid="{D5CDD505-2E9C-101B-9397-08002B2CF9AE}" pid="119" name="x1ye=69">
    <vt:lpwstr>tiuYEreM53TeOfmOp754pXkwLxFmEGeNDxkmrtOhyjw/RwuAEjZikXNpMkp2m4ILcUij9ydCGRCHqCQ65Fl86HJuY3ucwIH2KAR+oxTN81fAuxFgqpJlgHE2yPDlwOYjLUMrY/NoVv9r84Uu+dxE/9uqud+pFENWaocUWU3CrGAgfv8ITMwK04tvTPU3PEGJh2PHhRdlEzM93MXig+U2jzO7OsHFA0hF9sX4Fe2KBwEaYU9t1rcJP+5dYx0RhJl</vt:lpwstr>
  </property>
  <property fmtid="{D5CDD505-2E9C-101B-9397-08002B2CF9AE}" pid="120" name="x1ye=7">
    <vt:lpwstr>ZE/hg9EYGS/XAN1b6h9z7hCpXJ33o8bcEFH3mXY9eS9AaBMCyLhh5vOXlab9MThA6vk3+FJDz1T2zKa97nOq1vYd5u6u+ToQBs+cte0UxKXfvnUE9F586ubjmvbyu4Czz3/94WIrCIirW2GaaCIltn6fmC1XfB86cq+UlXbWfdTFbLd1fVTVuBWFWLsZXlvONuNfenps9Un9dNxC4PuRVRdsZldDZchxoHaH+Pc4hbc0+I9UZWp+LhtuLDraMXE</vt:lpwstr>
  </property>
  <property fmtid="{D5CDD505-2E9C-101B-9397-08002B2CF9AE}" pid="121" name="x1ye=70">
    <vt:lpwstr>gi45SqL0MwiG4NHO1dLcBD687WMYBMm6Y2dnWQx+j3hC/lUo+gxqyZISlyibo+CGfwgVCiTR7appUEgV4N1pNFNeCqJXpacXuRVeoo4POimucAXMNEuksOH+DqT28wklJ5W/kdZVBCyAo3M/7c+I+SMMs1j1GQS6K7kg3PyvQZSE1SLJzvSYI00gAM9mbBBMYPL0M0x7SIAX7QwUHTZgJNX7sBBiZVSpPr1ghcDIVM2n396xe0GPg+5PTOSrfpV</vt:lpwstr>
  </property>
  <property fmtid="{D5CDD505-2E9C-101B-9397-08002B2CF9AE}" pid="122" name="x1ye=71">
    <vt:lpwstr>qeHQrE6xW8+lb1qIPNtbxiGaTmhttyMeABTT/Fq+YBSjBm13cJqvwaF9RUbvjoOaSArdlBQaxprwSg9d8C6kKH7oWRqaue+JJgaI46g54vAyj+fsUaLPq7IWX5v8RXamU9VYGNeiOTfrHBvu8KSRk/actFIeSoEyo+/afm8QFRAbrk62H77xMV7ci/adfSzwDwtgzhKXeAoj1KNL1qL4d2OqXkCraMs4O9Ad+n3R74/O7nH/Wy9X7/UDvi9+k9f</vt:lpwstr>
  </property>
  <property fmtid="{D5CDD505-2E9C-101B-9397-08002B2CF9AE}" pid="123" name="x1ye=72">
    <vt:lpwstr>Lhd4K3EEOOhZM/fPaJHJQC5NNZvYZlYrFroeGzWJB244TZnHnNt1Tm9VLKeQxU+qhB9VEdmNYSPMmZ4WZvFKGeeUPNsUO3NOkrmsPQ7EejuTFRUzuJdY13eGL2lbVRnan7vjiytmIRzXYkELRlnLL+pj1lvvxYPs7nBQmuvgqtF989Ekwwl/O7JvMGYUKdxhzjwJ7r5WD6AGfmnNIxUs1vYb4L1R7nA8xOWRhWrvixMLF2lus5KufOgGrH2S0EC</vt:lpwstr>
  </property>
  <property fmtid="{D5CDD505-2E9C-101B-9397-08002B2CF9AE}" pid="124" name="x1ye=73">
    <vt:lpwstr>uK1Vyb3V7LeAnUomM+QjAbm1ARXY1Msn3BDofUWXeojBdESvWBydjPcNnyArTpJQW7Ejcg3ucnpuKVfkN9KVUN6EHn1hZz0XUla/E2L9uSg9PC2cQJFDdgkQIdiHC0N/UtaHZXvcr98ZIdLzmVB+DGseNChHGBdni81oPiB6M/kZS1wMs/TFsERc9YbE4+RiQGrVOo+qSJjnQO809xWTUpDORjogg1vqapIBsSkTZLM7skWxEHETAtSYBzodZ3d</vt:lpwstr>
  </property>
  <property fmtid="{D5CDD505-2E9C-101B-9397-08002B2CF9AE}" pid="125" name="x1ye=74">
    <vt:lpwstr>FYFZfPGvAXltqPaMu23L1m3PoboF2vESRhO7F+B9Wub8rFQE5/6XobEdr0BjZ9nV6GLj8SNR9NxgddEkjdAvgM52TPClKU/BR8Ug7hZ2K7aWdLQiDX0CmBk8BrrF13DbWdptfeldtMsdxQql8BUcUlmE9Mc0/FkSBscxek9pGxhtTxogD4UcT6CJ731ZCVFm5d7y1OvhOj/vtrXlfYw+LzCT+gHBB1vRYLTSHApsgVF93vfb8Ky7I/2PkMSda3e</vt:lpwstr>
  </property>
  <property fmtid="{D5CDD505-2E9C-101B-9397-08002B2CF9AE}" pid="126" name="x1ye=75">
    <vt:lpwstr>eSIozo1Z3D7dYh7HJIsq8pxMSBgJwy2mYK/AWbZVU6QAYdCWjYrMKBLBgRUrPd87bT0jSgl4NSzZIx3aQ7dU4jYxegzA3H+eKKqt0hWZsA6LhnRA/DnnDhYRZpLYUwuwg7mu6Svw5KlfmF8a+cRB8uB/5kj+EPMloMcRXvDTvgRdv2bOZB0ukx6O7WgBG98Qrq2bXvivnYv5Li2QraeauGtNJq07MwPZLZF8IsD3mcK0cqzZ3o9Nj3DFPzma87+</vt:lpwstr>
  </property>
  <property fmtid="{D5CDD505-2E9C-101B-9397-08002B2CF9AE}" pid="127" name="x1ye=76">
    <vt:lpwstr>UONraFEFQSagkys9pwc37Qb1hHmP+pHhqclS8RfW3BzzuR5oG7MXwf/J43lgx69e7CzROyFWYCJHOiChV98dpaNsUpSlfwpL/HJfK9kYrVtKnPftrITB4P1kulPMUu9HPl07xMXyPDMwdqqR6VR9AN5WuQ+20n1af073O6K6kgwhH9zH03ukDqOor7Wpb9x1/K3PMDj2la9JjfLuJHtd7P7s1uKrCFSsNxPz5/fWyRBbFchl+9AyUJgea9PwDdZ</vt:lpwstr>
  </property>
  <property fmtid="{D5CDD505-2E9C-101B-9397-08002B2CF9AE}" pid="128" name="x1ye=77">
    <vt:lpwstr>rWU8u2ixbeW52lDBH6Y0MdNUK+jK4lGZa5cJDhTUVqpzWC2ypT2UanuZG/w+CQ+Kuvr9ZCKeOYfNdJXPfTeXOXa6WwfeLS6HIteUDedwrySIkYiSra3i+k/tj6e/jIr5fY9mHtHLBHGKpGVQLs95PrtGyWnRfe8yMn7NawLm8idJIRH+myZIEB7443t6vv62E/AM2epvLPgX5uqeYdqymPO1Jj+uvya1XCZ9NjZWAGxn6cxZUYMzqQ9HjYtRDLw</vt:lpwstr>
  </property>
  <property fmtid="{D5CDD505-2E9C-101B-9397-08002B2CF9AE}" pid="129" name="x1ye=78">
    <vt:lpwstr>tC6ck0UtAq8OtdiJ9BSSs3AoShiSNK6baByKONXFmX76+N0p1G1gaV+W14jf39IuDlIxzVGJ5FTmRgiA1q7RPl2EgQeF5MxviBgmSO1cGN4zBpvS+Ye9n4ms1Ksw79G6W3MEHQ7ExFl1tfAhllINR6PDle1ywH/ficYHrw8X6i3F7x/vr+3IeciBlRs6QcE4WukqYKfDyLgFY81EtXib7Jqb3XYmAumc3JYkjnEXxSAepGyTRERTHeBmZkRSpQJ</vt:lpwstr>
  </property>
  <property fmtid="{D5CDD505-2E9C-101B-9397-08002B2CF9AE}" pid="130" name="x1ye=79">
    <vt:lpwstr>Aqms4pgSYbc+moa4fESdpHUG/lJPDcK8NGLOZsvV4Zrxuk4999QUipaFTSOPLmT/YjxfQivpvuZ3a6CMowpruudRqWf8fnMKI9AouC/FBMDJsj5/RR94++2Xye/9zc2YN/GM7PD6d1sDZI6+mkk4U17eIRUwmw7Rwtpq8562cO3GQ7dYBIbTVHidHmcVtIEKBSYccRdQP4EJ/9WI9w/2MXhqaJ9y4n4RXn2lbrv5NRsg7ueBLrolyjqcg67WIr7</vt:lpwstr>
  </property>
  <property fmtid="{D5CDD505-2E9C-101B-9397-08002B2CF9AE}" pid="131" name="x1ye=8">
    <vt:lpwstr>5ib2Pz/ZaOnMGPcgFMVEb6LK4diNowqSwbSyLT/iZrtayVzppYeb+m6pUzWZWYvITTi+o2kTQZbpdzFisOqId8R5Hp72pknb8OGz+HOoMNADu0mWOYK93h/OMdZfaJ7TEW5r0ewqfg1EEdjY8GjfTdknt1xvf6yJ3zhNIBpJx0o9AJBfH/Vzk6DycN4wlvuRAGBx4O24eLPso/hZbs/OU4M/zEhb9JiI0g5dqUs+aRo8bkqnRV96viZA+8luEGG</vt:lpwstr>
  </property>
  <property fmtid="{D5CDD505-2E9C-101B-9397-08002B2CF9AE}" pid="132" name="x1ye=80">
    <vt:lpwstr>p7ex1MkNNPEcri02ZaPBUzLeFaudgOF9Uw8rTp/Tk3ALtzt51DEKKW43yri4zfs21QdPq3mB1k/EyQUC6T9k8D5pvW0Ao38jion2U0aSywE5ReWUMH6zOW6CKf1aUkJOMbTfqCp9zeaaulvs80Og5eBYV8YGZHhoGcQJvwT3K3HSZpBInUPmHYUvaD3GsHguA0qRdJHojqLST3/I14byaABBFjewkv5FSKOkXZBUhHUd+DcCDc1w1nPdTiPSVFD</vt:lpwstr>
  </property>
  <property fmtid="{D5CDD505-2E9C-101B-9397-08002B2CF9AE}" pid="133" name="x1ye=81">
    <vt:lpwstr>JlUfbbZUQFyjQOVPmf4o+Nf3tXhahKLxVzhyMy1f2tcTPAFc+Tp0j8Zq5QmbGSBvYVngZI0RZGB/JpqZnkJGHYTKPJspsx5gxqoqNW7bDfPIr90nM2EqL8+el0rXHFPHCjjdr/QmdraRsWo5GxafRMV6ZTIjfZ8hzrHTKPH2U6tgfJ5JZJAThjcIQZZSBFqj0gNIs0yZOtNZjzk64R+lWww2RKZ1uqBZ8EkNZo1ZSFxV1tSm4nv6XrFdG1MWamH</vt:lpwstr>
  </property>
  <property fmtid="{D5CDD505-2E9C-101B-9397-08002B2CF9AE}" pid="134" name="x1ye=82">
    <vt:lpwstr>vGC+IzEz1OyG2NgpDWdEasFsOu7AI2ZnFh/cYLGelbuLDwSLR3wZEi2RtETLVtZo1u2RfxLglGGKGukE1cYT3sF4g3T8SWkJUk/cOvBEu/rR0mDzA/Hnuv4sPo5AxFQU2kZtDtGRQbjnPnLuyfRoCUeSjEsUXZaLywGJhDGLphnfGpjvl+rKjflARqMq19Z4qjzup5xyN6mogxu8uodvqXEuD52SSzXDFC79AvbuH9KDIiVM4YgZ549YJPbfG9Z</vt:lpwstr>
  </property>
  <property fmtid="{D5CDD505-2E9C-101B-9397-08002B2CF9AE}" pid="135" name="x1ye=83">
    <vt:lpwstr>eofseUQFZoi8Ua3YOR2eNWUcVhl0oAScQ8R8tUx5hzdnbzr2iLI4TCglai4QtAgZ0DUIq5T+vNp5Q1K7w9+GYfdSNxw0B9BotOGNSNTsExOb9mfzyNj8DjAviQTyCKlsBY0OVn3twY5/JStK6OfDl686rG/BZAxpqEDIScuaCHgfiikaSqR/uI7EDB70eanMs6qJtc/VWvqfDOcN68gAv6sMBy+J9XImpelfmt6HdxZO/L130z0fm3BF5LAJa3F</vt:lpwstr>
  </property>
  <property fmtid="{D5CDD505-2E9C-101B-9397-08002B2CF9AE}" pid="136" name="x1ye=84">
    <vt:lpwstr>tfpGm7SpRvI1Itrhv0U2AaEM8Ds2MLJReKoGhlmwRnQbR1avVXkIltuPOyA22evuEq9fbAi736hWAyUmamuqY0dCMeheNz4tFG55tREGyLMqcp4UWToezO+aJSMQSIG1gFqBb9sg2UnfsPTC5PNxFy8eohHpczPl3jwwCE3JrzLgM8KKXM+nW2slZOLV4s0Z1yDdeH2giHBLz/KNKEeZNLSbeZMOMPV8dq5eW4By9E0MenJ/qBmN5GZeZPyzpY+</vt:lpwstr>
  </property>
  <property fmtid="{D5CDD505-2E9C-101B-9397-08002B2CF9AE}" pid="137" name="x1ye=85">
    <vt:lpwstr>fCftVhP4TQkje8g8TfNNG1l/ayKzyPK+DViXyVupLEg/Gg+GV/liVBVUHVoXmNNlIx1i/771vkg9/RVWl5Wq+imQC3fR/pqGJ2mvcjjKdReiWaEPljjTtH2H/7r4ehT9TMLpWX0158wVxyKwvJ3Tccu1POi/jcf27PEQ0Zh17VTGgrqJ9MEXD8FPJqlv3mzrpaj2/O2Gg7krxSaQH5ORzl7yaVY4TZXvUKiMELL5IcrFFFvOuUWd9yZhbU/6QzS</vt:lpwstr>
  </property>
  <property fmtid="{D5CDD505-2E9C-101B-9397-08002B2CF9AE}" pid="138" name="x1ye=86">
    <vt:lpwstr>Si66qqK6p/3bFSUrKjZXxZ23FBEttsAFLH+LNtPjXlza0mH43kIP23g5HDfrAAAKgIQc3PmHfB2PRw8oEMU/ZTukPK1fpxRJ67ZpzzpmgMxA8/lmPd2JxND3JIwNE48YvJ4EICcMUjNoQLyw//Preg6nfXa6pcxg4c1XUrSqRlSJgvge05BJKSf3YY8dWyDWoZIv3en0v2RABL+IpCqfxk8bkM36aeV078RgEcAKct38qjuG+PqC6c2QrX+3ZNB</vt:lpwstr>
  </property>
  <property fmtid="{D5CDD505-2E9C-101B-9397-08002B2CF9AE}" pid="139" name="x1ye=87">
    <vt:lpwstr>Ad+gFJG+ngA38pq83Z+ss7eFe8HY9hEEcn6dgsVVKTGXDxd7YLuyotJGszQmuzMWMaQFXv1MQLhjb7XrBD7bVLExLzim4+Pd1U6eFv7ueLnV1EOYaCdN/jNuZKDRgkItCgp1bS88NOYfo8zyTlj2GZp+dQZcQ4wtSuOfF3iMxkf12gGNwWhWcrbMfOXKkAPtOWkC/LNt0qwAliOFAjxHApCc8mHjMStkIaohS5cmbuN3NJQgKb27fxSth3KBVD3</vt:lpwstr>
  </property>
  <property fmtid="{D5CDD505-2E9C-101B-9397-08002B2CF9AE}" pid="140" name="x1ye=88">
    <vt:lpwstr>EneEZvG6kMHlbDfrnQMPsiyWA1IwtHwWN163S+sN31nV4Y0U5mvepl9Xw90VuQktvwDW53HuHn018IfnBj4x6P0wjEwcQEgTTkTZrd9mdQc1nZu6H+pDu0UA4bowqX/NoGrG5yPYPad+mGMZhF+/59ijFBVvu582ml8RUodzblRUSBq6fFgLGZ5M7pBjTEXfU922Ym++YIEnCWzhK9gCjQaMHvNI5tKRQ1RysAbCSKsvLHh9tiy/+ezuy2AjTYw</vt:lpwstr>
  </property>
  <property fmtid="{D5CDD505-2E9C-101B-9397-08002B2CF9AE}" pid="141" name="x1ye=89">
    <vt:lpwstr>CuW0mBCXYcK8p2Q80jluzGH4FrbGl0x6uFhN+hCEYn3CpQ0pEOwh+P78Hsm9fsrvLwnaD5Ez3hiftwZtXWR2gzQH5H2E9yIvJY1QbD8gV/uPx2Q+Gk5CZPleVUP2ITkwuxV+Wp57GCEGmUFud2KDvKmaMgyRYRurDuNbS92T1OakFN3eCGYhMRWvQeW8W3uuHwD/IFQLFROfp/ctcRzDc1xuZ/DW0XWaCd05soRSXroPWHfPlnGcHmvA5qfiBQZ</vt:lpwstr>
  </property>
  <property fmtid="{D5CDD505-2E9C-101B-9397-08002B2CF9AE}" pid="142" name="x1ye=9">
    <vt:lpwstr>0O2W/dGK9gI0zWzFSzV0tCzRJCYQCw5uHT/YN74Va10tDtaWOEYa6hUmAYnJsOO0W861IdRyAvqBgqaqhy+uZ95JYi2p7ZCqdrCkDGnYKTr3Y9sIy/TZVGHFamO0FHm25uE1nXOLQ0ReZoG4gwviTEdFknz+kJ3PBptNk/fhVdCkPopbkykJwJtW+pkFJSTERNeQm8iYoHyq2lYhvnuCav35ehIE6cOtt3UhN0SQeZjvJpONOXeYotG9bh+JDXK</vt:lpwstr>
  </property>
  <property fmtid="{D5CDD505-2E9C-101B-9397-08002B2CF9AE}" pid="143" name="x1ye=90">
    <vt:lpwstr>HzB/v/BKoVr6Il7GaNfdY1KewRRG14+02IkVyWta7fiB5WkwBn8rrHfuUSN5MYynk+Cv2AuaoDcUmIwfB1oHXvVBqUehUYtjzmRZZPrE3+kZPq0yFz3OtU6UjGb2fXAFF8kYXTWxhTTcF2vNEtrIpT2ZofUzE/4oaSrcTUeEcYBAXU0IOiQ2UfZoefsYzJfI84AE9Z0MU71rztO5n+AjsH2YJIGTxxEBou+eQtJPuakJ2N1ztq6uabDpItrkdp0</vt:lpwstr>
  </property>
  <property fmtid="{D5CDD505-2E9C-101B-9397-08002B2CF9AE}" pid="144" name="x1ye=91">
    <vt:lpwstr>AozkyTOzpdV3J/nTyKM7NobM1GGYnWyy+oVJrhqsZTV1Z9cTJq5gfOZCCuBn+KNTuK0YP2+b3kVhF9pge0RcQdqjcWbCYTg4Dj3QB8YzZotuwjeRakboYmRJWne4LQ9RQDgYXes3+29ajuA4c+1hc9AB00oJIWaA+mnZwaUDY9qsH5QEym/p7G7t+GomU+qdyrDz5jNnwyFXQXgw0J7sUimw1jQPIaG5v0R3PDpcigmheXbuVFY4mgoHBy45PFC</vt:lpwstr>
  </property>
  <property fmtid="{D5CDD505-2E9C-101B-9397-08002B2CF9AE}" pid="145" name="x1ye=92">
    <vt:lpwstr>d0kOuc1HkgZWcbYoUGRxab+j96PHAiDMhZ2MzMD/P5osgHja69S4CaqgPtrD8lG5VLSSqtrkEy9zYPkINWRI/39k1VkwYOwK/6uYVx8KOrabsG9Yf1sL9cm93agy6FbaPH+dgUBvOlHKCptkWC+xMEv2gebtfjsGORbBbc3CiD/xqal+3D3D5w/QAbn61Ltyn+rW0PT3bqNdTbR0FQgQi+OQF1XjGbuzgOmieEqk7yJ+fgaEht3fL2Z86VhrE3p</vt:lpwstr>
  </property>
  <property fmtid="{D5CDD505-2E9C-101B-9397-08002B2CF9AE}" pid="146" name="x1ye=93">
    <vt:lpwstr>TA3DeIOcnlPqCcH0SBhewo3YhKFJJGCTv0Oj3U+3bY0nqBd6u5LG7wAneiTEcUmK52/eJGIhqjpZnzmr+OKLrYtHor3JsmF7jCertDzEROjRbjfjxeFVgP97SxTrPQwBIs0k1SX0lpnReOAhqW2DitYmZpwrMq1Pef85oylKhVEnvM5CIkaA/Yk8SFkpZ08xmRX3Z5IBtU+2TgRMdo45vYLSYpq2wwLA2Dx7wG9eanvwZiPwNWyei9UNMV09vnP</vt:lpwstr>
  </property>
  <property fmtid="{D5CDD505-2E9C-101B-9397-08002B2CF9AE}" pid="147" name="x1ye=94">
    <vt:lpwstr>mbd+AWA9xi8GyfePaTY2lw0IHJOzXKSDE6gaVST9vmPR6Exxyx+t2kOpua1S6wC8FjqZlnq9L2uWpzOsolXZNVFc/rl4i70a2TTnqUbt9f4afUBad8GXARgiL5qiSDDJnCr1eLFvL7K+uuawW2zUlCoTrAxi8SEZcSeEPn0REiEmNqd/Pmy7KSt9kjMGd6cFDF1udhGdjb0bVfEw29WkwxfSmv46NW05ugB3CAEAF75umi11YrUxVkVIpjr8uW6</vt:lpwstr>
  </property>
  <property fmtid="{D5CDD505-2E9C-101B-9397-08002B2CF9AE}" pid="148" name="x1ye=95">
    <vt:lpwstr>k81RwQOJsG2JXDRwvyAC08hCPtMjYOqbkJY9rOWaFkYgN+wFmh/2J4aYOlVP+IrVg11j7030Mv4s8+Kn6ivO+Dj0MP85P9sQtqF7z06ICsf4B6EmS/bMZNk5H7zuqIdjc6kU8JUUjEGvZ3xh+ORMIUPU6DMvFJwSBVK51e1naaihzH8Bc+CktWqefwq5w74pSsxDqONiVXvOGKYZ/WUS5D0kX1GjT7f/HDzu8RN5u6r0fMq88MFse8xZp1U0G3u</vt:lpwstr>
  </property>
  <property fmtid="{D5CDD505-2E9C-101B-9397-08002B2CF9AE}" pid="149" name="x1ye=96">
    <vt:lpwstr>MzUUvp70w6urhqXdQkd8t4kOQncaPALKUmjNU5k9vNbZ4/Y18F86qE/IGdqyJZPWs6V3hrMJL9BJe8AuF6OjvTxB2lT4lUsDHnl0pxgrQ4erD9bMaYGn78x03h0cdO+ToXx6yuzoKD/x1TDgqWInkEKRbn7bnMVZSzO/MIH51yzy/a9zK1d9OpleVMixQSxy4eCnaVtNA6fNoR82vREn871KkzpVipmDMxUYqmkoGKRxMrgTK3JhNFB0mMXFfDY</vt:lpwstr>
  </property>
  <property fmtid="{D5CDD505-2E9C-101B-9397-08002B2CF9AE}" pid="150" name="x1ye=97">
    <vt:lpwstr>Erliqi9okl268dNahowDt3mKfXsVyRS8Gop/NUCesFR6TEbmpIXN0WOp9bUiW980kBo29kVzHTWXX2X672LPYJFJoKM0LQADl1E/a0wJmH2CZwLuEAvrjnncilvUilQFDcZhyaZ77hqcVuNTAuN8OMVQKARTdD5v0XRp1Gz01LhJkozfnyPHNdaUHPfMTFLAz4m2RzW5MAMni9iSpZytyNNwhqekJRkHpk2bJeWmu9krBqTAJFL5sa9UEpynaoR</vt:lpwstr>
  </property>
  <property fmtid="{D5CDD505-2E9C-101B-9397-08002B2CF9AE}" pid="151" name="x1ye=98">
    <vt:lpwstr>SN4CbaNR8xDqQGD9lXJEAapbIZBojj5SdEog7Y3FznMiY3TYbvaNDZHNUZgTzbc1e2X5plxqKaw1DDCe4X2mTuZiCpdFjkiQromoPz/0bPb+1KDUr0JwFLWoiBemGSAm78aoVDmAVRf14xJ5fImPypZ8WJv0vxC4EXOVg1d65SZtvZlzVWl8w9F2U82krK2+2JzDn95VPPeeTdNEBsBHVJg1rmFpHm6HD1IaSwlqf5pP1iLT4xZwbqASNUGO001</vt:lpwstr>
  </property>
  <property fmtid="{D5CDD505-2E9C-101B-9397-08002B2CF9AE}" pid="152" name="x1ye=99">
    <vt:lpwstr>ptUHgSNeOIx5Bc829SfbqZCWsDBlY0q1GlSP+YbcVUS5Yj7V0zGHRyIr8Zb37iBxjfoki8j76QJ3eIIpnH/C+v3WW/DzYbDFQgBbr2HTSHGwHd8aHKRRujOTr7Y5hQ191E30kvg78uWm5BJp2n2tC5X0zg8Sac3hNomQMJBmtlL2UZaVex+LQSIpMQEwsrgMGSc1lnaI55ZNBHGRFxjpfAlt8cRzD15BhILAmjM2vIpU5ihtMf3+p3B4mrJKHyf</vt:lpwstr>
  </property>
</Properties>
</file>