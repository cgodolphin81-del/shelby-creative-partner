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1B78C" w14:textId="6CF15047" w:rsidR="00C031F8" w:rsidRDefault="00000000">
      <w:pPr>
        <w:pStyle w:val="divdocumentdivname"/>
        <w:spacing w:before="400" w:line="580" w:lineRule="atLeast"/>
        <w:jc w:val="center"/>
        <w:rPr>
          <w:rFonts w:ascii="Georgia" w:eastAsia="Georgia" w:hAnsi="Georgia" w:cs="Georgia"/>
          <w:b/>
          <w:bCs/>
          <w:smallCaps/>
          <w:sz w:val="46"/>
          <w:szCs w:val="46"/>
        </w:rPr>
      </w:pPr>
      <w:r>
        <w:rPr>
          <w:rStyle w:val="span"/>
          <w:rFonts w:ascii="Georgia" w:eastAsia="Georgia" w:hAnsi="Georgia" w:cs="Georgia"/>
          <w:b/>
          <w:bCs/>
          <w:smallCaps/>
          <w:sz w:val="46"/>
          <w:szCs w:val="46"/>
        </w:rPr>
        <w:t>Charmaine</w:t>
      </w:r>
      <w:r>
        <w:rPr>
          <w:rFonts w:ascii="Georgia" w:eastAsia="Georgia" w:hAnsi="Georgia" w:cs="Georgia"/>
          <w:b/>
          <w:bCs/>
          <w:smallCaps/>
          <w:sz w:val="46"/>
          <w:szCs w:val="46"/>
        </w:rPr>
        <w:t xml:space="preserve"> </w:t>
      </w:r>
      <w:r w:rsidR="007A348D">
        <w:rPr>
          <w:rStyle w:val="span"/>
          <w:rFonts w:ascii="Georgia" w:eastAsia="Georgia" w:hAnsi="Georgia" w:cs="Georgia"/>
          <w:b/>
          <w:bCs/>
          <w:smallCaps/>
          <w:sz w:val="46"/>
          <w:szCs w:val="46"/>
        </w:rPr>
        <w:t>frost</w:t>
      </w:r>
    </w:p>
    <w:p w14:paraId="5B8B5265" w14:textId="77777777" w:rsidR="00C031F8" w:rsidRDefault="00000000">
      <w:pPr>
        <w:pStyle w:val="documentzipsuffix"/>
        <w:spacing w:before="100" w:line="280" w:lineRule="atLeast"/>
        <w:jc w:val="center"/>
        <w:rPr>
          <w:rFonts w:ascii="Georgia" w:eastAsia="Georgia" w:hAnsi="Georgia" w:cs="Georgia"/>
          <w:sz w:val="22"/>
          <w:szCs w:val="22"/>
        </w:rPr>
      </w:pPr>
      <w:r>
        <w:rPr>
          <w:rStyle w:val="span"/>
          <w:rFonts w:ascii="Georgia" w:eastAsia="Georgia" w:hAnsi="Georgia" w:cs="Georgia"/>
          <w:sz w:val="22"/>
          <w:szCs w:val="22"/>
        </w:rPr>
        <w:t xml:space="preserve">19 Brookside, </w:t>
      </w:r>
      <w:proofErr w:type="spellStart"/>
      <w:r>
        <w:rPr>
          <w:rStyle w:val="span"/>
          <w:rFonts w:ascii="Georgia" w:eastAsia="Georgia" w:hAnsi="Georgia" w:cs="Georgia"/>
          <w:sz w:val="22"/>
          <w:szCs w:val="22"/>
        </w:rPr>
        <w:t>Gosport</w:t>
      </w:r>
      <w:proofErr w:type="spellEnd"/>
      <w:r>
        <w:rPr>
          <w:rStyle w:val="span"/>
          <w:rFonts w:ascii="Georgia" w:eastAsia="Georgia" w:hAnsi="Georgia" w:cs="Georgia"/>
          <w:sz w:val="22"/>
          <w:szCs w:val="22"/>
        </w:rPr>
        <w:t>, Hampshire</w:t>
      </w:r>
      <w:r>
        <w:rPr>
          <w:rFonts w:ascii="Georgia" w:eastAsia="Georgia" w:hAnsi="Georgia" w:cs="Georgia"/>
          <w:sz w:val="22"/>
          <w:szCs w:val="22"/>
        </w:rPr>
        <w:t xml:space="preserve"> </w:t>
      </w:r>
      <w:r>
        <w:rPr>
          <w:rStyle w:val="span"/>
          <w:rFonts w:ascii="Georgia" w:eastAsia="Georgia" w:hAnsi="Georgia" w:cs="Georgia"/>
          <w:sz w:val="22"/>
          <w:szCs w:val="22"/>
        </w:rPr>
        <w:t>PO13 0YS</w:t>
      </w:r>
      <w:r>
        <w:rPr>
          <w:rFonts w:ascii="Georgia" w:eastAsia="Georgia" w:hAnsi="Georgia" w:cs="Georgia"/>
          <w:sz w:val="22"/>
          <w:szCs w:val="22"/>
        </w:rPr>
        <w:t xml:space="preserve"> </w:t>
      </w:r>
    </w:p>
    <w:p w14:paraId="0AE4D30C" w14:textId="77777777" w:rsidR="00C031F8" w:rsidRDefault="00000000">
      <w:pPr>
        <w:pStyle w:val="div"/>
        <w:spacing w:line="280" w:lineRule="atLeast"/>
        <w:jc w:val="center"/>
        <w:rPr>
          <w:rFonts w:ascii="Georgia" w:eastAsia="Georgia" w:hAnsi="Georgia" w:cs="Georgia"/>
          <w:sz w:val="22"/>
          <w:szCs w:val="22"/>
        </w:rPr>
      </w:pPr>
      <w:r>
        <w:rPr>
          <w:rStyle w:val="span"/>
          <w:rFonts w:ascii="Georgia" w:eastAsia="Georgia" w:hAnsi="Georgia" w:cs="Georgia"/>
          <w:sz w:val="22"/>
          <w:szCs w:val="22"/>
        </w:rPr>
        <w:t>07437611135</w:t>
      </w:r>
      <w:r>
        <w:rPr>
          <w:rFonts w:ascii="Georgia" w:eastAsia="Georgia" w:hAnsi="Georgia" w:cs="Georgia"/>
          <w:sz w:val="22"/>
          <w:szCs w:val="22"/>
        </w:rPr>
        <w:t> </w:t>
      </w:r>
      <w:proofErr w:type="gramStart"/>
      <w:r>
        <w:rPr>
          <w:rStyle w:val="span"/>
          <w:rFonts w:ascii="Georgia" w:eastAsia="Georgia" w:hAnsi="Georgia" w:cs="Georgia"/>
          <w:sz w:val="22"/>
          <w:szCs w:val="22"/>
        </w:rPr>
        <w:noBreakHyphen/>
        <w:t xml:space="preserve"> </w:t>
      </w:r>
      <w:r>
        <w:rPr>
          <w:rFonts w:ascii="Georgia" w:eastAsia="Georgia" w:hAnsi="Georgia" w:cs="Georgia"/>
          <w:sz w:val="22"/>
          <w:szCs w:val="22"/>
        </w:rPr>
        <w:t xml:space="preserve"> </w:t>
      </w:r>
      <w:r>
        <w:rPr>
          <w:rStyle w:val="span"/>
          <w:rFonts w:ascii="Georgia" w:eastAsia="Georgia" w:hAnsi="Georgia" w:cs="Georgia"/>
          <w:sz w:val="22"/>
          <w:szCs w:val="22"/>
        </w:rPr>
        <w:t>cgodolphin9@gmail.com</w:t>
      </w:r>
      <w:proofErr w:type="gramEnd"/>
    </w:p>
    <w:p w14:paraId="07812B7C" w14:textId="77777777" w:rsidR="00C031F8" w:rsidRDefault="00000000">
      <w:pPr>
        <w:pStyle w:val="divdocumentdivsectiontitle"/>
        <w:pBdr>
          <w:top w:val="dotted" w:sz="16" w:space="2" w:color="56B239"/>
        </w:pBdr>
        <w:spacing w:before="400" w:after="200"/>
        <w:rPr>
          <w:rFonts w:ascii="Georgia" w:eastAsia="Georgia" w:hAnsi="Georgia" w:cs="Georgia"/>
          <w:b/>
          <w:bCs/>
          <w:smallCaps/>
        </w:rPr>
      </w:pPr>
      <w:r>
        <w:rPr>
          <w:rFonts w:ascii="Georgia" w:eastAsia="Georgia" w:hAnsi="Georgia" w:cs="Georgia"/>
          <w:b/>
          <w:bCs/>
          <w:smallCaps/>
        </w:rPr>
        <w:t>Professional summary</w:t>
      </w:r>
    </w:p>
    <w:p w14:paraId="016DE966" w14:textId="77777777" w:rsidR="00C031F8" w:rsidRDefault="00000000">
      <w:pPr>
        <w:pStyle w:val="p"/>
        <w:spacing w:line="280" w:lineRule="atLeast"/>
        <w:ind w:left="1360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 xml:space="preserve">Responsible Environmental Adviser possessing strong knowledge of waste regulatory requirements, interpretations and health and safety programs. Offering 16 years of hands-on experience of working on landfills, managing landfill gas for utilization, system optimization, and environmental control. </w:t>
      </w:r>
    </w:p>
    <w:p w14:paraId="709FAE1E" w14:textId="77777777" w:rsidR="00C031F8" w:rsidRDefault="00000000">
      <w:pPr>
        <w:pStyle w:val="divdocumentdivsectiontitle"/>
        <w:pBdr>
          <w:top w:val="dotted" w:sz="16" w:space="2" w:color="56B239"/>
        </w:pBdr>
        <w:spacing w:before="400" w:after="200"/>
        <w:rPr>
          <w:rFonts w:ascii="Georgia" w:eastAsia="Georgia" w:hAnsi="Georgia" w:cs="Georgia"/>
          <w:b/>
          <w:bCs/>
          <w:smallCaps/>
        </w:rPr>
      </w:pPr>
      <w:r>
        <w:rPr>
          <w:rFonts w:ascii="Georgia" w:eastAsia="Georgia" w:hAnsi="Georgia" w:cs="Georgia"/>
          <w:b/>
          <w:bCs/>
          <w:smallCaps/>
        </w:rPr>
        <w:t>Work history</w:t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60"/>
        <w:gridCol w:w="9346"/>
      </w:tblGrid>
      <w:tr w:rsidR="00C031F8" w14:paraId="78537632" w14:textId="77777777">
        <w:trPr>
          <w:tblCellSpacing w:w="0" w:type="dxa"/>
        </w:trPr>
        <w:tc>
          <w:tcPr>
            <w:tcW w:w="13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E79A5A" w14:textId="77777777" w:rsidR="00C031F8" w:rsidRDefault="00000000">
            <w:pPr>
              <w:pStyle w:val="spandateswrapperParagraph"/>
              <w:spacing w:line="280" w:lineRule="atLeast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08/2020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– Current</w:t>
            </w:r>
          </w:p>
        </w:tc>
        <w:tc>
          <w:tcPr>
            <w:tcW w:w="934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1951D4" w14:textId="77777777" w:rsidR="00C031F8" w:rsidRDefault="00000000">
            <w:pPr>
              <w:pStyle w:val="spandateswrapperParagraph"/>
              <w:spacing w:line="280" w:lineRule="atLeast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jobtitle"/>
                <w:rFonts w:ascii="Georgia" w:eastAsia="Georgia" w:hAnsi="Georgia" w:cs="Georgia"/>
                <w:sz w:val="22"/>
                <w:szCs w:val="22"/>
              </w:rPr>
              <w:t>Environmental Control Adviser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</w:rPr>
              <w:t xml:space="preserve"> </w:t>
            </w:r>
          </w:p>
          <w:p w14:paraId="6E64F167" w14:textId="77777777" w:rsidR="00C031F8" w:rsidRDefault="00000000">
            <w:pPr>
              <w:pStyle w:val="spanpaddedline"/>
              <w:spacing w:line="2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Biffa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– </w:t>
            </w:r>
            <w:proofErr w:type="gramStart"/>
            <w:r>
              <w:rPr>
                <w:rStyle w:val="spanjobstate"/>
                <w:rFonts w:ascii="Georgia" w:eastAsia="Georgia" w:hAnsi="Georgia" w:cs="Georgia"/>
                <w:color w:val="000000"/>
                <w:sz w:val="22"/>
                <w:szCs w:val="22"/>
              </w:rPr>
              <w:t>South East</w:t>
            </w:r>
            <w:proofErr w:type="gramEnd"/>
          </w:p>
          <w:p w14:paraId="318DEFE2" w14:textId="77777777" w:rsidR="00C031F8" w:rsidRDefault="00000000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Carried out environmental monitoring and inspections, assessing current practices for conformance with waste legislation.</w:t>
            </w:r>
          </w:p>
          <w:p w14:paraId="2D38877F" w14:textId="77777777" w:rsidR="00C031F8" w:rsidRDefault="00000000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Monitored environmental activity to identify areas of risk and non-conformance.</w:t>
            </w:r>
          </w:p>
          <w:p w14:paraId="6CB2D72B" w14:textId="22C2BF03" w:rsidR="00C031F8" w:rsidRDefault="00000000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Profiled and </w:t>
            </w:r>
            <w:r w:rsidR="004905E9"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analyzed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infrastructure to track performance and advise of trends.</w:t>
            </w:r>
          </w:p>
          <w:p w14:paraId="23F58A21" w14:textId="77777777" w:rsidR="00C031F8" w:rsidRDefault="00000000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Collaborated with stakeholders to implement complex sustainability approaches for continued growth against environment improvement targets.</w:t>
            </w:r>
          </w:p>
          <w:p w14:paraId="1DC0D10F" w14:textId="77777777" w:rsidR="00C031F8" w:rsidRDefault="00000000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Used outstanding interpersonal abilities to clearly and professionally communicate complex technical advice to stakeholders.</w:t>
            </w:r>
          </w:p>
          <w:p w14:paraId="0920E15A" w14:textId="77777777" w:rsidR="00C031F8" w:rsidRDefault="00000000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Produced high-quality documents, spreadsheets and presentations for internal needs and external distribution.</w:t>
            </w:r>
          </w:p>
          <w:p w14:paraId="4D71F650" w14:textId="77777777" w:rsidR="00C031F8" w:rsidRDefault="00000000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Inspected work environments for conformance with established safety rules.</w:t>
            </w:r>
          </w:p>
          <w:p w14:paraId="280332E1" w14:textId="767545F7" w:rsidR="00C031F8" w:rsidRDefault="00000000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Promoted health and safety by raising concerns of unsafe practices and by identifying good </w:t>
            </w:r>
            <w:r w:rsidR="004905E9"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behaviors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to operation managers.</w:t>
            </w:r>
          </w:p>
          <w:p w14:paraId="1DC3B716" w14:textId="77777777" w:rsidR="00C031F8" w:rsidRDefault="00000000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Enhanced administration system workflows by developing improved automated systems.</w:t>
            </w:r>
          </w:p>
        </w:tc>
      </w:tr>
    </w:tbl>
    <w:p w14:paraId="34EA46A3" w14:textId="77777777" w:rsidR="00C031F8" w:rsidRDefault="00C031F8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60"/>
        <w:gridCol w:w="9346"/>
      </w:tblGrid>
      <w:tr w:rsidR="00C031F8" w14:paraId="2538801E" w14:textId="77777777">
        <w:trPr>
          <w:tblCellSpacing w:w="0" w:type="dxa"/>
        </w:trPr>
        <w:tc>
          <w:tcPr>
            <w:tcW w:w="1360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1AA4B967" w14:textId="77777777" w:rsidR="00C031F8" w:rsidRDefault="00000000">
            <w:pPr>
              <w:pStyle w:val="spandateswrapperParagraph"/>
              <w:spacing w:line="280" w:lineRule="atLeast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07/2018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– 08/2020</w:t>
            </w:r>
          </w:p>
        </w:tc>
        <w:tc>
          <w:tcPr>
            <w:tcW w:w="9346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3C696442" w14:textId="77777777" w:rsidR="00C031F8" w:rsidRDefault="00000000">
            <w:pPr>
              <w:pStyle w:val="spandateswrapperParagraph"/>
              <w:spacing w:line="280" w:lineRule="atLeast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jobtitle"/>
                <w:rFonts w:ascii="Georgia" w:eastAsia="Georgia" w:hAnsi="Georgia" w:cs="Georgia"/>
                <w:sz w:val="22"/>
                <w:szCs w:val="22"/>
              </w:rPr>
              <w:t>Post Person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</w:rPr>
              <w:t xml:space="preserve"> </w:t>
            </w:r>
          </w:p>
          <w:p w14:paraId="32380887" w14:textId="77777777" w:rsidR="00C031F8" w:rsidRDefault="00000000">
            <w:pPr>
              <w:pStyle w:val="spanpaddedline"/>
              <w:spacing w:line="2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Royal Mail Delivery Office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– </w:t>
            </w:r>
            <w:proofErr w:type="spellStart"/>
            <w:r>
              <w:rPr>
                <w:rStyle w:val="spanjobcity"/>
                <w:rFonts w:ascii="Georgia" w:eastAsia="Georgia" w:hAnsi="Georgia" w:cs="Georgia"/>
                <w:color w:val="000000"/>
                <w:sz w:val="22"/>
                <w:szCs w:val="22"/>
              </w:rPr>
              <w:t>Fareham</w:t>
            </w:r>
            <w:proofErr w:type="spellEnd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spanjobstate"/>
                <w:rFonts w:ascii="Georgia" w:eastAsia="Georgia" w:hAnsi="Georgia" w:cs="Georgia"/>
                <w:color w:val="000000"/>
                <w:sz w:val="22"/>
                <w:szCs w:val="22"/>
              </w:rPr>
              <w:t>Hampshire</w:t>
            </w:r>
          </w:p>
          <w:p w14:paraId="2AABE0A3" w14:textId="77777777" w:rsidR="00C031F8" w:rsidRDefault="00000000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Reported handling and processing of mail through Royal Mail Systems to update arrival time estimations. </w:t>
            </w:r>
          </w:p>
          <w:p w14:paraId="1ED58C88" w14:textId="77777777" w:rsidR="00C031F8" w:rsidRDefault="00000000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Secured customer signatures for special deliveries using PDA device. </w:t>
            </w:r>
          </w:p>
          <w:p w14:paraId="017D038B" w14:textId="77777777" w:rsidR="00C031F8" w:rsidRDefault="00000000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Drove delivery vehicles safely and responsibly, representing Royal Mail with continued professionalism. </w:t>
            </w:r>
          </w:p>
          <w:p w14:paraId="33FD9F93" w14:textId="77777777" w:rsidR="00C031F8" w:rsidRDefault="00000000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Offered flexibility in service rounds, routes and times to best maintain efficient postal deliveries across Hampshire addresses. </w:t>
            </w:r>
          </w:p>
          <w:p w14:paraId="23DF8719" w14:textId="7725C559" w:rsidR="00C031F8" w:rsidRDefault="00000000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Managed </w:t>
            </w:r>
            <w:r w:rsidR="004905E9"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mislabeled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and returned post in accordance with company policy. </w:t>
            </w:r>
          </w:p>
          <w:p w14:paraId="514E8E01" w14:textId="77777777" w:rsidR="00C031F8" w:rsidRDefault="00000000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Maintained exceptional service times during peak delivery seasons for consistent levels of customer satisfaction. </w:t>
            </w:r>
          </w:p>
          <w:p w14:paraId="4DAA9C3C" w14:textId="77777777" w:rsidR="00C031F8" w:rsidRDefault="00000000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Collected mail from post boxes, post offices and businesses as per agreements. </w:t>
            </w:r>
          </w:p>
        </w:tc>
      </w:tr>
    </w:tbl>
    <w:p w14:paraId="0397BBF8" w14:textId="77777777" w:rsidR="00C031F8" w:rsidRDefault="00C031F8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60"/>
        <w:gridCol w:w="9346"/>
      </w:tblGrid>
      <w:tr w:rsidR="00C031F8" w14:paraId="440FF124" w14:textId="77777777">
        <w:trPr>
          <w:tblCellSpacing w:w="0" w:type="dxa"/>
        </w:trPr>
        <w:tc>
          <w:tcPr>
            <w:tcW w:w="1360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6F12CDFE" w14:textId="77777777" w:rsidR="00C031F8" w:rsidRDefault="00000000">
            <w:pPr>
              <w:pStyle w:val="spandateswrapperParagraph"/>
              <w:spacing w:line="280" w:lineRule="atLeast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11/2016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– 06/2018</w:t>
            </w:r>
          </w:p>
        </w:tc>
        <w:tc>
          <w:tcPr>
            <w:tcW w:w="9346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3F756C41" w14:textId="77777777" w:rsidR="00C031F8" w:rsidRDefault="00000000">
            <w:pPr>
              <w:pStyle w:val="spandateswrapperParagraph"/>
              <w:spacing w:line="280" w:lineRule="atLeast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jobtitle"/>
                <w:rFonts w:ascii="Georgia" w:eastAsia="Georgia" w:hAnsi="Georgia" w:cs="Georgia"/>
                <w:sz w:val="22"/>
                <w:szCs w:val="22"/>
              </w:rPr>
              <w:t>Lead Landfill Gas Technician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</w:rPr>
              <w:t xml:space="preserve"> </w:t>
            </w:r>
          </w:p>
          <w:p w14:paraId="16C6D182" w14:textId="77777777" w:rsidR="00C031F8" w:rsidRDefault="00000000">
            <w:pPr>
              <w:pStyle w:val="spanpaddedline"/>
              <w:spacing w:line="2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Biffa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– </w:t>
            </w:r>
            <w:proofErr w:type="gramStart"/>
            <w:r>
              <w:rPr>
                <w:rStyle w:val="spanjobstate"/>
                <w:rFonts w:ascii="Georgia" w:eastAsia="Georgia" w:hAnsi="Georgia" w:cs="Georgia"/>
                <w:color w:val="000000"/>
                <w:sz w:val="22"/>
                <w:szCs w:val="22"/>
              </w:rPr>
              <w:t>South East</w:t>
            </w:r>
            <w:proofErr w:type="gramEnd"/>
          </w:p>
          <w:p w14:paraId="64601E2C" w14:textId="77777777" w:rsidR="00C031F8" w:rsidRDefault="00000000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Provided technical assistance to team members and stakeholders in Southern Region.</w:t>
            </w:r>
          </w:p>
          <w:p w14:paraId="567275CB" w14:textId="77777777" w:rsidR="00C031F8" w:rsidRDefault="00000000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Produced detailed reports to evaluate sites infrastructure and performance to facilitate assessments for optimization and cost.</w:t>
            </w:r>
          </w:p>
          <w:p w14:paraId="001DD799" w14:textId="77777777" w:rsidR="00C031F8" w:rsidRDefault="00000000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lastRenderedPageBreak/>
              <w:t>Contributed to weekly site conference calls to ensure stakeholders were kept informed, and to draw stakeholders together, enlarging resource pool and ensuring sites were proactively managed.</w:t>
            </w:r>
          </w:p>
          <w:p w14:paraId="13E4BCCF" w14:textId="450B35E6" w:rsidR="00C031F8" w:rsidRDefault="004905E9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Organized</w:t>
            </w:r>
            <w:r w:rsidR="00000000"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workload to ensure sites permit conditions were met, and to minimize downtime /environmental impacts</w:t>
            </w:r>
          </w:p>
          <w:p w14:paraId="492C1BD4" w14:textId="77777777" w:rsidR="00C031F8" w:rsidRDefault="00000000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Supported Regional Controller with daily operational functions.</w:t>
            </w:r>
          </w:p>
          <w:p w14:paraId="3C3478ED" w14:textId="77777777" w:rsidR="00C031F8" w:rsidRDefault="00000000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Achieved increased load and site stability of White Parish, Brookhurst Wood and Standen Heath Landfill Gas Systems by managing sites gas availability and by increasing engine availability.</w:t>
            </w:r>
          </w:p>
        </w:tc>
      </w:tr>
    </w:tbl>
    <w:p w14:paraId="32A2D223" w14:textId="77777777" w:rsidR="00C031F8" w:rsidRDefault="00C031F8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60"/>
        <w:gridCol w:w="9346"/>
      </w:tblGrid>
      <w:tr w:rsidR="00C031F8" w14:paraId="757195A7" w14:textId="77777777">
        <w:trPr>
          <w:tblCellSpacing w:w="0" w:type="dxa"/>
        </w:trPr>
        <w:tc>
          <w:tcPr>
            <w:tcW w:w="1360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2B645D4F" w14:textId="77777777" w:rsidR="00C031F8" w:rsidRDefault="00000000">
            <w:pPr>
              <w:pStyle w:val="spandateswrapperParagraph"/>
              <w:spacing w:line="280" w:lineRule="atLeast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08/2016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– 11/2016</w:t>
            </w:r>
          </w:p>
        </w:tc>
        <w:tc>
          <w:tcPr>
            <w:tcW w:w="9346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445C7C50" w14:textId="77777777" w:rsidR="00C031F8" w:rsidRDefault="00000000">
            <w:pPr>
              <w:pStyle w:val="spandateswrapperParagraph"/>
              <w:spacing w:line="280" w:lineRule="atLeast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jobtitle"/>
                <w:rFonts w:ascii="Georgia" w:eastAsia="Georgia" w:hAnsi="Georgia" w:cs="Georgia"/>
                <w:sz w:val="22"/>
                <w:szCs w:val="22"/>
              </w:rPr>
              <w:t>Landfill Gas Technician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</w:rPr>
              <w:t xml:space="preserve"> </w:t>
            </w:r>
          </w:p>
          <w:p w14:paraId="2B19D005" w14:textId="77777777" w:rsidR="00C031F8" w:rsidRDefault="00000000">
            <w:pPr>
              <w:pStyle w:val="spanpaddedline"/>
              <w:spacing w:line="2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Biffa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– </w:t>
            </w:r>
            <w:proofErr w:type="gramStart"/>
            <w:r>
              <w:rPr>
                <w:rStyle w:val="spanjobstate"/>
                <w:rFonts w:ascii="Georgia" w:eastAsia="Georgia" w:hAnsi="Georgia" w:cs="Georgia"/>
                <w:color w:val="000000"/>
                <w:sz w:val="22"/>
                <w:szCs w:val="22"/>
              </w:rPr>
              <w:t>South East</w:t>
            </w:r>
            <w:proofErr w:type="gramEnd"/>
          </w:p>
          <w:p w14:paraId="184E2A2F" w14:textId="0B145DC7" w:rsidR="00C031F8" w:rsidRDefault="00000000">
            <w:pPr>
              <w:pStyle w:val="documentulli"/>
              <w:numPr>
                <w:ilvl w:val="0"/>
                <w:numId w:val="4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Responsible for balancing Gas fields as specified in Gas Management Plan and </w:t>
            </w:r>
            <w:r w:rsidR="004905E9"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company’s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procedures. </w:t>
            </w:r>
          </w:p>
          <w:p w14:paraId="09B502CD" w14:textId="6787F2AB" w:rsidR="00C031F8" w:rsidRDefault="00000000">
            <w:pPr>
              <w:pStyle w:val="documentulli"/>
              <w:numPr>
                <w:ilvl w:val="0"/>
                <w:numId w:val="4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Assumed ownership of several Gas </w:t>
            </w:r>
            <w:r w:rsidR="004905E9"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Utilization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Plants. </w:t>
            </w:r>
          </w:p>
          <w:p w14:paraId="00392F05" w14:textId="666884EE" w:rsidR="00C031F8" w:rsidRDefault="00000000">
            <w:pPr>
              <w:pStyle w:val="documentulli"/>
              <w:numPr>
                <w:ilvl w:val="0"/>
                <w:numId w:val="4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Managed Contractors to ensure works were carried out efficiently and adhered to their safe operating procedures, risk assessments as well as ensuring their procedures were consistent with </w:t>
            </w:r>
            <w:r w:rsidR="004905E9"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organizations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policies and procedures. </w:t>
            </w:r>
          </w:p>
          <w:p w14:paraId="2CCD7D4D" w14:textId="77777777" w:rsidR="00C031F8" w:rsidRDefault="00000000">
            <w:pPr>
              <w:pStyle w:val="documentulli"/>
              <w:numPr>
                <w:ilvl w:val="0"/>
                <w:numId w:val="4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Worked directly with stakeholders to resolve and control historical gas migration issues at several sites. </w:t>
            </w:r>
          </w:p>
          <w:p w14:paraId="624CCC70" w14:textId="77777777" w:rsidR="00C031F8" w:rsidRDefault="00000000">
            <w:pPr>
              <w:pStyle w:val="documentulli"/>
              <w:numPr>
                <w:ilvl w:val="0"/>
                <w:numId w:val="4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Offered meticulous attention to detail in landfill gas system fault-finding and troubleshooting, ensuring accurate error diagnosis. </w:t>
            </w:r>
          </w:p>
          <w:p w14:paraId="374BC845" w14:textId="77777777" w:rsidR="00C031F8" w:rsidRDefault="00000000">
            <w:pPr>
              <w:pStyle w:val="documentulli"/>
              <w:numPr>
                <w:ilvl w:val="0"/>
                <w:numId w:val="4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Carried out reactive and emergency maintenance and repairs to gas and leachate systems. </w:t>
            </w:r>
          </w:p>
          <w:p w14:paraId="714EC1E6" w14:textId="77777777" w:rsidR="00C031F8" w:rsidRDefault="00000000">
            <w:pPr>
              <w:pStyle w:val="documentulli"/>
              <w:numPr>
                <w:ilvl w:val="0"/>
                <w:numId w:val="4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Ensured continued adherence to health and safety standards, minimizing risk and enhancing productivity levels. </w:t>
            </w:r>
          </w:p>
        </w:tc>
      </w:tr>
    </w:tbl>
    <w:p w14:paraId="218726AC" w14:textId="77777777" w:rsidR="00C031F8" w:rsidRDefault="00C031F8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60"/>
        <w:gridCol w:w="9346"/>
      </w:tblGrid>
      <w:tr w:rsidR="00C031F8" w14:paraId="2DF98EAE" w14:textId="77777777">
        <w:trPr>
          <w:tblCellSpacing w:w="0" w:type="dxa"/>
        </w:trPr>
        <w:tc>
          <w:tcPr>
            <w:tcW w:w="1360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58E369D4" w14:textId="77777777" w:rsidR="00C031F8" w:rsidRDefault="00000000">
            <w:pPr>
              <w:pStyle w:val="spandateswrapperParagraph"/>
              <w:spacing w:line="280" w:lineRule="atLeast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05/2015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– 06/2016</w:t>
            </w:r>
          </w:p>
        </w:tc>
        <w:tc>
          <w:tcPr>
            <w:tcW w:w="9346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275FBF96" w14:textId="77777777" w:rsidR="00C031F8" w:rsidRDefault="00000000">
            <w:pPr>
              <w:pStyle w:val="spandateswrapperParagraph"/>
              <w:spacing w:line="280" w:lineRule="atLeast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jobtitle"/>
                <w:rFonts w:ascii="Georgia" w:eastAsia="Georgia" w:hAnsi="Georgia" w:cs="Georgia"/>
                <w:sz w:val="22"/>
                <w:szCs w:val="22"/>
              </w:rPr>
              <w:t>Auditing Technician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</w:rPr>
              <w:t xml:space="preserve"> </w:t>
            </w:r>
          </w:p>
          <w:p w14:paraId="1F45A19B" w14:textId="77777777" w:rsidR="00C031F8" w:rsidRDefault="00000000">
            <w:pPr>
              <w:pStyle w:val="spanpaddedline"/>
              <w:spacing w:line="2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Viridor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– </w:t>
            </w:r>
            <w:proofErr w:type="gramStart"/>
            <w:r>
              <w:rPr>
                <w:rStyle w:val="spanjobstate"/>
                <w:rFonts w:ascii="Georgia" w:eastAsia="Georgia" w:hAnsi="Georgia" w:cs="Georgia"/>
                <w:color w:val="000000"/>
                <w:sz w:val="22"/>
                <w:szCs w:val="22"/>
              </w:rPr>
              <w:t>South East</w:t>
            </w:r>
            <w:proofErr w:type="gramEnd"/>
          </w:p>
          <w:p w14:paraId="4D556F0E" w14:textId="77777777" w:rsidR="00C031F8" w:rsidRDefault="00000000">
            <w:pPr>
              <w:pStyle w:val="documentulli"/>
              <w:numPr>
                <w:ilvl w:val="0"/>
                <w:numId w:val="5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Applied auditing expertise and industry knowledge to consistently complete quality audits on schedule. </w:t>
            </w:r>
          </w:p>
          <w:p w14:paraId="61924B51" w14:textId="77777777" w:rsidR="00C031F8" w:rsidRDefault="00000000">
            <w:pPr>
              <w:pStyle w:val="documentulli"/>
              <w:numPr>
                <w:ilvl w:val="0"/>
                <w:numId w:val="5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Facilitated smooth workflow by developing audit program, determining audit scope, objectives and timelines. </w:t>
            </w:r>
          </w:p>
          <w:p w14:paraId="44605D75" w14:textId="77777777" w:rsidR="00C031F8" w:rsidRDefault="00000000">
            <w:pPr>
              <w:pStyle w:val="documentulli"/>
              <w:numPr>
                <w:ilvl w:val="0"/>
                <w:numId w:val="5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Compiled and standardized asset for review and import to new management system. </w:t>
            </w:r>
          </w:p>
          <w:p w14:paraId="3FEE3515" w14:textId="77777777" w:rsidR="00C031F8" w:rsidRDefault="00000000">
            <w:pPr>
              <w:pStyle w:val="documentulli"/>
              <w:numPr>
                <w:ilvl w:val="0"/>
                <w:numId w:val="5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Managed end-to-end audit process from scoping to fieldwork and report writing. </w:t>
            </w:r>
          </w:p>
          <w:p w14:paraId="30774FD4" w14:textId="77777777" w:rsidR="00C031F8" w:rsidRDefault="00000000">
            <w:pPr>
              <w:pStyle w:val="documentulli"/>
              <w:numPr>
                <w:ilvl w:val="0"/>
                <w:numId w:val="5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Coordinated resources and reporting within virtual team setting. </w:t>
            </w:r>
          </w:p>
          <w:p w14:paraId="6C3E52C0" w14:textId="77777777" w:rsidR="00C031F8" w:rsidRDefault="00000000">
            <w:pPr>
              <w:pStyle w:val="documentulli"/>
              <w:numPr>
                <w:ilvl w:val="0"/>
                <w:numId w:val="5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Coached internal audit team to achieve targets and fulfil deadlines. </w:t>
            </w:r>
          </w:p>
        </w:tc>
      </w:tr>
    </w:tbl>
    <w:p w14:paraId="59E377A9" w14:textId="77777777" w:rsidR="00C031F8" w:rsidRDefault="00C031F8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60"/>
        <w:gridCol w:w="9346"/>
      </w:tblGrid>
      <w:tr w:rsidR="00C031F8" w14:paraId="7C93ADD3" w14:textId="77777777">
        <w:trPr>
          <w:tblCellSpacing w:w="0" w:type="dxa"/>
        </w:trPr>
        <w:tc>
          <w:tcPr>
            <w:tcW w:w="1360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06726F0E" w14:textId="77777777" w:rsidR="00C031F8" w:rsidRDefault="00000000">
            <w:pPr>
              <w:pStyle w:val="spandateswrapperParagraph"/>
              <w:spacing w:line="280" w:lineRule="atLeast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09/2008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– 11/2014</w:t>
            </w:r>
          </w:p>
        </w:tc>
        <w:tc>
          <w:tcPr>
            <w:tcW w:w="9346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6F1B2BB3" w14:textId="77777777" w:rsidR="00C031F8" w:rsidRDefault="00000000">
            <w:pPr>
              <w:pStyle w:val="spandateswrapperParagraph"/>
              <w:spacing w:line="280" w:lineRule="atLeast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jobtitle"/>
                <w:rFonts w:ascii="Georgia" w:eastAsia="Georgia" w:hAnsi="Georgia" w:cs="Georgia"/>
                <w:sz w:val="22"/>
                <w:szCs w:val="22"/>
              </w:rPr>
              <w:t>Lead Landfill Gas Technician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</w:rPr>
              <w:t xml:space="preserve"> </w:t>
            </w:r>
          </w:p>
          <w:p w14:paraId="0068540A" w14:textId="77777777" w:rsidR="00C031F8" w:rsidRDefault="00000000">
            <w:pPr>
              <w:pStyle w:val="spanpaddedline"/>
              <w:spacing w:line="2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Viridor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– </w:t>
            </w:r>
            <w:proofErr w:type="gramStart"/>
            <w:r>
              <w:rPr>
                <w:rStyle w:val="spanjobstate"/>
                <w:rFonts w:ascii="Georgia" w:eastAsia="Georgia" w:hAnsi="Georgia" w:cs="Georgia"/>
                <w:color w:val="000000"/>
                <w:sz w:val="22"/>
                <w:szCs w:val="22"/>
              </w:rPr>
              <w:t>South East</w:t>
            </w:r>
            <w:proofErr w:type="gramEnd"/>
          </w:p>
          <w:p w14:paraId="3D6CA739" w14:textId="77777777" w:rsidR="00C031F8" w:rsidRDefault="00000000">
            <w:pPr>
              <w:pStyle w:val="documentulli"/>
              <w:numPr>
                <w:ilvl w:val="0"/>
                <w:numId w:val="6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Ensuring business activities met the requirements of the Business Management System, ISO9001 (Quality Management), ISO 14001(Environmental Management) and OHSAS 18001 (Health and Safety Management)</w:t>
            </w:r>
          </w:p>
          <w:p w14:paraId="0C581A44" w14:textId="77777777" w:rsidR="00C031F8" w:rsidRDefault="00000000">
            <w:pPr>
              <w:pStyle w:val="documentulli"/>
              <w:numPr>
                <w:ilvl w:val="0"/>
                <w:numId w:val="6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Ensuring that landfill gas is extracted at the maximum sustainable rate from the waste mass thus minimizing fugitive emissions, lateral migration and maximizing utilization.</w:t>
            </w:r>
          </w:p>
          <w:p w14:paraId="2AF45B6D" w14:textId="77777777" w:rsidR="00C031F8" w:rsidRDefault="00000000">
            <w:pPr>
              <w:pStyle w:val="documentulli"/>
              <w:numPr>
                <w:ilvl w:val="0"/>
                <w:numId w:val="6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Responsible for the mentoring of environmental/engineering Technicians providing training as necessary, also for providing expert guidance to the monitoring team and act as a focus of knowledge.</w:t>
            </w:r>
          </w:p>
          <w:p w14:paraId="7B642B54" w14:textId="4DE90FCC" w:rsidR="00C031F8" w:rsidRDefault="004905E9">
            <w:pPr>
              <w:pStyle w:val="documentulli"/>
              <w:numPr>
                <w:ilvl w:val="0"/>
                <w:numId w:val="6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Analyzed</w:t>
            </w:r>
            <w:r w:rsidR="00000000"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data collected for trends to prevent environmental problems and to identify system inefficiencies, thereby ensuring the sites in my region maintained their designed capability 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totaling</w:t>
            </w:r>
            <w:r w:rsidR="00000000"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15wh/hr.</w:t>
            </w:r>
          </w:p>
          <w:p w14:paraId="4CDF2156" w14:textId="571736E6" w:rsidR="00C031F8" w:rsidRDefault="004905E9">
            <w:pPr>
              <w:pStyle w:val="documentulli"/>
              <w:numPr>
                <w:ilvl w:val="0"/>
                <w:numId w:val="6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Organized</w:t>
            </w:r>
            <w:r w:rsidR="00000000"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the monitoring of perimeter boreholes by third party contractors, analyzing the data prior to upload to </w:t>
            </w:r>
            <w:proofErr w:type="spellStart"/>
            <w:r w:rsidR="00000000"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MonitoPro</w:t>
            </w:r>
            <w:proofErr w:type="spellEnd"/>
            <w:r w:rsidR="00000000"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(Environmental database) and issue to the regulatory </w:t>
            </w:r>
            <w:r w:rsidR="00000000"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lastRenderedPageBreak/>
              <w:t>authority.</w:t>
            </w:r>
          </w:p>
          <w:p w14:paraId="270EC8C5" w14:textId="77777777" w:rsidR="00C031F8" w:rsidRDefault="00000000">
            <w:pPr>
              <w:pStyle w:val="documentulli"/>
              <w:numPr>
                <w:ilvl w:val="0"/>
                <w:numId w:val="6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Responsible for using </w:t>
            </w:r>
            <w:proofErr w:type="spellStart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HolisTech</w:t>
            </w:r>
            <w:proofErr w:type="spellEnd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(a CMMS), to plan routine monitoring/maintenance regimes, manage breakdowns and defects.</w:t>
            </w:r>
          </w:p>
          <w:p w14:paraId="7D38EFF3" w14:textId="77777777" w:rsidR="00C031F8" w:rsidRDefault="00000000">
            <w:pPr>
              <w:pStyle w:val="documentulli"/>
              <w:numPr>
                <w:ilvl w:val="0"/>
                <w:numId w:val="6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Liaise with internal personnel and external contractors to ensure downtime of LFG utilization equipment is minimized.</w:t>
            </w:r>
          </w:p>
          <w:p w14:paraId="0C5A3AF0" w14:textId="77777777" w:rsidR="00C031F8" w:rsidRDefault="00000000">
            <w:pPr>
              <w:pStyle w:val="documentulli"/>
              <w:numPr>
                <w:ilvl w:val="0"/>
                <w:numId w:val="6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Effectively monitor, control and report on spend.</w:t>
            </w:r>
          </w:p>
        </w:tc>
      </w:tr>
    </w:tbl>
    <w:p w14:paraId="48807109" w14:textId="77777777" w:rsidR="00C031F8" w:rsidRDefault="00C031F8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60"/>
        <w:gridCol w:w="9346"/>
      </w:tblGrid>
      <w:tr w:rsidR="00C031F8" w14:paraId="0FD82EAF" w14:textId="77777777">
        <w:trPr>
          <w:tblCellSpacing w:w="0" w:type="dxa"/>
        </w:trPr>
        <w:tc>
          <w:tcPr>
            <w:tcW w:w="1360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027D4A01" w14:textId="77777777" w:rsidR="00C031F8" w:rsidRDefault="00000000">
            <w:pPr>
              <w:pStyle w:val="spandateswrapperParagraph"/>
              <w:spacing w:line="280" w:lineRule="atLeast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03/2005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– 09/2008</w:t>
            </w:r>
          </w:p>
        </w:tc>
        <w:tc>
          <w:tcPr>
            <w:tcW w:w="9346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1B8CB2C6" w14:textId="77777777" w:rsidR="00C031F8" w:rsidRDefault="00000000">
            <w:pPr>
              <w:pStyle w:val="spandateswrapperParagraph"/>
              <w:spacing w:line="280" w:lineRule="atLeast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jobtitle"/>
                <w:rFonts w:ascii="Georgia" w:eastAsia="Georgia" w:hAnsi="Georgia" w:cs="Georgia"/>
                <w:sz w:val="22"/>
                <w:szCs w:val="22"/>
              </w:rPr>
              <w:t>Landfill Gas Technician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</w:rPr>
              <w:t xml:space="preserve"> </w:t>
            </w:r>
          </w:p>
          <w:p w14:paraId="7FB3286D" w14:textId="77777777" w:rsidR="00C031F8" w:rsidRDefault="00000000">
            <w:pPr>
              <w:pStyle w:val="spanpaddedline"/>
              <w:spacing w:line="2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Viridor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– </w:t>
            </w:r>
            <w:proofErr w:type="gramStart"/>
            <w:r>
              <w:rPr>
                <w:rStyle w:val="spanjobstate"/>
                <w:rFonts w:ascii="Georgia" w:eastAsia="Georgia" w:hAnsi="Georgia" w:cs="Georgia"/>
                <w:color w:val="000000"/>
                <w:sz w:val="22"/>
                <w:szCs w:val="22"/>
              </w:rPr>
              <w:t>South East</w:t>
            </w:r>
            <w:proofErr w:type="gramEnd"/>
          </w:p>
          <w:p w14:paraId="1722CDEB" w14:textId="77777777" w:rsidR="00C031F8" w:rsidRDefault="00000000">
            <w:pPr>
              <w:pStyle w:val="documentulli"/>
              <w:numPr>
                <w:ilvl w:val="0"/>
                <w:numId w:val="7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Balanced landfill gas systems across several sites to ensure environmental compliance whilst providing a gas quality suitable for energy conversion in a gas utilization plant. </w:t>
            </w:r>
          </w:p>
          <w:p w14:paraId="2D426EA3" w14:textId="51A8B8F6" w:rsidR="00C031F8" w:rsidRDefault="00000000">
            <w:pPr>
              <w:pStyle w:val="documentulli"/>
              <w:numPr>
                <w:ilvl w:val="0"/>
                <w:numId w:val="7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Assessed flow in piping using </w:t>
            </w:r>
            <w:proofErr w:type="spellStart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Pizo</w:t>
            </w:r>
            <w:proofErr w:type="spellEnd"/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tubes, Anemometers as well as by doing head-loss tests to optimize gas </w:t>
            </w:r>
            <w:r w:rsidR="004905E9"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extraction.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 w14:paraId="689B3AE1" w14:textId="77777777" w:rsidR="00C031F8" w:rsidRDefault="00000000">
            <w:pPr>
              <w:pStyle w:val="documentulli"/>
              <w:numPr>
                <w:ilvl w:val="0"/>
                <w:numId w:val="7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Identified issues, analyzed information and provided solutions to problems. </w:t>
            </w:r>
          </w:p>
          <w:p w14:paraId="262EB783" w14:textId="77777777" w:rsidR="00C031F8" w:rsidRDefault="00000000">
            <w:pPr>
              <w:pStyle w:val="documentulli"/>
              <w:numPr>
                <w:ilvl w:val="0"/>
                <w:numId w:val="7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Collaborated with stakeholders to schedule work to minimize downtime and prevent environmental issues. </w:t>
            </w:r>
          </w:p>
          <w:p w14:paraId="6942D409" w14:textId="77777777" w:rsidR="00C031F8" w:rsidRDefault="00000000">
            <w:pPr>
              <w:pStyle w:val="documentulli"/>
              <w:numPr>
                <w:ilvl w:val="0"/>
                <w:numId w:val="7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Maintained strict site compliance with current safety legislation. </w:t>
            </w:r>
          </w:p>
          <w:p w14:paraId="43CD46FE" w14:textId="77777777" w:rsidR="00C031F8" w:rsidRDefault="00000000">
            <w:pPr>
              <w:pStyle w:val="documentulli"/>
              <w:numPr>
                <w:ilvl w:val="0"/>
                <w:numId w:val="7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Supervised work of contractors and subcontractors to achieve targets against deadlines. </w:t>
            </w:r>
          </w:p>
          <w:p w14:paraId="3529636D" w14:textId="5450C266" w:rsidR="00C031F8" w:rsidRDefault="00000000">
            <w:pPr>
              <w:pStyle w:val="documentulli"/>
              <w:numPr>
                <w:ilvl w:val="0"/>
                <w:numId w:val="7"/>
              </w:numPr>
              <w:spacing w:line="280" w:lineRule="atLeast"/>
              <w:ind w:left="46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Devised tactical </w:t>
            </w:r>
            <w:r w:rsidR="004905E9"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>programs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of work to meet construction requirements. </w:t>
            </w:r>
          </w:p>
        </w:tc>
      </w:tr>
    </w:tbl>
    <w:p w14:paraId="73839A21" w14:textId="77777777" w:rsidR="00C031F8" w:rsidRDefault="00000000">
      <w:pPr>
        <w:pStyle w:val="divdocumentdivsectiontitle"/>
        <w:pBdr>
          <w:top w:val="dotted" w:sz="16" w:space="2" w:color="56B239"/>
        </w:pBdr>
        <w:spacing w:before="400" w:after="200"/>
        <w:rPr>
          <w:rFonts w:ascii="Georgia" w:eastAsia="Georgia" w:hAnsi="Georgia" w:cs="Georgia"/>
          <w:b/>
          <w:bCs/>
          <w:smallCaps/>
        </w:rPr>
      </w:pPr>
      <w:r>
        <w:rPr>
          <w:rFonts w:ascii="Georgia" w:eastAsia="Georgia" w:hAnsi="Georgia" w:cs="Georgia"/>
          <w:b/>
          <w:bCs/>
          <w:smallCaps/>
        </w:rPr>
        <w:t>Skills</w:t>
      </w:r>
    </w:p>
    <w:tbl>
      <w:tblPr>
        <w:tblStyle w:val="divdocumenttable"/>
        <w:tblW w:w="0" w:type="auto"/>
        <w:tblCellSpacing w:w="15" w:type="dxa"/>
        <w:tblInd w:w="136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718"/>
        <w:gridCol w:w="4718"/>
      </w:tblGrid>
      <w:tr w:rsidR="00C031F8" w14:paraId="5C881304" w14:textId="77777777">
        <w:trPr>
          <w:tblCellSpacing w:w="15" w:type="dxa"/>
        </w:trPr>
        <w:tc>
          <w:tcPr>
            <w:tcW w:w="467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BCEAC9" w14:textId="77777777" w:rsidR="00C031F8" w:rsidRDefault="00000000">
            <w:pPr>
              <w:pStyle w:val="documentulli"/>
              <w:numPr>
                <w:ilvl w:val="0"/>
                <w:numId w:val="8"/>
              </w:numPr>
              <w:spacing w:line="280" w:lineRule="atLeast"/>
              <w:ind w:left="460" w:hanging="201"/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eastAsia="Georgia" w:hAnsi="Georgia" w:cs="Georgia"/>
                <w:sz w:val="22"/>
                <w:szCs w:val="22"/>
              </w:rPr>
              <w:t>Business administration</w:t>
            </w:r>
          </w:p>
          <w:p w14:paraId="5C87F22A" w14:textId="77777777" w:rsidR="00C031F8" w:rsidRDefault="00000000">
            <w:pPr>
              <w:pStyle w:val="documentulli"/>
              <w:numPr>
                <w:ilvl w:val="0"/>
                <w:numId w:val="8"/>
              </w:numPr>
              <w:spacing w:line="280" w:lineRule="atLeast"/>
              <w:ind w:left="460" w:hanging="201"/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eastAsia="Georgia" w:hAnsi="Georgia" w:cs="Georgia"/>
                <w:sz w:val="22"/>
                <w:szCs w:val="22"/>
              </w:rPr>
              <w:t>Computer Literate</w:t>
            </w:r>
          </w:p>
          <w:p w14:paraId="66622A98" w14:textId="77777777" w:rsidR="00C031F8" w:rsidRDefault="00000000">
            <w:pPr>
              <w:pStyle w:val="documentulli"/>
              <w:numPr>
                <w:ilvl w:val="0"/>
                <w:numId w:val="8"/>
              </w:numPr>
              <w:spacing w:line="280" w:lineRule="atLeast"/>
              <w:ind w:left="460" w:hanging="201"/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eastAsia="Georgia" w:hAnsi="Georgia" w:cs="Georgia"/>
                <w:sz w:val="22"/>
                <w:szCs w:val="22"/>
              </w:rPr>
              <w:t>CMMS</w:t>
            </w:r>
          </w:p>
          <w:p w14:paraId="5F08F44A" w14:textId="77777777" w:rsidR="00C031F8" w:rsidRDefault="00000000">
            <w:pPr>
              <w:pStyle w:val="documentulli"/>
              <w:numPr>
                <w:ilvl w:val="0"/>
                <w:numId w:val="8"/>
              </w:numPr>
              <w:spacing w:line="280" w:lineRule="atLeast"/>
              <w:ind w:left="460" w:hanging="201"/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eastAsia="Georgia" w:hAnsi="Georgia" w:cs="Georgia"/>
                <w:sz w:val="22"/>
                <w:szCs w:val="22"/>
              </w:rPr>
              <w:t>Data collection and analysis</w:t>
            </w:r>
          </w:p>
          <w:p w14:paraId="7590AA60" w14:textId="77777777" w:rsidR="00C031F8" w:rsidRDefault="00000000">
            <w:pPr>
              <w:pStyle w:val="documentulli"/>
              <w:numPr>
                <w:ilvl w:val="0"/>
                <w:numId w:val="8"/>
              </w:numPr>
              <w:spacing w:line="280" w:lineRule="atLeast"/>
              <w:ind w:left="460" w:hanging="201"/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eastAsia="Georgia" w:hAnsi="Georgia" w:cs="Georgia"/>
                <w:sz w:val="22"/>
                <w:szCs w:val="22"/>
              </w:rPr>
              <w:t>Data reporting</w:t>
            </w:r>
          </w:p>
          <w:p w14:paraId="49E50981" w14:textId="77777777" w:rsidR="00C031F8" w:rsidRDefault="00000000">
            <w:pPr>
              <w:pStyle w:val="documentulli"/>
              <w:numPr>
                <w:ilvl w:val="0"/>
                <w:numId w:val="8"/>
              </w:numPr>
              <w:spacing w:line="280" w:lineRule="atLeast"/>
              <w:ind w:left="460" w:hanging="201"/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eastAsia="Georgia" w:hAnsi="Georgia" w:cs="Georgia"/>
                <w:sz w:val="22"/>
                <w:szCs w:val="22"/>
              </w:rPr>
              <w:t>Employee management</w:t>
            </w:r>
          </w:p>
        </w:tc>
        <w:tc>
          <w:tcPr>
            <w:tcW w:w="4673" w:type="dxa"/>
            <w:tcBorders>
              <w:left w:val="single" w:sz="8" w:space="0" w:color="FEFDFD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72AA719A" w14:textId="77777777" w:rsidR="00C031F8" w:rsidRDefault="00000000">
            <w:pPr>
              <w:pStyle w:val="documentulli"/>
              <w:numPr>
                <w:ilvl w:val="0"/>
                <w:numId w:val="9"/>
              </w:numPr>
              <w:spacing w:line="280" w:lineRule="atLeast"/>
              <w:ind w:left="460" w:hanging="201"/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eastAsia="Georgia" w:hAnsi="Georgia" w:cs="Georgia"/>
                <w:sz w:val="22"/>
                <w:szCs w:val="22"/>
              </w:rPr>
              <w:t>Environmental knowledge</w:t>
            </w:r>
          </w:p>
          <w:p w14:paraId="0FD515B0" w14:textId="77777777" w:rsidR="00C031F8" w:rsidRDefault="00000000">
            <w:pPr>
              <w:pStyle w:val="documentulli"/>
              <w:numPr>
                <w:ilvl w:val="0"/>
                <w:numId w:val="9"/>
              </w:numPr>
              <w:spacing w:line="280" w:lineRule="atLeast"/>
              <w:ind w:left="460" w:hanging="201"/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eastAsia="Georgia" w:hAnsi="Georgia" w:cs="Georgia"/>
                <w:sz w:val="22"/>
                <w:szCs w:val="22"/>
              </w:rPr>
              <w:t>Regulatory compliance</w:t>
            </w:r>
          </w:p>
          <w:p w14:paraId="7CADB469" w14:textId="77777777" w:rsidR="00C031F8" w:rsidRDefault="00000000">
            <w:pPr>
              <w:pStyle w:val="documentulli"/>
              <w:numPr>
                <w:ilvl w:val="0"/>
                <w:numId w:val="9"/>
              </w:numPr>
              <w:spacing w:line="280" w:lineRule="atLeast"/>
              <w:ind w:left="460" w:hanging="201"/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eastAsia="Georgia" w:hAnsi="Georgia" w:cs="Georgia"/>
                <w:sz w:val="22"/>
                <w:szCs w:val="22"/>
              </w:rPr>
              <w:t>Sampling Techniques</w:t>
            </w:r>
          </w:p>
          <w:p w14:paraId="2EEF182E" w14:textId="77777777" w:rsidR="00C031F8" w:rsidRDefault="00000000">
            <w:pPr>
              <w:pStyle w:val="documentulli"/>
              <w:numPr>
                <w:ilvl w:val="0"/>
                <w:numId w:val="9"/>
              </w:numPr>
              <w:spacing w:line="280" w:lineRule="atLeast"/>
              <w:ind w:left="460" w:hanging="201"/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eastAsia="Georgia" w:hAnsi="Georgia" w:cs="Georgia"/>
                <w:sz w:val="22"/>
                <w:szCs w:val="22"/>
              </w:rPr>
              <w:t>Good interpersonal skills</w:t>
            </w:r>
          </w:p>
          <w:p w14:paraId="257F7641" w14:textId="77777777" w:rsidR="00C031F8" w:rsidRDefault="00000000">
            <w:pPr>
              <w:pStyle w:val="documentulli"/>
              <w:numPr>
                <w:ilvl w:val="0"/>
                <w:numId w:val="9"/>
              </w:numPr>
              <w:spacing w:line="280" w:lineRule="atLeast"/>
              <w:ind w:left="460" w:hanging="201"/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eastAsia="Georgia" w:hAnsi="Georgia" w:cs="Georgia"/>
                <w:sz w:val="22"/>
                <w:szCs w:val="22"/>
              </w:rPr>
              <w:t>Motivational communication</w:t>
            </w:r>
          </w:p>
          <w:p w14:paraId="25E8516A" w14:textId="77777777" w:rsidR="00C031F8" w:rsidRDefault="00000000">
            <w:pPr>
              <w:pStyle w:val="documentulli"/>
              <w:numPr>
                <w:ilvl w:val="0"/>
                <w:numId w:val="9"/>
              </w:numPr>
              <w:spacing w:line="280" w:lineRule="atLeast"/>
              <w:ind w:left="460" w:hanging="201"/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eastAsia="Georgia" w:hAnsi="Georgia" w:cs="Georgia"/>
                <w:sz w:val="22"/>
                <w:szCs w:val="22"/>
              </w:rPr>
              <w:t>Operations management</w:t>
            </w:r>
          </w:p>
        </w:tc>
      </w:tr>
    </w:tbl>
    <w:p w14:paraId="6B4E738A" w14:textId="77777777" w:rsidR="00C031F8" w:rsidRDefault="00000000">
      <w:pPr>
        <w:pStyle w:val="divdocumentdivsectiontitle"/>
        <w:pBdr>
          <w:top w:val="dotted" w:sz="16" w:space="2" w:color="56B239"/>
        </w:pBdr>
        <w:spacing w:before="400" w:after="200"/>
        <w:rPr>
          <w:rFonts w:ascii="Georgia" w:eastAsia="Georgia" w:hAnsi="Georgia" w:cs="Georgia"/>
          <w:b/>
          <w:bCs/>
          <w:smallCaps/>
        </w:rPr>
      </w:pPr>
      <w:r>
        <w:rPr>
          <w:rFonts w:ascii="Georgia" w:eastAsia="Georgia" w:hAnsi="Georgia" w:cs="Georgia"/>
          <w:b/>
          <w:bCs/>
          <w:smallCaps/>
        </w:rPr>
        <w:t>Education</w:t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60"/>
        <w:gridCol w:w="9346"/>
      </w:tblGrid>
      <w:tr w:rsidR="00C031F8" w14:paraId="60822052" w14:textId="77777777">
        <w:trPr>
          <w:tblCellSpacing w:w="0" w:type="dxa"/>
        </w:trPr>
        <w:tc>
          <w:tcPr>
            <w:tcW w:w="13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B37556" w14:textId="77777777" w:rsidR="00C031F8" w:rsidRDefault="00000000">
            <w:pPr>
              <w:pStyle w:val="spandateswrapperParagraph"/>
              <w:spacing w:line="280" w:lineRule="atLeast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2017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</w:p>
        </w:tc>
        <w:tc>
          <w:tcPr>
            <w:tcW w:w="934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A935FD" w14:textId="30BFBE41" w:rsidR="00C031F8" w:rsidRDefault="00000000">
            <w:pPr>
              <w:pStyle w:val="spandateswrapperParagraph"/>
              <w:spacing w:line="280" w:lineRule="atLeast"/>
              <w:rPr>
                <w:rStyle w:val="spandateswrapper"/>
                <w:rFonts w:ascii="Georgia" w:eastAsia="Georgia" w:hAnsi="Georgia" w:cs="Georgia"/>
              </w:rPr>
            </w:pPr>
            <w:r>
              <w:rPr>
                <w:rStyle w:val="spandegree"/>
                <w:rFonts w:ascii="Georgia" w:eastAsia="Georgia" w:hAnsi="Georgia" w:cs="Georgia"/>
                <w:sz w:val="22"/>
                <w:szCs w:val="22"/>
              </w:rPr>
              <w:t>NCFE Level 2</w:t>
            </w:r>
            <w:r>
              <w:rPr>
                <w:rStyle w:val="documentbeforecolonspace"/>
                <w:rFonts w:ascii="Georgia" w:eastAsia="Georgia" w:hAnsi="Georgia" w:cs="Georgia"/>
                <w:color w:val="000000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: </w:t>
            </w:r>
            <w:r>
              <w:rPr>
                <w:rStyle w:val="spanprogramline"/>
                <w:rFonts w:ascii="Georgia" w:eastAsia="Georgia" w:hAnsi="Georgia" w:cs="Georgia"/>
                <w:sz w:val="22"/>
                <w:szCs w:val="22"/>
              </w:rPr>
              <w:t xml:space="preserve">Lean </w:t>
            </w:r>
            <w:r w:rsidR="004905E9">
              <w:rPr>
                <w:rStyle w:val="spanprogramline"/>
                <w:rFonts w:ascii="Georgia" w:eastAsia="Georgia" w:hAnsi="Georgia" w:cs="Georgia"/>
                <w:sz w:val="22"/>
                <w:szCs w:val="22"/>
              </w:rPr>
              <w:t>Organizational</w:t>
            </w:r>
            <w:r>
              <w:rPr>
                <w:rStyle w:val="spanprogramline"/>
                <w:rFonts w:ascii="Georgia" w:eastAsia="Georgia" w:hAnsi="Georgia" w:cs="Georgia"/>
                <w:sz w:val="22"/>
                <w:szCs w:val="22"/>
              </w:rPr>
              <w:t xml:space="preserve"> Management Techniques </w:t>
            </w:r>
          </w:p>
          <w:p w14:paraId="6C890B44" w14:textId="77777777" w:rsidR="00C031F8" w:rsidRDefault="00000000">
            <w:pPr>
              <w:pStyle w:val="spanpaddedline"/>
              <w:spacing w:line="2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London Learning Consortium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spanjobcity"/>
                <w:rFonts w:ascii="Georgia" w:eastAsia="Georgia" w:hAnsi="Georgia" w:cs="Georgia"/>
                <w:color w:val="000000"/>
                <w:sz w:val="22"/>
                <w:szCs w:val="22"/>
              </w:rPr>
              <w:t>Online</w:t>
            </w: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7B1EC3ED" w14:textId="77777777" w:rsidR="00C031F8" w:rsidRDefault="00C031F8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60"/>
        <w:gridCol w:w="9346"/>
      </w:tblGrid>
      <w:tr w:rsidR="00C031F8" w14:paraId="58D7FD65" w14:textId="77777777">
        <w:trPr>
          <w:tblCellSpacing w:w="0" w:type="dxa"/>
        </w:trPr>
        <w:tc>
          <w:tcPr>
            <w:tcW w:w="1360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664F48A4" w14:textId="77777777" w:rsidR="00C031F8" w:rsidRDefault="00000000">
            <w:pPr>
              <w:pStyle w:val="spandateswrapperParagraph"/>
              <w:spacing w:line="280" w:lineRule="atLeast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2013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</w:p>
        </w:tc>
        <w:tc>
          <w:tcPr>
            <w:tcW w:w="9346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0AA2AB00" w14:textId="77777777" w:rsidR="00C031F8" w:rsidRDefault="00000000">
            <w:pPr>
              <w:pStyle w:val="spandateswrapperParagraph"/>
              <w:spacing w:line="280" w:lineRule="atLeast"/>
              <w:rPr>
                <w:rStyle w:val="spandateswrapper"/>
                <w:rFonts w:ascii="Georgia" w:eastAsia="Georgia" w:hAnsi="Georgia" w:cs="Georgia"/>
              </w:rPr>
            </w:pPr>
            <w:r>
              <w:rPr>
                <w:rStyle w:val="spandegree"/>
                <w:rFonts w:ascii="Georgia" w:eastAsia="Georgia" w:hAnsi="Georgia" w:cs="Georgia"/>
                <w:sz w:val="22"/>
                <w:szCs w:val="22"/>
              </w:rPr>
              <w:t>Higher National Certificate</w:t>
            </w:r>
            <w:r>
              <w:rPr>
                <w:rStyle w:val="documentbeforecolonspace"/>
                <w:rFonts w:ascii="Georgia" w:eastAsia="Georgia" w:hAnsi="Georgia" w:cs="Georgia"/>
                <w:color w:val="000000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: </w:t>
            </w:r>
            <w:r>
              <w:rPr>
                <w:rStyle w:val="spanprogramline"/>
                <w:rFonts w:ascii="Georgia" w:eastAsia="Georgia" w:hAnsi="Georgia" w:cs="Georgia"/>
                <w:sz w:val="22"/>
                <w:szCs w:val="22"/>
              </w:rPr>
              <w:t>Wastes Management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</w:rPr>
              <w:t xml:space="preserve"> </w:t>
            </w:r>
          </w:p>
          <w:p w14:paraId="1D86D64D" w14:textId="77777777" w:rsidR="00C031F8" w:rsidRDefault="00000000">
            <w:pPr>
              <w:pStyle w:val="spanpaddedline"/>
              <w:spacing w:line="2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Northampton University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spanjobcity"/>
                <w:rFonts w:ascii="Georgia" w:eastAsia="Georgia" w:hAnsi="Georgia" w:cs="Georgia"/>
                <w:color w:val="000000"/>
                <w:sz w:val="22"/>
                <w:szCs w:val="22"/>
              </w:rPr>
              <w:t>Northampton</w:t>
            </w: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7120F916" w14:textId="77777777" w:rsidR="00C031F8" w:rsidRDefault="00C031F8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60"/>
        <w:gridCol w:w="9346"/>
      </w:tblGrid>
      <w:tr w:rsidR="00C031F8" w14:paraId="1DCB67EE" w14:textId="77777777">
        <w:trPr>
          <w:tblCellSpacing w:w="0" w:type="dxa"/>
        </w:trPr>
        <w:tc>
          <w:tcPr>
            <w:tcW w:w="1360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1900A254" w14:textId="77777777" w:rsidR="00C031F8" w:rsidRDefault="00000000">
            <w:pPr>
              <w:pStyle w:val="spandateswrapperParagraph"/>
              <w:spacing w:line="280" w:lineRule="atLeast"/>
              <w:rPr>
                <w:rStyle w:val="spandateswrapper"/>
                <w:rFonts w:ascii="Georgia" w:eastAsia="Georgia" w:hAnsi="Georgia" w:cs="Georgia"/>
                <w:sz w:val="10"/>
                <w:szCs w:val="10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1998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</w:p>
        </w:tc>
        <w:tc>
          <w:tcPr>
            <w:tcW w:w="9346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48602231" w14:textId="77777777" w:rsidR="00C031F8" w:rsidRDefault="00000000">
            <w:pPr>
              <w:pStyle w:val="spandateswrapperParagraph"/>
              <w:spacing w:line="280" w:lineRule="atLeast"/>
              <w:rPr>
                <w:rStyle w:val="spandateswrapper"/>
                <w:rFonts w:ascii="Georgia" w:eastAsia="Georgia" w:hAnsi="Georgia" w:cs="Georgia"/>
              </w:rPr>
            </w:pPr>
            <w:r>
              <w:rPr>
                <w:rStyle w:val="spandegree"/>
                <w:rFonts w:ascii="Georgia" w:eastAsia="Georgia" w:hAnsi="Georgia" w:cs="Georgia"/>
                <w:sz w:val="22"/>
                <w:szCs w:val="22"/>
              </w:rPr>
              <w:t>GCSEs</w:t>
            </w:r>
            <w:r>
              <w:rPr>
                <w:rStyle w:val="documentbeforecolonspace"/>
                <w:rFonts w:ascii="Georgia" w:eastAsia="Georgia" w:hAnsi="Georgia" w:cs="Georgia"/>
                <w:color w:val="000000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: </w:t>
            </w:r>
            <w:r>
              <w:rPr>
                <w:rStyle w:val="spanprogramline"/>
                <w:rFonts w:ascii="Georgia" w:eastAsia="Georgia" w:hAnsi="Georgia" w:cs="Georgia"/>
                <w:sz w:val="22"/>
                <w:szCs w:val="22"/>
              </w:rPr>
              <w:t>GCSEs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</w:rPr>
              <w:t xml:space="preserve"> </w:t>
            </w:r>
          </w:p>
          <w:p w14:paraId="2B0C9C0D" w14:textId="77777777" w:rsidR="00C031F8" w:rsidRDefault="00000000">
            <w:pPr>
              <w:pStyle w:val="spanpaddedline"/>
              <w:spacing w:line="280" w:lineRule="atLeast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Hillview High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spanjobcity"/>
                <w:rFonts w:ascii="Georgia" w:eastAsia="Georgia" w:hAnsi="Georgia" w:cs="Georgia"/>
                <w:color w:val="000000"/>
                <w:sz w:val="22"/>
                <w:szCs w:val="22"/>
              </w:rPr>
              <w:t>Pretoria</w:t>
            </w: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1F5EDAB2" w14:textId="77777777" w:rsidR="00C031F8" w:rsidRDefault="00000000">
      <w:pPr>
        <w:pStyle w:val="divdocumentdivsectiontitle"/>
        <w:pBdr>
          <w:top w:val="dotted" w:sz="16" w:space="2" w:color="56B239"/>
        </w:pBdr>
        <w:spacing w:before="400" w:after="200"/>
        <w:rPr>
          <w:rFonts w:ascii="Georgia" w:eastAsia="Georgia" w:hAnsi="Georgia" w:cs="Georgia"/>
          <w:b/>
          <w:bCs/>
          <w:smallCaps/>
        </w:rPr>
      </w:pPr>
      <w:r>
        <w:rPr>
          <w:rFonts w:ascii="Georgia" w:eastAsia="Georgia" w:hAnsi="Georgia" w:cs="Georgia"/>
          <w:b/>
          <w:bCs/>
          <w:smallCaps/>
        </w:rPr>
        <w:t>Certifications</w:t>
      </w:r>
    </w:p>
    <w:p w14:paraId="14F8B236" w14:textId="77777777" w:rsidR="00C031F8" w:rsidRDefault="00000000">
      <w:pPr>
        <w:pStyle w:val="documentulli"/>
        <w:numPr>
          <w:ilvl w:val="0"/>
          <w:numId w:val="10"/>
        </w:numPr>
        <w:spacing w:line="280" w:lineRule="atLeast"/>
        <w:ind w:left="1820" w:hanging="201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 xml:space="preserve">Managing Contractors, Systemic Learning </w:t>
      </w:r>
    </w:p>
    <w:p w14:paraId="23D98967" w14:textId="77777777" w:rsidR="00C031F8" w:rsidRDefault="00000000">
      <w:pPr>
        <w:pStyle w:val="documentulli"/>
        <w:numPr>
          <w:ilvl w:val="0"/>
          <w:numId w:val="10"/>
        </w:numPr>
        <w:spacing w:line="280" w:lineRule="atLeast"/>
        <w:ind w:left="1820" w:hanging="201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 xml:space="preserve">Managing Safely, Systemic Learning </w:t>
      </w:r>
    </w:p>
    <w:p w14:paraId="6B78E857" w14:textId="77777777" w:rsidR="00C031F8" w:rsidRDefault="00000000">
      <w:pPr>
        <w:pStyle w:val="documentulli"/>
        <w:numPr>
          <w:ilvl w:val="0"/>
          <w:numId w:val="10"/>
        </w:numPr>
        <w:spacing w:line="280" w:lineRule="atLeast"/>
        <w:ind w:left="1820" w:hanging="201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 xml:space="preserve">Microsoft Digital Literacy - IT Basics, Internet &amp; Productivity Programs, Alison </w:t>
      </w:r>
    </w:p>
    <w:p w14:paraId="18764D17" w14:textId="77777777" w:rsidR="00C031F8" w:rsidRDefault="00000000">
      <w:pPr>
        <w:pStyle w:val="documentulli"/>
        <w:numPr>
          <w:ilvl w:val="0"/>
          <w:numId w:val="10"/>
        </w:numPr>
        <w:spacing w:line="280" w:lineRule="atLeast"/>
        <w:ind w:left="1820" w:hanging="201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 xml:space="preserve">Off Road Driving, BORDA </w:t>
      </w:r>
    </w:p>
    <w:p w14:paraId="0D782C06" w14:textId="77777777" w:rsidR="00C031F8" w:rsidRDefault="00000000">
      <w:pPr>
        <w:pStyle w:val="documentulli"/>
        <w:numPr>
          <w:ilvl w:val="0"/>
          <w:numId w:val="10"/>
        </w:numPr>
        <w:spacing w:line="280" w:lineRule="atLeast"/>
        <w:ind w:left="1820" w:hanging="201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 xml:space="preserve">Supervisors in Action, Total Management Training Resource </w:t>
      </w:r>
    </w:p>
    <w:p w14:paraId="563D8C4A" w14:textId="77777777" w:rsidR="00C031F8" w:rsidRDefault="00000000">
      <w:pPr>
        <w:pStyle w:val="documentulli"/>
        <w:numPr>
          <w:ilvl w:val="0"/>
          <w:numId w:val="10"/>
        </w:numPr>
        <w:spacing w:line="280" w:lineRule="atLeast"/>
        <w:ind w:left="1820" w:hanging="201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 xml:space="preserve">Substation Awareness Course, EDF Energy Contracting Ltd </w:t>
      </w:r>
    </w:p>
    <w:sectPr w:rsidR="00C031F8">
      <w:pgSz w:w="11906" w:h="16838"/>
      <w:pgMar w:top="700" w:right="600" w:bottom="7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15AE2A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4E3A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AE05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AC96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F2EE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8EC3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CA00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9471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22CC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3669D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6E21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16E9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35298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40C0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5C2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240DF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FAFB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E035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E744D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3807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2CA1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CA1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8C8A4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449E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CA62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54E3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7C44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C424C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DE44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B2A4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93A5F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518A4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14AB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CC51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CD07B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A072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76649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CEBF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D2ADA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3560A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55006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F420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246B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90AD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BCB7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E1C10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DAEF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F0C5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74C46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8E7C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6A5B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6227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4A74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D6D5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4B496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B498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78D5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118AE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0A75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BA66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6666F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2E9F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AC2BC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1E222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D607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444F3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74849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8EAF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A60BC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5F46C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6BC39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84C3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037630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52C6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2642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9472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3EDD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BCED8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FE40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55EBD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5290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AF3885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6C72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46258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73451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5CA5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D47E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945A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ECE22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62C81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701445779">
    <w:abstractNumId w:val="0"/>
  </w:num>
  <w:num w:numId="2" w16cid:durableId="883368601">
    <w:abstractNumId w:val="1"/>
  </w:num>
  <w:num w:numId="3" w16cid:durableId="248806574">
    <w:abstractNumId w:val="2"/>
  </w:num>
  <w:num w:numId="4" w16cid:durableId="1574196167">
    <w:abstractNumId w:val="3"/>
  </w:num>
  <w:num w:numId="5" w16cid:durableId="2146196671">
    <w:abstractNumId w:val="4"/>
  </w:num>
  <w:num w:numId="6" w16cid:durableId="623074414">
    <w:abstractNumId w:val="5"/>
  </w:num>
  <w:num w:numId="7" w16cid:durableId="1638485414">
    <w:abstractNumId w:val="6"/>
  </w:num>
  <w:num w:numId="8" w16cid:durableId="347096584">
    <w:abstractNumId w:val="7"/>
  </w:num>
  <w:num w:numId="9" w16cid:durableId="941108595">
    <w:abstractNumId w:val="8"/>
  </w:num>
  <w:num w:numId="10" w16cid:durableId="646858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31F8"/>
    <w:rsid w:val="004905E9"/>
    <w:rsid w:val="007A348D"/>
    <w:rsid w:val="00C0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13E89"/>
  <w15:docId w15:val="{C0FA17A1-8C46-41D1-965C-0387E0B34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56B239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address">
    <w:name w:val="div_address"/>
    <w:basedOn w:val="div"/>
    <w:pPr>
      <w:spacing w:line="280" w:lineRule="atLeast"/>
      <w:jc w:val="center"/>
    </w:pPr>
    <w:rPr>
      <w:sz w:val="22"/>
      <w:szCs w:val="22"/>
    </w:rPr>
  </w:style>
  <w:style w:type="paragraph" w:customStyle="1" w:styleId="div">
    <w:name w:val="div"/>
    <w:basedOn w:val="Normal"/>
  </w:style>
  <w:style w:type="paragraph" w:customStyle="1" w:styleId="documentzipsuffix">
    <w:name w:val="document_zipsuffix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80" w:lineRule="atLeast"/>
    </w:pPr>
    <w:rPr>
      <w:color w:val="56B239"/>
      <w:sz w:val="32"/>
      <w:szCs w:val="32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pandateswrapper">
    <w:name w:val="span_dates_wrapper"/>
    <w:basedOn w:val="span"/>
    <w:rPr>
      <w:color w:val="999999"/>
      <w:sz w:val="22"/>
      <w:szCs w:val="22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rPr>
      <w:color w:val="999999"/>
      <w:sz w:val="22"/>
      <w:szCs w:val="22"/>
    </w:rPr>
  </w:style>
  <w:style w:type="paragraph" w:customStyle="1" w:styleId="spanParagraph">
    <w:name w:val="span Paragraph"/>
    <w:basedOn w:val="Normal"/>
  </w:style>
  <w:style w:type="character" w:customStyle="1" w:styleId="divdocumentsinglecolumnCharacter">
    <w:name w:val="div_document_singlecolumn Charact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color w:val="003300"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character" w:customStyle="1" w:styleId="spancompanyname">
    <w:name w:val="span_companyname"/>
    <w:basedOn w:val="span"/>
    <w:rPr>
      <w:b/>
      <w:bCs/>
      <w:i/>
      <w:iCs/>
      <w:sz w:val="24"/>
      <w:szCs w:val="24"/>
      <w:bdr w:val="none" w:sz="0" w:space="0" w:color="auto"/>
      <w:vertAlign w:val="baseline"/>
    </w:rPr>
  </w:style>
  <w:style w:type="character" w:customStyle="1" w:styleId="spanjobcity">
    <w:name w:val="span_jobcity"/>
    <w:basedOn w:val="span"/>
    <w:rPr>
      <w:i/>
      <w:iCs/>
      <w:sz w:val="24"/>
      <w:szCs w:val="24"/>
      <w:bdr w:val="none" w:sz="0" w:space="0" w:color="auto"/>
      <w:vertAlign w:val="baseline"/>
    </w:rPr>
  </w:style>
  <w:style w:type="character" w:customStyle="1" w:styleId="spanjobstate">
    <w:name w:val="span_jobstate"/>
    <w:basedOn w:val="span"/>
    <w:rPr>
      <w:i/>
      <w:iCs/>
      <w:sz w:val="24"/>
      <w:szCs w:val="24"/>
      <w:bdr w:val="none" w:sz="0" w:space="0" w:color="auto"/>
      <w:vertAlign w:val="baseline"/>
    </w:rPr>
  </w:style>
  <w:style w:type="character" w:customStyle="1" w:styleId="documentspanjobcountry">
    <w:name w:val="document_span_jobcountry"/>
    <w:basedOn w:val="DefaultParagraphFont"/>
    <w:rPr>
      <w:i/>
      <w:iCs/>
    </w:rPr>
  </w:style>
  <w:style w:type="character" w:customStyle="1" w:styleId="documentspancontract">
    <w:name w:val="document_span_contract"/>
    <w:basedOn w:val="DefaultParagraphFont"/>
    <w:rPr>
      <w:i/>
      <w:iCs/>
    </w:rPr>
  </w:style>
  <w:style w:type="paragraph" w:customStyle="1" w:styleId="documentulli">
    <w:name w:val="document_ul_li"/>
    <w:basedOn w:val="Normal"/>
  </w:style>
  <w:style w:type="table" w:customStyle="1" w:styleId="divdocumentdivparagraphTable">
    <w:name w:val="div_document_div_paragraph Table"/>
    <w:basedOn w:val="TableNormal"/>
    <w:tblPr/>
  </w:style>
  <w:style w:type="paragraph" w:customStyle="1" w:styleId="hiltParaWrapper">
    <w:name w:val="hiltParaWrapper"/>
    <w:basedOn w:val="Normal"/>
  </w:style>
  <w:style w:type="table" w:customStyle="1" w:styleId="divdocumenttable">
    <w:name w:val="div_document_table"/>
    <w:basedOn w:val="TableNormal"/>
    <w:tblPr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txtBold">
    <w:name w:val="txtBold"/>
    <w:basedOn w:val="Normal"/>
    <w:rPr>
      <w:b/>
      <w:bCs/>
    </w:rPr>
  </w:style>
  <w:style w:type="character" w:customStyle="1" w:styleId="spandegree">
    <w:name w:val="span_degree"/>
    <w:basedOn w:val="span"/>
    <w:rPr>
      <w:b/>
      <w:bCs/>
      <w:color w:val="003300"/>
      <w:sz w:val="24"/>
      <w:szCs w:val="24"/>
      <w:bdr w:val="none" w:sz="0" w:space="0" w:color="auto"/>
      <w:vertAlign w:val="baseline"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customStyle="1" w:styleId="spanprogramline">
    <w:name w:val="span_programline"/>
    <w:basedOn w:val="span"/>
    <w:rPr>
      <w:b/>
      <w:bCs/>
      <w:color w:val="003300"/>
      <w:sz w:val="24"/>
      <w:szCs w:val="24"/>
      <w:bdr w:val="none" w:sz="0" w:space="0" w:color="auto"/>
      <w:vertAlign w:val="baseline"/>
    </w:rPr>
  </w:style>
  <w:style w:type="character" w:customStyle="1" w:styleId="txtItalics">
    <w:name w:val="txtItalics"/>
    <w:basedOn w:val="DefaultParagraphFont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1105</Words>
  <Characters>6304</Characters>
  <Application>Microsoft Office Word</Application>
  <DocSecurity>0</DocSecurity>
  <Lines>52</Lines>
  <Paragraphs>14</Paragraphs>
  <ScaleCrop>false</ScaleCrop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Charmaine Godolphin</dc:title>
  <cp:lastModifiedBy>Charmaine Godolphin</cp:lastModifiedBy>
  <cp:revision>3</cp:revision>
  <dcterms:created xsi:type="dcterms:W3CDTF">2022-12-08T12:26:00Z</dcterms:created>
  <dcterms:modified xsi:type="dcterms:W3CDTF">2022-12-08T12:29:00Z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19352883-8773-4aea-9f4d-aeb897339680</vt:lpwstr>
  </property>
  <property fmtid="{D5CDD505-2E9C-101B-9397-08002B2CF9AE}" pid="3" name="x1ye=0">
    <vt:lpwstr>oIoAAB+LCAAAAAAABAAUmjdig1AUBA9EQU4lOedMRxYZkeH0lhs3kmzEf293RjJKoxCNiizOkRyKEQwL4xCHUSgCIRwF4wQaSYFKUTSVuEbz+myt5NxyNkHx6bhPX3tfcRTLhQ0/UlCm5lFi5cAGLBXUtPgA3n1XhiT7BQEz+L4Los4omdghHuf2vSu+aNHThLXnXqNsQfBsGkDGFSGqPAxeVgbf0bHGZs5OsvwYYEd5L8qpNbrMmpEF003Ko5V</vt:lpwstr>
  </property>
  <property fmtid="{D5CDD505-2E9C-101B-9397-08002B2CF9AE}" pid="4" name="x1ye=1">
    <vt:lpwstr>iZedTPCkl9cqKz87kJY0vsWxkOwFi2cMOlX2sbE5jKd+sdjzA/Dc03wMsW4fzEs2fkM3SzOT7Ma9O5oFegKC0Waf6EqYV8fhTtzkr2TsVERZHVLDvNhxihH/S5HW9hScMwgJbGwMpOAhzmD5pCf0Mmt48aQQ6ydzpTsHvPkSWPAWiznEgcetOh9hEqhK4bx0c1EA2+TdW60/nwqdzb+BhjX3MpgAySiF/QMG4rnDYG/mbyEAeaPqLpJTdjJlpgE</vt:lpwstr>
  </property>
  <property fmtid="{D5CDD505-2E9C-101B-9397-08002B2CF9AE}" pid="5" name="x1ye=10">
    <vt:lpwstr>LGhRuhq8+Xk946C/tZlvcbLU4Z0wmm7hqkcIJBOnwQwYmgax7kSJduw15h+4KKUJERmvQEyffLIF1bNRDqcYHHdDps5Qadmjw9bEgltBGCMlu0bFNmJ8D0oEuONT+WzPTcM5QZ1xQ87AlL6z1VWHWmY7PoI2DP56OC3DcaIN+F0oXWy0/vcNsSatOum+7eIoo0kTQsyFcXAOPbDWFee4R+8MOgEsm4+rsQA4JoYMw2iRkxB2UZQWbV4bCVOIdU+</vt:lpwstr>
  </property>
  <property fmtid="{D5CDD505-2E9C-101B-9397-08002B2CF9AE}" pid="6" name="x1ye=100">
    <vt:lpwstr>cqLuhbqzVEdNamMYigO3ridyTHLo7D1WYn3Ct83UlIPpB5A9LNUSKWIBpG0G+bSXK6i78ovkQI1ylGPw9lYGzkGLpvxtT09DTDd2G/A4nQz98BNME9YAZPUytsfC9XGB95u8dv1v1sT+Ff33j8OrpI/2q5o6JILhaOVgI0+ucNA4egzybZMGB3xad3xfVmUAzy7LMiEJH1ijMZhxVXyNR354a0XTcwEmMEdjP36RUDmHXrD6yEx7qWCd02to72Z</vt:lpwstr>
  </property>
  <property fmtid="{D5CDD505-2E9C-101B-9397-08002B2CF9AE}" pid="7" name="x1ye=101">
    <vt:lpwstr>7DMmz/keo7zBZEtEpPghuTlvA9KJboIbR8KcUVhI8SFYO7Iaq3Y+1qj/74DQiSgBuMwsIeFvsvezalAKPbxG8iE6cN14zwuZXXQRFISCzIgeci8HfzhMhxzjTD+7vw7dp4tVWzLRrPpbvQA475L2/jze/l9I3bpJal9zSTMKBxelDPAiukpXqO33HL/aer1E/L+DlSS7SNIVO5ZtMkJgMpFTBlCeZi613UUifJoaz+LJ8xmgELhwz6MjiWBuL1Q</vt:lpwstr>
  </property>
  <property fmtid="{D5CDD505-2E9C-101B-9397-08002B2CF9AE}" pid="8" name="x1ye=102">
    <vt:lpwstr>wszERAzMtvTqJYvtEUnd4SUG//L5ogxcXuoyzJsQdfwnJgru5Q+pxb3HlgrQ9EqONDf8ZDjpaAIJuL5ShPWxhtdPwIQuZloe8W0ogaSTXcwcPcW9lwWaW027gWksVvPVKaHCHCTteb+iDHBZ38VH39r/AT6utFGcACGQ4BQXaQ7Nk3+gYWP32vdU5IcIBSyVDpKMd6RiPBV8jIXHdQveVuWdM6gJzxcOjTrvoAfPQ3zZegywYllVZNtT2RYtM0F</vt:lpwstr>
  </property>
  <property fmtid="{D5CDD505-2E9C-101B-9397-08002B2CF9AE}" pid="9" name="x1ye=103">
    <vt:lpwstr>ZTKGAccafNcC5Ij7ZFiKgkD8QDjg26WkzwbAvZ5aO6+aOSOqFI4U7xidnPQtwBchwmCMhdiR/RVADs+YJyMiBEzRSTCmIJpA4ca3gDK8ubLB1IPIP9ea3UgPO5Zdwgad5W/HNoltxJq9Ws0AuC78sOCWrK+zNh9Qi0MJk+f3PPUqW+MhBwVxEaIVQnyAYsKqzYTq1fjO8GD1wUu8nbkeUcV5NCdD1uwgoNyMId7CiDulfKMyJ/smSBJE4OT35gi</vt:lpwstr>
  </property>
  <property fmtid="{D5CDD505-2E9C-101B-9397-08002B2CF9AE}" pid="10" name="x1ye=104">
    <vt:lpwstr>ccomgcVavqM0yZHa91by/RpF0qwMl9B0yZdojDdqNbVYZ5znX7/VHbHKDwoZ4070kuxOZJBv/hjlWj7HT55Ealt2nX1J9Gnfk5NuUpFI4e8NTQmem7GJ4rz+TPxUWDR/GIAKkbqoH6i2rTlIFc+p5detcMOB75XQ1GxZI9FX4AFSN5k2LqYPUxENwPmDCdmYT6jdne7fX5Fnot6IXIhNY8YW1MYSNhVPyAuywrK/3wm4k2h7ROiG7IQsaCFSrTy</vt:lpwstr>
  </property>
  <property fmtid="{D5CDD505-2E9C-101B-9397-08002B2CF9AE}" pid="11" name="x1ye=105">
    <vt:lpwstr>usjOG06Pjn0f4+j1yhfdN5aeeNkpX++1KLL4MxCw4wpW86qDQdsaH43Gattq9gWb/UTsTvXM61FT/lZlMxI2BtaeU4YNePdJPeB/B5NVdSO2WIVq/VJGE78EDX2HXjHENZwOroHALYyP+f9p9ts/YHmHpHjTa7Pxh0o4jXENBxgf6qhCYbUyAHGK51ngpEJ67/u5mOm7Nsqk1TTpfjeEE+A0UqhL0cpPzwPYW5A2LTrUhG08wLA3eswlHseSjcR</vt:lpwstr>
  </property>
  <property fmtid="{D5CDD505-2E9C-101B-9397-08002B2CF9AE}" pid="12" name="x1ye=106">
    <vt:lpwstr>9N3/6/H09eQF5tCj0fuHFsLjATL3OvP5eK6ocSA2iQq/VP3GCYAVc3cXzsi8/+bsUm0VEu0nDcSK8iC/hgaREAOctMlkQMzHik1Osno7lpFZW6GZBfcfKt4QvtJtbYPsn6KixKAY/lY1aO5hlLk9kwD2S/k/K2LJuNbGz+KRU2WvdR06YcbkcJ/FxjwlgNZuS6LeL3wMxvTagI32GEzhqnTAM9Qwk9pcuFyd9aMPI3PizhFQb6pfi75IDggBuDj</vt:lpwstr>
  </property>
  <property fmtid="{D5CDD505-2E9C-101B-9397-08002B2CF9AE}" pid="13" name="x1ye=107">
    <vt:lpwstr>KeHzOKvVlpGrZuLMiSaIBauhQiGANuSjomPBeCp4Z6cWRMGvwa//thqNZFSPoKV1enKjjI+njTRww4HdlvCLJ2fTxgvRts+vLwD7doplY4rX7OhfqQ2Q90JItwndzOMWqiTBmR31hs2ISt/OUbAMVwfJeIp9c0NzefDXlQCkWpv1OeDpYjuE9TQaWSg/81ct3qPDE4s/9SWKFeD6A9SVAdue7C/Ytk/FHVLvF8mbalul05LY6kqcR/x7F7Agtx2</vt:lpwstr>
  </property>
  <property fmtid="{D5CDD505-2E9C-101B-9397-08002B2CF9AE}" pid="14" name="x1ye=108">
    <vt:lpwstr>OjW5wqNlKZwjiFTiuRugvJi5DugyFCR7/WcX8OdMZU6oivbqiX7EoXBOcrdKR9i5y09aPB7FkH0Nxuldr8MCGK7r91zY7Hjeu+GnrNn0F/X+llP9892vRb/a1cQ9nq4iBWy7XvyVFmDPfCcrVPMWOntZ7fdw8PN4h/+sjow44kCEWcuvR6zcR4KD+7TojVsWjNqcp4sCbdlOPT7rAdo6QTuMqkb6+fiOdiu6RrjGq4f19w1vRaGfHRQJZ9zXKYl</vt:lpwstr>
  </property>
  <property fmtid="{D5CDD505-2E9C-101B-9397-08002B2CF9AE}" pid="15" name="x1ye=109">
    <vt:lpwstr>5PL3cmdNU/l0FUYSj0AQASeH1nlf/j/BNZ9nPSG5sUvWW6MvCqjiqH/EJsVCEVQDNpW9AVxNIh75Rtl7XNDTHQUoo8BFbW9Ener4+hmcHWU402X0DVZcvvN+DT+FKbvu4mdv9ZIUjvaUPL7RDUTJ2Kit9oNTtfYVrLA1Vsber2QP+atm9zvwdgUO0M2FI8Ze3ig5UfMDMjrMYX0rRNHz8eD5pDsL9t/l/X9mGGx98V2wZ4b240c2jBA0rEULYzT</vt:lpwstr>
  </property>
  <property fmtid="{D5CDD505-2E9C-101B-9397-08002B2CF9AE}" pid="16" name="x1ye=11">
    <vt:lpwstr>bih9DiPCjEesCmdSBmD0T7nHouB13LNYeTHXgko2aSIiqSc1diXpkCV+fChHiiPOb7BOcbv/n62EtoRGF7w2jCIdY1X9oPnwlUlN2KAEBBaK9ukUtdHHsuICghJ1aVy2Xcw4JDQA99nKMPTgBp1nXRnnUAVV7cQ7LI6ySokXJUxgaCuzgq9spWovlp53XBHZ3GPoNXHT0imbsqjB7TV5clKXY9Fsd0YZtPts6yqqlO4oup8tedlLIJr30nHwJgh</vt:lpwstr>
  </property>
  <property fmtid="{D5CDD505-2E9C-101B-9397-08002B2CF9AE}" pid="17" name="x1ye=110">
    <vt:lpwstr>ZEzNd9/klepOi+pYqcb6SQEaW21hbVpnpIMz0ib8FPnXbd9Q08kcX1dzY13fLdnO4edxjiUln4kERR7z4W2mCzHYjGlQ5EK4kdpNu4Y9F3VUfqzD/4kkQgYkkv3tKYopMatDhwKHHOHOvJ/g0uuAWJ9TvzYw+5JZS/0tdq6c7osX6WKqHg0PhJHk0klHrFS1iKKqTKMKXYBNK7nrhMpK/it/0NUN9h4qE6GKBon/LmzReL02wSDoG4HmzoLgiDL</vt:lpwstr>
  </property>
  <property fmtid="{D5CDD505-2E9C-101B-9397-08002B2CF9AE}" pid="18" name="x1ye=111">
    <vt:lpwstr>TIPVkyZmhn2o4rzZ797xFi+ftxX0hXn+m/C64OKLOYqJR19qeNbuB0qmO38Tu0LSwaQ8a/TBgtCqwc+ofFK/mWy4N4fjchomOf0pIpVbTUa1g6+/kAvM4zV6uqo7WfOOiSmCgMd+CwyFLi6olO+wZQArxNM+w6UOFyvFKpr9BxxDtZgT2SY9+hxsq3k+xDE2BiGPnR0mtEj2o5NJMl0kEK9HMoZIb/wkJrcdsUeWU1thX6LykymvZqhbWHP1lYi</vt:lpwstr>
  </property>
  <property fmtid="{D5CDD505-2E9C-101B-9397-08002B2CF9AE}" pid="19" name="x1ye=112">
    <vt:lpwstr>KhMpvkyC6fS2tBMitQKXXwEucj8Lf3A6If0c0mmv7322O28LXad5d2eh3jFrLvH7YfqpnzS27QrYSDyVOdb4jPZGbZwqtJFdLDGktoxvYIpoPzN8gBZDkjS2azPfVBS5rHFh0/kBXHUSmnEeN1TSzcfTax6Y4QM4oArhLDJf/SSXYWz4VWEQ/y4HuX9NE2E7ohtJbT0Z5fiOnxjHH+oKhLQlCYd1tYowVU2nGe9K4efgo9hEs5s0UN01vFo3Vh6</vt:lpwstr>
  </property>
  <property fmtid="{D5CDD505-2E9C-101B-9397-08002B2CF9AE}" pid="20" name="x1ye=113">
    <vt:lpwstr>BWJyptcXzxwN5yrK81ssISpn/MHhxFhJVk71b+/AWLNB6cXyVGjWHUMPkVWfT+OeVx+qGAv0S1ZulRSenuNJYlHfhTl0l4uqbakPaD82NQzl4brm0Kp8Nq3HdUbv6LRI8ATUKb2upRpTptZtcVjKx3WtLOpKv2s35ig8lnxPT6MlLSuKKMsVJMc+Zieb+TakLhDQIsVlzdZSlBYsG76ZTefo9meqZT3M/DqsI3ZwEYo6g4+vrTue8HLhMv6fisP</vt:lpwstr>
  </property>
  <property fmtid="{D5CDD505-2E9C-101B-9397-08002B2CF9AE}" pid="21" name="x1ye=114">
    <vt:lpwstr>757V8N7r4DDykKBC9BjXqqyollxX0HIF9QVPU3xrEVHn/QisFY8+yq2nx8LS02bkq5D4UYp/C7NnAOa70x6jj1k+1Iz08BHhnN9DamgZcKnmrKbk3Q8oEg6pDIdLYkRG/3lfNNCpk+yrOiIFZYNMT4YxkN+11HEFOf/eL7kThg7miQLT0saiPx4/bqioytySHfTMUxETvsvOpLAiEy1vaKhVItZ7NcOsaOBmf7u70uqdS5oCV/Q6+ZQfObTd+Rb</vt:lpwstr>
  </property>
  <property fmtid="{D5CDD505-2E9C-101B-9397-08002B2CF9AE}" pid="22" name="x1ye=115">
    <vt:lpwstr>RTJai+GNYotyLXHODv9xFuccM/tnCmGfN8LdhoDs39c9Fkme6FWaU/zHV8HF+86NzjbmNQ7sKPVTOaaUoMC1pnHgo5MX2XrzywBirYeJEJmLY5zX8hSaa3tsEa6Uw/3Lp/2DYIJTG8xaEzNCDHgRtfbYZl6QsIuK2I6FiuneXMz7pxNEw07XdM56s+KFcVuXc3oisyuFtAq/jLKABnl6cqhbbd8o9Ug+WIB9JT2mnfMFQoA0Ei0AowLVhvtiCcZ</vt:lpwstr>
  </property>
  <property fmtid="{D5CDD505-2E9C-101B-9397-08002B2CF9AE}" pid="23" name="x1ye=116">
    <vt:lpwstr>jHqzGQktw5DoGsPIAU4rxvDFkzdQ5D42IZjD66/fIF/oeFui+HlXrPh7GQr0VtGzCN/Fw1Hsd96sczdVQeCCbW+zOzoV3Dd59IowJKj92vdM/8s8XCeN0TncOA+u7dHTuyYeECcjIqwxAUGl7Jt5riFczCsyoNyMsZLPD+DZiYfp80DN6mLDUKHfe2GyNPTOBkuZR+jsScfCk7GakUMck7rRnrsHGAtZoMmswsiCEx72zW9UZBE4N8mQDDs3BGe</vt:lpwstr>
  </property>
  <property fmtid="{D5CDD505-2E9C-101B-9397-08002B2CF9AE}" pid="24" name="x1ye=117">
    <vt:lpwstr>oli4yBN99dOulMixpCdR15MNNrCPAF5xH7t8cyWAZ6oLN9oi8h20CsL/1lZnAj2pk9OAA7cPGxU2HAhmWA2xmYFzKnbpJTv3qcyt+HTgP9lvojpRM1v5X8UeegbWkyJSaZC77UzhXAkLDZhr3notgwMQj0S7tPBEazNLX5LkOEOo3g+gyhn/4bq+DsEMVujOlvE0QljT57s5F1urUUNSkGmwybIBX0Jcn3bJijipfw/GaNXKENzZuJUhY7tfOiP</vt:lpwstr>
  </property>
  <property fmtid="{D5CDD505-2E9C-101B-9397-08002B2CF9AE}" pid="25" name="x1ye=118">
    <vt:lpwstr>gdMbKTn07D3hyh/d1c7xyzNv87vBOIeicQcwz51lFIz1jNbSlQPFiwZw8k1HyFCoU+ErFGDcynex8GqzamNiW/nzH+X1W3wIZPnyoehVH2s83GMtrfudQiQKka+AveHEVV9DN4m1woBCmi2JaCZ7MAU+RbY+TAco01NHp2hlZ9hIJnlg8wOMvnwoFf/sMx4mlkq36OIldlKUbrVJDT7lDI65qDO87TOOQVPHkV6YTuBCtlEcjGpqa8mxm2SOa8X</vt:lpwstr>
  </property>
  <property fmtid="{D5CDD505-2E9C-101B-9397-08002B2CF9AE}" pid="26" name="x1ye=119">
    <vt:lpwstr>O167hNPiyGjyzW8IC5gMwscXSYCiS5r7Yp3eZuAAaJAXYRt5loGo+VQsfNWsvUrd2VmfTniMccTCbpINAMduxgKeuKBiMrlJ6NFthaikXdyuslwqOGtqOsU1+RuDdcyU/dteA7xfVV6IcgAOrrG9wWbTAtF3CYrqw4CHY/V+Xj2vhbFmP3kgf/GvTv4e4K8HOUsYRjUoAUVtxqnmyD5TTsbytjhmJ7rVoQmhAgSF1NYWET2HkR+IiqBl7XfC+bY</vt:lpwstr>
  </property>
  <property fmtid="{D5CDD505-2E9C-101B-9397-08002B2CF9AE}" pid="27" name="x1ye=12">
    <vt:lpwstr>rUOAsp06s3uvxHc4iSHpVSoOplFhI5S0xTEZA0nSb9uKgEH8BMO9VNNSVs8/+bcqBlsxRIUQq0Nr/E4m9jItyUJkxhO8VbkQrue0iSw1r999I8Ff0fEHIFZNOib3j+1u2ibQHiVpH7jDkYS6tPaDE5W1keNpxAs/Wb9in174CFCGQMbB2tyW0g+En7OJOs8u9nR0zewFaZGhDPQTB3wHvkJQdq/65p9wbbEf66bd6L8DtLmQTCIZn5Fjc59yH11</vt:lpwstr>
  </property>
  <property fmtid="{D5CDD505-2E9C-101B-9397-08002B2CF9AE}" pid="28" name="x1ye=120">
    <vt:lpwstr>FbJazYtm9fRmaSHEqOhzSSCAfh+mdyvgd8bqwqqTMLfWYagQ2DS3wDsvt1RtYpGXJIVN4qf6fp5qn6UuZ0bib8RttoK3y5GPuWa9ayrn3xQBiQyjd2k7gWQj8QQgEJLnH/P3YcfGVBA5wPfIU6Mv+wQR9oqHX0tG4s7tmnvIJN5uJrtc61tagKGy8NWObirTcGCjpOhL0n1u1x9uRj8hejplq7Czc3fEQlJdJf+9U0/U5Ie70xubp837OEqwLpa</vt:lpwstr>
  </property>
  <property fmtid="{D5CDD505-2E9C-101B-9397-08002B2CF9AE}" pid="29" name="x1ye=121">
    <vt:lpwstr>exvo7Kn/rh650eLYLdJsqvcv35Kou9qItPiFlhTTFSXYkAmsa8UG/u6TRvK3VYk0woiap7M6kS+hkORjLRLLJbi5GWXbFiRTZDvFCB3TuiX2V63ISxigoMjb0+qTwezdtk++Rj+44VB7Kzj0pIc6I7JGmiMVmFwFchGcD3zxAF2KzIz9dMnOeTF3zP9Sr1F77jMD1GAUnPDRHdybaMO13Qyq1lRoBiIQmte44dr5frlB7OmPQwkCC5+3Bx2p/bW</vt:lpwstr>
  </property>
  <property fmtid="{D5CDD505-2E9C-101B-9397-08002B2CF9AE}" pid="30" name="x1ye=122">
    <vt:lpwstr>METSpq1z0xKdLj6ygOhofILgKCCJNAm+f3JQpFBLiuGvOg28IhN/XQAMbv13dPgeNIv8y0LArkEbcniPg+pZT5mPJP2DJj64xbdaWyOgk9Id7eycIrBqOPE0qgFmiG4yOerd0Ffsn1oTufFtrHLBVgXaQeXb53zebFcUn7iV+XghjkxMk+ixX/KvhobTAJrnq2s+BoPlSqnSXGw2rDBKBHzGcv4XOksCiPfD3YkXUAOUcceWrN7J23uaMAR64fn</vt:lpwstr>
  </property>
  <property fmtid="{D5CDD505-2E9C-101B-9397-08002B2CF9AE}" pid="31" name="x1ye=123">
    <vt:lpwstr>G4F5g0f8pmEjzJWWi8XZSqC5scCr4jhx3Qyqv9fRvbyfow2F3sktKOj6Be4anTXX0eiVzgBTSNCTjQkuUb0MGo/lGQVdnpcw5bOtJSNOohFbryYtd0Vt9rZN/HJt2bvn/IkCGRxu1mwsTyuVHioOXIQ6k4PsTRLsRT4obFvg0BG9smLQrySx3PBmHREWta9bfwUOchZdOHHubQmMzdM6Rn+GgrMfnda3OTq/yl9AbSB9/omkpRur/746P/9+UP4</vt:lpwstr>
  </property>
  <property fmtid="{D5CDD505-2E9C-101B-9397-08002B2CF9AE}" pid="32" name="x1ye=124">
    <vt:lpwstr>MFRHTczQYCJ0bL4Uiaigd3TSkyaIFIAFNPnKpz78QTkjnqTxe+5teMOUN6GZdft1g9ZY+Sblemw0i88Lu4ZOOjomeB+FNGp9zX/InNEeJXRNKMFkKw+VFV+k1RDjT70x3xKdvlE3cQwc/HY7DQsMuO1vd0WOmR8xQr8UpQmSe4NfIqFbdf/67zDfZKmVMeZZn7VnFn9M/VVZehRhp+JJ+MNtz2s6vlefZwUqBjtxhI8eC9aSjKypuncLJh6JfYe</vt:lpwstr>
  </property>
  <property fmtid="{D5CDD505-2E9C-101B-9397-08002B2CF9AE}" pid="33" name="x1ye=125">
    <vt:lpwstr>oaV5t6bgJMKABG0JmaN2dkRgOE9/NuFR2HkGWWH9uZ3qCHCEf6Bp6bNmK3oMhlufvNfmUWcBxlh+rhQUOG1m2wEcHf17Fl1706zJFdWW6IDW3SaN1AHmYyVgCTei0IKnePAjqkxmNFKmVtN3jvLIy/3MANXTAaYjo1oCXj6GekBPU3zeZs3b9NMTXm77F20FqpfAy1DQ0mNT2h8UNBVF8ynxzTWyW9RvYWyhdOnCP7cjobUzAwVfO4ucyM5hLwn</vt:lpwstr>
  </property>
  <property fmtid="{D5CDD505-2E9C-101B-9397-08002B2CF9AE}" pid="34" name="x1ye=126">
    <vt:lpwstr>T/nvmrKOSsJHwL9+0xNtNCWZX5vcf0W4LdJtLc0Rp71lqNo6Mz+WXI8goz76Bm1kLxXOJC2E8sqvRexum26ycoRjuL+cSc3Knl2NTx3m9Q8QMVcSbzzOPG0Rn/qVLzzfXEAAOjqacZLFLRj94TZhb1dTn+4WYBeCt0BsCE8SwAF9V1tmEdq8XV9Mnpa9GMyLuwl4z4W4QppeY+2PFsriPKSKBCEvsWGN2vM5u/GXGqTreXYP/Bv1wGQESuWos+z</vt:lpwstr>
  </property>
  <property fmtid="{D5CDD505-2E9C-101B-9397-08002B2CF9AE}" pid="35" name="x1ye=127">
    <vt:lpwstr>vrHUpzZrtRja976mQaWbyfwXD50jtj4tx+r0lXURK5f/DinLjrHhkAcyGrNAU0z2B4y6wpIMOoHFMMKYjcL7/xkylF93Pl8ZVRz6952H58duIC/akCpAi3lNFI605z5yNnOkYSl+3IKTu0L4ya8jXjPLeC9mCYQoa1yyzG4o2npo3krn9+SwP0LrwSQmHWFEuDKOTO+xPCER7K3a27QRwkul8BENf5v1NNHOG67mGWsoxlIZFRU8yQKsM/A3DEC</vt:lpwstr>
  </property>
  <property fmtid="{D5CDD505-2E9C-101B-9397-08002B2CF9AE}" pid="36" name="x1ye=128">
    <vt:lpwstr>cHiy7hAAdn1c+6Urczq1z/II9lrXzsT7tUmKHbrx4+OLDPGLW6fZo05N4vmDm4Ym4msFKa9Usez11cc6Hf113Lioni6clhPK7dCMyXhnaB4RUpyIKwqsBWAUnY2taBm5Xcx7pdLRjBUJQrhU2j/xmsa5tY+5T+0abWGdRvbTi2nzbw6GPMPqIUV9xt7TOTlfm/qa6pl4MNaD2q7Nkr1cFkZRc04k6e9rh2Q25uqbP3mf1mSGv4Mp5htyD6Dw3N7</vt:lpwstr>
  </property>
  <property fmtid="{D5CDD505-2E9C-101B-9397-08002B2CF9AE}" pid="37" name="x1ye=129">
    <vt:lpwstr>iYwMv/znn9pOGmD6vOheud8IuRP5JjeOHmaGLEsUnL3pMBgHi6b2legybddtP50M8Wb9NU/yUtX52aZ808LHTycw/WCFK3sY8sqBb0xqpYCDqPto0A88321ckvXWDeVnAvp5MXUzqtVplwNSwJn61Pt+Sb74PNKJfZeoK+dDP26hZXecdQbelPl590OZhwNDxjmrdNLVlFvH869FML0elHbCa8QdZp5P9ag/H46H7gYpvrdWBxlAHJDFBJyIveb</vt:lpwstr>
  </property>
  <property fmtid="{D5CDD505-2E9C-101B-9397-08002B2CF9AE}" pid="38" name="x1ye=13">
    <vt:lpwstr>qFd/9OtRHNCTaYOzstJR6dvuPgoXR0NJnFzxmICYeubt+4kiAHQwVvrTEOUzcYECRIe9sM2oo+8XnQ/dfnmb46ze8zFTA2iDJejKyn+HUn2SZTDIVAbu2Hqzm8sZn7uOJSuIVLBdp3NmO3fPo1MMMsJWYU+R3uwXQbtIcpPsvBd0aimE4y/urYJ0ejI8j5WS/N4MVIo9d4zKYsPLstZTJ8HQl/omjsl5FXzB+7QfW55M9a7OBrCbdjnwTX5iNvD</vt:lpwstr>
  </property>
  <property fmtid="{D5CDD505-2E9C-101B-9397-08002B2CF9AE}" pid="39" name="x1ye=130">
    <vt:lpwstr>bTG3V+nbHWaXp8y6jv8uQHEr/WjVaOvGxEqZrf3zPDfmVDCFZmDJIrsB2hUkvCeAgeSOJJn+CVtmTU5w+5G/5xlLR14UUY5U8Epcw/GHp7YkiL6y2L+Mkmt/4ARkzs131KzFIhaBtmwbmgJ2WHvyGUDNAZVRT6trptP6uda9wr6MLBj7z10D0SJroxkhdF+Cj3LUf9/3YLbNL9deKwqMOFWU0R7ZZE9TwPLZk7JCo0Ol1JkVhg9spYxYclom4xt</vt:lpwstr>
  </property>
  <property fmtid="{D5CDD505-2E9C-101B-9397-08002B2CF9AE}" pid="40" name="x1ye=131">
    <vt:lpwstr>EloD5wsMh6ybOx4HDbm33NLchww3mgyXE9lxWJWPJ1y8Gu5FLlRQv0b9YlfkOMMY0iR4R/58YlPRwvSD6dOp9cqLCGyQA+JKvyOPzzdE+3Ew/c8TgadAbEr4nytMRMhSmRYAPhJbx+IPYnWc1AJvbPx12AuFAHKV1U/TgFtzh5L4skbeZASToBURz6CH+GXfHrTKVE5KCmv/lroyqjzL9FoTaQnPByBSeIJhL9jC/79lmq0o+QIuYRG2VH/nrTd</vt:lpwstr>
  </property>
  <property fmtid="{D5CDD505-2E9C-101B-9397-08002B2CF9AE}" pid="41" name="x1ye=132">
    <vt:lpwstr>CU/xgfkDkmAIEJo+MbLPumLIehewu5cReb8gVDcS9iEWziHfwlocm85jFqcFbsf6GqZvec3wVHDaQ91CtOLNEoduhhspLAIDzqxK7V0m4nAyx5Gj4zwlvqoPdRBVoe3BUhwHY8UMzbsYrEsXZA14SSYORpErAjr6qtU38ZmtxNbrkwddiYdU7WFwvjSms3pqvax84A533nn6/rOo88f9/FqnBCYRXH05cBDUXW4OPwQvoud19jQMZOK4FzmOw0J</vt:lpwstr>
  </property>
  <property fmtid="{D5CDD505-2E9C-101B-9397-08002B2CF9AE}" pid="42" name="x1ye=133">
    <vt:lpwstr>QyDJbRDfyGqjS4D0sn9pP8flFUVJClIs1y0DUshkAeE5ReA8t6KustaXlJK6KZD2Ey0d9F9omp8pzfk3ilktMWF7RYZd7N6485cXjA9OTsl4+9KmYfSR3Y1E+0wGpSPeT36x85wTlCnrRaFb2qeZa8mmhH3oW2DZxGajZtOHcHDmy9CUEXul0DJIwZPvGbqN2je8WacUlw5zgakPMTRDzr6LzxnIQCKLggQjwLmTwRkggfAYIBm+EsKdf9ggz3e</vt:lpwstr>
  </property>
  <property fmtid="{D5CDD505-2E9C-101B-9397-08002B2CF9AE}" pid="43" name="x1ye=134">
    <vt:lpwstr>//qqhtI9AfCvveqxM9KRaN7UDiqZI3Vc8maLBPbOtZIq1Nu6za893wHGENMv66RAOboWbmewMvxgo3vPRM8bMLLKfQvduJr+ZK6azGm/rRXu08BKS6Lit1InYrawXNR89Sticqtz8Cp2Qv9LHIS95n5P0Ks6EL+uaGAQyHMrhHisZIYAvQAcSMLrx2EG2De98+mXDrEEqEvbf4LLBfSHgi7UhUOf/k7GpeuW4gOtNm6pHjlVn6Niidl7l1tDXNZ</vt:lpwstr>
  </property>
  <property fmtid="{D5CDD505-2E9C-101B-9397-08002B2CF9AE}" pid="44" name="x1ye=135">
    <vt:lpwstr>sx+gOD8NvvKeEJbD0YuejcwrLLDDNkwews819zwuaRSLPlDubtzC1NCWCAAph/drmlUk93nto4NHnL13QeJ9bxzDX2sOXso1ODKjUzXkkZk2vLso9N7Cnf+vAW65hHfJnCXjBG0XQmrv85f2Mt0IUQ1faNkFGJnmRoQMJpWiRHlfenYM0GgMqqivfm1myZBTWE0bTibBuES8uCN4i4Pw0Kwii6u9eMnvGqG71ZF+X7UZVy411toJs3SdgJ5Dywm</vt:lpwstr>
  </property>
  <property fmtid="{D5CDD505-2E9C-101B-9397-08002B2CF9AE}" pid="45" name="x1ye=136">
    <vt:lpwstr>IfkepD+uXNEyMUzWBWv0FOILvOn5xy+wWEi4P0iWHpKzPdd7oOrj68XOveB6On4LUj0AsDrCswhF8jxOxzhXXCI5NF24MQqvFpimzyG+7k+tl7Qds9yNFfp4pD3acr8/9rqDpEigOe7L7AHO3Yz4fMfEI3zi1HqTgHV/rSg1kVTWNaSDGMXoR8SRDbYUVBY9SKbOX5cR7PKvNDfqbiQ0r3/BgZ+xTHApoLTqcCuKlqJGMXND0caCHjyMnH33ZVp</vt:lpwstr>
  </property>
  <property fmtid="{D5CDD505-2E9C-101B-9397-08002B2CF9AE}" pid="46" name="x1ye=137">
    <vt:lpwstr>v/lNwVtEeotTTe9416U3O7UG+YczAU6wGU2TiYPj6JsbkPyX2+QZa5XpQ1fu4Gg5BJK8E41e0vBbnyRqKTIc++Co81oei7ylYcUTFKorkOt1or42j24yMaxnnBR8gyYaWHXd8GM8kPrDyROkoSpTdhg/rg4n48Ux1fK6YoXYhdZIHLkFMcVP3VehoUfd88pC6OOh6D8I244KSxzKTbdnWX8lkcGztqJ1BC5JrMoCkCu9Bi/DehplLJHiZha2a6b</vt:lpwstr>
  </property>
  <property fmtid="{D5CDD505-2E9C-101B-9397-08002B2CF9AE}" pid="47" name="x1ye=138">
    <vt:lpwstr>T9qih+t++QQYFmG4gfr6FdBIk0kA+J5oNPhVwyrJytgEv8/vWogXcp6S6QfodphKyp1oIsqfkYQkCY4iHwbT4OmdH8F0FVBN2tI4GIdN+fOHmJCl4vf7/isu3Rnunxq0QTcfHFHwF83YCCxD+jIIp7eV+m/4MhkUdcM4YBD7ZP72SjnrJgswyvLs1eFJZmNpFacKmfFVX+0tl15k18+I+FfSf46DipZEj8a9S+8Jtu32BGNtlXNqz1k+EcihFQM</vt:lpwstr>
  </property>
  <property fmtid="{D5CDD505-2E9C-101B-9397-08002B2CF9AE}" pid="48" name="x1ye=139">
    <vt:lpwstr>OED+KA9SrI8ZZbf9wBs8Q7SgWssQWGPMk+eaphraPpc69sK2f5rrE5ZaxOpKl72daltJ6BXXs2tkfJCeMARerxOFPTIx9lhXitcDlc3n64yfVhUeV5fVFeB38UaO9r9Jd68zyIonveClmFVJ71vxP+/YTll8fOZX5x/l+aez5lDZJl+xK4X2DW5eL9LQLY53/GmHZLPNrNjU6PtoQoZL6DnbUPFbt8ZT2lcJEl5suuU/G2zKWkqf98dLWgx5PTf</vt:lpwstr>
  </property>
  <property fmtid="{D5CDD505-2E9C-101B-9397-08002B2CF9AE}" pid="49" name="x1ye=14">
    <vt:lpwstr>vizSe2UB7eKRHWVStJv8e+V8Ftl0l+UYSZujgaUXeS9lH8ldbsVyqYhJu/18t18nErr1TwpvUE3pSpjAP61sphN7hRMSgoLw3SBQ7UwDBmIX9uhMkR89ja99JXpPJRqiakMM7tku9tK8IyU2kEkqzqT7vwjnn8EuLbRztmTISNMl5NLbq/6oRLHCk2JQb43MXnAthlWIo8jqSlRpI3JBtNABEe//4GwTxUcJ4OLobAbIQPI5Cm2Mjwil4PB9GYr</vt:lpwstr>
  </property>
  <property fmtid="{D5CDD505-2E9C-101B-9397-08002B2CF9AE}" pid="50" name="x1ye=140">
    <vt:lpwstr>L9H4+OHI1NsSTzlNKZE2TzEVYcg49ycSqimiJeCjLbtHThR5C7WbBCxHNfUy5IEtgdWt2KBlKjDAC7L8D46i4koVFVaUIZtxWCJXMURR/MBNz7pmNu54ueIoMdyDMWIOW0kvdax6hHGhPVw1nWCwBgffqjlCCiH7xEfzWPvvgwbhPGaqx36vAfsDgKjvHaCKAAA=</vt:lpwstr>
  </property>
  <property fmtid="{D5CDD505-2E9C-101B-9397-08002B2CF9AE}" pid="51" name="x1ye=15">
    <vt:lpwstr>dLZnm9i8EgO0r3gMgf5KpPcZQDKwarB/lfBnLKqSK6k9BXv+AGdXqQw8e2rdoUzv6cM3UFItk/2bjjjs3wqmjpUDUKTzBkfYgy0qur4X4oQKcYoPowwNUHr3Pwzurx8nnTr1PUT6dJa2bfGHU4MZJeq8uUjz0Z8jG81FvIjUdqJ7Op7SmWdbsZxiRHg9cPHeEApgRTqHKCZQbCnnREeVhTg/XHdBuC7wX11jTbfmIG4Q9s6eXXTsQ3jRu9CJWx0</vt:lpwstr>
  </property>
  <property fmtid="{D5CDD505-2E9C-101B-9397-08002B2CF9AE}" pid="52" name="x1ye=16">
    <vt:lpwstr>QxpyKOUh/XUlFNChQBDFaN99Oag2LBbMkN0yHK2ccfYi0yfYk/6CI1uC6ucFQpCOSaRQS2F9i6YGpZOiCOik6/xHu+b5LFREXx3YmO4CUzqwnNfdHvjQu4Ema0+KGdEiZHyEGvNuE+FZKdejS9xL3IBbMFfmBWDn+AgHNbgYcguiG59280X48EvhxwPfMcB94uOTnffjgBydJSOd9sIuJtf0RZ5/G1HCrETg1aU3pZPWkGJ+b6hU1qF5mU8jPFg</vt:lpwstr>
  </property>
  <property fmtid="{D5CDD505-2E9C-101B-9397-08002B2CF9AE}" pid="53" name="x1ye=17">
    <vt:lpwstr>uTM8zQ41Hh9XE0GRtpNcXnEMQHN58UWiBbKhShPKdDZrPIPKwOZVMzkdOEiZxXW8Yi04/vmVc3HJMerqHFPhEI7h07Nf9pmn7hY4OuLnYjzZYIkpAbRf8J/wLrrqMGNt6wrH8VnKV8XlIZWXIgZp3rwoer3DOYE1jf5g0f9KmTctuR9x4QKnLwZGEtwwAoxZEe0dTGup7zaQE+8zjSQqXVQo/F6+oXrR9h+saVGVUzlVucax9xk/uXExiibdT2s</vt:lpwstr>
  </property>
  <property fmtid="{D5CDD505-2E9C-101B-9397-08002B2CF9AE}" pid="54" name="x1ye=18">
    <vt:lpwstr>kq7uUXnnbme3rh1cydQsm2L+8RQMJcAb6OOJ5pNDzIZ1qaOOIpC3gdgrq+D50XkEsuRsL7e+QbJuPMcFCaqDp+oYc0DXE6NB/04+C5EBdUU4djtmfUDiZ62hWZZglKSuN2913xmd8wSBQKR/WgZuvFOn4KlEV5x3HeU5mDV8BaKFixy9d09k0X9PlX94WviwmNd+O945Ne2Tbuw/h2DWyJQJNqY3gr5xgx7C7GjxQzO264XP+SKdyhSG78IBahi</vt:lpwstr>
  </property>
  <property fmtid="{D5CDD505-2E9C-101B-9397-08002B2CF9AE}" pid="55" name="x1ye=19">
    <vt:lpwstr>M4rsN6xswP1xR/AXmRoGi7XUmUienatxIaXmXQML+Bw4zL89ZPt6RXPvJJnQedAaGv0almLoeMbjh0OuaFRYaAGaSicL8QUlXBpH4hmZOVIHagtqZnfuvBXXy6f35HPJbep5UCvGiPy4HI+fd1JUT4dPI/u5TZUu82weKfubs92efdFk/fr77bNDjJYDvpmudR0z3BdJw6ZVd/81hLEvyhoUSRXsKUYtvgtPCNWmIjCX3+gAYbFTfnLHpjHG3RL</vt:lpwstr>
  </property>
  <property fmtid="{D5CDD505-2E9C-101B-9397-08002B2CF9AE}" pid="56" name="x1ye=2">
    <vt:lpwstr>Ce3qog+hGLLEw6RXTMyxEq171YcAH44kpgV6fT+kNbVDx6+fG8m2neVw/l4zDRzYDc+KlFqravk1yCHzWgXj1rob592jVGEQoeXUhJf0LjTEeizdThSujyigjSvzeRY4KUuo4XLBl2gURh8J/yw+M5wSbFU1UN02hkztyus4LojVtPzTUeid7eqUoyCmOgjzY421V4uH6J0Zrv4pkghFmyxIq0QhEC1EDG9qzJFPXnPEoWUf06EEQwb9V2bsvUe</vt:lpwstr>
  </property>
  <property fmtid="{D5CDD505-2E9C-101B-9397-08002B2CF9AE}" pid="57" name="x1ye=20">
    <vt:lpwstr>bWw/t6R4fJf5dP3iNh2AOhedJ8x+IHPuVjjaWnALP/c4whzuluacyKRe1MPAyO8pN3JSNvNb802a/uTPQn5HH2LhKipa3LF76bqkYDvB7/6+Ig6RK92j5+2bO5cvkF/uSa30e/K9UhiPCjKGa+PVIecpJJXbANR/IQBCyWQtaVB+fqHj/JLXSY7fGS0NwOsnex95kVoZwyctiOuB/WFuKo2XB/wdvPP7cQ5ibiklnXAB8o2gJIUUIZLFAkrZdRZ</vt:lpwstr>
  </property>
  <property fmtid="{D5CDD505-2E9C-101B-9397-08002B2CF9AE}" pid="58" name="x1ye=21">
    <vt:lpwstr>vvNG1/+Ibgx9tDM3Yal6dQDUubYECocHndVvb2nQGu2N4+tRjQg0GzeQRXELA643RE6dcoIxNwfY0yJn5K2XzWKhbV3BdxvKuYn79rCrhAnpU5VjduCerX/x2zUx8KdJTzvrFybK2cZowyh9GKzHuvEZtkpy8pFJZ6UyS2aW2UxOJvp7DPkau1aw8ES7/OiB02M87A+KLFejBZwpfCqxm/NxhmM6XBri4qpX1tcYXRiYC7ye7RCqeTUY6t2ANix</vt:lpwstr>
  </property>
  <property fmtid="{D5CDD505-2E9C-101B-9397-08002B2CF9AE}" pid="59" name="x1ye=22">
    <vt:lpwstr>Q/ZFUk8LgPp94xrRy5U/PfRkjLeHLcrdl8K32oMUAe0ZDdS0NfiNBO3KSM2cuejGCNSund9Hex8CRhHjf6CDj54y6bqI6W6k/eH8eShgF8CLAF3jCmRXYRmzDkRhALcqkW/c5a20MyuJxGjHPFRzcptFWsqOJAYhWGnwRgOwI8OpMPUxGC4KcQ53zC1Qqzi+VdSMN1jbpwU9nMKEaJzjAZ0k/IZqzd+mZosFQYD5c5g4VSfIuEO4f4vgEwbJqbO</vt:lpwstr>
  </property>
  <property fmtid="{D5CDD505-2E9C-101B-9397-08002B2CF9AE}" pid="60" name="x1ye=23">
    <vt:lpwstr>4Q2zpDBL2kYgVqMfs7R12futxy5AlNv6gbFrUMn853cgkRVmbzAZvsZuWZ0OFF1Hzd6V8YVn1pJEUMNZXivt5rXXRDPzySLHVcJ9lT9nHP4xUnR9Vcx3n92STdqHP84Ej7e/ugMbX5s/bty3+WjfMVUKiYQmYczpe0gioY7oJqnWOS3wqEPggXwiyaP6PM4uwt1Q72QpieRSiMINxOpjnn7l6QtSzC/TsJkVa/JkGRRtY7d3Rj3aknhIA/1m9TN</vt:lpwstr>
  </property>
  <property fmtid="{D5CDD505-2E9C-101B-9397-08002B2CF9AE}" pid="61" name="x1ye=24">
    <vt:lpwstr>y5AhdtzR08VfWOxE+ev+8tpJNCDTrj4fuotIx9wUBgWzAawMecs2dHiX2qjNEK8pvstMzSKcM/L6wzSyEH7415vyQ/0EGSWcqTFNo6jg+U2Yo3qvnTnnJ/oNELrzcZbG6O4H5jaULhR82XpGsYt687Ww4v7X6APxJYr9Nr2t7iPLsihTQTS7dSsYG+MRNJrYB55ee0wfDo7SJZst7KCAi2XRirTGbjtw2L/F1nWhVzc9O6OPjw0WPNA+Y2HZSAc</vt:lpwstr>
  </property>
  <property fmtid="{D5CDD505-2E9C-101B-9397-08002B2CF9AE}" pid="62" name="x1ye=25">
    <vt:lpwstr>dq8KATKwjC8MiJrxJu5SFJkBfu6MAP4oPBJeem8G1heX5AEgsJRUegiksiVsF3z87K0wYReUt1id6bx6pkOUrm7N1TkUUficIH8fO+un2efrIQ05Bmbz/Sv2g7FfqLTFZCDJ0i6x+H2SkKBjBL+UBb92j9w85E1RuM6PGtBaAFAt9QFQmNvUN8N5xjwAI0iLBUzx5vEuxo6HjJZjhJsmyAr8KQpW+SnaPDJdoRsuxituQfNSSn/KvACUagX24j0</vt:lpwstr>
  </property>
  <property fmtid="{D5CDD505-2E9C-101B-9397-08002B2CF9AE}" pid="63" name="x1ye=26">
    <vt:lpwstr>3ik8Mm2/W7xw7tK1Jmt0IZEAmenpi5cuG6yvtHaMnoy+BboMd1wRnfprA/rm88nqJtzsz26MI8MDci2ppjhT19z01yJjlh481oa1Pg9fJnuFq1QZ+zPsTC7LQYyrH2ahjON7EozAbbU0B+ktuW/G4KFo0t1ybcHRhcbQCSuIfYm8nS+p24sRVmgwze7411z++9OaOCjbfESZwCd8Nrljht4KX5E0IyzEKO+T69Fx18IgdDn/wQwRT2Hjm7RfThz</vt:lpwstr>
  </property>
  <property fmtid="{D5CDD505-2E9C-101B-9397-08002B2CF9AE}" pid="64" name="x1ye=27">
    <vt:lpwstr>yoQMUJwK1aq6yn7u35QT25pmYrY6/X9kcS74txmX4luwoYTdGeIU/rL6XYdeBcxUvADb966MFm7fKGaC08y6jbr89NJVW54cwM+gzTZAd7TVNdKYJ1yXahWSi0fqJJdHvnT8PJJZVv7seYtGzEp0J2haFSFGNut2g7uZDcIkJTJfgjQtPHlhhqMCOm4/nSV+li5VHwB9iM0GU8FX8Q6LoWHRRm4OovZAre5ImS7ccfYAAkyADgcavUhsqygnjIN</vt:lpwstr>
  </property>
  <property fmtid="{D5CDD505-2E9C-101B-9397-08002B2CF9AE}" pid="65" name="x1ye=28">
    <vt:lpwstr>iKrGdNASMIPm+FwGMtLl1jNQloX+zCor4dUvyFcHhZMcxOQMEVvHHlBs3i6SVOOJHdtoS1SBYIyoWCy4aEcrt/gAHoMQ7XdOgiw9eTWSJvGsrZ79R0Ml8rzI+NsHCE1hD0KlDfJ9zP7+/jAKk85vvoZ+u+/SpSgvalznhZk1t70SiKd1YvqVXWWuY8IPELTlcws2nQJFVgUf6Cf1K7cMoyk++2Mt6I//dk9M5zkIqD12CYQPnQYxEq7A6uTRiYO</vt:lpwstr>
  </property>
  <property fmtid="{D5CDD505-2E9C-101B-9397-08002B2CF9AE}" pid="66" name="x1ye=29">
    <vt:lpwstr>sfpA7jcFhqzxX/X57oUMkFKpml6/+1+Nz037xgBAGmPclj05LWt1sD5t0IReuXmc8YeUBQmZfRUBqabL41UtxZ8nfoV2vtiuqwHwWJgkECLl9HBCO40Se+e3F64mpKB6/iVV1Z+Z71RqF4gJIH7lVztMmLnW0pHgcQd4Bdo1aMA+rvW0N3zMLZ6lWbqynBAod2U/tMK77u+v3cwrc6+AIsP2AGBNA1JzxoCr4H/8AJ5lCLTVQgqCn7WurIejtc4</vt:lpwstr>
  </property>
  <property fmtid="{D5CDD505-2E9C-101B-9397-08002B2CF9AE}" pid="67" name="x1ye=3">
    <vt:lpwstr>PE0SLkuK676uJNrXUE6wzy6vSLTqb+C7qTAWHi/DkByEIU0YAXphUvTigVNRlLtPe+pitB/IQrLwN56bs6ynsdE0BJ3Pkq2StEpkFInjvLcCUtNdtJXlB5KT3hS0+Xs5cDGCFcXm+UhKIoWvgzAq0H4af0kBDXFNWTNKAWtmF6bUiqBDY1WVB60Jg6ARaPuN6yt76ttduMDYd59KnNfKao8+ez6VcJitdhCX0Bm6e4RWLVa7UBRG1L0G1jaVewR</vt:lpwstr>
  </property>
  <property fmtid="{D5CDD505-2E9C-101B-9397-08002B2CF9AE}" pid="68" name="x1ye=30">
    <vt:lpwstr>ynSEpZLyh+XCD6VHcciQ/XGUuu3ZKxv3M/+8bOAUwq42wj0bqGTXRulvZ4guBm/iq/sLrdjxNmChSLCeIMomn85oF8jbstVeIvrrZ+5/SY5Rv05WGPgqhk417ycL/doJvS0JBz+3iLJUCxWywZ8iSwbXASq7liq/GTo476CRY/aEdN61dbQqAq0u81c9DwI7CD/nwAdKQj4refdSAiRH0lJULHpOj5bYCMcQrq7idjfVjjy85k2M0TBZ/pI+rwd</vt:lpwstr>
  </property>
  <property fmtid="{D5CDD505-2E9C-101B-9397-08002B2CF9AE}" pid="69" name="x1ye=31">
    <vt:lpwstr>c6NXxcJj5glmMnuwLA0TTgWOFbfUFPRRptfMxiDGLlvcX6zrr863mtxEPpBxzrPZamNex9faFKK6/4FPJCnYov0V/1kVpK7hfROqkPVglL+QH6gbhkNa9cT3nMRytITUO08O0kO+Og7QTCZSicK7jiDuqHTn4DN8TenuR/nODaOuuuDZCOws3+2KUV93lrgGbkNQiq617d+wKi/MjFUbT/S65VAnM/LwzTHJvouWXLD1iknnTKG9rqhfZsOE3qB</vt:lpwstr>
  </property>
  <property fmtid="{D5CDD505-2E9C-101B-9397-08002B2CF9AE}" pid="70" name="x1ye=32">
    <vt:lpwstr>KkiV0lyo8+2zRd6r+MVwjVIHbaId6UyI5Me71JkeoEYQ+HVt2me+VPTgqFACuMvqxK3CpmuvGPttCFkokdTQDyO5NHbExdbfTNEsLT+xaasufF3eeitzeQqOGL8P0NJ5fUdFKrlrbvwZ7Zx1jA/ftQ2OxjC3WM5oJxyGGb5XIq4neDe4qxp8Fv5Oaxav9iElc+gPIVWSPsvKQz/K4bSjAZ5I+0WVXxfhXmnLiwB7DwSYeN8zkPnNi2Sqy4SfrTd</vt:lpwstr>
  </property>
  <property fmtid="{D5CDD505-2E9C-101B-9397-08002B2CF9AE}" pid="71" name="x1ye=33">
    <vt:lpwstr>I66CejFPmVO7XbesZUy9jipfoPoDoPDjEaWTtLD0k6AyEFF06QXc94P6uDVN9PyjeRU6p+HrgjvAvKqrtHZlHBLU5V7jW/ekGR4qAcWyzTXbdDDhosdJ84tnvXPXJSFxtREDWT0fd3tZOjVbOPfqYzzS4P6jeMBf9nnH/apWBGs/RiV5QPIHwPs8h7usw8p9Aaz42QO3j2k85dxMVlPfmh05ifigZREbzsGQCsQuCm5289IdSuXAuXcdWE+20ZG</vt:lpwstr>
  </property>
  <property fmtid="{D5CDD505-2E9C-101B-9397-08002B2CF9AE}" pid="72" name="x1ye=34">
    <vt:lpwstr>E7kDw2HPhsbq58fhDGKRMBcD9a+LY3Y7Lrjp/zVpShDZJBrqwMrnM7+uU9bUhXCNA+yaZmmy7d14TD8yP51nhqYky83fejKm9LQkMZ1s3TJt0ykeAupCPZ2JQKNPF4GZ5CzVTsll+bi1Aa2On4h053A9Z9UzbikZqZlPsgSUPIrx9FMH3PanIow29NYOrk6NRYUcu/11st0sOVnfgxHmudV5o9Qk96wl7jQ83/DaxIkkUQqAjvsD832PovEcyL8</vt:lpwstr>
  </property>
  <property fmtid="{D5CDD505-2E9C-101B-9397-08002B2CF9AE}" pid="73" name="x1ye=35">
    <vt:lpwstr>BWRMZw2xM2i2rwyBGV/FCitJ7Eq+U2UK6sf7grcQ/wm+guU4DmmnSjkE63jruHS3WyUP0cuCouuiKPdokI3z2bl90OutlInOTJekpDsJ8OyUfvGiL0iz3zvPkKacf5b4OW9jqKp97ypYUEPcoFgmbDPZlO9OL8naO9vH6TqIAgixWbTREMpLZT9PgEP1zFIMX4CiQao9EPnSbD8Mpnw0zvoxx1U6fWSz82938aosg6TCuSSCGTLfsKvFvMr7YkD</vt:lpwstr>
  </property>
  <property fmtid="{D5CDD505-2E9C-101B-9397-08002B2CF9AE}" pid="74" name="x1ye=36">
    <vt:lpwstr>N4x2CpRePNWkxlootmhWzqyfMyK+1+6OuO9UXMBP2aVfm6OfOgYvRYbaurtngxbkHPDOvkxARCf2GPywoPG6aVjxYtOnox2eIdEAZXwUpHFbG3mTGUrrAhO5acGEhBzty3oYVNDhmOTbsxUcP0qZXoe3KpODENnXM220rCRj4qhUxwNEFgyO1zoNcjfzBSkTSgllFYjmBDgnnECHJ+PCqkAEkNDADxgPqAw5Cc2+qgvtJkqKaojz4O8unHmeWv1</vt:lpwstr>
  </property>
  <property fmtid="{D5CDD505-2E9C-101B-9397-08002B2CF9AE}" pid="75" name="x1ye=37">
    <vt:lpwstr>NtU0zuSZzx5/vF/DBzB1JCH0JXnB1XlP7ekFLpXaxNLNH68OMvQBqi7KpyINMSQGyAMFGl3UnS8uXGz1c0oK+Dx77FyhZhsKD90zLyNFvcTdp8WeUJPL0e23QslG9SZ1GUdvjGJfStwXo1KdeyAEsbK0d2lAE0h4KgMtPy5nuYlazvHIT7kTIFWpdyFoUc700cVe1yYCVa07T6LvxkShHdkNkGhGEtJenN3vYhA4CpG/uCKoGGekBiENs2gfYeE</vt:lpwstr>
  </property>
  <property fmtid="{D5CDD505-2E9C-101B-9397-08002B2CF9AE}" pid="76" name="x1ye=38">
    <vt:lpwstr>VADDJxRVTocaKUl2rQE7F3rXoZggRwbe6Jj0DkPB3fI6KjieY0L2LVVgBfd87pHNKPbv0QI3+yBpF+Sjb4Kd8Yl6IuS0nM9cNWhEgHcLjwKx4rSFAA7vwu7w8LMbWV9P16LhT+SOFSnoMqYELeHHWZj7dsnpFtPFoBXtESIzugzmzrEOzAk0z9YZdEKlcxWwLr2iwKR52tl3SBTZ1wIlpXBALYRK+QQo+2kxBOvExfwX774TMxST+fqgEHRAzK7</vt:lpwstr>
  </property>
  <property fmtid="{D5CDD505-2E9C-101B-9397-08002B2CF9AE}" pid="77" name="x1ye=39">
    <vt:lpwstr>kuwTnSMtH72l/0dQYaylNtkZToXbAGd+zUfrQTaTkChq2yQgdpaWgMrXxqx5ag7Z0vA59AvIHc1uNRFYxZNDOdEZnZIBoENO+/mZGvMSc67RhqUaqlzhugrXIHXlPPKmvXx3HnB47bdJCVCgIZCe5C62jhp9S0ngB+TpN69XVuU+ByVEEC/B67x17+xFgBQZILTJ55hZjroHrw4CPAxEqXcYkbawbgjdgDYqwLGusy6mo+KJu67H6fdX79jKNw8</vt:lpwstr>
  </property>
  <property fmtid="{D5CDD505-2E9C-101B-9397-08002B2CF9AE}" pid="78" name="x1ye=4">
    <vt:lpwstr>nkjWAfMLWpcjZeHD4yKjqVM+ZC75W1Qsi9tnQaj4064tHeZHKE6IIsRoEEbEQpgodYU29tkwD1u226uND19o1/UlfceZrtUQ5k8DZm1NYQZmB1u4keM1hMXONCa+mETlUN5qLDMh9th3txY13083iqkcjOI8Ftf9xdymLi/ro9KZCw8f6xG2JZXQ/rF3qfcU6d1lZOPJbEiH6rEBLOEnBNg+9o5I9Yi82tY/S1HrnxhU3Rcdd+rkvgZB6la5g76</vt:lpwstr>
  </property>
  <property fmtid="{D5CDD505-2E9C-101B-9397-08002B2CF9AE}" pid="79" name="x1ye=40">
    <vt:lpwstr>PCD8//cwIo7xHYmA64tu+QSFYFUXDWOdWTpqWbWcg0UV/shG0Q8EnwPquyX9qcuVjs18lkg+0Ke9nrWf3xCmf64AYWSNeiPJQ7M7i5pQRHL+AkqGJ0N/PUDpyn/V8NpQKUL4U3Tnhp3C46+S0SyiNcEfImx1cULLJuNmUH6xmmzjsNwQWvgqlFf4rlM5CO+KlPnNAhL+mV91jq6sZL10/Yxdo8XtZ4+DtCohpAj0GxgD5y8Zy56aedqCfHaki9v</vt:lpwstr>
  </property>
  <property fmtid="{D5CDD505-2E9C-101B-9397-08002B2CF9AE}" pid="80" name="x1ye=41">
    <vt:lpwstr>ZtM4nZ1lk7ulaC9MB/7mZ7wGLoib7+UJ8B2o41JjLsQOt0lfskd3WP6A25MuUJo/qgkxrAFT6w77EFmMALbdNMyhVUfW56VR6ka+mRGzyd61FSFTNt/ky0BQlOU6wF2Fg2tcvmTCk+qCPjllQDnfgDr9abUW+rnh/lxTNcinWq63Z+Jqk6hVOsEGulLBjlvhZ4u3T67ptY79uwpI3sF0vMgHf3BCMvKm+aFiz2wDqgmEiSjrMkpvY3hclUC9Ihh</vt:lpwstr>
  </property>
  <property fmtid="{D5CDD505-2E9C-101B-9397-08002B2CF9AE}" pid="81" name="x1ye=42">
    <vt:lpwstr>b8EBfzu4qucdrO1TZ8XOlRR3nIfJLZS0kUotkS1WnGb0FBFXogNf55D4r7kcikabUVwRz23igCveLBdTIoPsX2pzQgNCHBEe1QR1bhvzl79WqklL2PssUfaKK+TOUwXMI1zX5lCkMA63sOqEqZfgnCDDwCEpmk39keJKwWSRB3REryXsUhqB8dVaFxWlg5vm4m4sOCFHBfgS/ZR/rAf7F4jROhK57tBtdFfH7RsUS/Y4CKUljuVf2QFfBCoZan0</vt:lpwstr>
  </property>
  <property fmtid="{D5CDD505-2E9C-101B-9397-08002B2CF9AE}" pid="82" name="x1ye=43">
    <vt:lpwstr>+qDgek3RduInh33J0MGBqILS6X4AhWTq8G3Hx1RY6aOvA3v8V+F0+ahoUe4UPNjCgMId5wQe+IFpgSnPY0D0JBLeIOAuryOhJnyET8nrZFSN/P0aC+d3ze/SO7CasC/GwW/fD7IpBwrrq4R7SAFM4zwP1AzUDSQTRura8UJDF1npiLYNZfJ2Zv9QrIkMr+MOAHSK4/eBC9jNVwcYLx+1xM6vX9rnCcn/kJkrJer4LCYiLS79SLYwgMxFHiOT00P</vt:lpwstr>
  </property>
  <property fmtid="{D5CDD505-2E9C-101B-9397-08002B2CF9AE}" pid="83" name="x1ye=44">
    <vt:lpwstr>W/cVqxszNYQ3M1yh6FlX75TQpWR5bwDRnIlLMZV1ytvTx9uy8QmHdAFIsvqWnf/50vFXnoUG1y85+5kn8okCqUYaEgFq+guG5FJhP5iWblr9DRGEB7UUAxlgdMTXDbbsVs0d+Biw9otv9WPNobT/0n0dkGXwkePXsb2KAds2xBN1a7LnsZr5unhrQmLVNSsw5I9uvNqtlmhvx6pv+aak5FXQRt8MbN7i/ytyR9GueeZqAVKiTZcHAA+U2qGcCdV</vt:lpwstr>
  </property>
  <property fmtid="{D5CDD505-2E9C-101B-9397-08002B2CF9AE}" pid="84" name="x1ye=45">
    <vt:lpwstr>kXukofMrgblC2LJcpuBbDOBiEYJjko0iz3eYepILZQx2ZCxxaoUt0JUsrj2EBcuHkZN/aaTTd8p3Et/pmSz3Rxwf9lsxnZTvkpn2Oy0CPsYMjcvT03PSv6QRJU+eQYhmaIMtT7RAJDaKvPTYIZOSe6tjZDv/IDT5awPO8LYe8fezeoWIx1XBjriN9fkx1wAMg8+r6dWcz4ueYLx7QR4RYT+z5ituxIVPmZgQdRVyex+2IsU1MqT1d40/5KvvVrt</vt:lpwstr>
  </property>
  <property fmtid="{D5CDD505-2E9C-101B-9397-08002B2CF9AE}" pid="85" name="x1ye=46">
    <vt:lpwstr>/RP+LTxFO6dtuc0kKxf0MSpkTty1zzSv6Y7+BlZABvt/4U6khQfoZ/7i2s8YtiDQQ52lvZrvFMyCw5nu+gl13apEZMrTQx1pDYGmoiLwi7nST6hHkTXwCewfh4fjhDGekak670CBitlWBN0Tm2ZtAz+01Aiyv11Hpy/rWOhXDVgwrOHZT24VvBS8e1YzXmn7SPgBAyOzNx4xNrmg+Y2OB5XG0PCxz+wmTmg50byleP/NBrQuZk8oyordlXZHuB+</vt:lpwstr>
  </property>
  <property fmtid="{D5CDD505-2E9C-101B-9397-08002B2CF9AE}" pid="86" name="x1ye=47">
    <vt:lpwstr>3BhequOxWu/NAjwRHS9PsLm0PTQ2RtyVb9Nsc270l0qyzjqOyRvdZzNaPvUmJda9s4CFnFBpvORCx/JEOOkfpOsgLTlut3yCWEzyXIgDM+aIiLHZZYSVruPeW5gT1CncoKggfC0rUsTZOOEUQ4NNgmo94rIraHESUzFEaAmtIwJ2lsVnEKmr+eWso7B2Gwr8tnYIeAWpjje8VQNoqzw4yhC4TCVOhmDuCjV2zXXz/xlblBEICWdk35mzTWaZMPr</vt:lpwstr>
  </property>
  <property fmtid="{D5CDD505-2E9C-101B-9397-08002B2CF9AE}" pid="87" name="x1ye=48">
    <vt:lpwstr>775aEMK7gGlmxX36BT7yaQgPDyFadS2SCLlYTj3z9eaIaKHLb6ynTm/OW0bOpFSkb6OU706ShHGeMUDo7BxRle5+RjpoMyLloAk4JAuYnBj9FqMTcjbv0yAvbeU/98iUpcP41SOM80w0jkKTfQ+5YrZMHTI1R6X0Rco4bYo4drFqxDqmRwr5IhCj3fGm8ZVOfAnPYcDvCNduD2/ElpWdSYQWB+LKYs3wnz9WhYeGgN3lNI5jqyAfdvwFBfLEEAc</vt:lpwstr>
  </property>
  <property fmtid="{D5CDD505-2E9C-101B-9397-08002B2CF9AE}" pid="88" name="x1ye=49">
    <vt:lpwstr>zc5yBdvEtAyUj9HkUPV5BUPKSKECSvx/Ngxw+GbnfwbIoNTnC/pVV8pmzFFOgsy73j+LUjmjdX7yWKA1SlbajAvU5H2tgNsq0pR591EwoiJ0wxKe9mr4+zhySnDQ/9cT9XhDz6lEwQcLWBG0i9wEL1FkIn4L4M8gb5+wBFc8a1oABEpZR07DIreTzlJefdtW860iw8pnq/ppDSzk0vjma769qOBzWQAutF3f7YYmHn1A1FqkDZGAaMb+WjPDXL6</vt:lpwstr>
  </property>
  <property fmtid="{D5CDD505-2E9C-101B-9397-08002B2CF9AE}" pid="89" name="x1ye=5">
    <vt:lpwstr>beE/Qbw9sfWZSZqgVwecU3w7mQCPt66MsSjsbYIUvMTAU/6HXD4pc+C48QAsHQcVvvQvryLalWamrnQLcY6WxIUyyqdhWdz2lYtmfCEYzFOe0K8h2i2ACMzgrF/lKOKe3NkEAh61UhnjsQll/tKYK1WNWdcvmZ+RSBz2k7i8Xj0g9PYAKVTYVMEKFe7H8LLXyVN+sQKCLago49KWhL8h7XdJ2kIySxJYnDTXAna6RzVImroRiY0XVOmv1MiMXXC</vt:lpwstr>
  </property>
  <property fmtid="{D5CDD505-2E9C-101B-9397-08002B2CF9AE}" pid="90" name="x1ye=50">
    <vt:lpwstr>PE3j1Ogeavyt0ORvO4g9elPo4g3LaqPyz0SmYX/SzNotb2WQtLmlqpoc4mlX5vkPQJax8jMTaiI2i/QA2Xh7DhKGaXxk/PUyDFDoHeYDvNSxQPwVwhuvJFhiG7fFZSupm0svKhxOLah9EHEWAl8g9qAj+Xx7IQsR9T+RJ1JvixeUFr4B2Jaic5BRtJEJZdzH+7c/j1mKoBjx+sx1pTFbkWyxT0OWnj52jfwwdJVFpa7EiVy9y2zBr1GGFP0X6CK</vt:lpwstr>
  </property>
  <property fmtid="{D5CDD505-2E9C-101B-9397-08002B2CF9AE}" pid="91" name="x1ye=51">
    <vt:lpwstr>mTa35lCLs3jh4R+RQMQVOLqA7lT3+YHQJWIh/Kh52EXRDSVejktxHs0MxciIFDCXTE0slPmLceUB5v+qYMatHN/D+LbXWc1IBrVclh8JMYOy8Xbe85T/WbbDluV760ww2DAL16uwWmFyYWMXg7LIDKf+uff0Y2TRcbIWWsax7i1dwNAJ/b/WRuOhrTDZWQffrWmmRkxPlLU83xEmMiQcj3r+6L4BFdXTqAo4b9fliKFvTpK/pfLDn+8BdxLGyYu</vt:lpwstr>
  </property>
  <property fmtid="{D5CDD505-2E9C-101B-9397-08002B2CF9AE}" pid="92" name="x1ye=52">
    <vt:lpwstr>YY4qXcXs7OwgmYhHYWVFj+a5cNRSCB7PQvcJ1xzFomoCSXd7FuAX33kSxoI66UkEki/924TMI1qW2F7I1pMErzLNmZHD3Sv6FwbCvTt8xW7DelpwR+atdG4d9nHoGY4LbAY7INi/5yivzWlmwo0ImOL75Zs7zWAtD7zqRX+QfPkOGh3jchh/+2yM7KSTsfPt1Ljnv8j6+r7LrHsUIBCwfn4eUeNSeJNMCYT8Un5zKZDj80DLlnWopRGxlJpnHjn</vt:lpwstr>
  </property>
  <property fmtid="{D5CDD505-2E9C-101B-9397-08002B2CF9AE}" pid="93" name="x1ye=53">
    <vt:lpwstr>Urfz1y2sEpXh2FQz8tq0k1ohr33S3XKGU846y5p+yqBdqPEstGv7W7D1ULLBoK51UgQsjHuZoWDKX2DGczxeiIqbUZn0NF1QaBQlZUAstROwjoT3VJPWmm/Tu42PxQbhAmvJsaAh+l/TpK7XyJUzaBp9tEr0SG34g8boRcsKOdb7qZqlyJiDjVf+QZgUsseiaHF1KiQWXocydb0UL4BSmjX/Mn2rtJmFZnOK+9t16iONomeMYBqUi/GlVIPQXnb</vt:lpwstr>
  </property>
  <property fmtid="{D5CDD505-2E9C-101B-9397-08002B2CF9AE}" pid="94" name="x1ye=54">
    <vt:lpwstr>v7WI8f0V+VR8lUfs2Wi+pDrbPKKeqboXP26ZkO3ly1+9392Y9lFM5DOEZCFtHImCCZH2eWIDUQCNhde3L9KIcy3clbvHQ2anBDCDTEPe12hDTOBFy+eJVGof6W1yFe3lov32rOGcu0JgERjj4hcsQ8azdv10lGsy979u4IoPZkc+f9FqCHFQQP7JN12vZ1y0BYcg6S6pyudrs/h3dPw3XA2G0Pfcn3Wd1LZxnRjbKiQn5RfqZ71wFWmMzLG4Vmv</vt:lpwstr>
  </property>
  <property fmtid="{D5CDD505-2E9C-101B-9397-08002B2CF9AE}" pid="95" name="x1ye=55">
    <vt:lpwstr>ScdVLowhKr2rIi6JLxqg9yoBeh0t3+21lYqU9MUMeNfJMeWPbrHcpOP0N/YtqJ8/uDV/EdS3SGYSlURxgVCc6Fl4BPteCk44nzgip0aPpvhNL2qE8+o37N5Vs79lUnG6+WSQLDrlFN7QAphVZ+PvGdvBWDTN6wx/GurFPR2oYGY3M1MbefE9C4mkozFiEThQrOVWjzzH/vXPD8VbXZ7+2wGWdqnjTqAd9MkChmXgXfh9wqzGfVgnk8/AfjzoSGw</vt:lpwstr>
  </property>
  <property fmtid="{D5CDD505-2E9C-101B-9397-08002B2CF9AE}" pid="96" name="x1ye=56">
    <vt:lpwstr>r9DuiFZ4gmbqre+IYlUzKDHCmpkTPNKMYuN6u9h5JFUvTfxn7qpbWhLOmseDdlGKOTaBr1WIQJgmpOIR+VIMLN9V/HKVnJluQOH+xi2EtDgpQEScn56oZrskVr66vPhsKKi1OfiSUMAmsO5fVQqyw1KSCCmVHbyCUR6lHlFywMXC+orv+yq0JgDSH8W2ml+AlJ54xW/BAVGq+RqIEv70j6Wr9ibATYWnGPKyPpFjIGpCl97OzNFnKDZ+ustlmE2</vt:lpwstr>
  </property>
  <property fmtid="{D5CDD505-2E9C-101B-9397-08002B2CF9AE}" pid="97" name="x1ye=57">
    <vt:lpwstr>cjopxKTZHU82x4CWCqYVyz+xV3R/ZuPAT525h/2Qql1MxDeW3XooUkWHfK0mIYJ7qVyW6tFKMX2k1+if6wtkmFm9wCX5XGM1OVpInqemcYVuu7vGeA87WRdEuF0kvhPG+8nw2OqdrQuXgb6Upiv32kbvr136SDkaTus1DBOKL9nu0oANVSZ4E/N6qpvbtjIVVNU3vjl+AqJuNlpHEhyeyytB2Qkmf8RG8gPsxhCmRyfjRpFmLZPcOXVAGb7IF0N</vt:lpwstr>
  </property>
  <property fmtid="{D5CDD505-2E9C-101B-9397-08002B2CF9AE}" pid="98" name="x1ye=58">
    <vt:lpwstr>Kh3NzzdlGsouiznhzZUh8ijGg5A9jNvXjHYAq68Lk+D7571gUzVlU3SRZAFok4JhnWNhLOmkBZmmqeF51jvZ1RPCt4UTF4KmPGBbVvOVBa8KSgTYU7nViBZmVQp54UffVZBNBr1MdmJiO9o1YfEbgMQPruqQmlhWDvDB4giU4RADc88lV8e8z6wtzqXT8S3VgY3+kUG6F9utjd42/pK/DYqvyiYDB/LR8GOL8ZrUO7wS1PBkdQmI4SavxrzNXjG</vt:lpwstr>
  </property>
  <property fmtid="{D5CDD505-2E9C-101B-9397-08002B2CF9AE}" pid="99" name="x1ye=59">
    <vt:lpwstr>FK0R/TseZqx5Uslr0+v2NeTJZjPnoWY7AnIit8guUkg7odq3fK8zMPaDe1fH+j5VAX8/I1NCJpv9NMKNCMKBUkRiNCs9E58FLj5KpfcWhewvgEnGXCx7Z48qPemRv53d6sZfT9Te/uIIsibughqcjbE9lV+6q0iQfqK+MScqm6XPhXAnjunTRlm2uMXO0tAKBC0SwZ0+p71ItCFYHcSNM72JusZR7q5OWiXWmeuXoQIeyPnv35fwsEErgpoMqhJ</vt:lpwstr>
  </property>
  <property fmtid="{D5CDD505-2E9C-101B-9397-08002B2CF9AE}" pid="100" name="x1ye=6">
    <vt:lpwstr>uqxF1NY8eXuXqxDrqYv0v6jLV3V1ye6dPrAX141VsgVCv5OzOQx5Kd7MZH/CX8YXjoLqINpKcUaGM3WQPwjqy5KaZXrrRM/ZhWIYuw78cHE/Uprnqn8VUOCMz96qA05qkHUR8WLRFQJuU6PEUZy2gWeLzzK7Srvqkze44X0B/dmaadDavobU4sTYmGar7yKaKfuZqDQvG/3ygZb+IOd89yHhInpLU0ssmK6I31qo70OeImaPwTcLmpJOye1ZsFq</vt:lpwstr>
  </property>
  <property fmtid="{D5CDD505-2E9C-101B-9397-08002B2CF9AE}" pid="101" name="x1ye=60">
    <vt:lpwstr>JbMd1kNDWLI4iVFTO3Q6X2DzYE4jx07de/Q37pn0tLY2cfwTnI5dA8MQWSbeFXV46/Z89WsofPp1uL/zWoXpOwFgGZmFp4nV0N8YE0m/oaz4mgxVqBwb8VzEDEISL2CcySVlk2g5msWKwcCuL6V8qlbprY0XS44AJd0aYwdMKM1/6W00ML2QqmUQplbag2IFt6McRUXmInd8sbjivtIUbW3pfczhxButW76eSEuF4Siu7p/HhtiZrYrFztjf5MA</vt:lpwstr>
  </property>
  <property fmtid="{D5CDD505-2E9C-101B-9397-08002B2CF9AE}" pid="102" name="x1ye=61">
    <vt:lpwstr>ArGQmm2930hJ6pes13WXgdscaDnApxYIUB92Iam/LB8TefmhzExXY6k2+DLWzeeJf+9OlrS5umkSS7yaKdDg4VbgTS8VvELK78nkjrFPZjH9dUfz9fD7Rg/m25BT6AnkbmAY2gcWf5bTCA53IWvHqLySXrlPfsG/pTrgM1jdzqtlYVxIvJDZWgh8C2gVCu+NmdHaLAh485ECU6uMPIZmUJ4UzOROlw4Lm6arxK0G4gG3tHAiv9/naHg0KrfRJsw</vt:lpwstr>
  </property>
  <property fmtid="{D5CDD505-2E9C-101B-9397-08002B2CF9AE}" pid="103" name="x1ye=62">
    <vt:lpwstr>AdLPa3CgKwhp4Q5grfvIAqOkn9fSunf394ajCEmROCv8a4KJc1i/O845peFz+o06u23+tiNXFPVGa2pQDWp42IPOcnt8+g/41EdPr1MoJxgney8vbJU0Apwcs1AzmcHKRym+AqknM2fuET8TITKaZEe80lb7vxu+Ip+uxBuXmtpa3J2BUurnW1geDil6QDY/kUm82zbfPhUF+ASOxjsR+R6zSA5uRT7r9c8yWaS+sJHI/LZmJ+RK4FgRtX6yV2L</vt:lpwstr>
  </property>
  <property fmtid="{D5CDD505-2E9C-101B-9397-08002B2CF9AE}" pid="104" name="x1ye=63">
    <vt:lpwstr>+wDIepsSyOPUAZVgrE+4MN9D+H48bxYPswZwAiNKJV633xdaPRIhXOzBHOewJP5/hzI2blCmyS8GxxfyvvvZu8Pt+J+UMwtSvM1g04adr/PV/EebK7G1HLeSYBq5P0abqvyjTyh7ADJ1ceUgxFAMpyltQz5/8g0bEaFjTg1FDP1Ax0z5SvJhprcPjXt+NCBj5K57hznx3q5bCTXi9Z0lQX76nJ02956tzEJcRfApf/FjhsdzfkxeBntC1DFtF2s</vt:lpwstr>
  </property>
  <property fmtid="{D5CDD505-2E9C-101B-9397-08002B2CF9AE}" pid="105" name="x1ye=64">
    <vt:lpwstr>jv2UU4dlNzYnwBbO3PR8BbIqXwnb3GAjOatw3hdaLIMl7Rwo/I06erJdm3lriY7FZz2rKIpDWQVpkgAOQrMDdhZV4YmQozjaU8d/7afRVASEGrUHb5D9KNdFwdvKfsa4xJ0a781ZrZVRNEPghhXqCl9XCbcPYl/1kpc90zaTWHSStSlfzHUwUlCgXhRS8OlwnQ9d9t4jsbG5ZRmDtS3fJb6HDovDXg9GE27Qpl0Je9K+uudSC7eoPF9rpIsUH/H</vt:lpwstr>
  </property>
  <property fmtid="{D5CDD505-2E9C-101B-9397-08002B2CF9AE}" pid="106" name="x1ye=65">
    <vt:lpwstr>rmQIS1pBZkQDn7QG0eRo68G314jtx5OgjZPQW6STj+HiDA9NpWrRg8ylRTrFh3KCUT9wMV+jkwV0jfqLf0byPep135VRL4QwhTLbwasHwUy7jYNHl3gmrR+Me7giyhBKpraCQv/Zf/8a6+feWSfrUVhRBK4DECED6jF+KP5WveOEVfGVKVG41yfT78LIhChX1kM1G3jqu0Bkjg4y094t8g8DOOMKao4NUtMD8euae0sd7eSixdV/4bfRU5ecMj8</vt:lpwstr>
  </property>
  <property fmtid="{D5CDD505-2E9C-101B-9397-08002B2CF9AE}" pid="107" name="x1ye=66">
    <vt:lpwstr>E//FCqrL9/kRhbHBP06tJff5j3kELChRihmqiEVhJvOJtoUGEFq50Wq8hUeHyoH4vw8YY47pa0jTan+95G8GYQL2bg7HTtR8lJX3kLvyEMVu9N4OO779EJ9f1y3GwehtNq/BkOH4zOS1wqOherqJmmg+N3RulHMdQr7lplvnTYW3rWbTuJ+lp/FJ3FkoNQEEU/iAVuS9wlOOxwgnuArx9mOVUpeOF19z1nCsjavOpw4PgYiurLOPoOqCc7GZBY+</vt:lpwstr>
  </property>
  <property fmtid="{D5CDD505-2E9C-101B-9397-08002B2CF9AE}" pid="108" name="x1ye=67">
    <vt:lpwstr>qoHARYOsTRgVT05LLybYp2PgJWlDlQ44+HdTcVmLvd2AHjd10X0KsnictwrvFiLGLmgGS2F4RJYKgLGqtyzsWmGrQypZuBXa2z5nvsGrAq9tYYXHKClges1aeFKXqizqcbX15xRQ720PtMPySO0PtkGR+EF7yDrt0FtA6yloTlePY3PBM8uuCBzmJdw13uVnCa0iJ25ls+kPgY6UX/NK4rSdLZXpTk2RuZMKxtczQ4Yt+cbsesvazWt9TpYdBLo</vt:lpwstr>
  </property>
  <property fmtid="{D5CDD505-2E9C-101B-9397-08002B2CF9AE}" pid="109" name="x1ye=68">
    <vt:lpwstr>bj9FrHgLYCN7kWRBA9rnU1RsFfYXL5uDFtjwGgBiaiPJuDZiCVCUwp8Em9MSVyE/ZO6Jcj6Abc+2cixq7OPPYOXqX1ZWMpTk3Yq/eIH46FUkmZMhQzqQ7NWd7oeaDu7KS9lGwR5MEmsjUE4fRz4vxvaN/FChZIJD3ZmLbJfqELkt0isk6xR4cJzqQwIgiUPgAynuC99WW72hLpKmJXtSzU+T4fsuULOv/mKHmbZI1rTeS6AhpQU3P5dspAOH7QZ</vt:lpwstr>
  </property>
  <property fmtid="{D5CDD505-2E9C-101B-9397-08002B2CF9AE}" pid="110" name="x1ye=69">
    <vt:lpwstr>PKPrT8pZGTyYtmAqF2IlXKwLnT/ye6yBDFuHxp4twtnWpa3VtDObplvjIxXxi7j4Fb6DwjeQBFkPwOeeSIMIt/o53y3eGHriOElM05iw7GBXfwq+Ci+wIN5j3dBGkbOSv5mq/V0hznQJ14qYJZY7TMlegWcawxyQ6TuBoAMAOzHCQ/hLkOR9iO/uO3dXSLUnw/IlX5TMYbeU8+wQDKIyrkqlwQLtfdood0iP9+mDRksknZzz+OQ0wagyq88X5BL</vt:lpwstr>
  </property>
  <property fmtid="{D5CDD505-2E9C-101B-9397-08002B2CF9AE}" pid="111" name="x1ye=7">
    <vt:lpwstr>ghuy3Py/AqrnFb6QRdA7zU6Q6rlSert+7okIy46BxAmlq9aWTAzv8aIYAWb4Hy5T2o5DDism3eo9ADu7rr1y2WOVrQ3qRpUz1os7jOMR5lN6HAqxXLPhRr0uCkpQTND8dN/m61CArU4dp4RFEqUNgtLPM90KeuDS/cSXkLbtA4peV8nX++Z5KuFua2tqliJpXXnU5hRiMRr47Ab4i8ytKd6pgqIky1kmPo7RwOrb+cfPZ9owGbhW84k9GhHV/s8</vt:lpwstr>
  </property>
  <property fmtid="{D5CDD505-2E9C-101B-9397-08002B2CF9AE}" pid="112" name="x1ye=70">
    <vt:lpwstr>oV/j6dJNwHQAe3ldcTljQOPuAgI/JB84Hp3/SjjeXC6inN8magxgZ5+aivKAZ8jwnRI3uF6g+0XjafdXFZwuB2ST2tOT3cAx2adzn5AWia/Lhq+TRtJkzSD4Dio8BdApxgirchI7Gex/3pLr/o31mCFKktDx46rh+UFhzdnSVo3CdvBBii20BFCb6IScDiKu2G568B+Kcry62RH+rHAyqaNUyQYcqtOVEpzcY+DcTKdJzxg6O3iQNSO3fMWMdFg</vt:lpwstr>
  </property>
  <property fmtid="{D5CDD505-2E9C-101B-9397-08002B2CF9AE}" pid="113" name="x1ye=71">
    <vt:lpwstr>1nU68lHOWFLQJ1XCo7DK7j+atqGlhlfxxbdmPwma7+fI34jfDm5n9qsWndxnc4VI9X8heMGcWx/Fxjh7aGeJAw9x3ac7XNuJKOf+2sn9T9mLeR+ZLULEWhVsZAa8jgZXl/3rcUtyOsHox2pSN8C1w8dNn5AP5Yt4juGs7oJyymoDQ/QNVV5gjjLo1k+6J9+yFratRMf4chbdQQQVahTYnNcvPqFQGu1m0m/eUgB++sN3aM5hGwM4Jx7wkT/VIrB</vt:lpwstr>
  </property>
  <property fmtid="{D5CDD505-2E9C-101B-9397-08002B2CF9AE}" pid="114" name="x1ye=72">
    <vt:lpwstr>9xBsCSQQbrhrvtJ0U9Wnw+3h3BsqdYlzJO/HuzzR+/kFsG66vUCQb4kfivGVfNGhXPpuBw5AITcmrwZL/dRYKPq78NSjQ8NNblvNU3jdykKICyYCA5ipEXyw0bRJQZz+lMmrorf7IhNUEhN7nlzGjO9+efkJjB+sXDv/wDUrL2e2qCNFYgp3DLUVgyk9wapjBoXjLspZ+SWWj7wjIJApCjUkMvtI5eeozrMUC3xA6LKl3RNphLIPVkcVseV5+7Z</vt:lpwstr>
  </property>
  <property fmtid="{D5CDD505-2E9C-101B-9397-08002B2CF9AE}" pid="115" name="x1ye=73">
    <vt:lpwstr>Bw5MX+L6MwnC423crtwsOuORcNQPZgaFAWk/ryjO+zUG7YoOvfv7j8PqvyEjZ1k824u1aTtvtcO8w7q+h80KgYvjGDIotJAuiAsaU2Rt4hSjIYFR/d+piz5/siAwSeeGJmilaqcxacsY3F77M0gWIW5+yg1ivUDdoZve7lz7q0eaWTL4zlM/66PvcH8GQGcfqaQTcOQQptgIDTIo3wMee6k1uUUosUdIKCnp4iJfxn2EJGO8xq8g/fjngFLyKZ5</vt:lpwstr>
  </property>
  <property fmtid="{D5CDD505-2E9C-101B-9397-08002B2CF9AE}" pid="116" name="x1ye=74">
    <vt:lpwstr>8XGgBYhYNAFE9zUZk1G2J6ImAWIs3WERrEgogj5XIoPEpBUD5g8xIj/rI/mU0SEXy4HVM3LNuJETZz63lhY+1wqmQ+XMd92O1HHCAiKtk9gktK09c4awMvJ16C1/L9YcEplppp+bgk/HlpHY4AXcWuE8oDqx65vJrmqY5y208Zu5V+H9UESJa7wlN0B+Urg+JwqKXYBMR1NzPNteaEGLqCEk0ScEJNhuMuoOliLECHSek7PFQE0b28mK/oMxvUo</vt:lpwstr>
  </property>
  <property fmtid="{D5CDD505-2E9C-101B-9397-08002B2CF9AE}" pid="117" name="x1ye=75">
    <vt:lpwstr>M+1wz6HF2y2ZmFxN/PfFQ2WZEMopSflbYuHwWQ/I/LO/vVGL7343HabQINgLrFnVSby3QTfiAprSPfPorJhQiWEjJ1tWlWuqEQFjdqdTI1WwVsPpEoYv8nOznipvitjbJUdKMouhSbZDqNsqRuaxJh7j3n8Tq4cE7eMhWMWm40agWG2fM7O86NdpYa6YefDCCWwOAsQKIQhmvttKZCeNtsR/jtYj/ZX1OjO88xoeCs1IQOrgxGpUeu7bf3acQzU</vt:lpwstr>
  </property>
  <property fmtid="{D5CDD505-2E9C-101B-9397-08002B2CF9AE}" pid="118" name="x1ye=76">
    <vt:lpwstr>ZxD3NQR5oz4LCU9HryOCKW8SjxkQPbhmOFlajm2Bcq5go4ajc6L3B6UOo5J/M31nuFMkavUhlipWEOkYUYVzwe8gZtE9oLQvXFa4Cx3Sc3EZzHRlfihlVbqTD8xe0SgtgVdb1SnojYtB1zMFSormBqgZBZ5cDbMr278seXGHI11ftS0Fwlsccj8Piuof/NwqTra9QaROel/1xNwh1cQgPcdNixyOvuwzPyADg1XH31kHgeD8rjwxTNLqfEA2Dlw</vt:lpwstr>
  </property>
  <property fmtid="{D5CDD505-2E9C-101B-9397-08002B2CF9AE}" pid="119" name="x1ye=77">
    <vt:lpwstr>e2YlA9MBke99zql4eX98iZ813iK+Zb/2lu+py9CA5FZSzA/4n4ku2YRQ+wyQe8fNTwj7F8hUQX1cHH80XYa2jxe5Y6ofDgHYz7qwkmLTOsaXDS2p5mK+uLe1nZYTS0nPQwtGB7PqG3RdLTPXhuU+Urz9yv0waEO31oSmaNxXYF3auRCdqYL/i8RjbqtyoHB0ryK3+0Ka+jexrlCGA30z9VhGk3KPEaFx2MHtyDMFuZuQLWvdHbc/Q75Stu1t8qn</vt:lpwstr>
  </property>
  <property fmtid="{D5CDD505-2E9C-101B-9397-08002B2CF9AE}" pid="120" name="x1ye=78">
    <vt:lpwstr>RZSClUP0VjMfpllI9etKMxdBQKbQYJNSx5hDsLZIb8DBU+Lp+6KhshEtUij9SE7lEHGUWiBn8nbrCLlGXqNMkVP68Ag47ERSQ7FNrHmuO6j22+xsThcrqjmYd8t6EOGZDY7guyBr9hLVRvj4Vx99bL3nNe3XydEiV8V768PiKd5Gt19XKQdSu5aqo6FAIkTgWh76qPGW22Z5ZsEnoIqryN79xIshMs0tkWSDMq9oCIaRCQMHYQ9qcfKhTmZRfrJ</vt:lpwstr>
  </property>
  <property fmtid="{D5CDD505-2E9C-101B-9397-08002B2CF9AE}" pid="121" name="x1ye=79">
    <vt:lpwstr>khsGAe0Wlen9BS8sIZYDJB8RWYYdsekp3f/p1cU/FIGaObAcG4Bs00BJm+BWQq7hnP+aW6bDuGx7RxFNkUCL77gcyVeMBibSewzEDUku6qlllTDpvVLF+M0GJGBO23TOuklEHXO1rT+1b/lwN9EM9440HRdMWNYKXjTzonXbnZamZC6qp0Brsf0O1LAcWyYAFZ5Sm2ykrU3flrvX8LpDrmu7QeggUn6xBx9mvmh3/KHJ1DAey6GDLYdz4yzM5/g</vt:lpwstr>
  </property>
  <property fmtid="{D5CDD505-2E9C-101B-9397-08002B2CF9AE}" pid="122" name="x1ye=8">
    <vt:lpwstr>e1ed8pQIEtRz5JUFnbwZpOgFcJzztESagOET3DtnW06mTSG4opeuA3qMUgG6T+kMmG5QOLZ9k/X7Wd1lWj5zjwD0XhFS89l5D0TaY3JZASLWK5bNsiHjHfwswxDKz/CB0EOxm65tiSjZLvhEM/HXJpFzq0URiWVQj+9KsOwwURRoysqWzOfl76jTLRj8rdnok34NM/F2UZG9iT+yLuE7e2Oo6RL3Ky+sU3SrkXN8od5hLYvdi4mthQE03KPr0Fc</vt:lpwstr>
  </property>
  <property fmtid="{D5CDD505-2E9C-101B-9397-08002B2CF9AE}" pid="123" name="x1ye=80">
    <vt:lpwstr>YIDmNxNPTMCgImv3U6a5t5hvPD09xwoyCubzu69fl4qRoMQDIz4/xJqWDPhZokLOM5vKzh76AopNheA40w2VX9hHvZsF2ZV7sRAUMe8xj50GhdPUzbpuLyCcei5ii1lGdY30mjR1qXni5/Y/ls7qkf+OPwgNFAjHvynQ/4JE9LqXOlpfAiRT1PBtqo+A5JYiIzAQxBA4YZcx6go+8L9us4KGybVRb8fyqya7uZ7giYoL3nCiCYwYkgjdlA2ix5Q</vt:lpwstr>
  </property>
  <property fmtid="{D5CDD505-2E9C-101B-9397-08002B2CF9AE}" pid="124" name="x1ye=81">
    <vt:lpwstr>EfH3BuuOMrZt1m+KWSS8OLiu1D/7uSgWpvxqLiIrQbNB+ab01oFkmyhNcuFJ3BTh8U3o4MGA6qQN4RF3uP59abibvd+4ATY8p4C9PFwxek0eZu0Ef2GcL1b7soQvl9iR7CVx+CA9E9yiwwfcnelDnMadGjsRCflRAhCy0kzrPMj6P5/MlgVnvpPaZ1CrBHKKNzTtRxO6ArJbr6McLnmiRM2zptXrnxrdzSsFUcvrL4qEolU1sNaa3qEtfh2nv4G</vt:lpwstr>
  </property>
  <property fmtid="{D5CDD505-2E9C-101B-9397-08002B2CF9AE}" pid="125" name="x1ye=82">
    <vt:lpwstr>8rrZ42f0rIxa8p0iJ+ABks+mzlyhpgAFHw94coddq35O+jxGa1XUalbz8UjEY9YWPnVXOj+C0loOWfqVWvrKvjefvdvOd22uF42BG7fiK6De8nApHAWkX4RENBkD4gP/Mbvg6dvTiwnx80U6EDmj7AKrQmV6Q/8NfD0eNCBBvGszRFoIkftnPWK/V7cwVDAGaE6akGotbRdP9kGh7dxBoKLt370p5hoNymEqkh8knX8Vu+lxN5fDX7PJiCJbdWc</vt:lpwstr>
  </property>
  <property fmtid="{D5CDD505-2E9C-101B-9397-08002B2CF9AE}" pid="126" name="x1ye=83">
    <vt:lpwstr>Q1ZqMIgvEcYGNn22oHQFkSdz+dYc/RxkQd8kwK5czYGnclalFpS3lOXlujc6ESsFSQuZ9Slqh13xIv8cEGpr7mu69Ft0QvOzCyfVl6Iai5W/S0Y8CMSK/nuZAug2KrsI3LJhv8gXlzWy9nc362e27d4j06XZCOhzBxVWnao6FAZJBlMV0l4B6AF143n8PN9/tjPWUQrwj4uqMopvpSoNlSTSd38HsMcZi/NW9G4WD6Qo+WOaHOfwl8toQs/C+yo</vt:lpwstr>
  </property>
  <property fmtid="{D5CDD505-2E9C-101B-9397-08002B2CF9AE}" pid="127" name="x1ye=84">
    <vt:lpwstr>hfqO4rkXuMK8mEvD4RnGPhhGXkDB3qJJtFh2bQOuF1W6DayhrXu9ACAF+a59JN7tKmkVqgb6+enJmRcYl7/ciPjLVsUQ4VaSxJRypUgJEb6upC+AneQcCeAeC6ylasgazE6Z1zy9kVsWF2uoDZjdTZDviotvmqJI+ekcjYhTZbDa7xyXj03T0BR0NwktqHjRt07/3y8yDXbQhkmXLOaX4C+buLpyh3qrCGKiBMy6N93tKdZLEYW8PlYsJWrqgLJ</vt:lpwstr>
  </property>
  <property fmtid="{D5CDD505-2E9C-101B-9397-08002B2CF9AE}" pid="128" name="x1ye=85">
    <vt:lpwstr>+9EDZ5mqaUgk/MdEEY+VZgBRDKChvfcgOfq0ngJ4piwrTkcRr5f19nN35Rx40HXWYKGkjsx1La0uLR6VebH6LK+lQQMgX/4HuBMw4FDmdL5RoR6jsOANZtr57XV3eS2Aq75i/iv5t34SGBE+Q1Yr90Cy45diDBuZ3jIv3Ej23wKfmxhSmkR1t/DZJF8wsmt9NblPJ7awN1cjhgQm8EGjCEVXgqnbWxH7jNP30QTKIYOG7n+i1F/twl0C87zZFEk</vt:lpwstr>
  </property>
  <property fmtid="{D5CDD505-2E9C-101B-9397-08002B2CF9AE}" pid="129" name="x1ye=86">
    <vt:lpwstr>dbfSkQSF1yZDOevI4Jk9utlY9N42K8hEsWHRPSK8Qidfd6Bb6lXwsHj/W17Av3gQrZMWUBfUO5Ul9KOskL3qssQTVqQKGP2HC21CcifSSBPfmkqnIoFRrDqu00IdFaXKMG4ofaUYwtjLpALZB+9wvxl5CoSCoaLTW0aDRbckew7D7zrXIvkp11FxKZiToRDioW89gwzc6V+Wk0k3q+70r11v1agzNucg+OmROe3wvk0T2cfp8H06MyVd9JevKD6</vt:lpwstr>
  </property>
  <property fmtid="{D5CDD505-2E9C-101B-9397-08002B2CF9AE}" pid="130" name="x1ye=87">
    <vt:lpwstr>HhuGqG8psWUmUbtL7WAb89jTwnWWWcjrSA8zHfdbgyxc3RKsq+BYePg/GiplEL6xgQbqTSnm1c1/+/VryoxU+dylQSlq/A5jUCEZW+6GmXNdBd02F8L9pvHr+5O/VI1tYchpxdeO47Dib15ixgN9KcTkLQy48l1+GkoeShmi0ZlXnGuNJBAc8hYplxap28h1xZt8asC7BfNinfTIJFev1Ix2dCY9j4s6d+jr0Ea/+4T0Xrjqxeu8DV3wib9SObF</vt:lpwstr>
  </property>
  <property fmtid="{D5CDD505-2E9C-101B-9397-08002B2CF9AE}" pid="131" name="x1ye=88">
    <vt:lpwstr>ry4PfVWNz0sWtgHOSxpL3AcUVmXo876RvO+n9OKvTQzFM+vWFICTjB1U5q3DLXCAk5OmZRKU6qqvXqNb8qrtT3KXdZ3nSRBgHf0yEFOmWJngrhDkNvuNDIlIo1/vUd0ql0a5NTnstQCgb5yMFkk8QvjwAu2z/mQJh6ND2Zy8kd5Mgqz+YZ6FGhYWiRLbHVDLb2q1X/uLnPahJiE0LFEJkMOeR0JJZ+N2L7dKrfWu5/uQ+9EKEeP36vV6XV0X3S/</vt:lpwstr>
  </property>
  <property fmtid="{D5CDD505-2E9C-101B-9397-08002B2CF9AE}" pid="132" name="x1ye=89">
    <vt:lpwstr>+an4/AdtiuUzkbBnBZ5skvD0oOgMSABnsyy7CP7KgruMA2w4NNe1COQJioMpOrDifZ/ZdmbHpmI9f8cFooZF8+4/DI8CSEIwwN2/ou6vwnAxWO3S4c/mnTiEvj1zlbDhqaUbn/4Wl5e81qjLFh5CWeRU9uTx5x1rlGxAuLBuSo8yaTE3RQfmji3Nz2kWsFmQ1qoy3F1+nNbBd3cv6kde4eU7oi9ioXE/NDR4l7Hy8Z5/ubA6Ucl6fEzgdgvrsJA</vt:lpwstr>
  </property>
  <property fmtid="{D5CDD505-2E9C-101B-9397-08002B2CF9AE}" pid="133" name="x1ye=9">
    <vt:lpwstr>fT5Kf2BAzLpAC4/X769WQQcjVijNsY3dDgtd5nq4FAU66eI0Z2tjBFAYNPB2YAUYQ8/tOn2z8iPW1MHAEcF2sv1qA0N3IxHyUfInWRpB14E59KcErTuorYo/I/OTT/NXPtPqCk2w3RTaKM3Gg9T1cpJoCxF7Qovhc29G3r+C+sZqHDxKblZlS+FnpNAh3lMSZv7X/cPM5vst+ICCWMN8lWwIw5eGryW3XO4H8jXxOK/YIOs6+G4ykB24WiFGbBT</vt:lpwstr>
  </property>
  <property fmtid="{D5CDD505-2E9C-101B-9397-08002B2CF9AE}" pid="134" name="x1ye=90">
    <vt:lpwstr>XZZ7jia5kRGbLhtK6QmPQSQ5ZES6yrVeCE/bj4WvvOfloqHGpdpXw5at57cVPVe/bDhSp2G0BSBMaEbtmRcE8qfShqjddkAYyiUlghNVJeB0W/3QguZtY+FvgBgioOZdw26XNpmWSUwwlY+Zoc+8WIsEU5qFWUuAGXpeQN1rETX35dz9NXEufXYESjBPQI6/MThEzdpzX4dPusea/byhgH5mHb5422yHLIwR0jiWPENVv4dfccMOOwqYP5JXrJD</vt:lpwstr>
  </property>
  <property fmtid="{D5CDD505-2E9C-101B-9397-08002B2CF9AE}" pid="135" name="x1ye=91">
    <vt:lpwstr>JOpI8t9oLmdrzhN1HaBq609GhHO77vFup+1G7STWgwbSHhYyQ2maaDqkvxf2dPBpPmaXCc735JHZT4NnITPxFRM56cD058x1KdZzefN9H5wPmKNspBFI8/gSjgpMQ3YWcgVTBtMwkKx97cqZQLqJgBMdho1uZxTqr7IOfkMVsxenWL6xDjuybtN3trcKElFCAjzwxrXoiQlFMeE0wYKYuawoMegO3qbakVsy86Ci3NIfcOWC84FE69WbE3nU+8Q</vt:lpwstr>
  </property>
  <property fmtid="{D5CDD505-2E9C-101B-9397-08002B2CF9AE}" pid="136" name="x1ye=92">
    <vt:lpwstr>jWWmsftWOCOYQu5cHR16q/mpIptv8KUl3v9+qlToyWLTwPH/DKb+LOtklRC5UsxWPW8Rws++Sgbdu1BtVFvba2owWimeJ6Tp/z+ZANZCUD7PT2lPvrDK8RTjTbUjkltnx+vww+f6scYr0J5s+L4SKwUXtSudVBsbbKpc86eFWjeAfq4ab820vYI495zNF5eZJ9T08TyBZ3od7aF5ozD3rs/NguxDfdJbGb0D+p3eNuBP9oD9Wu/DNqGN1SF+S5a</vt:lpwstr>
  </property>
  <property fmtid="{D5CDD505-2E9C-101B-9397-08002B2CF9AE}" pid="137" name="x1ye=93">
    <vt:lpwstr>hKijydGxg8UoTyF9CGzm0Ko1lwepnSEa6ALtF+A41/r37gSmWZKetXeOfA72cUau+WiFNfLggOL9kKXfTDaEKfXYslBDWBdcyjo8CfP88RTVujzahmfGzO/H1rjkSP7lul5NyGCjNsj17Qpm3m/j05Q7EhTUvU/OpibclEOq6hmyNvIRKK5hFyHA7/BABwsU/jm9okUSJtYrH69h38B6KWQ70d4zycygfpks2AdTNRtNtuXNGE9N9HoDsxjbuNX</vt:lpwstr>
  </property>
  <property fmtid="{D5CDD505-2E9C-101B-9397-08002B2CF9AE}" pid="138" name="x1ye=94">
    <vt:lpwstr>F//v+5Kn5/Fuy5J+XiKdPsIeMHlay7LP9rjnYXj0Xqy70Rd2QBE+wTIzVaz997srqPQrS/myP90Cs5elju87C4dxtMG3JczhiZc+IrJXwMQ8Z/FZA+GMW6Fc4f8me03VeNRNSK5HXTxRt8rK0OoJr1nallpGittOc+eUlfS3M5CWEAiMc5xTV7bZkTgeHkaxj24N88OIPN5iyXkcejNFmFNsvko7H3m3ukH6XkJV8QyiC179gaOiolC6qAfmsSw</vt:lpwstr>
  </property>
  <property fmtid="{D5CDD505-2E9C-101B-9397-08002B2CF9AE}" pid="139" name="x1ye=95">
    <vt:lpwstr>IFtnc41zd2chwrjcD0dI9doz2BKbzY2x8Q4+sxnrMFn9dOleYM2E555gT7UAMkG8w4Tyb78rKMYsW0WxafXe3b4BWwi7If8qrK8a4LF71bJonE4aoxG8ePrmz4lpY1tiHRVXTBby9Q1AmWbEUmT4F4yagLZts3a7RcllLspSWLOMEzLyMkXmBJec1kZ5qWSVb+OcvmuCzE5DJvduHqNbMg2scTbHQAVKq/H+WYglkZkbo2zc4vGXDnwk6JthdTl</vt:lpwstr>
  </property>
  <property fmtid="{D5CDD505-2E9C-101B-9397-08002B2CF9AE}" pid="140" name="x1ye=96">
    <vt:lpwstr>Ud9ZzcwDX0l1W+5jnDROvHzIQXU+qsXHXAfADcAK2Ys0bYnJaQyIj/fz1iisEO84MKcnJ6x2NRZddciNqkOPOTMv3SIEOfPw2ERBVt0KPgo8zouJ4pYZMBPOYwEMQPmmydKJLQ3yGUZQCMmUhGm00pnP7lXuo3+XE503RSAYGWFxQgoKPKG4hNQvmp7bVinIlG9Bn4/n/LxGaBc+ceGBmt0DZI659xDJ1xn8mNprYlxXbzFlFfTng66drwhsHxK</vt:lpwstr>
  </property>
  <property fmtid="{D5CDD505-2E9C-101B-9397-08002B2CF9AE}" pid="141" name="x1ye=97">
    <vt:lpwstr>O6or3edNeJfQvNW9WDPEfYk/F9XMXiEj6G+TqBt/dSbvwikJKI+ZeLvrQWGV/NEXb86xcKbRzpwfSFT0pfsjE0yYdJiQLnHPI9yTXm9fJQUu2Pq4DpXBF5DreHYNiMGz+Gq44r7AOscOvOmkfQvB3/gGyHmDHNmx8XFhE8v8+L1x7iJaICOlbvhf5Yk2WBVI/USyXQJl3Pb8sGp7WfWZpUb5LdDHgs6UCvksFp12dUjpmZGHablCeC5TxF4tGvP</vt:lpwstr>
  </property>
  <property fmtid="{D5CDD505-2E9C-101B-9397-08002B2CF9AE}" pid="142" name="x1ye=98">
    <vt:lpwstr>ueNsJoXoGi4G91XVCIyYY4sWDXEDmsKZ+CwhKfsK9adRvj4shQlAgVUyeAxkEtfofIAIBsBJEx/e58CVV7VH9jOf/iBkOVX6aBYwzA6i+vYpBhfoIGZRlaq5kq56AmRNVkBsPfIqvup5+g040iBfNT0tGzwmtVMMcjXmkvDuIlKjmvNT4LzQDPftQiY7CGcJA+TsWzwox7+UVU3o0q+6Nolwuy5E1/0EgkguNk/IPmRwCRP35dmLkS/lPhjoDoJ</vt:lpwstr>
  </property>
  <property fmtid="{D5CDD505-2E9C-101B-9397-08002B2CF9AE}" pid="143" name="x1ye=99">
    <vt:lpwstr>xTY0I2N3Vu9SiuX6SKalqg3VrMhTzo+pnqe41oaOywqEMEMeQfiwyxxtsXQ74yDARWnr45KD0WTlZ4GI8YLrb13qtGAf+p0ViY2EuaP3/WthXm3dkbcNYe6jpDSFqc1LxGLJMV6fqlWMH3Eg59kQUClHjRv3wDzZkJfwmphzhZzkFtxrOWXZctiYKIovPevte8D+G6yjUulQMI9vwc9mIQObSkByQkuuSYf0UwkFoDikO29/x+NKJ2JXBWHFL6o</vt:lpwstr>
  </property>
</Properties>
</file>