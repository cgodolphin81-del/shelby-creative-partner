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divparagraph"/>
        <w:tblW w:w="5000" w:type="pct"/>
        <w:tblCellSpacing w:w="0" w:type="dxa"/>
        <w:shd w:val="clear" w:color="auto" w:fill="56B239"/>
        <w:tblCellMar>
          <w:top w:w="0" w:type="dxa"/>
          <w:left w:w="0" w:type="dxa"/>
          <w:bottom w:w="0" w:type="dxa"/>
          <w:right w:w="0" w:type="dxa"/>
        </w:tblCellMar>
        <w:tblLook w:val="05E0"/>
      </w:tblPr>
      <w:tblGrid>
        <w:gridCol w:w="11906"/>
      </w:tblGrid>
      <w:tr>
        <w:tblPrEx>
          <w:tblW w:w="5000" w:type="pct"/>
          <w:tblCellSpacing w:w="0" w:type="dxa"/>
          <w:shd w:val="clear" w:color="auto" w:fill="56B239"/>
          <w:tblCellMar>
            <w:top w:w="0" w:type="dxa"/>
            <w:left w:w="0" w:type="dxa"/>
            <w:bottom w:w="0" w:type="dxa"/>
            <w:right w:w="0" w:type="dxa"/>
          </w:tblCellMar>
          <w:tblLook w:val="05E0"/>
        </w:tblPrEx>
        <w:trPr>
          <w:trHeight w:val="1490"/>
          <w:tblCellSpacing w:w="0" w:type="dxa"/>
        </w:trPr>
        <w:tc>
          <w:tcPr>
            <w:tcW w:w="5000" w:type="pct"/>
            <w:shd w:val="clear" w:color="auto" w:fill="C9E6C0"/>
            <w:tcMar>
              <w:top w:w="0" w:type="dxa"/>
              <w:left w:w="0" w:type="dxa"/>
              <w:bottom w:w="0" w:type="dxa"/>
              <w:right w:w="0" w:type="dxa"/>
            </w:tcMar>
            <w:vAlign w:val="bottom"/>
            <w:hideMark/>
          </w:tcPr>
          <w:p>
            <w:pPr>
              <w:rPr>
                <w:rFonts w:ascii="Trebuchet MS" w:eastAsia="Trebuchet MS" w:hAnsi="Trebuchet MS" w:cs="Trebuchet MS"/>
                <w:color w:val="4A4A4A"/>
                <w:bdr w:val="none" w:sz="0" w:space="0" w:color="auto"/>
                <w:vertAlign w:val="baseline"/>
              </w:rPr>
            </w:pPr>
            <w:r>
              <w:rPr>
                <w:rStyle w:val="divdocumentemptyCell"/>
                <w:rFonts w:ascii="Trebuchet MS" w:eastAsia="Trebuchet MS" w:hAnsi="Trebuchet MS" w:cs="Trebuchet MS"/>
                <w:color w:val="4A4A4A"/>
                <w:bdr w:val="none" w:sz="0" w:space="0" w:color="auto"/>
                <w:shd w:val="clear" w:color="auto" w:fill="auto"/>
                <w:vertAlign w:val="baseline"/>
              </w:rPr>
              <w:t> </w:t>
            </w:r>
          </w:p>
        </w:tc>
      </w:tr>
      <w:tr>
        <w:tblPrEx>
          <w:tblW w:w="5000" w:type="pct"/>
          <w:tblCellSpacing w:w="0" w:type="dxa"/>
          <w:shd w:val="clear" w:color="auto" w:fill="56B239"/>
          <w:tblCellMar>
            <w:top w:w="0" w:type="dxa"/>
            <w:left w:w="0" w:type="dxa"/>
            <w:bottom w:w="0" w:type="dxa"/>
            <w:right w:w="0" w:type="dxa"/>
          </w:tblCellMar>
          <w:tblLook w:val="05E0"/>
        </w:tblPrEx>
        <w:trPr>
          <w:trHeight w:hRule="exact" w:val="590"/>
          <w:tblCellSpacing w:w="0" w:type="dxa"/>
        </w:trPr>
        <w:tc>
          <w:tcPr>
            <w:tcW w:w="5000" w:type="pct"/>
            <w:shd w:val="clear" w:color="auto" w:fill="FFFFFF"/>
            <w:tcMar>
              <w:top w:w="0" w:type="dxa"/>
              <w:left w:w="0" w:type="dxa"/>
              <w:bottom w:w="0" w:type="dxa"/>
              <w:right w:w="0" w:type="dxa"/>
            </w:tcMar>
            <w:vAlign w:val="bottom"/>
            <w:hideMark/>
          </w:tcPr>
          <w:p>
            <w:pPr>
              <w:pStyle w:val="divname"/>
              <w:pBdr>
                <w:top w:val="none" w:sz="0" w:space="0" w:color="auto"/>
                <w:left w:val="none" w:sz="0" w:space="25" w:color="auto"/>
                <w:bottom w:val="none" w:sz="0" w:space="0" w:color="auto"/>
                <w:right w:val="none" w:sz="0" w:space="25" w:color="auto"/>
              </w:pBdr>
              <w:spacing w:before="0" w:after="260"/>
              <w:ind w:left="500" w:right="500"/>
              <w:jc w:val="center"/>
              <w:rPr>
                <w:rStyle w:val="nameCell"/>
                <w:rFonts w:ascii="Trebuchet MS" w:eastAsia="Trebuchet MS" w:hAnsi="Trebuchet MS" w:cs="Trebuchet MS"/>
                <w:color w:val="4A4A4A"/>
                <w:sz w:val="68"/>
                <w:szCs w:val="68"/>
                <w:bdr w:val="none" w:sz="0" w:space="0" w:color="auto"/>
                <w:shd w:val="clear" w:color="auto" w:fill="auto"/>
                <w:vertAlign w:val="baseline"/>
              </w:rPr>
            </w:pPr>
            <w:r>
              <w:pict>
                <v:rect id="_x0000_s1025" style="width:417.07pt;height:0;margin-top:-29.5pt;margin-left:89.11pt;position:absolute;z-index:251658240" fillcolor="this" strokecolor="#505050">
                  <v:fill opacity="0"/>
                  <v:textbox style="mso-fit-shape-to-text:t" inset="0,,0">
                    <w:txbxContent>
                      <w:p>
                        <w:pPr>
                          <w:pStyle w:val="divname"/>
                          <w:pBdr>
                            <w:top w:val="none" w:sz="0" w:space="0" w:color="auto"/>
                            <w:left w:val="none" w:sz="0" w:space="25" w:color="auto"/>
                            <w:bottom w:val="none" w:sz="0" w:space="0" w:color="auto"/>
                            <w:right w:val="none" w:sz="0" w:space="25" w:color="auto"/>
                          </w:pBdr>
                          <w:spacing w:before="0" w:after="260"/>
                          <w:ind w:left="500" w:right="500"/>
                          <w:jc w:val="center"/>
                          <w:rPr>
                            <w:rStyle w:val="nameCell"/>
                            <w:rFonts w:ascii="Trebuchet MS" w:eastAsia="Trebuchet MS" w:hAnsi="Trebuchet MS" w:cs="Trebuchet MS"/>
                            <w:color w:val="4A4A4A"/>
                            <w:sz w:val="68"/>
                            <w:szCs w:val="68"/>
                            <w:bdr w:val="none" w:sz="0" w:space="0" w:color="auto"/>
                            <w:shd w:val="clear" w:color="auto" w:fill="auto"/>
                            <w:vertAlign w:val="baseline"/>
                          </w:rPr>
                        </w:pPr>
                        <w:r>
                          <w:rPr>
                            <w:rStyle w:val="span"/>
                            <w:rFonts w:ascii="Trebuchet MS" w:eastAsia="Trebuchet MS" w:hAnsi="Trebuchet MS" w:cs="Trebuchet MS"/>
                            <w:b/>
                            <w:bCs/>
                            <w:i/>
                            <w:iCs/>
                            <w:color w:val="4A4A4A"/>
                            <w:spacing w:val="16"/>
                            <w:sz w:val="68"/>
                            <w:szCs w:val="68"/>
                          </w:rPr>
                          <w:t>Charmaine</w:t>
                        </w:r>
                        <w:r>
                          <w:rPr>
                            <w:rStyle w:val="nameCell"/>
                            <w:rFonts w:ascii="Trebuchet MS" w:eastAsia="Trebuchet MS" w:hAnsi="Trebuchet MS" w:cs="Trebuchet MS"/>
                            <w:color w:val="4A4A4A"/>
                            <w:sz w:val="68"/>
                            <w:szCs w:val="68"/>
                            <w:bdr w:val="none" w:sz="0" w:space="0" w:color="auto"/>
                            <w:shd w:val="clear" w:color="auto" w:fill="auto"/>
                            <w:vertAlign w:val="baseline"/>
                          </w:rPr>
                          <w:t xml:space="preserve"> </w:t>
                        </w:r>
                        <w:r>
                          <w:rPr>
                            <w:rStyle w:val="span"/>
                            <w:rFonts w:ascii="Trebuchet MS" w:eastAsia="Trebuchet MS" w:hAnsi="Trebuchet MS" w:cs="Trebuchet MS"/>
                            <w:b/>
                            <w:bCs/>
                            <w:i/>
                            <w:iCs/>
                            <w:color w:val="4A4A4A"/>
                            <w:spacing w:val="16"/>
                            <w:sz w:val="68"/>
                            <w:szCs w:val="68"/>
                          </w:rPr>
                          <w:t>Godolphin</w:t>
                        </w:r>
                      </w:p>
                    </w:txbxContent>
                  </v:textbox>
                </v:rect>
              </w:pict>
            </w:r>
          </w:p>
        </w:tc>
      </w:tr>
      <w:tr>
        <w:tblPrEx>
          <w:tblW w:w="5000" w:type="pct"/>
          <w:tblCellSpacing w:w="0" w:type="dxa"/>
          <w:shd w:val="clear" w:color="auto" w:fill="56B239"/>
          <w:tblCellMar>
            <w:top w:w="0" w:type="dxa"/>
            <w:left w:w="0" w:type="dxa"/>
            <w:bottom w:w="0" w:type="dxa"/>
            <w:right w:w="0" w:type="dxa"/>
          </w:tblCellMar>
          <w:tblLook w:val="05E0"/>
        </w:tblPrEx>
        <w:trPr>
          <w:tblCellSpacing w:w="0" w:type="dxa"/>
        </w:trPr>
        <w:tc>
          <w:tcPr>
            <w:tcW w:w="5000" w:type="pct"/>
            <w:tcMar>
              <w:top w:w="0" w:type="dxa"/>
              <w:left w:w="0" w:type="dxa"/>
              <w:bottom w:w="0" w:type="dxa"/>
              <w:right w:w="0" w:type="dxa"/>
            </w:tcMar>
            <w:vAlign w:val="bottom"/>
            <w:hideMark/>
          </w:tcPr>
          <w:p>
            <w:pPr>
              <w:pStyle w:val="divdocumentlinebreakdivlinebreakdivEmptyCellParagraph"/>
              <w:spacing w:line="20" w:lineRule="atLeast"/>
              <w:ind w:left="0" w:right="0"/>
              <w:jc w:val="center"/>
              <w:rPr>
                <w:rStyle w:val="divdocumentlinebreakdivlinebreakdivEmptyCell"/>
                <w:rFonts w:ascii="Trebuchet MS" w:eastAsia="Trebuchet MS" w:hAnsi="Trebuchet MS" w:cs="Trebuchet MS"/>
                <w:color w:val="4A4A4A"/>
                <w:sz w:val="2"/>
                <w:szCs w:val="2"/>
                <w:bdr w:val="none" w:sz="0" w:space="0" w:color="auto"/>
                <w:vertAlign w:val="baseline"/>
              </w:rPr>
            </w:pPr>
            <w:r>
              <w:rPr>
                <w:rStyle w:val="divdocumentlinebreakdivlinebreakdivEmptyCell"/>
                <w:rFonts w:ascii="Trebuchet MS" w:eastAsia="Trebuchet MS" w:hAnsi="Trebuchet MS" w:cs="Trebuchet MS"/>
                <w:color w:val="4A4A4A"/>
                <w:sz w:val="2"/>
                <w:szCs w:val="2"/>
                <w:bdr w:val="none" w:sz="0" w:space="0" w:color="auto"/>
                <w:vertAlign w:val="baseline"/>
              </w:rPr>
              <w:t> </w:t>
            </w:r>
          </w:p>
        </w:tc>
      </w:tr>
      <w:tr>
        <w:tblPrEx>
          <w:tblW w:w="5000" w:type="pct"/>
          <w:tblCellSpacing w:w="0" w:type="dxa"/>
          <w:shd w:val="clear" w:color="auto" w:fill="56B239"/>
          <w:tblCellMar>
            <w:top w:w="0" w:type="dxa"/>
            <w:left w:w="0" w:type="dxa"/>
            <w:bottom w:w="0" w:type="dxa"/>
            <w:right w:w="0" w:type="dxa"/>
          </w:tblCellMar>
          <w:tblLook w:val="05E0"/>
        </w:tblPrEx>
        <w:trPr>
          <w:tblCellSpacing w:w="0" w:type="dxa"/>
        </w:trPr>
        <w:tc>
          <w:tcPr>
            <w:tcW w:w="5000" w:type="pct"/>
            <w:tcMar>
              <w:top w:w="0" w:type="dxa"/>
              <w:left w:w="450" w:type="dxa"/>
              <w:bottom w:w="0" w:type="dxa"/>
              <w:right w:w="450" w:type="dxa"/>
            </w:tcMar>
            <w:vAlign w:val="bottom"/>
            <w:hideMark/>
          </w:tcPr>
          <w:p>
            <w:pPr>
              <w:pStyle w:val="divaddress"/>
              <w:pBdr>
                <w:top w:val="none" w:sz="0" w:space="0" w:color="auto"/>
                <w:left w:val="none" w:sz="0" w:space="0" w:color="auto"/>
                <w:bottom w:val="none" w:sz="0" w:space="0" w:color="auto"/>
                <w:right w:val="none" w:sz="0" w:space="0" w:color="auto"/>
              </w:pBdr>
              <w:spacing w:before="420" w:after="0"/>
              <w:ind w:left="450" w:right="450"/>
              <w:rPr>
                <w:rStyle w:val="divdocumentaddressRowaddressCell"/>
                <w:rFonts w:ascii="Trebuchet MS" w:eastAsia="Trebuchet MS" w:hAnsi="Trebuchet MS" w:cs="Trebuchet MS"/>
                <w:color w:val="4A4A4A"/>
                <w:sz w:val="22"/>
                <w:szCs w:val="22"/>
                <w:bdr w:val="none" w:sz="0" w:space="0" w:color="auto"/>
                <w:vertAlign w:val="baseline"/>
              </w:rPr>
            </w:pPr>
            <w:r>
              <w:rPr>
                <w:rStyle w:val="span"/>
                <w:rFonts w:ascii="Trebuchet MS" w:eastAsia="Trebuchet MS" w:hAnsi="Trebuchet MS" w:cs="Trebuchet MS"/>
                <w:color w:val="4A4A4A"/>
                <w:sz w:val="22"/>
                <w:szCs w:val="22"/>
              </w:rPr>
              <w:t>cgodolphin9@gmail.com</w:t>
            </w:r>
            <w:r>
              <w:rPr>
                <w:rStyle w:val="divdocumentaddressRowaddressCell"/>
                <w:rFonts w:ascii="Trebuchet MS" w:eastAsia="Trebuchet MS" w:hAnsi="Trebuchet MS" w:cs="Trebuchet MS"/>
                <w:color w:val="4A4A4A"/>
                <w:bdr w:val="none" w:sz="0" w:space="0" w:color="auto"/>
                <w:vertAlign w:val="baseline"/>
              </w:rPr>
              <w:t xml:space="preserve"> </w:t>
            </w:r>
            <w:r>
              <w:rPr>
                <w:rStyle w:val="sprtr"/>
                <w:rFonts w:ascii="Trebuchet MS" w:eastAsia="Trebuchet MS" w:hAnsi="Trebuchet MS" w:cs="Trebuchet MS"/>
                <w:color w:val="4A4A4A"/>
              </w:rPr>
              <w:t> | </w:t>
            </w:r>
            <w:r>
              <w:rPr>
                <w:rStyle w:val="divdocumentaddressRowaddressCell"/>
                <w:rFonts w:ascii="Trebuchet MS" w:eastAsia="Trebuchet MS" w:hAnsi="Trebuchet MS" w:cs="Trebuchet MS"/>
                <w:color w:val="4A4A4A"/>
                <w:bdr w:val="none" w:sz="0" w:space="0" w:color="auto"/>
                <w:vertAlign w:val="baseline"/>
              </w:rPr>
              <w:t xml:space="preserve"> </w:t>
            </w:r>
            <w:r>
              <w:rPr>
                <w:rStyle w:val="divdocumentaddressRowaddressCell"/>
                <w:rFonts w:ascii="Trebuchet MS" w:eastAsia="Trebuchet MS" w:hAnsi="Trebuchet MS" w:cs="Trebuchet MS"/>
                <w:color w:val="4A4A4A"/>
                <w:bdr w:val="none" w:sz="0" w:space="0" w:color="auto"/>
                <w:vertAlign w:val="baseline"/>
              </w:rPr>
              <w:t xml:space="preserve"> </w:t>
            </w:r>
            <w:r>
              <w:rPr>
                <w:rStyle w:val="span"/>
                <w:rFonts w:ascii="Trebuchet MS" w:eastAsia="Trebuchet MS" w:hAnsi="Trebuchet MS" w:cs="Trebuchet MS"/>
                <w:color w:val="4A4A4A"/>
                <w:sz w:val="22"/>
                <w:szCs w:val="22"/>
              </w:rPr>
              <w:t>07437611135</w:t>
            </w:r>
            <w:r>
              <w:rPr>
                <w:rStyle w:val="divdocumentaddressRowaddressCell"/>
                <w:rFonts w:ascii="Trebuchet MS" w:eastAsia="Trebuchet MS" w:hAnsi="Trebuchet MS" w:cs="Trebuchet MS"/>
                <w:color w:val="4A4A4A"/>
                <w:bdr w:val="none" w:sz="0" w:space="0" w:color="auto"/>
                <w:vertAlign w:val="baseline"/>
              </w:rPr>
              <w:t xml:space="preserve"> </w:t>
            </w:r>
            <w:r>
              <w:rPr>
                <w:rStyle w:val="sprtr"/>
                <w:rFonts w:ascii="Trebuchet MS" w:eastAsia="Trebuchet MS" w:hAnsi="Trebuchet MS" w:cs="Trebuchet MS"/>
                <w:color w:val="4A4A4A"/>
              </w:rPr>
              <w:t> | </w:t>
            </w:r>
            <w:r>
              <w:rPr>
                <w:rStyle w:val="divdocumentaddressRowaddressCell"/>
                <w:rFonts w:ascii="Trebuchet MS" w:eastAsia="Trebuchet MS" w:hAnsi="Trebuchet MS" w:cs="Trebuchet MS"/>
                <w:color w:val="4A4A4A"/>
                <w:bdr w:val="none" w:sz="0" w:space="0" w:color="auto"/>
                <w:vertAlign w:val="baseline"/>
              </w:rPr>
              <w:t xml:space="preserve"> </w:t>
            </w:r>
            <w:r>
              <w:rPr>
                <w:rStyle w:val="span"/>
                <w:rFonts w:ascii="Trebuchet MS" w:eastAsia="Trebuchet MS" w:hAnsi="Trebuchet MS" w:cs="Trebuchet MS"/>
                <w:color w:val="4A4A4A"/>
                <w:sz w:val="22"/>
                <w:szCs w:val="22"/>
              </w:rPr>
              <w:t>19</w:t>
            </w:r>
            <w:r>
              <w:rPr>
                <w:rStyle w:val="span"/>
                <w:rFonts w:ascii="Trebuchet MS" w:eastAsia="Trebuchet MS" w:hAnsi="Trebuchet MS" w:cs="Trebuchet MS"/>
                <w:color w:val="4A4A4A"/>
                <w:sz w:val="22"/>
                <w:szCs w:val="22"/>
              </w:rPr>
              <w:t> </w:t>
            </w:r>
            <w:r>
              <w:rPr>
                <w:rStyle w:val="span"/>
                <w:rFonts w:ascii="Trebuchet MS" w:eastAsia="Trebuchet MS" w:hAnsi="Trebuchet MS" w:cs="Trebuchet MS"/>
                <w:color w:val="4A4A4A"/>
                <w:sz w:val="22"/>
                <w:szCs w:val="22"/>
              </w:rPr>
              <w:t>Brookside</w:t>
            </w:r>
            <w:r>
              <w:rPr>
                <w:rStyle w:val="span"/>
                <w:rFonts w:ascii="Trebuchet MS" w:eastAsia="Trebuchet MS" w:hAnsi="Trebuchet MS" w:cs="Trebuchet MS"/>
                <w:color w:val="4A4A4A"/>
                <w:sz w:val="22"/>
                <w:szCs w:val="22"/>
              </w:rPr>
              <w:t>,</w:t>
            </w:r>
            <w:r>
              <w:rPr>
                <w:rStyle w:val="span"/>
                <w:rFonts w:ascii="Trebuchet MS" w:eastAsia="Trebuchet MS" w:hAnsi="Trebuchet MS" w:cs="Trebuchet MS"/>
                <w:color w:val="4A4A4A"/>
                <w:sz w:val="22"/>
                <w:szCs w:val="22"/>
              </w:rPr>
              <w:t> </w:t>
            </w:r>
            <w:r>
              <w:rPr>
                <w:rStyle w:val="span"/>
                <w:rFonts w:ascii="Trebuchet MS" w:eastAsia="Trebuchet MS" w:hAnsi="Trebuchet MS" w:cs="Trebuchet MS"/>
                <w:color w:val="4A4A4A"/>
                <w:sz w:val="22"/>
                <w:szCs w:val="22"/>
              </w:rPr>
              <w:t>Gosport</w:t>
            </w:r>
            <w:r>
              <w:rPr>
                <w:rStyle w:val="span"/>
                <w:rFonts w:ascii="Trebuchet MS" w:eastAsia="Trebuchet MS" w:hAnsi="Trebuchet MS" w:cs="Trebuchet MS"/>
                <w:color w:val="4A4A4A"/>
                <w:sz w:val="22"/>
                <w:szCs w:val="22"/>
              </w:rPr>
              <w:t>,</w:t>
            </w:r>
            <w:r>
              <w:rPr>
                <w:rStyle w:val="span"/>
                <w:rFonts w:ascii="Trebuchet MS" w:eastAsia="Trebuchet MS" w:hAnsi="Trebuchet MS" w:cs="Trebuchet MS"/>
                <w:color w:val="4A4A4A"/>
                <w:sz w:val="22"/>
                <w:szCs w:val="22"/>
              </w:rPr>
              <w:t> </w:t>
            </w:r>
            <w:r>
              <w:rPr>
                <w:rStyle w:val="span"/>
                <w:rFonts w:ascii="Trebuchet MS" w:eastAsia="Trebuchet MS" w:hAnsi="Trebuchet MS" w:cs="Trebuchet MS"/>
                <w:color w:val="4A4A4A"/>
                <w:sz w:val="22"/>
                <w:szCs w:val="22"/>
              </w:rPr>
              <w:t>Hampshire</w:t>
            </w:r>
            <w:r>
              <w:rPr>
                <w:rStyle w:val="divdocumentaddressRowaddressCell"/>
                <w:rFonts w:ascii="Trebuchet MS" w:eastAsia="Trebuchet MS" w:hAnsi="Trebuchet MS" w:cs="Trebuchet MS"/>
                <w:color w:val="4A4A4A"/>
                <w:bdr w:val="none" w:sz="0" w:space="0" w:color="auto"/>
                <w:vertAlign w:val="baseline"/>
              </w:rPr>
              <w:t> </w:t>
            </w:r>
            <w:r>
              <w:rPr>
                <w:rStyle w:val="span"/>
                <w:rFonts w:ascii="Trebuchet MS" w:eastAsia="Trebuchet MS" w:hAnsi="Trebuchet MS" w:cs="Trebuchet MS"/>
                <w:color w:val="4A4A4A"/>
                <w:sz w:val="22"/>
                <w:szCs w:val="22"/>
              </w:rPr>
              <w:t>PO13</w:t>
            </w:r>
            <w:r>
              <w:rPr>
                <w:rStyle w:val="span"/>
                <w:rFonts w:ascii="Trebuchet MS" w:eastAsia="Trebuchet MS" w:hAnsi="Trebuchet MS" w:cs="Trebuchet MS"/>
                <w:color w:val="4A4A4A"/>
                <w:sz w:val="22"/>
                <w:szCs w:val="22"/>
              </w:rPr>
              <w:t> </w:t>
            </w:r>
            <w:r>
              <w:rPr>
                <w:rStyle w:val="span"/>
                <w:rFonts w:ascii="Trebuchet MS" w:eastAsia="Trebuchet MS" w:hAnsi="Trebuchet MS" w:cs="Trebuchet MS"/>
                <w:color w:val="4A4A4A"/>
                <w:sz w:val="22"/>
                <w:szCs w:val="22"/>
              </w:rPr>
              <w:t>0YS</w:t>
            </w:r>
            <w:r>
              <w:rPr>
                <w:rStyle w:val="divdocumentaddressRowaddressCell"/>
                <w:rFonts w:ascii="Trebuchet MS" w:eastAsia="Trebuchet MS" w:hAnsi="Trebuchet MS" w:cs="Trebuchet MS"/>
                <w:color w:val="4A4A4A"/>
                <w:bdr w:val="none" w:sz="0" w:space="0" w:color="auto"/>
                <w:vertAlign w:val="baseline"/>
              </w:rPr>
              <w:t xml:space="preserve"> </w:t>
            </w:r>
          </w:p>
        </w:tc>
      </w:tr>
    </w:tbl>
    <w:p>
      <w:pPr>
        <w:rPr>
          <w:vanish/>
        </w:rPr>
        <w:sectPr>
          <w:pgSz w:w="11906" w:h="16838"/>
          <w:pgMar w:top="0" w:right="0" w:bottom="900" w:left="0" w:header="720" w:footer="720"/>
          <w:cols w:space="720"/>
        </w:sectPr>
      </w:pPr>
    </w:p>
    <w:tbl>
      <w:tblPr>
        <w:tblStyle w:val="divdocumentparentContainer"/>
        <w:tblW w:w="0" w:type="auto"/>
        <w:tblLayout w:type="fixed"/>
        <w:tblCellMar>
          <w:top w:w="0" w:type="dxa"/>
          <w:left w:w="0" w:type="dxa"/>
          <w:bottom w:w="0" w:type="dxa"/>
          <w:right w:w="0" w:type="dxa"/>
        </w:tblCellMar>
        <w:tblLook w:val="05E0"/>
      </w:tblPr>
      <w:tblGrid>
        <w:gridCol w:w="6730"/>
        <w:gridCol w:w="3376"/>
      </w:tblGrid>
      <w:tr>
        <w:tblPrEx>
          <w:tblW w:w="0" w:type="auto"/>
          <w:tblLayout w:type="fixed"/>
          <w:tblCellMar>
            <w:top w:w="0" w:type="dxa"/>
            <w:left w:w="0" w:type="dxa"/>
            <w:bottom w:w="0" w:type="dxa"/>
            <w:right w:w="0" w:type="dxa"/>
          </w:tblCellMar>
          <w:tblLook w:val="05E0"/>
        </w:tblPrEx>
        <w:tc>
          <w:tcPr>
            <w:tcW w:w="6730" w:type="dxa"/>
            <w:noWrap w:val="0"/>
            <w:tcMar>
              <w:top w:w="400" w:type="dxa"/>
              <w:left w:w="5" w:type="dxa"/>
              <w:bottom w:w="5" w:type="dxa"/>
              <w:right w:w="105"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500" w:after="200"/>
              <w:ind w:left="0" w:right="300"/>
              <w:rPr>
                <w:rStyle w:val="left-box"/>
                <w:rFonts w:ascii="Trebuchet MS" w:eastAsia="Trebuchet MS" w:hAnsi="Trebuchet MS" w:cs="Trebuchet MS"/>
                <w:b/>
                <w:bCs/>
                <w:i/>
                <w:iCs/>
                <w:caps/>
                <w:color w:val="56B239"/>
                <w:sz w:val="26"/>
                <w:szCs w:val="26"/>
                <w:bdr w:val="none" w:sz="0" w:space="0" w:color="auto"/>
                <w:vertAlign w:val="baseline"/>
              </w:rPr>
            </w:pPr>
            <w:r>
              <w:rPr>
                <w:rStyle w:val="left-box"/>
                <w:rFonts w:ascii="Trebuchet MS" w:eastAsia="Trebuchet MS" w:hAnsi="Trebuchet MS" w:cs="Trebuchet MS"/>
                <w:b/>
                <w:bCs/>
                <w:i/>
                <w:iCs/>
                <w:cap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40" w:lineRule="atLeast"/>
              <w:ind w:left="0" w:right="300"/>
              <w:rPr>
                <w:rStyle w:val="left-box"/>
                <w:rFonts w:ascii="Trebuchet MS" w:eastAsia="Trebuchet MS" w:hAnsi="Trebuchet MS" w:cs="Trebuchet MS"/>
                <w:color w:val="4A4A4A"/>
                <w:bdr w:val="none" w:sz="0" w:space="0" w:color="auto"/>
                <w:vertAlign w:val="baseline"/>
              </w:rPr>
            </w:pPr>
            <w:r>
              <w:rPr>
                <w:rStyle w:val="left-box"/>
                <w:rFonts w:ascii="Trebuchet MS" w:eastAsia="Trebuchet MS" w:hAnsi="Trebuchet MS" w:cs="Trebuchet MS"/>
                <w:color w:val="4A4A4A"/>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none" w:sz="0" w:space="0" w:color="auto"/>
                <w:left w:val="none" w:sz="0" w:space="0" w:color="auto"/>
                <w:bottom w:val="none" w:sz="0" w:space="0" w:color="auto"/>
                <w:right w:val="none" w:sz="0" w:space="0" w:color="auto"/>
              </w:pBdr>
              <w:spacing w:before="500" w:after="200"/>
              <w:ind w:left="0" w:right="300"/>
              <w:rPr>
                <w:rStyle w:val="left-box"/>
                <w:rFonts w:ascii="Trebuchet MS" w:eastAsia="Trebuchet MS" w:hAnsi="Trebuchet MS" w:cs="Trebuchet MS"/>
                <w:b/>
                <w:bCs/>
                <w:i/>
                <w:iCs/>
                <w:caps/>
                <w:color w:val="56B239"/>
                <w:sz w:val="26"/>
                <w:szCs w:val="26"/>
                <w:bdr w:val="none" w:sz="0" w:space="0" w:color="auto"/>
                <w:vertAlign w:val="baseline"/>
              </w:rPr>
            </w:pPr>
            <w:r>
              <w:rPr>
                <w:rStyle w:val="left-box"/>
                <w:rFonts w:ascii="Trebuchet MS" w:eastAsia="Trebuchet MS" w:hAnsi="Trebuchet MS" w:cs="Trebuchet MS"/>
                <w:b/>
                <w:bCs/>
                <w:i/>
                <w:iCs/>
                <w:caps/>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spacing w:before="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Biffa</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Environmental Control Adviser</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08/2020</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Current</w:t>
            </w:r>
          </w:p>
          <w:p>
            <w:pPr>
              <w:pStyle w:val="divdocumentulli"/>
              <w:numPr>
                <w:ilvl w:val="0"/>
                <w:numId w:val="1"/>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Presented reports to interested groups or stakeholders and fielded questions.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Inspected work environments for conformance with established safety rules.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Created financial reports to analyse trends and identify efficiencies.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Royal Mail Delivery Office</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Fareham</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Hampshire</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Post Person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07/2018</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08/2020</w:t>
            </w:r>
          </w:p>
          <w:p>
            <w:pPr>
              <w:pStyle w:val="divdocumentulli"/>
              <w:numPr>
                <w:ilvl w:val="0"/>
                <w:numId w:val="2"/>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Secured customer signatures for special deliveries using PDA device.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Managed mislabelled and returned post in accordance with company policy.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Collected mail from post boxes, post offices and businesses as per agreements.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Biffa</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Lead Landfill Gas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11/2016</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06/2018</w:t>
            </w:r>
          </w:p>
          <w:p>
            <w:pPr>
              <w:pStyle w:val="divdocumentulli"/>
              <w:numPr>
                <w:ilvl w:val="0"/>
                <w:numId w:val="3"/>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Supported Regional Controller with daily operational functions.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Biffa</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Landfill Gas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08/2016</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11/2016</w:t>
            </w:r>
          </w:p>
          <w:p>
            <w:pPr>
              <w:pStyle w:val="divdocumentulli"/>
              <w:numPr>
                <w:ilvl w:val="0"/>
                <w:numId w:val="4"/>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Assumed ownership of several Gas Utilisation Plants.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Ensured continued adherence to health and safety standards, minimizing risk and enhancing productivity levels.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Viridor</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Auditing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05/2015</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06/2016</w:t>
            </w:r>
          </w:p>
          <w:p>
            <w:pPr>
              <w:pStyle w:val="divdocumentulli"/>
              <w:numPr>
                <w:ilvl w:val="0"/>
                <w:numId w:val="5"/>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Managed end-to-end audit process from scoping to fieldwork and report writing.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Coordinated resources and reporting within virtual team setting.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Coached internal audit team to achieve targets and fulfil deadlines.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Viridor</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Lead Landfill Gas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09/2008</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11/2014</w:t>
            </w:r>
          </w:p>
          <w:p>
            <w:pPr>
              <w:pStyle w:val="divdocumentulli"/>
              <w:numPr>
                <w:ilvl w:val="0"/>
                <w:numId w:val="6"/>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Effectively monitor, control and report on spend.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Viridor</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Landfill Gas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03/2005</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09/2008</w:t>
            </w:r>
          </w:p>
          <w:p>
            <w:pPr>
              <w:pStyle w:val="divdocumentulli"/>
              <w:numPr>
                <w:ilvl w:val="0"/>
                <w:numId w:val="7"/>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Identified issues, analyzed information and provided solutions to problems.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Maintained strict site compliance with current safety legislation.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Devised tactical programmes of work to meet construction requirements. </w:t>
            </w:r>
          </w:p>
        </w:tc>
        <w:tc>
          <w:tcPr>
            <w:tcW w:w="3376" w:type="dxa"/>
            <w:noWrap w:val="0"/>
            <w:tcMar>
              <w:top w:w="400" w:type="dxa"/>
              <w:left w:w="105" w:type="dxa"/>
              <w:bottom w:w="5" w:type="dxa"/>
              <w:right w:w="5"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500" w:after="200"/>
              <w:ind w:left="100" w:right="200"/>
              <w:rPr>
                <w:rStyle w:val="right-box"/>
                <w:rFonts w:ascii="Trebuchet MS" w:eastAsia="Trebuchet MS" w:hAnsi="Trebuchet MS" w:cs="Trebuchet MS"/>
                <w:b/>
                <w:bCs/>
                <w:i/>
                <w:iCs/>
                <w:caps/>
                <w:color w:val="56B239"/>
                <w:sz w:val="26"/>
                <w:szCs w:val="26"/>
                <w:bdr w:val="none" w:sz="0" w:space="0" w:color="auto"/>
                <w:vertAlign w:val="baseline"/>
              </w:rPr>
            </w:pPr>
            <w:r>
              <w:rPr>
                <w:rStyle w:val="right-box"/>
                <w:rFonts w:ascii="Trebuchet MS" w:eastAsia="Trebuchet MS" w:hAnsi="Trebuchet MS" w:cs="Trebuchet MS"/>
                <w:b/>
                <w:bCs/>
                <w:i/>
                <w:iCs/>
                <w:caps/>
                <w:bdr w:val="none" w:sz="0" w:space="0" w:color="auto"/>
                <w:vertAlign w:val="baseline"/>
              </w:rPr>
              <w:t>Skills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Data collection and analysis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Target-driven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Excel expertise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Processes and procedures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Business administration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Team supervision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Environmental knowledge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Report writing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Researching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Data management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Data reporting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Regulatory compliance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Water sampling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Field data collection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CMMS </w:t>
            </w:r>
          </w:p>
          <w:p>
            <w:pPr>
              <w:pStyle w:val="divdocumentdivsectiontitle"/>
              <w:pBdr>
                <w:top w:val="none" w:sz="0" w:space="0" w:color="auto"/>
                <w:left w:val="none" w:sz="0" w:space="0" w:color="auto"/>
                <w:bottom w:val="none" w:sz="0" w:space="0" w:color="auto"/>
                <w:right w:val="none" w:sz="0" w:space="0" w:color="auto"/>
              </w:pBdr>
              <w:spacing w:before="500" w:after="200"/>
              <w:ind w:left="100" w:right="200"/>
              <w:rPr>
                <w:rStyle w:val="right-box"/>
                <w:rFonts w:ascii="Trebuchet MS" w:eastAsia="Trebuchet MS" w:hAnsi="Trebuchet MS" w:cs="Trebuchet MS"/>
                <w:b/>
                <w:bCs/>
                <w:i/>
                <w:iCs/>
                <w:caps/>
                <w:color w:val="56B239"/>
                <w:sz w:val="26"/>
                <w:szCs w:val="26"/>
                <w:bdr w:val="none" w:sz="0" w:space="0" w:color="auto"/>
                <w:vertAlign w:val="baseline"/>
              </w:rPr>
            </w:pPr>
            <w:r>
              <w:rPr>
                <w:rStyle w:val="right-box"/>
                <w:rFonts w:ascii="Trebuchet MS" w:eastAsia="Trebuchet MS" w:hAnsi="Trebuchet MS" w:cs="Trebuchet MS"/>
                <w:b/>
                <w:bCs/>
                <w:i/>
                <w:iCs/>
                <w:caps/>
                <w:bdr w:val="none" w:sz="0" w:space="0" w:color="auto"/>
                <w:vertAlign w:val="baseline"/>
              </w:rPr>
              <w:t>Education</w:t>
            </w:r>
          </w:p>
          <w:p>
            <w:pPr>
              <w:pStyle w:val="documentright-boxsinglecolumn"/>
              <w:pBdr>
                <w:top w:val="none" w:sz="0" w:space="0" w:color="auto"/>
                <w:left w:val="none" w:sz="0" w:space="0" w:color="auto"/>
                <w:bottom w:val="none" w:sz="0" w:space="0" w:color="auto"/>
                <w:right w:val="none" w:sz="0" w:space="0" w:color="auto"/>
              </w:pBdr>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London Learning Consortium</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Online</w:t>
            </w:r>
            <w:r>
              <w:rPr>
                <w:rStyle w:val="right-box"/>
                <w:rFonts w:ascii="Trebuchet MS" w:eastAsia="Trebuchet MS" w:hAnsi="Trebuchet MS" w:cs="Trebuchet MS"/>
                <w:color w:val="4A4A4A"/>
                <w:bdr w:val="none" w:sz="0" w:space="0" w:color="auto"/>
                <w:vertAlign w:val="baseline"/>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2017</w:t>
            </w:r>
          </w:p>
          <w:p>
            <w:pPr>
              <w:pStyle w:val="paddedline"/>
              <w:spacing w:before="1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NCFE Level 2</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 xml:space="preserve">Lean Organisational Management Techniques </w:t>
            </w:r>
          </w:p>
          <w:p>
            <w:pPr>
              <w:pStyle w:val="documentright-boxsinglecolumn"/>
              <w:pBdr>
                <w:top w:val="none" w:sz="0" w:space="0" w:color="auto"/>
                <w:left w:val="none" w:sz="0" w:space="0" w:color="auto"/>
                <w:bottom w:val="none" w:sz="0" w:space="0" w:color="auto"/>
                <w:right w:val="none" w:sz="0" w:space="0" w:color="auto"/>
              </w:pBdr>
              <w:spacing w:before="3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Northampton University</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Northampton</w:t>
            </w:r>
            <w:r>
              <w:rPr>
                <w:rStyle w:val="right-box"/>
                <w:rFonts w:ascii="Trebuchet MS" w:eastAsia="Trebuchet MS" w:hAnsi="Trebuchet MS" w:cs="Trebuchet MS"/>
                <w:color w:val="4A4A4A"/>
                <w:bdr w:val="none" w:sz="0" w:space="0" w:color="auto"/>
                <w:vertAlign w:val="baseline"/>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2013</w:t>
            </w:r>
          </w:p>
          <w:p>
            <w:pPr>
              <w:pStyle w:val="paddedline"/>
              <w:spacing w:before="1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Higher National Certificate</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Wastes Management</w:t>
            </w:r>
            <w:r>
              <w:rPr>
                <w:rStyle w:val="right-box"/>
                <w:rFonts w:ascii="Trebuchet MS" w:eastAsia="Trebuchet MS" w:hAnsi="Trebuchet MS" w:cs="Trebuchet MS"/>
                <w:color w:val="4A4A4A"/>
                <w:bdr w:val="none" w:sz="0" w:space="0" w:color="auto"/>
                <w:vertAlign w:val="baseline"/>
              </w:rPr>
              <w:t xml:space="preserve"> </w:t>
            </w:r>
          </w:p>
          <w:p>
            <w:pPr>
              <w:pStyle w:val="documentright-boxsinglecolumn"/>
              <w:pBdr>
                <w:top w:val="none" w:sz="0" w:space="0" w:color="auto"/>
                <w:left w:val="none" w:sz="0" w:space="0" w:color="auto"/>
                <w:bottom w:val="none" w:sz="0" w:space="0" w:color="auto"/>
                <w:right w:val="none" w:sz="0" w:space="0" w:color="auto"/>
              </w:pBdr>
              <w:spacing w:before="3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Hillview High</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Pretoria</w:t>
            </w:r>
            <w:r>
              <w:rPr>
                <w:rStyle w:val="right-box"/>
                <w:rFonts w:ascii="Trebuchet MS" w:eastAsia="Trebuchet MS" w:hAnsi="Trebuchet MS" w:cs="Trebuchet MS"/>
                <w:color w:val="4A4A4A"/>
                <w:bdr w:val="none" w:sz="0" w:space="0" w:color="auto"/>
                <w:vertAlign w:val="baseline"/>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1998</w:t>
            </w:r>
          </w:p>
          <w:p>
            <w:pPr>
              <w:pStyle w:val="paddedline"/>
              <w:spacing w:before="1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GCSEs</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GCSEs</w:t>
            </w:r>
            <w:r>
              <w:rPr>
                <w:rStyle w:val="right-box"/>
                <w:rFonts w:ascii="Trebuchet MS" w:eastAsia="Trebuchet MS" w:hAnsi="Trebuchet MS" w:cs="Trebuchet MS"/>
                <w:color w:val="4A4A4A"/>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500" w:after="200"/>
              <w:ind w:left="100" w:right="200"/>
              <w:rPr>
                <w:rStyle w:val="right-box"/>
                <w:rFonts w:ascii="Trebuchet MS" w:eastAsia="Trebuchet MS" w:hAnsi="Trebuchet MS" w:cs="Trebuchet MS"/>
                <w:b/>
                <w:bCs/>
                <w:i/>
                <w:iCs/>
                <w:caps/>
                <w:color w:val="56B239"/>
                <w:sz w:val="26"/>
                <w:szCs w:val="26"/>
                <w:bdr w:val="none" w:sz="0" w:space="0" w:color="auto"/>
                <w:vertAlign w:val="baseline"/>
              </w:rPr>
            </w:pPr>
            <w:r>
              <w:rPr>
                <w:rStyle w:val="right-box"/>
                <w:rFonts w:ascii="Trebuchet MS" w:eastAsia="Trebuchet MS" w:hAnsi="Trebuchet MS" w:cs="Trebuchet MS"/>
                <w:b/>
                <w:bCs/>
                <w:i/>
                <w:iCs/>
                <w:caps/>
                <w:bdr w:val="none" w:sz="0" w:space="0" w:color="auto"/>
                <w:vertAlign w:val="baseline"/>
              </w:rPr>
              <w:t>Certifications</w:t>
            </w:r>
          </w:p>
          <w:p>
            <w:pPr>
              <w:pStyle w:val="divdocumentulli"/>
              <w:numPr>
                <w:ilvl w:val="0"/>
                <w:numId w:val="10"/>
              </w:numPr>
              <w:pBdr>
                <w:top w:val="none" w:sz="0" w:space="0" w:color="auto"/>
                <w:left w:val="none" w:sz="0" w:space="0" w:color="auto"/>
                <w:bottom w:val="none" w:sz="0" w:space="0" w:color="auto"/>
                <w:right w:val="none" w:sz="0" w:space="0" w:color="auto"/>
              </w:pBd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Managing Contractors, Systemic Learning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Managing Safely, Systemic Learning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Microsoft Digital Literacy - IT Basics, Internet &amp; Productivity Programs, Alison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Off Road Driving, BORDA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Supervisors in Action, Total Management Training Resource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Substation Awareness Course, EDF Energy Contracting Ltd </w:t>
            </w:r>
          </w:p>
        </w:tc>
      </w:tr>
    </w:tbl>
    <w:p>
      <w:pPr>
        <w:rPr>
          <w:rFonts w:ascii="Trebuchet MS" w:eastAsia="Trebuchet MS" w:hAnsi="Trebuchet MS" w:cs="Trebuchet MS"/>
          <w:color w:val="4A4A4A"/>
          <w:bdr w:val="none" w:sz="0" w:space="0" w:color="auto"/>
          <w:vertAlign w:val="baseline"/>
        </w:rPr>
      </w:pPr>
    </w:p>
    <w:sectPr>
      <w:type w:val="continuous"/>
      <w:pgSz w:w="11906" w:h="16838"/>
      <w:pgMar w:top="400" w:right="900" w:bottom="900" w:left="9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imes New Roman">
    <w:charset w:val="00"/>
    <w:family w:val="auto"/>
    <w:pitch w:val="default"/>
  </w:font>
  <w:font w:name="Trebuchet MS">
    <w:charset w:val="00"/>
    <w:family w:val="auto"/>
    <w:pitch w:val="default"/>
    <w:sig w:usb0="00000000" w:usb1="00000000" w:usb2="00000000" w:usb3="00000000" w:csb0="00000001" w:csb1="00000000"/>
    <w:embedRegular r:id="rId1" w:fontKey="{D5D14DCA-0C4F-4B45-90BA-09A9F1CC5FF5}"/>
    <w:embedBold r:id="rId2" w:fontKey="{625BE644-503B-4455-A664-AAAADC081639}"/>
    <w:embedItalic r:id="rId3" w:fontKey="{0619E787-A26D-4DF4-B986-8A5C893089D0}"/>
    <w:embedBoldItalic r:id="rId4" w:fontKey="{B9BF5106-E5B3-4942-B283-EA2C5872F479}"/>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4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firstsection">
    <w:name w:val="div_document_div_firstsection"/>
    <w:basedOn w:val="Normal"/>
    <w:pPr>
      <w:shd w:val="clear" w:color="auto" w:fill="56B239"/>
      <w:jc w:val="center"/>
    </w:pPr>
    <w:rPr>
      <w:shd w:val="clear" w:color="auto" w:fill="56B239"/>
    </w:rPr>
  </w:style>
  <w:style w:type="character" w:customStyle="1" w:styleId="divdocumentemptyCell">
    <w:name w:val="div_document_emptyCell"/>
    <w:basedOn w:val="DefaultParagraphFont"/>
    <w:rPr>
      <w:shd w:val="clear" w:color="auto" w:fill="56B239"/>
    </w:rPr>
  </w:style>
  <w:style w:type="character" w:customStyle="1" w:styleId="nameCell">
    <w:name w:val="nameCell"/>
    <w:basedOn w:val="DefaultParagraphFont"/>
    <w:rPr>
      <w:b/>
      <w:bCs/>
      <w:i/>
      <w:iCs/>
      <w:spacing w:val="16"/>
      <w:sz w:val="60"/>
      <w:szCs w:val="60"/>
      <w:shd w:val="clear" w:color="auto" w:fill="FFFFFF"/>
    </w:rPr>
  </w:style>
  <w:style w:type="paragraph" w:customStyle="1" w:styleId="divname">
    <w:name w:val="div_name"/>
    <w:basedOn w:val="div"/>
    <w:pPr>
      <w:spacing w:line="920" w:lineRule="atLeast"/>
    </w:pPr>
    <w:rPr>
      <w:sz w:val="68"/>
      <w:szCs w:val="68"/>
    </w:rPr>
  </w:style>
  <w:style w:type="character" w:customStyle="1" w:styleId="divnameCharacter">
    <w:name w:val="div_name Character"/>
    <w:basedOn w:val="divCharacter"/>
    <w:rPr>
      <w:sz w:val="68"/>
      <w:szCs w:val="68"/>
    </w:rPr>
  </w:style>
  <w:style w:type="character" w:customStyle="1" w:styleId="divCharacter">
    <w:name w:val="div Character"/>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divdocumentlinebreakdivlinebreakdivEmptyCell">
    <w:name w:val="div_document_linebreakdiv_linebreakdivEmptyCell"/>
    <w:basedOn w:val="DefaultParagraphFont"/>
  </w:style>
  <w:style w:type="paragraph" w:customStyle="1" w:styleId="divdocumentlinebreakdivlinebreakdivEmptyCellParagraph">
    <w:name w:val="div_document_linebreakdiv_linebreakdivEmptyCell Paragraph"/>
    <w:basedOn w:val="Normal"/>
  </w:style>
  <w:style w:type="character" w:customStyle="1" w:styleId="divdocumentaddressRowaddressCell">
    <w:name w:val="div_document_addressRow_addressCell"/>
    <w:basedOn w:val="DefaultParagraphFont"/>
  </w:style>
  <w:style w:type="paragraph" w:customStyle="1" w:styleId="divaddress">
    <w:name w:val="div_address"/>
    <w:basedOn w:val="div"/>
    <w:pPr>
      <w:spacing w:line="340" w:lineRule="atLeast"/>
      <w:jc w:val="center"/>
    </w:pPr>
    <w:rPr>
      <w:sz w:val="22"/>
      <w:szCs w:val="22"/>
    </w:rPr>
  </w:style>
  <w:style w:type="character" w:customStyle="1" w:styleId="sprtr">
    <w:name w:val="sprtr"/>
    <w:basedOn w:val="DefaultParagraphFont"/>
  </w:style>
  <w:style w:type="table" w:customStyle="1" w:styleId="divdocumentdivparagraph">
    <w:name w:val="div_document_div_paragraph"/>
    <w:basedOn w:val="TableNormal"/>
    <w:tblPr/>
  </w:style>
  <w:style w:type="character" w:customStyle="1" w:styleId="left-box">
    <w:name w:val="left-box"/>
    <w:basedOn w:val="DefaultParagraphFont"/>
  </w:style>
  <w:style w:type="paragraph" w:customStyle="1" w:styleId="divdocumentsection">
    <w:name w:val="div_document_section"/>
    <w:basedOn w:val="Normal"/>
  </w:style>
  <w:style w:type="paragraph" w:customStyle="1" w:styleId="divheading">
    <w:name w:val="div_heading"/>
    <w:basedOn w:val="div"/>
    <w:rPr>
      <w:b/>
      <w:bCs/>
      <w:i/>
      <w:iCs/>
      <w:caps/>
      <w:sz w:val="36"/>
      <w:szCs w:val="36"/>
    </w:rPr>
  </w:style>
  <w:style w:type="paragraph" w:customStyle="1" w:styleId="divdocumentdivsectiontitle">
    <w:name w:val="div_document_div_sectiontitle"/>
    <w:basedOn w:val="Normal"/>
    <w:pPr>
      <w:spacing w:line="400" w:lineRule="atLeast"/>
    </w:pPr>
    <w:rPr>
      <w:color w:val="56B239"/>
      <w:sz w:val="26"/>
      <w:szCs w:val="26"/>
    </w:rPr>
  </w:style>
  <w:style w:type="character" w:customStyle="1" w:styleId="divdocumentdivsectiontitleCharacter">
    <w:name w:val="div_document_div_sectiontitle Character"/>
    <w:basedOn w:val="DefaultParagraphFont"/>
    <w:rPr>
      <w:color w:val="56B239"/>
      <w:sz w:val="26"/>
      <w:szCs w:val="26"/>
    </w:rPr>
  </w:style>
  <w:style w:type="paragraph" w:customStyle="1" w:styleId="divdocumentdivparagraphParagraph">
    <w:name w:val="div_document_div_paragraph Paragraph"/>
    <w:basedOn w:val="Normal"/>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character" w:customStyle="1" w:styleId="right-box">
    <w:name w:val="right-box"/>
    <w:basedOn w:val="DefaultParagraphFont"/>
  </w:style>
  <w:style w:type="paragraph" w:customStyle="1" w:styleId="documentright-boxsinglecolumn">
    <w:name w:val="document_right-box_singlecolumn"/>
    <w:basedOn w:val="Normal"/>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368b1e9d-81c1-4525-8000-bc5352a7645a</vt:lpwstr>
  </property>
  <property fmtid="{D5CDD505-2E9C-101B-9397-08002B2CF9AE}" pid="3" name="x1ye=0">
    <vt:lpwstr>DJMAAB+LCAAAAAAABAAUmsVig0AURT+IBW5L3N3ZYcE1BPv60m2Vmbx37zlteFygSJzCEYZHIBHlMBJncAIheFSgIBznhmDDAzO9IDhCGj0x5uRz0RKdmh+2USHSpSXipJEYlbbWdskjQhC8SgmswiYdCu0+col1C5+ki1g78MF2OGjux9UlBEHiUOabgzgWmgSjNaI9KDvmThLCb/DMZndQu10KrA+1UkajOj/6dIGkEfj9qu30rYLNg95Y2/q</vt:lpwstr>
  </property>
  <property fmtid="{D5CDD505-2E9C-101B-9397-08002B2CF9AE}" pid="4" name="x1ye=1">
    <vt:lpwstr>ZxFz4EcDcSNvxjL9LYUum3s9+ZuP7O35abSdo0c60RLaeKxIXFYC9qex79RbGX1RJVj+15AfQ20Jt0G+rEjeeanZKxNBJZ4JRzxc16ndoEVZzUpgcSrrlGghTcYobxvdFzQsSlxH8QEBg4ThJRNo0A26txpjvb5ZmB1Ih0lHgPMlIV6Z7oJ+15+2xBVG9E3O3bahTTGPKl1wS1NextZEnmXHj5rRhV6sc1e1LbR6jWWfP4BobbgTMWjRwvmK+pP</vt:lpwstr>
  </property>
  <property fmtid="{D5CDD505-2E9C-101B-9397-08002B2CF9AE}" pid="5" name="x1ye=10">
    <vt:lpwstr>8K6a+Z0m7nsNShQCvaaZ0foml8O/2wbEUtrMLF31x/BRDkyxEthOLDsBJvXqAlEWCOnUuyQr4qLUkUJO/OqbDpZVDpf57uKKsYgTbpxitU0oycLZxuglAgoMQv8Bxc9DVNpAOVahFupw+R/WdZYWTySm7WnVYxG7G6OkQ0KZ8RnLaiAdNK8HqRjN2IO+3MraXtmUoCkIvfFTR725v4xyHlZ4tGnK/YP3Nou6YiVc71h4hsAiHT7vkovzvOV3D8t</vt:lpwstr>
  </property>
  <property fmtid="{D5CDD505-2E9C-101B-9397-08002B2CF9AE}" pid="6" name="x1ye=100">
    <vt:lpwstr>fwUSQR/dCmkZogGBAYpobvZXzfIN4i5l+XVqRMQIpz3Yk0f3smxQCthf1772HGJN4YGWJVpdXHRTn7CQXgBkNdyFjp4yXDO3PRX2ARHQ63mHPbql7YwZW4SuZEjFmsR/VVGUZsJ/F6ytZh5EULdSFjMmFPQGU75teNj4LDUwRRKm0plU+yt3+Cf9hfC8kbZfh8j088NKbvXFRxJ7TZKVebPzUklqX7Vp8kROqq8tMhAmmpZGBMRv58cq+Vf4Sr3</vt:lpwstr>
  </property>
  <property fmtid="{D5CDD505-2E9C-101B-9397-08002B2CF9AE}" pid="7" name="x1ye=101">
    <vt:lpwstr>3KnIxsqfTgpztg5YawquiYhXbac56AQWaoFJPeZgjlDEoLvZa8UiWBK0+2IO67StdfgBTDaUeoxsugoWui6LDz9Ri0jOwsOBdnx3kJfu33i8M/R2E5guZAqFO6HSCKoUOfRsuKht019oxR8K92ERcn3HPvEASxScbaM1jfjiHEMjQCWGs6m7MPMxm6tqu7Bibx26g3QWi2ksYAzaAuY511J3zC6fNHPyOrAaItzBIv4/wFW/t9MutpJvX0k5nXZ</vt:lpwstr>
  </property>
  <property fmtid="{D5CDD505-2E9C-101B-9397-08002B2CF9AE}" pid="8" name="x1ye=102">
    <vt:lpwstr>swqxV+/f4jMV2ER3qNVOOYp94FTYcSCUmFWjioQAYRCtzPIxzG5e2WN4ySW8Go9YnonSjPJh9yzK99fRlK0NMYME/BgE2xgpyGy8wntbVqNeHv+g1yudgOw7/aGPb6xmEHAurG9wlZf83CuyNhtsilYCmuCkJEMrryRLgL4yy0o6vESAYoO070vRWdZsiRgiHGddfJ/lRMsM9fwmYl+1x+AYo8+Puj471L+l0FHl34PNaE2xyleCqhwWsnR7hNy</vt:lpwstr>
  </property>
  <property fmtid="{D5CDD505-2E9C-101B-9397-08002B2CF9AE}" pid="9" name="x1ye=103">
    <vt:lpwstr>94pQZRu4hbJoB0y6x/H6fkDmk4uDgIfwFWaqhemgvegQKvkjjOQKBGaq9cPKZOKqB6ccPGXb4Jcq8xMZs601jwax6072WC8ZOqbhW9PE4Svon+PRfT70bqquj2Aj0wGWZ33wWUQ+KETgCpnMjFSXme40XVqwvfifpnOA8EX39KPUe7BKv7AyiV+yvnxIc7IK8kRs+vXUE+vOb3nqMqRxv3MOGpKP1Mu63qqETbeuoWgrOQebZAA3kjVbXnjfRkx</vt:lpwstr>
  </property>
  <property fmtid="{D5CDD505-2E9C-101B-9397-08002B2CF9AE}" pid="10" name="x1ye=104">
    <vt:lpwstr>+3TnR4vBlIYDEGNRKtBIBjPFvGrNmCbXJmJSDR8Wh1MJTnbNGyqrd8BxzLEBPgRbo22nCUQzdgwlM540rUu4ba9fhuHit8odgwcnI5N1ZONgDXqUzshOCs4SJmaSJM7bRnn3rRTttL4lSnqkIbkfG7FZh0Gh8fVdwfthsZsQIk/m3ewRKvqlb2zaDQyvd3RgMA0EygOiylu9ampn9HIewRddUUgD2RJrJoc3MetJOI5BvBUqs4r9dgveqHe43ql</vt:lpwstr>
  </property>
  <property fmtid="{D5CDD505-2E9C-101B-9397-08002B2CF9AE}" pid="11" name="x1ye=105">
    <vt:lpwstr>GYfUIQoRzGekWbbGJr2pX97DKOuyIDR2roPtH2oWqwRy2XNHsS7Io/0K4VTXeXlwOHQAzlEwPYUN37pvDqMYBqDQqXobCIeMfEjkvxd+5DTyFzWed2g7HW3tYEoqPDiwOsSE5DvsUlK/+GLIjd6nB9dt7I2/3KyE5PnfWGuVmiUJW8+J81p6v23tPqSEi+iPDFd8mt5ZIUmcwShTA2vfrUs88ZmA/PlnPmBFrFFBwAE55/yyOdcFNGt+uHxnLLK</vt:lpwstr>
  </property>
  <property fmtid="{D5CDD505-2E9C-101B-9397-08002B2CF9AE}" pid="12" name="x1ye=106">
    <vt:lpwstr>Xw9RxFP2rPzvKpZqbfbaoz0sFg94GxAI3KV1z1Ejri+MJpYEPDsQ4uXtpQE+6Np2o1bmSPd2fd7FNImvTrfwaIpcPsuDpUxGtPFJJ07NQD6Oi9Wg4wMTv/0QJdg4byyQT0bO+x7I+Z8CdEOWfGeqS7Y3/vaBXLBycF3GuWXkn9fIz9JSCSJ3+bwkN5Yg5uT/8KoVBUDrqV2FAE7iHjMXYUuErrRYgETEf/746cH77jUkXWpXV4qGEdivgMBDHBl</vt:lpwstr>
  </property>
  <property fmtid="{D5CDD505-2E9C-101B-9397-08002B2CF9AE}" pid="13" name="x1ye=107">
    <vt:lpwstr>3abxmUX4LQH3vDaiahKnAp0ktxPYY/ieN2nAg+LGuZaTjIkq8UJ6x0/zge0TkVPr3EpJDZcSShnos9ACveSs9RPtKxbbL+EYRUENnznY75ppdoNABNvSLU/SW746q4XfR397OYDqVguSnuTR2tNufEtJ74j32AoulZVwCrl3qX4s11rluGeUCOa9H7xtBVZsuQsU2FifaBcqoUreGFtYQaq8Hqs0YaSb7YjfcgjP/K9fvZclOVOLvMhByUYmaQw</vt:lpwstr>
  </property>
  <property fmtid="{D5CDD505-2E9C-101B-9397-08002B2CF9AE}" pid="14" name="x1ye=108">
    <vt:lpwstr>xSZs7cZ1OuNPXv0C6ubIc7Om01tnfsJ732vagkgF4izk7mvzI+QPAu7JfdrPL1WZoKnVzzChEfoIjvOpfqmmCfS49vSPLr3kEIMHBNYL9EUABrK7exAziFYYd/YPXHS+3T13he69ABREijGLEAMgy2sEDP2EIv6Y+U/R1qV7hr0fQdv/hhHkvVhYjgRTWOavEW0kzrI9g10Yu3PkbU1XaaPgxwN8TY+xROONVo5FEVL55UobXAOpZGXjyBmNZbT</vt:lpwstr>
  </property>
  <property fmtid="{D5CDD505-2E9C-101B-9397-08002B2CF9AE}" pid="15" name="x1ye=109">
    <vt:lpwstr>nOJhbkRKf/nvUJxR8x/09YhAjgaLTa9zNlykai7crjCuwMaeRcWDx+JBZ/d9561rTO4H9KzU9986cMDGySt/DP3pp+sR6v/kCWhOgQ/DYBybxfVETqKUB61deMiEwuJX+LCxkDRsWFaT4d6hNfvI8DzMNVbjmvZHH2yAxyU1u+35IjDb4Gfa/9hKgIe6hD5B4bBcJx4U8T0Y7eMvYTgDOA6O0gGZnLPkL9Bx55UPgFjBicZVs6un2Uvfs3U++R8</vt:lpwstr>
  </property>
  <property fmtid="{D5CDD505-2E9C-101B-9397-08002B2CF9AE}" pid="16" name="x1ye=11">
    <vt:lpwstr>lDZfS33nU61wUdNhzxQCqotzvCT/LSo/6D+D7Nch1Fil9Wxxmo+I5uo9Nav7kNxvls6TT9R9vYx5gVanDfcg+oD7gdGJHuHYwrmsG+U73bNIZfX+Hu9MRtybKy053jyy4vH1TypQ3bF4/TqYwcdAsm6BJMfqSJGfAfiflEgGxuxMWr3n2DaQsrhESGN3mCOzBIdCPZFDgBOAQ1JEYfD01WdSHIwFi6SImQKVVyzS4YCO8lTlnPm48BXgFTE5VPi</vt:lpwstr>
  </property>
  <property fmtid="{D5CDD505-2E9C-101B-9397-08002B2CF9AE}" pid="17" name="x1ye=110">
    <vt:lpwstr>UdKGcdesEj7uLzQZwsCDP3wHT6tzPpQ5W/6DR/AhpM5dsChldPqS4rb7hXfWGxA+TwfnKHR1QT+NRjdSWKzV9PqPVfh7Jr7pS5A7+tRLgr03lnqFgPhgxXCp11ExwS9DFg/+XqLjmX6464uVwjRN2uF/ttD+uEkWSx5nnUabLgVrj6SgPjDhEYeFZVH7WuVi6JGMbA0IVLyoM76KXCR/4Q2JGHNmH4KKszFa3nxpLGyyZwUwEEmLYV5r7arghHz</vt:lpwstr>
  </property>
  <property fmtid="{D5CDD505-2E9C-101B-9397-08002B2CF9AE}" pid="18" name="x1ye=111">
    <vt:lpwstr>EMY6NgS6gj7cAtvop1OhbB8JnrC2owhtNujZt3GXx8jA62V7W9TR8QO+KqwNt8tKdsV+bmOTwF82UAgZDecdQcCE0lfpUcG2/PpbXbwd4gem9rOpoRLdb2NbNeEk8sDcVNf9NW0haS8nAgEpFRchl0huXgyhVXyfM+GWc12DSQMgLL+LG1CMnCuCNP9cT6L5o2mGYJl7U5PbfG/MmGZzvj5HphvKFpt57dctQ4hcOV6NWoLRqeL5uFx3eR6rrSB</vt:lpwstr>
  </property>
  <property fmtid="{D5CDD505-2E9C-101B-9397-08002B2CF9AE}" pid="19" name="x1ye=112">
    <vt:lpwstr>4u2T8LjVi/o3f91cPEIWsB0XpU7xMWgiWjNe4+fPDAxxj+grg6SNzO62/LX9c06Xouebak82GEYwGbORZyqyZ1lrv+nxiC752dY66wkjXzmR6QAwZWOPRj8MGQAfPiF35kF+gLpQXj0l0rQ3UIpmemupFfmLOhD8RD70hW0MIe5XPdW+kjhSba0jnSmDtHw9ib/oY/k4nLoW/NWNht+/lrJhfSSPYLSgDaGpew6XMa1Xn+vuioFbtcJ6SxAeyMW</vt:lpwstr>
  </property>
  <property fmtid="{D5CDD505-2E9C-101B-9397-08002B2CF9AE}" pid="20" name="x1ye=113">
    <vt:lpwstr>4I7eLjCSjaHGwbzyL5Z4g7bxC0dJO7dB40/wQ1K0lbijJOMhxcUWUHaIKYeZW3KCGDHA9GSnDp4mU01169y/d/TQdYEuEmIpHaxEvIJRn59XM1jwf/CnCXuQGhjXo5EO3un3Esf3aUr5vow9zQ6xwMj1B2/AaVMA8ZJYazVfrmGnRTCImZkEh1MVdRp2tnB/JAe6zrxkD3McnhBtgamhqwuLPwTJLg69w6mdFO9WnLNqmG8bDS3j3wuDb3kctwx</vt:lpwstr>
  </property>
  <property fmtid="{D5CDD505-2E9C-101B-9397-08002B2CF9AE}" pid="21" name="x1ye=114">
    <vt:lpwstr>bg/zA8dp+ykMaWhTFTnTFtUsPN0Lprjp4Txjacn/kyeSwaM76JJK/roFfazW5uaYOy68PWgXgWYX5JTT7MCWUvi9QiG15W6reC0bqRa0eAQ2GyAIzyInr8XTRCXy4tXospRXr0Fj2CCrsbhnlNviBkHzG1dEMypX6BHuR65OoVw99if6jlPFOA8mjfrbzEB45nTT7qcgXzoZPkq/xMVxPBCPaJBuMcsqOSC12xYlmT3HLFj0N9i4kWr+B49t3BT</vt:lpwstr>
  </property>
  <property fmtid="{D5CDD505-2E9C-101B-9397-08002B2CF9AE}" pid="22" name="x1ye=115">
    <vt:lpwstr>cvyuPXqUkgMxCdwlNYG5PwMmYKjS8yvz6CKhAyDjCrREUsGUYfn3CGvK+eiVZz1KUdYM7JBlTt8NaJwfX/SHKpSSpKXYciVsEcCxzCA3F+If1hdWgDr4ze0fQGRUXtl5gkostWHDcYwvONQyR70dIL1YcpB890yd/6FLlqnpwdb3rMyJ/RzmoHbxdJG9/+0/C1R+2fM2OeFvY5QveZnPljIf90OnZmtIysnJAMSzgKzCNhYmnUeY39apX0aXYRq</vt:lpwstr>
  </property>
  <property fmtid="{D5CDD505-2E9C-101B-9397-08002B2CF9AE}" pid="23" name="x1ye=116">
    <vt:lpwstr>nMGpjp1B1Rd9J0xM+EYCYqLtPTpikjG+tYH3MyZGw8wHwoEemzlpHrp7KfOCL9cr0RnimFuxtpnUNYSeNQPlp9//MhVUICmljACoGAU9EC1GMchziRZnP0p2akhqYO/6n3LJby3CgS5dsRWQLRGWkqQvHVVh4xnfkhXQDwK1AxV/bfh/LC4OKPznzSdg4uyDP6HFtNrnDP1SoJ9PuIBeZh8IccaMAAx5ToKG9ABCQdHZl6r0iuckqzQ+t1PD+yN</vt:lpwstr>
  </property>
  <property fmtid="{D5CDD505-2E9C-101B-9397-08002B2CF9AE}" pid="24" name="x1ye=117">
    <vt:lpwstr>YcV2Y1FmCCm4IgRHUePCmPk8RoHSbWJycA7xy/Mh63GDPlkJYs1026uLJGsfSM/MOx742INoGVUfnCksSaMFc3qE6pVaEzi3+iqHzSqynBVHTJYYsKOOQKNy5eiyMCY4/nVk180LJeVDfNSdTwWpgIjsh6M+KnFqZU///qcOSQWkmIq03eMzzORC5jskU4NeMC557iQz8iTm5OhAhdV8WGaxoui/e2tOs06oLX/moOjDk23GNrX/P9SoBUft59v</vt:lpwstr>
  </property>
  <property fmtid="{D5CDD505-2E9C-101B-9397-08002B2CF9AE}" pid="25" name="x1ye=118">
    <vt:lpwstr>8kofsr6nmKZO1BqhXVsAHjWspHSnn2XeN8jVQekUz3nnQ3amh63GO7Da+OrmpS2WmvMS9xcHFdc8rhfhhiR0M0tEzXI4R+WKsfi8I6Tbbq1/WtXKXA6mm/RwSFR/nzRRvpzbLio4v5gDhta3mGCnVEaaQbu1gws8EP+oqM9tJOUSmacqCQamamwtCfZM3aPi0Popac8FVOBl8uj/F27DNUkGjW++cepCjFpWadRw/KKoLR4fAzhfJLrLMGy6tb9</vt:lpwstr>
  </property>
  <property fmtid="{D5CDD505-2E9C-101B-9397-08002B2CF9AE}" pid="26" name="x1ye=119">
    <vt:lpwstr>Kjx2YEdqyL+U7Kq2FgjYFawMOMw9lM4dbxTik6+/fYgsvpmCHxZyXC7H+F/Jt7gQqwilVsGhrsEn9xu78udcY1FygKYQIFDcZzzuXXs4TOurH8NyQ3MEMOf6EVELAtHzh8M5GW15YZ4s8vr6NN8jUhgHaL/pMD/TRSjCcOgFSP23nStbLF9GhiChT/GO46aC7yJ1YCBcuFQZndI5U7BEnCF/39fUl5nfmE5z3j6WjNIxIfhqBuwzZ63fUEMVX3q</vt:lpwstr>
  </property>
  <property fmtid="{D5CDD505-2E9C-101B-9397-08002B2CF9AE}" pid="27" name="x1ye=12">
    <vt:lpwstr>RGcQJWU3h+ljykvcWe+6v6Aeru/nhxziqKtxFqK+nQ3YwPpjCJdivRsLoLPFNdY6Dc4ZhUYu9n0LXbGCSpdVMhnNuG3feAqpLv61aDAfnwwtdoDmYJbYKk2Qqw7Jt41F8Y773U9Z/dWbuVvkNYDhBSaPKMN9dACsuMhvHV1RleBAfnwZxH7BFSMM4yaiT88Xj/8jyWkX9RFvmfazvYD28hKQwL6SBAOGd3V9dfZaTBV+8B/4cMTq48Dsr/qpEoU</vt:lpwstr>
  </property>
  <property fmtid="{D5CDD505-2E9C-101B-9397-08002B2CF9AE}" pid="28" name="x1ye=120">
    <vt:lpwstr>e+lisAkQVmeHzRStbHwDVvxDf1GU6W/ecJziQLUwQXZK9E7P8jQkXNbDSRS8lXnuK6EUDxJsC83CTBO47gmkRGaBuPNiEVXYxtUxezMj/obN5Lf5uLerj74byfIdFf3qfZTezKVTfnZ33tk8z+FDnxUCIOImSB7Ay9nqXt+py/1hsmvHahyR1WmVdAsJau8bNM9Gsq0UpWfUzDMhySKExAkpibhTpq5rTIFoBjUQkWg532YD2MYR7IEAf1pCdGx</vt:lpwstr>
  </property>
  <property fmtid="{D5CDD505-2E9C-101B-9397-08002B2CF9AE}" pid="29" name="x1ye=121">
    <vt:lpwstr>qe+iMhi4Pum2Huej4eEZn8fs+S79w/prbVo6NNuJyUrxQjBM8wkl7oVwNB+7mzBVe6BhZiWXHB59VFehIBuQjugUfd+PTVq6zFx1XtFQJ01JbI7e/vz0rFwmajTQGJv9UFSAa8fH6gF6nvRKp2MIIFqQ59V/JpPnSpoOPr21WMcrY/08/Qt5uNMnGmpXJZuAT9nRGyR+22ksThaunH0jK+F3x3J0Rk89pmIJ4u37ZH+nJAOd3l9w/gpU7X2u6qH</vt:lpwstr>
  </property>
  <property fmtid="{D5CDD505-2E9C-101B-9397-08002B2CF9AE}" pid="30" name="x1ye=122">
    <vt:lpwstr>zsPlgTuJEFZjb9yC/I+LuJcYsC/6g7PQlpu3BYvAhxL7U+Og0BHEBdKibV+2jk4+TNJJADYrTQO5xPiTciY3Iz20f8gWDYl0MZ7Iw0fPgIerrnpjgKpDuM8dQRv8X7bO1dPejlPtMmT45YBZ/iB7MevHR74R4lnovXRzbB3OtqJ8YUyy9nXCN8374SU6delRu7JbJI6uvC00YYMo71QyVghEWcMvJQ9BxUncjfKy/XASaI+zPrVG1wYPmcy9I1c</vt:lpwstr>
  </property>
  <property fmtid="{D5CDD505-2E9C-101B-9397-08002B2CF9AE}" pid="31" name="x1ye=123">
    <vt:lpwstr>u0xjcXH8In5q72l0mdOm+dbaf8IkAk+8BySqtVgweXttJM8m4uEuo+Jag6ky7fWd6CT0HcWunq+PqQYdnH/k9ViBlwPLizjx490+sSQFV3duY/W+VRVTPuYZn3jXFNUn2dx0lv4lXgUPIZyAEuMUmt0Fk4I5iq40rtG2m146yKpg1hRv9T9i4KvElbgbiFPav0lG8CEc9QnxknHJeISfvpgtfhK/0S4jZlG2dOB+DoZAC+A/gQP1y/4GIfzEnhx</vt:lpwstr>
  </property>
  <property fmtid="{D5CDD505-2E9C-101B-9397-08002B2CF9AE}" pid="32" name="x1ye=124">
    <vt:lpwstr>GYubCPdrQCEwksrICCOBE+9ERhxsp2/3Ktr/c5+B/E2urNaAo2w2hcmpOe3tzN8xzJOXiwQtys9FBd6/867MX+R+qW4v06ix7xdZFG5iHpzSplWpJTyuv6WHh8RAvFGmWcxe2VVNjFv/zcvgJIAnpxVfVVzXElTuEaue6n7YWpv/QyNmEst7nJDCe+ZSv6y+chpefaghGS4g6YxBT4eSX+/WheMHgdmXo6XSuCby/jAPZGidUxcGv6qagOq9vOT</vt:lpwstr>
  </property>
  <property fmtid="{D5CDD505-2E9C-101B-9397-08002B2CF9AE}" pid="33" name="x1ye=125">
    <vt:lpwstr>QQAE0lpFnc/bMPB+fsu7yVG/33qzBDuB7Ir8JzhuAzPH1QQNToI73Lcf6lTRN1PV8bPohOfbpw1X92gZDVWQ9BHFLR35ctusUL/a80AV7J1SzVFcy5ktZA7t47CYoUiu0Im36at3wTnYCvTr4bV89/9qDbgiPUwqdlnbIdovLy8Uwu8isV3AqpI8KaVii6W2lz9yvu+O8qSHSxA1LcZv184763n0/Iqe/7GGfFjNZk8pLRkLUM8W+jLS/K9rH9P</vt:lpwstr>
  </property>
  <property fmtid="{D5CDD505-2E9C-101B-9397-08002B2CF9AE}" pid="34" name="x1ye=126">
    <vt:lpwstr>kOEfDJ1wK+rRFEmknrPj3g/Kgt7mSnEEUDgPbWIgh+celk2EZAdCFzOI5t22bELcqyXtcfSpUwg+frCd6lNe8z/oX1o79WASS36CjQry/3z95QEgrne9IfU7zONmvPxEOG3spbDG/108U1ziWf5AsY0BBQNN/s7dSKNQamDX/2ZTHEdD9447SOem/RnfxY1M9qVPwGjgFzyZONck5uiB4DEoKo4Wr8ZLzhPgdiEK3NgBBvSXe374pkmfnSYBgf7</vt:lpwstr>
  </property>
  <property fmtid="{D5CDD505-2E9C-101B-9397-08002B2CF9AE}" pid="35" name="x1ye=127">
    <vt:lpwstr>rfhoIZ84YuxToHHK3RYmHpqUMTHOZhAG0HpIOcuBXcdITqpOBY2upx0KsjxeIRHymEvNtYqIsgJQdpXfgQDAZXE7eOH1jZCGB4ulBMYDxZkpJXPAuEhqYFQICwpmo9ybAd8N5c7RxO1dN7DiVR3TG0h1FYZWTtGqxdIBG09h7EROZb7oIIOAHt6uYg6ilqlHvx8Fa+epe0kRSiajlbfi7E3AriyjFJ8sesFUSB30321jRomk9YmyDpY2KYNxRRu</vt:lpwstr>
  </property>
  <property fmtid="{D5CDD505-2E9C-101B-9397-08002B2CF9AE}" pid="36" name="x1ye=128">
    <vt:lpwstr>dmiyMIyGVCABDA7HsYfM9Pz/d6e3nBh6Warbe6Z0b/rrgEWzKgE2hqIdUFie7xqO+YzMd1y07sROUzRiHIAjGF2PDjTgQiyUR/21tWUcdXLAk6qTlgrTGhu12WDRcQD610fV6Fye+Dkzih/5MylH1eLvKPhdryklIaIyWw9uMoRvoXpDN5UoI3/eu5p/eizJonp4WkJQgmh8h2ehdOSb8tdXkxgZ2HSKluKmZq4hX0dCRv1tUnZWFbCzbYFKSwX</vt:lpwstr>
  </property>
  <property fmtid="{D5CDD505-2E9C-101B-9397-08002B2CF9AE}" pid="37" name="x1ye=129">
    <vt:lpwstr>lcyEcLLwWbGz+4IGzgBywFbOr/sVSH/ww7MI6Lpw2Bdz1+ycqabZu5wTE3p6tQ4IBF4erTj1cFAJse2KuQAX+Cl2i46hzdM8zj2t310Pcc471FYbT/222ZAgU5plNHsgKjOfys5RQ2UCaUrnMcArwo/bHUvwWV5rmjG6SKhb68v0UGqnaQzLYjfxatq6JbOhEjtKvBT4Srn/TiBBGWBxy31+iSUGApKmqNurR+SqO9MuNFGrC1d6rM0gMKc0oSK</vt:lpwstr>
  </property>
  <property fmtid="{D5CDD505-2E9C-101B-9397-08002B2CF9AE}" pid="38" name="x1ye=13">
    <vt:lpwstr>B9oCmwyYGEKM0KPIe8Ot8YIFoPhm4hhiAFguhRdO3WYZohw5AMMw5/8G3EfudRAFqUx9Cm/sBiLw5hvvVmwAWDQZflh15dSu0sGxG/PPBTwUFP4qjKl2PS26LQyT7LJrwqfLPfTGBI0dBuFgsoAYleuUgglSzzG0K7kjIaiilOeAAzDLAiVPlNgl9KG3gLEwPX6LgfJO1SOn6U+kvFkKKKobSrPeVDjf0zsQQx000nivCFA7Hp63MmhzImQs7Ja</vt:lpwstr>
  </property>
  <property fmtid="{D5CDD505-2E9C-101B-9397-08002B2CF9AE}" pid="39" name="x1ye=130">
    <vt:lpwstr>3z/pat+Ba9x7UMYLUJQ5EvrMWfx9jEW1Eq9QvD5faOK+9eQw3h4HyMVoa07TNlr5o+czPkAnAD2w+XcO8iXnydbCltFa9hKEaoqJJ2faOezvhToD7GO95xsmhqwRATdw5r6WW2e5hgKAg4r7yeDr+CLxPsjg8LBR2kWCaqiflJnqnwTZg4E9inXccr5nbDMS27bzJjdGNk144rHOklpU/dSorBzVVYuyomXeg5dNnVFc3hXWhWjORlKoODuXBhf</vt:lpwstr>
  </property>
  <property fmtid="{D5CDD505-2E9C-101B-9397-08002B2CF9AE}" pid="40" name="x1ye=131">
    <vt:lpwstr>gYBzPLJwMX6f6TT/zd28fhRqKNvBitQVPQj128raVNS6I8h/8QOV0rwEoaYCx7CRyirmxM3nd8BjBpp9gTR5p/P5NOl9wh1Xe/V7mJSCUAXnqeAGcLvSyIwUKon6AIhnxwVuYZ3EJxzaaRs+AAgbPjJLoZMaurs7XXOucSa9+HgHOFUUhCkCZa+pc/TvC6f8FZ+BvVjti5K8F772/JRwj6Re7rBLz+fPx1Up0I+xBEGdtaC+E7PqdEIhGRSD7vE</vt:lpwstr>
  </property>
  <property fmtid="{D5CDD505-2E9C-101B-9397-08002B2CF9AE}" pid="41" name="x1ye=132">
    <vt:lpwstr>ePiXCNFVun2zn4NUFyXSme/rp2htDsyoFdkDOt2wylDW037Am1CW9Ge5n3Qp3NX6InnhlbZ+dQcYOg/Vgxg3Rrtgp5B+AWh/mNCANA88cd0FzoNv6GhyAJ+Z0BeC0My5xbnQWJylyyrBjLvL6tSMJSraUFNrbk+f4CgWnFJkNG4q7+Zn3WygFTli72saycWtxOqcAlU6QDUTE9iW4PWSdvYhDHMgqXA+IGx5xHZbo9f0JCNCxywpRHhblzj0CI6</vt:lpwstr>
  </property>
  <property fmtid="{D5CDD505-2E9C-101B-9397-08002B2CF9AE}" pid="42" name="x1ye=133">
    <vt:lpwstr>BYksQMjqy02tjjQmCKg148CZh7zROcNNrFNlH9h9gOrpM9YDXAIEU+1FL4ItPl2vriqtLt0v1AFx4sSSArBQSjQXGoQBCjXQyUz7H1Y9A+0Wy4UfMgvELsZPGwYiB9Ff38Ea7GADxfXeokquypa4ALtx2S4/S9iiYlvLe/ZgNdVmobVZDiSACSjiKek6zKKIAvted+Ut3d2W07JXEfx2cRbK0ShBGF8QAp2HwBri7M8O18cZW/3PfAogoisz8zo</vt:lpwstr>
  </property>
  <property fmtid="{D5CDD505-2E9C-101B-9397-08002B2CF9AE}" pid="43" name="x1ye=134">
    <vt:lpwstr>mgal0q8uDgPkxwi+rl5KHYgbirwWu6n0Dv1pdEGogQBA9eDPdoEGNlkXemJJuaYHVJfgGllStBW1CGFaxXPnmT8BOXQOng8sRVDvfmUz7V5wnC2iyA7pECAt+08oEyIOQSLezm5jFrFhmy7xwZsuxh3c5j6vGWF6cPFeQP+CJohEmKFhAXZ6l1RvSaIq4frbKWd4unLDYJvm5gG+bS4VdolODDPh8f0Q+RttnCDUxP+LxFawBWQpYUSidcN02ca</vt:lpwstr>
  </property>
  <property fmtid="{D5CDD505-2E9C-101B-9397-08002B2CF9AE}" pid="44" name="x1ye=135">
    <vt:lpwstr>MJyd0hrmHnMj8B3lyMc/cubQ/ohK8+ZvQVhVh/3ytHjejvT78dU1B2XXv6kmFT8Ya8OTgR91x9vavQ7G8vvPJ3m/ni+e9eZlMU7g0FtpLrCjaEcqsm/tVcvCujLECSvbEftd+lYzBh3czWTREq+cNTUwkOXJH6MoX588yXtqlqkxt8VFd4aAvTbbCS3It5IeCZ/j4y9vHwkRibhY1XjuwhQZvtrpMxAjrTrIwJsycyetvVcZuqF2trugaYjuu79</vt:lpwstr>
  </property>
  <property fmtid="{D5CDD505-2E9C-101B-9397-08002B2CF9AE}" pid="45" name="x1ye=136">
    <vt:lpwstr>sKqa5EbgrXSxUJxVVoNb8Q+H7C0cTbD+lJ/VUNh996i8WCpiJyU8VTKdsE/eUZOHy9uNNQe8HodluPw5UqXrB3tJaFvIBLMn+Kwfel3eHH0SXKzHrS/LPJ5xo4eEQ7PMoo8B//PZTvp+vlIupiHTERpXKfdptLBW5foUuGLidj8tDI1gReAVkWBdcxyz8+2W58f+eA3OvoxvISTv83mgKltQ4BnwuX9H9WUEO1fAtSignm0GG8S85kD5AdaLb40</vt:lpwstr>
  </property>
  <property fmtid="{D5CDD505-2E9C-101B-9397-08002B2CF9AE}" pid="46" name="x1ye=137">
    <vt:lpwstr>TlqWKLcW24ljUiBVpU7pubMhQsglnN2A2vSw0ALKsbid6hX889m6vGJ4r31ERwq/6EyeSZbzSElJBPpes8k0nSPTFVQ1nGCF0+G3lMiyP8FqHyjgTus8tIuG+l9ETnLvnEeAcv/VSVdy3b1E2Xa1rgLj2knTM8o2wXYwAsqDVDfbt5wglgMjLX9O5dqMihasco+t8vEyvHVRlNLnLkjHch/RwRk64c3sN11M9294/bIjJMbrqYO4Fdy3H7W1IRa</vt:lpwstr>
  </property>
  <property fmtid="{D5CDD505-2E9C-101B-9397-08002B2CF9AE}" pid="47" name="x1ye=138">
    <vt:lpwstr>BoOKDdSYGxtBSQ1y1z7VD7O1zDpQDHR7o//4CLJdMOZ64YMJb4gf2lkj4FLVsHE9rikM8cIgFDVaDz6ohZfh49up94iNZdmkWRKSLQN4Rke1eKZ90hLg+Fb5TgkXg5VvSKlm9Gtxt+HGQex4TBmY+hG/CI0+7Q/RbfV9Zzo2wp+d08sd3B7w1Y/Qo+T2xh6JzuV4/qrs15gA3FI6is/oJu6IE4j8CWexEF6mEF4G+njnTxLG8+mebr9an72sqyg</vt:lpwstr>
  </property>
  <property fmtid="{D5CDD505-2E9C-101B-9397-08002B2CF9AE}" pid="48" name="x1ye=139">
    <vt:lpwstr>AKWcwx6eyHMPka8Rq/1x2q54rk99S2I7I72exTc5ftZyLMvurOC8DBMSRrpnMpeahSK8gORZeG2z+H8njpi08w84SagWfMEWC4MbL04kYzdndVEfPToFQkaLhC6HtZn3CjfmQzin3AvbtO4Lp5OQf6kWPwTUs34hNUUWZrYJd+LI2PfH7NZVG58nZImBMBzQHi+NRJjcLvotJ0XL5BirOgpj4pybWp7c+wg/uBvapnNVTyZcECBSaUBXr72oI43</vt:lpwstr>
  </property>
  <property fmtid="{D5CDD505-2E9C-101B-9397-08002B2CF9AE}" pid="49" name="x1ye=14">
    <vt:lpwstr>GnLyoiT1kruVq7ab6MdR3S/tkaj9M0kdRgG0AgiYR+n0aa2fDjX7B7BtX8q4lO3mc5XBfnDcuMiOka886t7St4LYuI0vKUZsAPaPJ76Y3d500LtH0M9KNdepdu5qFY6/cBn/BHxettVEk8hs5EBlavJcl7OY2a8UvoFEwQVjG75RRRj45NPpvUhW8TdqLF6G7W2p78/bnibUmM88OkR5DP/HYuEJUcXHujL7TAjoLedK/Adkay6Mu09JpV5Vkt5</vt:lpwstr>
  </property>
  <property fmtid="{D5CDD505-2E9C-101B-9397-08002B2CF9AE}" pid="50" name="x1ye=140">
    <vt:lpwstr>5MTOISX5MLKHntQVBN4H9jhvVqicXX8ANb1kHMf7D53U2GfdwsmSh5lIa2FItSG6e+3xY4HlpB1rhHJ4df/uDyinhysfyqeZje4EqHBB6/A7o94Xb1dPxMZZYzpvYgwusACWFuUh0mD6y7nL7tgK/ENjkboaOvKCOahbagSYGEusgfKq7wpIUSQXApzFR2+X7a5FZZHAq4kFBAG82nar5pzB3ZUteUxU+vQY9HnYA7mpw0Vn2jxoltdGbOdo6VL</vt:lpwstr>
  </property>
  <property fmtid="{D5CDD505-2E9C-101B-9397-08002B2CF9AE}" pid="51" name="x1ye=141">
    <vt:lpwstr>n73tfCzfjP/HpY7qh226B9VMxAvjJiRklvYQh17janLCEyTaO5sK5PlBVXWuK4emNcR9gW2xpki1KAI0kS4tvhveJyglQPb5kSmKPfIHbMUq+hUm41p+PNODCOy4ClnTzsKge4VaUvhKCh2pfoJuE5Yf14azI1oZZyfW7B+HjcBengfcUFpkZcR/s+srv4o8wmVErStXvJymdiwRZR8d0LmLZug+dgV2MBEVnm48FbP8S9wUwVTJ/93ZgXsOUGQ</vt:lpwstr>
  </property>
  <property fmtid="{D5CDD505-2E9C-101B-9397-08002B2CF9AE}" pid="52" name="x1ye=142">
    <vt:lpwstr>aekW0rL7ADrfT+EY4QIr/mU+NKGBiJZSIGIbBwY7OXDNVSMlsio6jJmTV1KLZ5G4FZ8DS45wLGw/YW1/LJDhcayLsSyhY03483anauBLOOtdISlxm1GZz6ThL3Q3JXvRsQkV4iLai7X8MHY4UoETVOz88reZStqIc4drI5aAQ1rFgOkF/xTurDGgejBR3x7WKzY1B2F+J7tHhRC9mAPVIApTR2J2cAEId48Xl1i4Vo5ldNC8tLUIeTzoeHboH0U</vt:lpwstr>
  </property>
  <property fmtid="{D5CDD505-2E9C-101B-9397-08002B2CF9AE}" pid="53" name="x1ye=143">
    <vt:lpwstr>SwdunW8jCCj8u2l1h/+GytsIKD5SUyjGIcRrPu/68UtUa3iyY/DHH+xxM6YDiSjKgQtGQSqFj83GX/ZpIlkcOsXAW9xfUqGeJjMaK54GXL8CmmI8GsXD61oaL5zoSVZU0m22oYcPnLvCVHMpwQksHHVUfxDkzFyVDNIOGBYcum2KnaJo0KtkhEDuESaie/zy1C39e/Gm1EGD7Xtneig1W1gGmlJBQnuSzH2WQJ8KWFtT2tUr5WRaMdMlzrMVjLy</vt:lpwstr>
  </property>
  <property fmtid="{D5CDD505-2E9C-101B-9397-08002B2CF9AE}" pid="54" name="x1ye=144">
    <vt:lpwstr>wN1rHWf7q+VEwzmc7E3ix5cuFBi9NPeKWml5nzs3GvMRRdzLH9hs+JBcTsNE++4P6i0rCsj2axXODj9k5QPwG759hUP3B2lYV0eCzHKVfxY/PZRToaek2mjVsYsYn2+jONnl9wHpkqKG2fIn7u8rTuvdcSuqme6uVeXi90BvbT31iQvH379nT90TOIqLYvTupz9k8KmuF9UhFqaLgzL+DoIdIeMa7u/9DVi9VOdsmA/IbTkOiKtptnw6vDzjGGs</vt:lpwstr>
  </property>
  <property fmtid="{D5CDD505-2E9C-101B-9397-08002B2CF9AE}" pid="55" name="x1ye=145">
    <vt:lpwstr>zBNkkDrTYGIrniGylEXwA3gbVHB+V35+haapZO69WWjqd1OoN4yPHrqKxcRUePzGSQvVxqaXNJJpd3SJPoXmGrxEJEavEIYMkPm1pnrXtu5vXPbqc+irPz2M2xhvqzAVHLRvfTlPg8hRq7qOTq2toXKs6QsUFTTG2dIoCe2usKCgemH4yF/NrYTG+vrD7nLfcmdNK/+rq92imp62cVhdYXnBPjppNi8dAP215fJF4FVIoonejRlAvFx5CfVOQAJ</vt:lpwstr>
  </property>
  <property fmtid="{D5CDD505-2E9C-101B-9397-08002B2CF9AE}" pid="56" name="x1ye=146">
    <vt:lpwstr>IZixg+/tWbhwbPNZSxLNFsVvXYOu2uC14BMeeg5VCPeHk7dqtOXDLXm44pZpKuWXouOErOdwhsPi/JVlp9LXwxWAYdaYuNt3TeGTi0ldu4lfnBsNsS9cYhJRMnci7wSevoBGBzsuKSqS/7hXSAT2Cqo815UybiNecS5JtdwNJMjDKhzbTkgPp5VIWKGGrG42VpPaLXPfgbfH5tK8xoJ2RjCH/xWNLpKwMhzAC43K9MijG7tvv6kDqKfKqpuiuGp</vt:lpwstr>
  </property>
  <property fmtid="{D5CDD505-2E9C-101B-9397-08002B2CF9AE}" pid="57" name="x1ye=147">
    <vt:lpwstr>qxDJ1kIS06Z6TksEBg5O+S0N/+ix7QoyfZtL9qeT099S/3e7cvZ3owbReelDD1HXOoSMuTleBMAVVJUv4t6wCOPNwOfG1CtD+iOZa8k9b0I73wcM02jbxKMoNLYLFHsTv33tEDkDs/o00neYHqqwk4upPnsy6ThCdLL7SQXjJwlxhIccSLRDPIlrJPgtl3aiSX9DnqQqxsHxE2m85Uvine1h7vBsbFKFk+LpoP2+CNsdqgoFninFxZJK71N+toj</vt:lpwstr>
  </property>
  <property fmtid="{D5CDD505-2E9C-101B-9397-08002B2CF9AE}" pid="58" name="x1ye=148">
    <vt:lpwstr>BO/ap1Z2WwVK+u+Ji30oY0NyZSIY0zn2HDmQh+MdmjM4Juxkw8FHIzV+Dn7TUc1WbrDip4o6TOExIx9usC2cgfssFmAIXa6DWaiVxsflgfEwkLh8iKHgWDMiLqv6UPtnonultwJ3EPu5LYCs5eKkBn43gVAx5Q8jHXZFStlV5mgWAk8yFkS1DwwTgrRwHuLcxhML+tu94MKaW8s/x0W2DnME1AR8WTvW4C1fvufcegSb4uX/Z94PRf383TNoDvc</vt:lpwstr>
  </property>
  <property fmtid="{D5CDD505-2E9C-101B-9397-08002B2CF9AE}" pid="59" name="x1ye=149">
    <vt:lpwstr>lYeW1mfECNO4mAIpb2H2TTsm2PL7U1MiOR5uCPitlsQVLoV/xbuRYzf/7B986224MkwAA</vt:lpwstr>
  </property>
  <property fmtid="{D5CDD505-2E9C-101B-9397-08002B2CF9AE}" pid="60" name="x1ye=15">
    <vt:lpwstr>RDUWg8NYeJkVGSTQRlaQ4/QPLiJoCJeRof0kz3LZWQE+VoNLb6qyWcVQ5BYMr2RvA0N+e9P660f37lH5oqQl2WIfftVhZkoLOKjBF89Pn3m/Xb9EI8BO8mP6FJDhPJXZoBosYbG3LsVv+8Ku/hUsrsi4CNACJps5Wmm6TPoojVcGF4ulvUG/fAFfm7OLcmiMretpRa6T3I1l4eWogmaI76sH9ILPG5rZ2gf/LbITSsM4p4LW2vhaMRsk82taczb</vt:lpwstr>
  </property>
  <property fmtid="{D5CDD505-2E9C-101B-9397-08002B2CF9AE}" pid="61" name="x1ye=16">
    <vt:lpwstr>1aqLWp2N5w5twNEdPsmXnF69lE97bhTAxVF98UsPzenHpxHodY5YiRuiCE3zyTRzSdPfbHPC4YTLQWzZSIJFY4hMPn9QnfUXi+KyxTy5KttBYwS4sc4fCrr1HhKbCgKWIvm0plNlk4gxdC/smgJT0KeP5fJdM4Cua7N2PfsTcx6sAxBTq7NOkQQMzW5Iv1qnLhWZQEFsA37APPLxFmX5scpPEbwoK6ci1WtLZZcWFstvvNu2hbYIzkeaQiVc984</vt:lpwstr>
  </property>
  <property fmtid="{D5CDD505-2E9C-101B-9397-08002B2CF9AE}" pid="62" name="x1ye=17">
    <vt:lpwstr>VfCEeloGcoHFJsBkRp1mmFwog8SMwkTV8shVrJDu1X4Vf4J3fTbQNpS5Sl5ZVe7X5z7f5cFq3NEkmJ894gOcHYzcW/JrQcsbfrgX8Svnq7utfIed8whlC8rGJFwueF/WjAqbhCxfmsXki/aac7HpXixAaf0bOWk9bd4PffQrtSboKE37iZni5e5SvV7Yn0efvdTGbAFCWdIqlupAlDYkhtmE8jTvzgaqmtd3dAJvfO1YiDVcHdiPVwQ6aaNql2A</vt:lpwstr>
  </property>
  <property fmtid="{D5CDD505-2E9C-101B-9397-08002B2CF9AE}" pid="63" name="x1ye=18">
    <vt:lpwstr>AOW79wzEnmA2YNSAYR1geg5vVSfoJSIC2q5YvNjA2tnAYf6RKdN2N8oBNxixUlUE0wLvUdQVHi5zGR3EJK3KWk3t2M4ZQvrtx1xlkXwlCVBdTuwxWCJPMZDvdijJmtOoYInhggLuci5vQpAxN04fj7PtUtaixBhVVrWQnELc1aaQMQXR6RGkc1s8liIZ6paPS30X60UvgH6+mwEUwKKSdt+Na7gp63WwiAlN4HHIM2xpdFhvwIWpV19NRdLyvkM</vt:lpwstr>
  </property>
  <property fmtid="{D5CDD505-2E9C-101B-9397-08002B2CF9AE}" pid="64" name="x1ye=19">
    <vt:lpwstr>Q+tNj/AOPxijHAMHtOSP64ZBGt2YaF79pnbTa8w9gxxf7/qS2TxahCRgpPUNjJpj2A2MrznY9LIv62C9l2Q4rmvUdMAlH2wiBxZGtDbVJZK18kb+YPZM6TLNC+d4nHJCuWwXmr+unZkq+8S8aGxRYFp+Z6NfX0rqaNQMVbjsxgo3nd78LovPmmajyytVOagdo1VRBy1A+etl+HqJwzfFw5enox6XwDsAw/NR71/QXwAH20DeZWazHWF+2Xv2SFf</vt:lpwstr>
  </property>
  <property fmtid="{D5CDD505-2E9C-101B-9397-08002B2CF9AE}" pid="65" name="x1ye=2">
    <vt:lpwstr>lY47+fh5yU46AqQOsrOfMCW1K9s8SKrl9vL+SbsF2Bvq36n2qr1UMYOoBfMOD0LQarWLQg7SF4mZMxVIfLJtleeP/7UpkQnEmHA72dR6YW7cg5zvLY4OY4n6UfF6o6ftGYPdAmXVk9lQzLLAkPjgE5/okiuN2cII3SZ4XLkYwkwLUKd82HbYjbw2mIGfKdS0e7VNy3MGV147cxkS5/lg2yeAuPdff7GHEZO8CS8I39U8n6u9QSLmmOBeuM9t2d6</vt:lpwstr>
  </property>
  <property fmtid="{D5CDD505-2E9C-101B-9397-08002B2CF9AE}" pid="66" name="x1ye=20">
    <vt:lpwstr>BZwgzq+ssK78gQLzk4svwmxfZisSYaJOaP7ulLmezBIGXVLEjR43NNP0u8LKfh9+NqKzF3txeW+wdX3wF+VE7btVjM98XzGnQyK1/pRhmvG6iphdrcjXqQpl8OhDsxx0WKMNZG9s6f0vWX1YfmuZbf1JTSIqokioiDJaZ/pyc2X2+kRJpMR1PhxG4mEFgGByUj52tc8XJj5cxis8KpO6h7Ho+OUOq+P32F29Vpm3RrJS6g4iJyQRLo5TOm39nGH</vt:lpwstr>
  </property>
  <property fmtid="{D5CDD505-2E9C-101B-9397-08002B2CF9AE}" pid="67" name="x1ye=21">
    <vt:lpwstr>KTDgbI7SbYziST+hePEXqDx7FIxOqlPA8AVw03gIh5pEv8tL8jIOfn4BwoJcRo26/o2iE7ZlQpYItVgImEFlB4clEvfKmYI8k4Ev2G7P9I7WXS1c7CJNzRFCwdK9YAQMG60Mq9KUZ88iM59NRC7AF8/u70Las1pgtnhGO+uc3cM5vAKbCjFlGF7IdiVX/YjPHr+zTZfKYoRK+LerplpQvyHT8x9Ky8S7XJHnuwWFXHxUUiDJreBhar0e0dMKNi7</vt:lpwstr>
  </property>
  <property fmtid="{D5CDD505-2E9C-101B-9397-08002B2CF9AE}" pid="68" name="x1ye=22">
    <vt:lpwstr>KVn1ETc/+x7aWCKidxMPeigI30LYpWM8xEFqtpcPlLKbxyF2lZwh/242OKW/7aHj/rra1jw4AOat2yl3YL2bBxCqCMIEYngy5ThsWBIlg6mzg6KWtxw6m7FHm6ko4RwasnRDphNHApm1gbySfxLVbA0DagcHkWZ3GPUHDwEZDCOdexxf2kG1sObwOo6l4PmMDTzVAiFD7L58WoxPVM2PbiMV0G0+9N8j6jCaNXL1qQdCV9sVgfA/7tcqedM0j82</vt:lpwstr>
  </property>
  <property fmtid="{D5CDD505-2E9C-101B-9397-08002B2CF9AE}" pid="69" name="x1ye=23">
    <vt:lpwstr>j8KdqeHwCQnaW01Z33MCSvqtrSjPMenIhEAdavryRtGaE1OKDTSHmTvgL7LYRD9iBW60YbCQ2yDBIpMwCBap6MC4DKDfCraF6f43w02MUO4TOjuBBuJ6f1EJLyzie9v8H0XdeuzDfyFF3E53y4OmJ+ZPbgXHo17YSgeq8u6eds5qRoKQ9o8B40QJqeTEkPkQvQMBYlpw9iDoVL7XT88JSwaGktcHCH74sceMj1LTWTzISfU4udlRq278fjn9Rp2</vt:lpwstr>
  </property>
  <property fmtid="{D5CDD505-2E9C-101B-9397-08002B2CF9AE}" pid="70" name="x1ye=24">
    <vt:lpwstr>rto/Q85zOldSrH7TceCH6+bmkoIB6/THwkdm/fcTxe4DWJHJgBwJpw4t16qEpQruEwNCNergh632iX/alHz0T2+ivExAzTbeEPLuHbqL6KGmeCS4NA3T7BJofNeEPLbDfEZ10PEYD25JKOVROP/qhLq1L/x2bcy2LZj7K2QNdSz0D+RRl5w/Qy/8jtjc0k2UfpfgqgGnAc9nhMTE0BxkwXQWnruopodBzfFQzfQ3tR2GT+EztJDx4qRD9EI5Yae</vt:lpwstr>
  </property>
  <property fmtid="{D5CDD505-2E9C-101B-9397-08002B2CF9AE}" pid="71" name="x1ye=25">
    <vt:lpwstr>IAdL1MAeyj58Q/76kURPffTKFsjXtA9yF2l5uvZMn9bGH6o035DtZZeLYk7j2+Q0nv2xhsJv/8OrnFUpGJLWjiY6T/p0VW8A9b00Gz9R2QkVyTmsoFUvCOyNBb4kOiFQDQv9YE3OtJP5+PxdtPayHrxIcHhgT0gQthT8Q6hm/yzJq+6YeWhb3kvtAzr+Lds3fgT/SDYa18bv/MHQtMSEQnORjdXDoKhc2OnDAnpa2NmXXJMr5uRKqv02XouYjZl</vt:lpwstr>
  </property>
  <property fmtid="{D5CDD505-2E9C-101B-9397-08002B2CF9AE}" pid="72" name="x1ye=26">
    <vt:lpwstr>/zDSROJpHW3tz0sJ7uJUeSN77jxxMCVanRyv2Qvdv/eKjiuhUX7NEzRNKK5wipzYdPSqHefFyvaDQ7r5/mnEutTt5VA5VoK7oEFcetf4TSJykcJO64MCs1axn5kZ5rznSUoW7BGHU2+1xj5ocVB6rgey8JeI7iz1Cqa/H4T4HTEuPFnb/MpMKeiiREkGHF8uJi+ybqYUiPHiKiHNEDKuYmMqL9cpB3jiblN6ZVfRaBp3hTB0updRQTjxbl92JkD</vt:lpwstr>
  </property>
  <property fmtid="{D5CDD505-2E9C-101B-9397-08002B2CF9AE}" pid="73" name="x1ye=27">
    <vt:lpwstr>soac+TjIj24gvuj7FCZjj7I2Y2ooXatQzhFx05fcXn0W6osfLp5xoj3CcgaF47Q3eiUwXWUDzIPHFUJcNHzUbZKnd35gWXIx5PWTNdPu/VPlJmvQ9PISq6v5zwszjhq0/LEGIXaWrV3mHiroTYsgYOPBOfwjB55u8+fNwjkxFSChY/0mrs4a+cbrRwsI5NBnd3JAzkFm5UGpWm8WbinlQ1+pVHY1+02v5LBDe0rh5kWPJQJsfiIBL9rIaNF9L7G</vt:lpwstr>
  </property>
  <property fmtid="{D5CDD505-2E9C-101B-9397-08002B2CF9AE}" pid="74" name="x1ye=28">
    <vt:lpwstr>Go3etWNk5Il4OM7kLgAvD7WmPPXh5ed0o1VEKq5SV0CyEOhMPf6csdW5D9rqKej9Iudh1CufVv24+VP4uOPnJWheYegnrKtkNnsP3tjhjfWKb6MO8AtRWeolbOgExWToF3TYzwsL9uW/dcdALVM9IKX10I8Hu9w4yffJ3E/fGKt7GCOcDkQ5SrZl67cudJvA046rWvblLJCrw91Q5sXIyHtLi/FwvLuCBXMiMJ3Yg9tzwTQ/ZN7/BeeiTXysuvZ</vt:lpwstr>
  </property>
  <property fmtid="{D5CDD505-2E9C-101B-9397-08002B2CF9AE}" pid="75" name="x1ye=29">
    <vt:lpwstr>+q+5+vHC7CI89V1wqMDg7u4Se4iNud4uJJuauHXyuH4zarU7RBcuO4wuRaDQKCkaYPGqFkLmQjpV3mT0t4uUatNnME7mrGeieFbnbbJjmWFqeOT8Ix+UqsD7shWrRy1ck+UHlzCbG2xk+62B2SB3p74KuAF12rFl+tXNq7mskf9JhaXOX8HBSVg8GQuoGlDqIuYXOcUK5H5m0OQglvOmXCFilTpW5mB1FfBM7PnjFqeFkuyu82bLCvfzA2oG3SW</vt:lpwstr>
  </property>
  <property fmtid="{D5CDD505-2E9C-101B-9397-08002B2CF9AE}" pid="76" name="x1ye=3">
    <vt:lpwstr>zePLvTj/XgimyhfcuUW+A6jZuY7McgH+NRAiq4uj01gY3IXG1VhxuUToW6SBOO/wFR5i8KredfvYell0oEcO+d/CRG1hC6gxXhF3EJZwxeDIMBRrnI9C8yKvzk7V5S8G1EwmXS8DXl9qNVslU8WgT1N4X0wzr9sEcaZIFuqwugKYFS/rouMMRorUqqnQjgh/EArYUrAXVLN8/uwxReFQ6cp6R/++31PbaghYIx4SK5vXMhx3aGtohZ8KRmhAxOR</vt:lpwstr>
  </property>
  <property fmtid="{D5CDD505-2E9C-101B-9397-08002B2CF9AE}" pid="77" name="x1ye=30">
    <vt:lpwstr>bkcHCro7ATGkQdoj5v4clpJf5E6NCMRXwXTMLofjJ5L3egIvipaohd9dWrjdAZ7JvyhnpCb3knWKizDiYMr5iCNgWodPAwZZxndH04C82v6JZ/Yjx5NLPU8GkYIk+9KyZZ2BbzUDrTvu4zZcQiObzhcKSZKsdOD9xMhidQ9jwKz/vxwmY9bijibqLoryRi65mwCGuVUc40rckR/XbkStnQBTtsYJe3rrjj04wOStvSguhraYyJLCi4pRXe77Me3</vt:lpwstr>
  </property>
  <property fmtid="{D5CDD505-2E9C-101B-9397-08002B2CF9AE}" pid="78" name="x1ye=31">
    <vt:lpwstr>eQRk+f2Q0zVip27AIH6tou4S7UeOcWtWJJKKN4O4uR3ORPfQFBfHg2CyKxCpmh8TdeSTQ/OIIJccWVc2e+FjsvDOpVw6VAUO4Ir+og87SUXbp3PsHB+qZJF04KMTZgXayosScfqVsHRMdUeeFcWovD4ntXRKwvujvsGgfmLlXPHcpIjny6g4S8x0yIHk9qwm98rAIElfflQ2InObyPTmKulw0S8FW92gwFPr3Qs4OlI4JifamQ6cpLreZFplfo2</vt:lpwstr>
  </property>
  <property fmtid="{D5CDD505-2E9C-101B-9397-08002B2CF9AE}" pid="79" name="x1ye=32">
    <vt:lpwstr>fk5JCYzHmCLxEDcP2G3PrjqZe6zH74jMdTyU5XgfcOh+fTrokRWH1Gnx5UAbtoOp7j2dvCO9EB0x5tcoz2/kDXo+L09QKzpA58SwFctjFL9W4wVMtVkSL7mqt4jc55OYsTE7sInEg0uBflwnm/DSpc1ExNciMQ9xtBnpjcBVZwyYiHBE/2JrrQSbzPmLnaopLK6nFPbDzDqu3BLqQmKbJZnlakUEdBwXTToPzK1wyv1oB5KJT3KZP9QRzvHwrTy</vt:lpwstr>
  </property>
  <property fmtid="{D5CDD505-2E9C-101B-9397-08002B2CF9AE}" pid="80" name="x1ye=33">
    <vt:lpwstr>W5JzcuaSniqvIoYhuZYphf4djfZ4vO5yB0SgImLbhfNk1Sp0iLwIUb4TOWlWe2KxrMKpUXLM6xw+Nc50iYH6rVhrEn43cm4V+3vstxI/EvFO9Re+0XyJDw37Bcaw/MA7OmBBUIy+cYJiAl/o+PpBuHOL0U/Epy04Py6w+nAzlRkyn9ngkJdfRQKall8pElRgFBy65Wq19t3quSVbPvm3rmENsUUt/rzh9rvFigyLjbVRJ4y4mjBtlQiAgfKVA1e</vt:lpwstr>
  </property>
  <property fmtid="{D5CDD505-2E9C-101B-9397-08002B2CF9AE}" pid="81" name="x1ye=34">
    <vt:lpwstr>JWktHQe8in700goi4J1c6PIRsUcf4wLmGYgvtS0kruyWPVtnD4cxv9PFr8QSBqLj2mM5zHnaQeHfjT4adRN6klhctoPo8LIuumkI6afxuAVfmmjupvJOtBLl1RCrbFHhfem0I6cdzzwZXC75xsgTgbAec2HMOtc79peWDOxINWwLAVlGxBays4n7zTMwJH/xvydLvC66ABnpgk3YKwgglyOWuuH4nLv8KEum4ATTYDNSvWiekpEamBdnRdEW1KQ</vt:lpwstr>
  </property>
  <property fmtid="{D5CDD505-2E9C-101B-9397-08002B2CF9AE}" pid="82" name="x1ye=35">
    <vt:lpwstr>LOqvMOBDiw9+6mP3neKzpH8Qbs18BDDZrvSm8S4T4EViRb/mbSQXWvMxOhH4OgMKLaldA7jQ6Z8YtipbRtEgWNm5/y8LfsS85RDTvb4LBx98UcVABklpQV4sLYUD5gGJiuasMI0MtH6YYXfLB5jKAzb81kkXR1cOydJW3PJYJn7FLi6pdMERL7wJijIIee7zt7VOnUqLXsFkXvxW8dNnII6i2GUxr18SBBejiL01BjW/Ci6ECPnwfK2vZHQLArC</vt:lpwstr>
  </property>
  <property fmtid="{D5CDD505-2E9C-101B-9397-08002B2CF9AE}" pid="83" name="x1ye=36">
    <vt:lpwstr>Td8uOXhjoUpbJiJcEX9sH5Nk4FpeiNLpz0J9lC8vs8tCU5bOtc9XXnEfeYqp0pssbp2RU0GCkCHEc5X6t3fBimV7JEzsEh6LS9YxT0QpFmHTbHkfK0beNUV+sLfjkeq+WVZwBsphnRMsrWgACJfJVe2X2aHzfJjLclabBFx2F0PzxnX2IGtHPkXOFA65yI6cnSWD++QUmQK2pdw4sVhnP4eaEY09iCp5ugl5kZotIX1CZFz22VKgdP8iSZiJL0V</vt:lpwstr>
  </property>
  <property fmtid="{D5CDD505-2E9C-101B-9397-08002B2CF9AE}" pid="84" name="x1ye=37">
    <vt:lpwstr>iveiH9/Du5aw45eb//1e2VlyNzRUlTM99PSn6IpOxAZuGz32rV4+2m+o6pFEaDyplp7KeWAWAqCSreAyGjXLzukInNtrvHbYboFqL4PFFiU6GadBe91rt5lq40KpkQ1rv0eeiDOorCADLOQ26HutFfj6r3gSjZpDf1OkMOwa1arRcBUxcmSwoh6iYtWhQ1AM/vT4Na6AWP++wTJCJxaCwdttIkB6toTbJL1Keui1TP5W9PNJiTa1wWDbZvO3eU7</vt:lpwstr>
  </property>
  <property fmtid="{D5CDD505-2E9C-101B-9397-08002B2CF9AE}" pid="85" name="x1ye=38">
    <vt:lpwstr>EaQafn4qSu7uCYxdrqWoEsl2vq889yJ41UW/u50Xz5SV6eRwkB/8BVjVW5S5xSV5nTl29Cz20ylGbgne7NWf5aVSP6bDt51FLVQxwHbQxukEFfgeBX2/PziJNfn9bovBKyr+5NvR8bI58WNBYbVfwPDCvTJRfBbJZ4LMgcT6XhvhJclIE/+cs8KWfbY08s2FcrVRwq2dHcnezemisoUSbsPnI8ryEFcIznH5dtr2SYOVOHBb1ARAksNJBEU8Xhd</vt:lpwstr>
  </property>
  <property fmtid="{D5CDD505-2E9C-101B-9397-08002B2CF9AE}" pid="86" name="x1ye=39">
    <vt:lpwstr>ZWtypNP1XxyGuVPulbe9377U1+s2pbxoKdrSIJGbvfn91tHRskZiLWoiDGJG7WWCwgPNYp+QPas3B0ETH6EusxM/Lybro+MkDWdRAgZlo7xZoWbD6H5JKtxYIEFwfvRjV57ZsralbFD3eOJ+4FYkXGFNhN7Qbbim9bCwM435VJKYkE8xtwbkbxXEov1U6PyEqoGOXxPnzQXXzyoHEc33bq7FxpDQQcBOyDMGAAPp3YY0fkiMtAevc9b24xyP2OD</vt:lpwstr>
  </property>
  <property fmtid="{D5CDD505-2E9C-101B-9397-08002B2CF9AE}" pid="87" name="x1ye=4">
    <vt:lpwstr>AukklnYkrG+0z9ykmvgt8R6Px0R2OdKCkoImBXMB4A6c7ahoUC89zqxf6K1kwZMpa95/uG+pNd21Zy2qpYMkOflH6ah4KCRO6jSvlHnUQo9xi4c9vhMq3xa3ViAAk3kvfFA64VvChmQ6/TDkSkakjZFHh/Yh3Hhcy4cF3rrIau8E3J8AP+blGIP4FDUsqXw/6w2xF1omZCWdj3Yj4JfoBMjcm2k0mIfcZ+30xOk+n0pVG3NdrEKX/GGMZhgv9yM</vt:lpwstr>
  </property>
  <property fmtid="{D5CDD505-2E9C-101B-9397-08002B2CF9AE}" pid="88" name="x1ye=40">
    <vt:lpwstr>uFZmfmRaInaG3wX+I34Pv2Ce7/off38IdiXVrQ8x/WeiNWFAqCwT7W1pT4T7OOC08WMSKy/SvJ7V5agz33clIuTm2QoYsodgzLGHpWQn8k2TwNCOaRR65xRsua8cXyw4qbuBmDKBh5CUx9qGwkKl1E7xw4Lp6vNzuMW5Bif8E54QcwDfRPyt8lDf17NbP3JwiYn17+SppwJgSp2SQBjiwPA7comwyW50qimTfuatJx3B8SQuvBeXngzsSK97YPs</vt:lpwstr>
  </property>
  <property fmtid="{D5CDD505-2E9C-101B-9397-08002B2CF9AE}" pid="89" name="x1ye=41">
    <vt:lpwstr>v8muG2qLseNfDT++agWyOC+doG3W2aVXNvYShklDUQNtfk0xkcdnZeflbZkvkpOfnCESYYdtgR/bhgbHBB2RGbzQiMiEj1hiu+httCazmYGVhcOrX+srJ50c1O8hexxLomfPyv72DXqRw68BttZelEivhPUWB5idVIXANI3rh5yd2dl8klmOU53yUe1/+ZkWzKSdhsU/ESDJH+3teWT0f3ytLLdFB40rMx2PfwVtcA1ePW7YTuXAycVhxyJkoA1</vt:lpwstr>
  </property>
  <property fmtid="{D5CDD505-2E9C-101B-9397-08002B2CF9AE}" pid="90" name="x1ye=42">
    <vt:lpwstr>2kkBERrwPrQecYvBJK4Yaxou+rpuD17Ybt8AuEvC2b/Zu9urLpX4INqo/q6MiHhK60186RFrSXhKB9Kn4hHbpWJFKMmr0/v/y1rXEEd+tg2/V68pA2mYQasI7Pdcpzqzq1W/rKKEekQuS5KPA5o7jIv+S4MWCO1R4en+UtNM9LcEJnp4A/1EpYpZGlyoLQAmsqxgXoFhqf30iPbXQjPlc6iPS76h/QxjbSW8k4p58I8wS9BmuGnDH6Op0lHAf8d</vt:lpwstr>
  </property>
  <property fmtid="{D5CDD505-2E9C-101B-9397-08002B2CF9AE}" pid="91" name="x1ye=43">
    <vt:lpwstr>G6KN+sGbRKgU/3TXX5ubLBKmviVwDqZxgSF9pVu9P8ddpCSBPu+/jAFfMYbF8LjrokJG9bLlo1GyxCAIdQxZ1y1A6tl96ySI2FSQPhfDDGyk/U1SleC9zs9PMPezr9hv57avcVaPwiLwSEbZQj4E+qU8kFBPsjvurUYAijcaOa4BOaSMppav4QYIiayDDRGb9vNuAVR0WMu8tX5tjpj+E1OgbED6Zr8cMVuBjuy52f1yR6Iv9FLzUM7rJQ3OOXr</vt:lpwstr>
  </property>
  <property fmtid="{D5CDD505-2E9C-101B-9397-08002B2CF9AE}" pid="92" name="x1ye=44">
    <vt:lpwstr>eAKDyRXocEJGQrRen5bbXYV6kEHp7V816ZHsYSZC8IGH5WHeYg2RMMTzJlt8Mqj09XXUNVw6cqzXzIqnwChgjfDeOp9SpM/msduTN0P8ow+bS1ktSP9uYJqCDMLkbB6epT9rOOPmNwFkdcOFxtQO5fm80TuyoBs0Bhe+idIWxWPxIBI3Q4YdJepHCm1KS89121klllJHUed0qN53Eq6g9vI5n54Egp4ch2xZ0fjUrneMKIOdE9NM5THzhP3pkRl</vt:lpwstr>
  </property>
  <property fmtid="{D5CDD505-2E9C-101B-9397-08002B2CF9AE}" pid="93" name="x1ye=45">
    <vt:lpwstr>wtvAeu6KoZRYOrl4iodHPdL9p4FtuLBZxHWO5z2k7qaKZKer0UON7rmd0Xfuc+Uth7xpNZCz7Jmi5V+5q+NvjZXKjrjlMDk+FdSTzVYI7Weee83ub7w9Pz224OVOPCW/XhZ9ZJRTjtOhv9LYU9GD2jbxaJRKTHBwB0GXatcqzNPw2Ld4XrL80grKlQ7dZmUh7IV1FpzZit+cxHboyE8II4YkKzYSvICjDFdJGdw+LNfhsq+Rh5a8Li2UjF413Ea</vt:lpwstr>
  </property>
  <property fmtid="{D5CDD505-2E9C-101B-9397-08002B2CF9AE}" pid="94" name="x1ye=46">
    <vt:lpwstr>dE7aIBCup3QPQPPdpMZEQsaMq1brN6/NU5KVC/t48WYUS+LBenpE/3mHPc2BkjwEPo9sRHceho/dQCP4S0a9jp7+38ufJ3iGls2G4i/07rYPW09HvM9XAgexsyWk6/4tunlLSB6+ZT/t1hTckbEpQ3WPOhlT0fGNsZGHKigZ30d45hVzDJ0rXboog8vvTPZatv2ZY7FPLcTvtMAdEAiPysKy0V1/oa/DCpjWDOB/BUvrXO4UYfuPbd5wfXLhy6P</vt:lpwstr>
  </property>
  <property fmtid="{D5CDD505-2E9C-101B-9397-08002B2CF9AE}" pid="95" name="x1ye=47">
    <vt:lpwstr>MCzow+fxRQRQUBSZQhORIAgbwv/ZZiuGm8wSU988xJDCvHY6RjbFtIpAr/XW18kLaEhAouv/JZ2g1EuDKdUVKLOI6DaNyk1+jPjEKkLTuxpTldZQXnJdLwCPDmR8A9Fb7sufb3IEqTtxYhH2SY/qQ26M5ex8UMJdY83N6w0L6OpLkEHgEK4+hI7Rj9UEH/Dcu3cnkjCfQJUHD3nqaCJ5MADYXCO/be+3/SQu+BAnKb6SCV1rlWkKDIFSQxEpujt</vt:lpwstr>
  </property>
  <property fmtid="{D5CDD505-2E9C-101B-9397-08002B2CF9AE}" pid="96" name="x1ye=48">
    <vt:lpwstr>XWu8NGktLFMoUdt97cHD0zF8nWjaYWgwFu6302zcA0E+Yt19rrAR10S00L8s1o/yiSgf87umMW9UoVM3A9ivn6c89vsSozZ4290R5k6SVg9dIDTFpKNlA0TPySoQsiGGnXP6OkIr1xtIF8bF1J701K7p3azxsfHgirq0DMnXnb/1bORZJ11SLo9R6lBV4hBylPkllxyuiOzyMfFrdhyQsWRP05QMKQ7Njen8bhQZpUTXN4G2gfl5tXiMrjaDadl</vt:lpwstr>
  </property>
  <property fmtid="{D5CDD505-2E9C-101B-9397-08002B2CF9AE}" pid="97" name="x1ye=49">
    <vt:lpwstr>/uUKqNbaahGLt3agCuKpqA9B6i41ZKv8jpmJCR7U3eeJurF1kdvhAtkWgR2awtgV77HjwSSm8ujDo1r/t3W/LMHzUjlv9leinzxMeRfHNfr8QOTncRJEg17+IPa/6af/4FYGpapDyrZH6ZeXXrXjO/EMRBblHrUO+nOxMt7zmY7nNLYv+ilkvSimIs32QBLC+8Tc9ahgNeDf0mitS9sDJio8/PdzjFubbVrGi2E9MiwRQa4DA2Rkq2RQESEFyUL</vt:lpwstr>
  </property>
  <property fmtid="{D5CDD505-2E9C-101B-9397-08002B2CF9AE}" pid="98" name="x1ye=5">
    <vt:lpwstr>pJozDrI7X5M0MRDX6hdnKUMGPQyO4ljm1d0me+p3ADZl9NLGFwaOgA3yEdsI+qisdLG7poWNw5OSmToDw4fM9D9hQk6ynN+8Dn8xIiuIl5UbbXJUQT+z3wpugqgUbc7fxIy2j2XbsxWVoSjvgtDZPm1o20r8jjBvJLZafMqomRbA9afyCh1fvHIBTKFEVqRKk9chUdGYBO69KtgJVEW0lgo85vuitc3oxCRIqYrryX+n0rKUhEo4GOArGJ2v/Nt</vt:lpwstr>
  </property>
  <property fmtid="{D5CDD505-2E9C-101B-9397-08002B2CF9AE}" pid="99" name="x1ye=50">
    <vt:lpwstr>Yd/LZAW7rX+5XR4356EDP7tWGrERTLB4G/P/nUkvV98h7WFVOIkmpXcDSolyOciyJIBpTGdK1Citb56qqxUcorhjjeXJbK6Nv8FRzuu5FBglVX84rNerYbOux62nVQbyE+GlIpJRxAkKwlm1HflI04dzVBDZyx0V8/Rn6KEQKaI6cMMq3mO+tosnWNpwuGOjlPtOvQHOg0rUpwbCL73MBZxa9fOJH4Iel2EHnLX8+XSb9oTia0tJE+ULskrgBjP</vt:lpwstr>
  </property>
  <property fmtid="{D5CDD505-2E9C-101B-9397-08002B2CF9AE}" pid="100" name="x1ye=51">
    <vt:lpwstr>6vhy8WutCHQLIQwHW3GyKcbirp0UX94ewfqLyTVcLNGmclSerQq328XH/Lcy4tNjTVA4sFxd+TEmu3DjdV1EqtediaLXmitNpKO95EA6Wm12Lvoo82x6J6OYPWKE9CcU+HmeLIyoHFCvpP1PGa50xWlidJ3s2VCUJV1Zs9fDntRKjqUhnaepNvy436Lp6xhvhEOatAIfhupDGxbeiwkwk3Kh/juJmmmW7MNLKNCVcQb2U7LYNtUgexcu4Pf6MJy</vt:lpwstr>
  </property>
  <property fmtid="{D5CDD505-2E9C-101B-9397-08002B2CF9AE}" pid="101" name="x1ye=52">
    <vt:lpwstr>ehpG5RY1SiyuNCC67ZZs6gwFVMIoFiStoXj29cIOSfSTcWuTHeB34R1lThG9q78D9x7o/iYgicvbWl7cz4GWAIg2NLJx+hzc8ubIBs7NGOOcz7eV+1AuYIVjeplEzEykWt6ns+UI3uQsFQ+5axLJXtZPPn0q41XHpVrio9jCljwfof6njLYynJiZ+/jJnOkbmo+UlkEKderIpBu5LtZXuWpbi6nhw1axnbFhJal6cjE0BhJeJBQpsHjkvprxi8L</vt:lpwstr>
  </property>
  <property fmtid="{D5CDD505-2E9C-101B-9397-08002B2CF9AE}" pid="102" name="x1ye=53">
    <vt:lpwstr>qaZ9d4CpphPmyaA8UkFngzTcv4jrV2T5EDbZMWqCW6n5Jl16RWbGQKHdiyN0i5TC+nq4AZfZRzaHJjcD9NMJtf7vMP8KB+8EqMjyy8Y0JvFF3G8hcvfGDRBpouWI1o1BNAvVf1m228JFUu6m5tsbZ6R45BhBzzXQ01h46jo/kDT/T/SlqNNONV7rhzkhE2hm/cHiQdDUoH1zXZRm/vjBARcErrAqsju6mY40RpZ4Do3jih/4AYdHNe6jv8WClSc</vt:lpwstr>
  </property>
  <property fmtid="{D5CDD505-2E9C-101B-9397-08002B2CF9AE}" pid="103" name="x1ye=54">
    <vt:lpwstr>lHqKCvgqLZIfsav02NStloTlQwpH0MjGJIfp3EKNfrH7dX4NDiipJfr6HTvJrdmHr48Lx8dM+5m1E4KRqMgZGbjpW0XH37xISqo01JgatJE6oZ9AwJPv4QFyx/WRgqZprPM2zRRVZDC+BVxGo8eicvobzGIZ47MEhqN3Qgfm1o/qhjXO52tuUfJgLntDoURCm7FPAmkhf7WEdQUiklc/KRtdVvkaFSPQF5Qhv3c3aOJiPZ8shp6HhAt9fvzfvUt</vt:lpwstr>
  </property>
  <property fmtid="{D5CDD505-2E9C-101B-9397-08002B2CF9AE}" pid="104" name="x1ye=55">
    <vt:lpwstr>KTl7hKhkyQCkJCHajWCSfXg2B5NBbMnaRVY6I42/LXsYJMv5pmmhisXBk5TZBwI5EtVMUaI7cLzoTe5C5xdr3bjlKQIFkrQ6Tz9yjxq8ecFOiq555fhncTR6gBnvy83TOPcGbp733CKLjxx5+XwJiVyfgwHmjkNhxO3eXYPrh2MXQaD+bbgbwr1zZE14yl3StM7bT1IQL7IsTiiasoLANlsV3k3A2wUzo4igBXBsqGY2YLMXedyDJWnKD/U75Vu</vt:lpwstr>
  </property>
  <property fmtid="{D5CDD505-2E9C-101B-9397-08002B2CF9AE}" pid="105" name="x1ye=56">
    <vt:lpwstr>lcjVYJm0eYkybvY1nbAUTwT2wO8UIRj5Hm1qiCOZfol4fJ9+9rNppfptBmsdx1thI2bSAd5n7sQy9fpcWHEnk6AH9lcWncXpwMRLgyGqmkuDfyGxov2NSOb72Ocd6LH+XEBVw1NUDQF5SvH9nloXnDLYKI3v4aUzFg+QZJbwxosGRQ8jQZNi4wgBMh0HRrDSmToFMSm84nErrmEatrLMXaTVRdWskQ8HZYF01TNaBHjbihAmgE2oR8WUCeE0M6c</vt:lpwstr>
  </property>
  <property fmtid="{D5CDD505-2E9C-101B-9397-08002B2CF9AE}" pid="106" name="x1ye=57">
    <vt:lpwstr>yyjxEyLoYtz3rjRG2j2c/MiUtsFTOBNvhUdB3J//1Mvwu+s+GkEvN1Lq7jywlhQPrGBjQryTgP3q8jw+hchV+UvONf5kAxqjNV+fkprP0cJ2phlNuyB8vfM9291r2Dsdu2lZTsL6b62zomZedGHsNKd9Ea7D21fW6R8sXlRpf6l6VcAK6lGb+eOCBvgeU303ArIuE+6nb2HGvs/PPZX/nosm6xyXPOb3w+8NTb7mQkWYBLUBS2wDL1Xt1WuMOZ2</vt:lpwstr>
  </property>
  <property fmtid="{D5CDD505-2E9C-101B-9397-08002B2CF9AE}" pid="107" name="x1ye=58">
    <vt:lpwstr>X8su3234wFd+L3rCY5BVFnQ/S6EvDo1mO+7QRocP1NVaRZ4fSqAEVOt2BmN0Is7KUvOkn47q93wGZswF9NjmStICIQMWdeTtkz++xqeEwtkQwQcDtLr+DHOxLutqVH0YajbXE6trRxyDT7SSUJz41SV/GW8uT1rtA0ZH4Y5g5Q+RcWfuI8uFH5S9dg4iL2opBiwnl9AJYyUjTn/QMlvFtuSbiVR1kv16Derd7gACypPo+7Y0GyUB9tK1gV+Iw8Z</vt:lpwstr>
  </property>
  <property fmtid="{D5CDD505-2E9C-101B-9397-08002B2CF9AE}" pid="108" name="x1ye=59">
    <vt:lpwstr>wRv/1fQcetl7Pcxfr14wBc0krOzFs5MWSZTARksfIVufeT6NM1Uz410hAjn4h70JENLIa7DuZ9qvXPc9q2xqu/mBinyCIK3qiY+ogRAL43HdO9xWfUt2qHCwkFJocIANoeZdP/xAiJJEn2KOmBkdKLRZEof6SLrr964nS3PM+mX7zlXrNgSLhxzx8PXLTBsD3MpjzzJmnrNCcNR9nlUV+srw5JOBRiONIWhT0csulYMlCYKcnfJNFzzkKU3CSpu</vt:lpwstr>
  </property>
  <property fmtid="{D5CDD505-2E9C-101B-9397-08002B2CF9AE}" pid="109" name="x1ye=6">
    <vt:lpwstr>gywQ4/qWwm+QVBRvB74llYeFN88ztYZE0vPbsbPLDkAFt5wHqqBOQ6vmqq+/FJB2OLo0ShvF86DrrfQT9wre62c5r9AE7FRSIYAy13SEFXpSUSIKa5QkX0w33YXi/jn68qWOZ3oCzwhRY3KWuGQV6XXDzntGRroBUoAdziJDseflJWarbBhfwDWGI/70Qp0+AgejodZ6SVG+j9SAewyYbdfj5IVCH4s+f6Rk8tcq+otfHl75vPcQxWYpVYcdBCy</vt:lpwstr>
  </property>
  <property fmtid="{D5CDD505-2E9C-101B-9397-08002B2CF9AE}" pid="110" name="x1ye=60">
    <vt:lpwstr>sIEB/xSV76dUcKWpZd2tgLDZgSO2hVfAYAhxQfUzmQhiIilPhkIabpIgc1s8BN+ras/je+VjKexfCVk+VD3ZWXFL3jSr6zN/qwVNg9cd1ev2uofuHtAByJ7MNpvV6Eh6ehbDuybItg30fv9w+oiHw4nDW7l5SCbQCFpoNNdQaL/7Sa5Tn816ia2dAU0qk0FlskWJ3jvHO5yKa7o8YUASh3z24QUC/VkQ4tPv9p5naSSVRYoI3ZDUgUzxVYCPfYp</vt:lpwstr>
  </property>
  <property fmtid="{D5CDD505-2E9C-101B-9397-08002B2CF9AE}" pid="111" name="x1ye=61">
    <vt:lpwstr>v+GyubTaimIrXonqq0RgBumsFz/6TXfc9qBi5WnJ0ltZ1ufz/tqjHk7WRol5F3toXY6ZcNyV+6742PgoIuMftatynUqGTTfWf6lBXW9EovzWOQme55EP2u4MoUnEHs9/xvd5qBCdrXWmC4n6r9ywwc+UM6y51I5S848gaIk7hr8j9VtxsJDpUM+AgNpEzVpvoK8KaMeyKPIZVeJ2KSU11RoE4R4Nt1Nzp5OhIkzk46UWqKFOu8AMr9TlbwrrQJ/</vt:lpwstr>
  </property>
  <property fmtid="{D5CDD505-2E9C-101B-9397-08002B2CF9AE}" pid="112" name="x1ye=62">
    <vt:lpwstr>Q7QqRHWEiDr1qwL5oqsGEtNb6YhvKYpoEmpBB4eX3fkGa3O16/eK9g4n7bE9Xya4hxx+9+3l/aCYzzpf65uNFNECL00QGJCwOZLYqUalvQWrf1SsEcALRuWpbvlUHQdyzbUBpGKvZ2M2rBriziIJ6zEhmt4/YcGmAueqweZ975rPzZdqKPXvwqNhfZsWnRjT0v0eCsyv3165pF4TGu9zw5d2jDUnjrbxVn5m+671h1CFuQPTX7ovMtMFaw0gj54</vt:lpwstr>
  </property>
  <property fmtid="{D5CDD505-2E9C-101B-9397-08002B2CF9AE}" pid="113" name="x1ye=63">
    <vt:lpwstr>w2V6CmunX6O4wOdqwd84MvgDGG3Z9Ee8XnqHRiYLz7v9skXZXHYihhErJHJpG62GUyYJ0W6zDaz842SfnDq7oi9Arkoxle7T/X84jR0i9D4thSIB/K6r8wkg90h/wgqsnNkKnNgCnfmZwZBzJmSO4lD7HysG+GTVvapQ0gMt3W/GI+wsb0jB8sBVoJtYEMe0lPeUnlABANNHocAJLQ6smlqOwirg/vzFwl/hgEve81MwqL1Y03A1NzPIS+6OzSz</vt:lpwstr>
  </property>
  <property fmtid="{D5CDD505-2E9C-101B-9397-08002B2CF9AE}" pid="114" name="x1ye=64">
    <vt:lpwstr>fkYXr4NJoodfesXDs4yW8CzG+NVWEH2LWCmpZVHU+kniIbtnJdYGr43MbB9DShYve1lbaa0zejNPEyT2Oxn+/PhODmYUf/jO4qv3UxK4Fia+TIQzrmOPwxttL6AvFYZmGAqfZ3khIUjw0cBDGWdHvRLMalrvT/JdlOX7go7XazhdBL2TnmxB10PvtG8Uc2EXVu/3EIXWBYlKCTfNAsxCol8I4z9npxcog9Giyq8dzuMUsmdvkKzHDCOi7uNvcH9</vt:lpwstr>
  </property>
  <property fmtid="{D5CDD505-2E9C-101B-9397-08002B2CF9AE}" pid="115" name="x1ye=65">
    <vt:lpwstr>0wQdWuhseQZSFODATZltTmr/1emRiK/654v9fpvk6ixX4a6ecbquol340cg3gpPskQAI9PwkA6+UTaR8k7bj8fOIBQ+n94+RvFmTsPjtbobY/WGi/VbrollBFJnz3kH0GnCQ1y00d5hWW8t6Eu+8qjkCSlHUXX2qLnv6QnPI0RgjJkZ8zf488KcqA9Bp3ybApril/VTJg2PRy56qbAyY5rYUq83C4ozAfjQyf3OwQUBwPF7oeqnuVcaAM/KUkqN</vt:lpwstr>
  </property>
  <property fmtid="{D5CDD505-2E9C-101B-9397-08002B2CF9AE}" pid="116" name="x1ye=66">
    <vt:lpwstr>aviKDVaW726hhXCsRiv7GIbI5mE0rjA0e0eEYhAgOP9RXVWt0+mCxXrrAl5MEI0wgwNPAjrPCCV+KL+dzE1nxCZjp6MrQMeWnGo2N1q2/C2j8Pd+Dbzoc4dAG6/blp71QQzQH5Q0/5tU/4gL0U4XBLF8IxceXXSzlYQsKOfJkk2wm6a99sjfPub5S5s58fsZfD2ui73OPZOJsJHdbnwSUja2svVsX0/I+i81hWEAii6AexACQvyTlnduQgOcPXP</vt:lpwstr>
  </property>
  <property fmtid="{D5CDD505-2E9C-101B-9397-08002B2CF9AE}" pid="117" name="x1ye=67">
    <vt:lpwstr>1+VKy2xZqb73nNLaStHBrg+slaAYL5VgdwuI7MxOFnWMNdkDcyqvpzP08vxk2IHtK+nejJHvfq13RmfZaIDhV+Ujyd4CcSiHRcGjY/VzJXUXzFVBvf8pGb7Ae39V+rU6zHBTrqWz9D09Whzmuw5KFGJERbbeDC5TjgCCHenGKK2UN6qRHdIk3kH6uSno4VfC7oQv2SNjiI+l/pFIuRx+5GfqABszYK8nqqQQQAa9DglMzmVu9GWftXwOwWYkI1y</vt:lpwstr>
  </property>
  <property fmtid="{D5CDD505-2E9C-101B-9397-08002B2CF9AE}" pid="118" name="x1ye=68">
    <vt:lpwstr>aBee6oHAiUr1JZzVGi31fUYuqFSX+5E0Zybqp7IrChphkiCDZaye9jN1ANVzonq6TBjKk8RZILStGvTzvY+VY/fZC6tzIu42tSdv8LN/IcBzpL6XpH4VofmhvdJ5c9/Lt5boLNcILgZPmAD8dquG/BXX0bCq/VPCX+bbGGl5FoEmbPz7Y6YWOLHHqAbbbxFCcc16yCcZuBIR+MEBfFRqoIWjk1WjHzhHdjCro98kwAmqYtB8ZeAoZmu3B7n2buc</vt:lpwstr>
  </property>
  <property fmtid="{D5CDD505-2E9C-101B-9397-08002B2CF9AE}" pid="119" name="x1ye=69">
    <vt:lpwstr>aoJpX5eExmHza4iJp/w643bshqXUMIIGkb6GEYKYETud8RRTw1qa31roS+Cutu9DT5J2PkJJ4eGqSiSoFVwVXYkLtnQ8Yrr3LSDoqFoSeW9/5eRtMkk0Wh9lHNZSCtXOWIlMAsScJKjqCXjWtJy75srNRHQmnZGD9t9/vSGwS50fPl1uDhDZZl9kyVS80sTkBbr3Vdyhp7pzNKUgKVMz3gGZ+h62c1bg5eCN4MU1QYR94GwKK8RFSvz4JY3DhnI</vt:lpwstr>
  </property>
  <property fmtid="{D5CDD505-2E9C-101B-9397-08002B2CF9AE}" pid="120" name="x1ye=7">
    <vt:lpwstr>ccPnpqDjrmMvjg+PQtsjPT5Gb9wTUxMLKXzlZ3eIiMdOp7HAjnAmZq1ymna2H4VFZ7w++S1laZ2893we+E5l5qpK6xQWPmVmTDVAbXWAw1p9Ps0dM1qvdR3a+KgcLKRSK5ZWdNgO8rihjDTiqsoqCILwR3VpxOxu0foTHGIDcRX/UxNd0Uq3liP6NKtl1xraXIbEbFCrbS3ULSQAmIydabH9KAJqGhMJD9NGqu0zrQTvVSqCuGwwnJzsABYAhpE</vt:lpwstr>
  </property>
  <property fmtid="{D5CDD505-2E9C-101B-9397-08002B2CF9AE}" pid="121" name="x1ye=70">
    <vt:lpwstr>4Dlm9q2Z90w5txempC4q3wfffQcyp7FvO8R6AiCfRz/2onp14YVQWF8g6xX3RMp9vjb0nyD3lE1TPPAItmK45UYCDTM/V6eZUEHVaVpsA5m6YJxXnMYZktCxd7oAr2jCDR7h2mUe2fo7jR1R41AJr34Jc4bUvpeDknCP8uvi87TEXS7x8Rm4LyF8y6bfIEBLjg+ToNvBR4ThKT4c20gyqfL/7KaLgX4SzO0KgvxkcU2x/jHPmDjoWmlcHbJGl0w</vt:lpwstr>
  </property>
  <property fmtid="{D5CDD505-2E9C-101B-9397-08002B2CF9AE}" pid="122" name="x1ye=71">
    <vt:lpwstr>Jb8rmibCxtc2ngzOWHlEn7xA+9B7FHTohruMzmqyY8fLqLXlU5PxsrZcHk52qMKCcmGKdoR/fwAUJ7UTrl/pKxzKKc0YaQDVVepvk/j/Kilc+eJjU8svhnuC8W32rofSf6wbCrHscJ71IJaES2NP6qs9QY7u0fCp9weS6VlgbsSj8995dCXQ92kaJ5CI/DIQxSGmKCD2gGA79suDm0yCAnx3th2Hb8GnSXBfMW72aYdex2VcJ0tu6vfNtzJWhNu</vt:lpwstr>
  </property>
  <property fmtid="{D5CDD505-2E9C-101B-9397-08002B2CF9AE}" pid="123" name="x1ye=72">
    <vt:lpwstr>WcZPeXLuNP80Xv61SlhhjJW3EjLAzpUBlAdyrWGQa4+jwdjXNtqsWh+BI6mv5xdSddyvQfF6dqW0zuaD+XWZB7BysrmzoAdNou56x0y9rkgG9+wEl1T3j9UR8UM0X4N6KCPWWTJ/ipRKpYUrID7GXxr6VsAcAYBsivEdVjGXp5pQiIxQEho1Je6d+NMOWVY5ZfUGhX2R8UyYHcVQTvItMg+zGr4UL0T0nQskI3+VZ9pQpXg+iC42w98sPH3J48J</vt:lpwstr>
  </property>
  <property fmtid="{D5CDD505-2E9C-101B-9397-08002B2CF9AE}" pid="124" name="x1ye=73">
    <vt:lpwstr>7gjLH8rOVfe11ycn/tMEj5ewANFFrHkjL1s2n+dMFklgF6zj/ebyspGC20Yv42fSie8vvmqJrCXe3/uPAKxSI2UXPyXmOFXEyXGUL5EdLx3tVh6AapsTWHDk21w9KaDTcuM3Y/mdLaEyx0Z/5hywbvAGSWivLvPPdw4vKVtcUhRToif3St6wBDMGOmeVhDsvJdr9jEWfbzS80yLiSYkmO+QJ36Pu22wK2hrdYHixVRao4cFbiDbcnlaudbICHoU</vt:lpwstr>
  </property>
  <property fmtid="{D5CDD505-2E9C-101B-9397-08002B2CF9AE}" pid="125" name="x1ye=74">
    <vt:lpwstr>HEsEipHrtMrKE8QvYpXEMier6Z/DqTT7rWX0DW5hjkSgOovNsC++C9hxGfx5ZBFNq6RWpPAeLPh+q+RaPrmrBUvF/MctshkNtZKOZQWacjY0zQH4Tq9oopBOeDx/h4KBHkXIoanvXeu5JIYf623UZTyuehfdkOkm/HsBwI0S0EwF+grHZYBGbj8ST9Cy9rLXKqC2wXJAaEBdya3y3kwVwCgfYRozjUYxwp89ObhCknBT+o5dN19eG5FNCYvBvBC</vt:lpwstr>
  </property>
  <property fmtid="{D5CDD505-2E9C-101B-9397-08002B2CF9AE}" pid="126" name="x1ye=75">
    <vt:lpwstr>BT67PyZ0uj+5t/51KCkjUcYkDAC6yYdZUVvlvz89/k+Lwc97YTgPNeVtrHEr5RTUdziwfl9fFQ+KNbTpzkh3DQgoqjEF2PUuoBY/uFqik1XreZckMrgHP59Soh/M5tNNFfd6PrTKLMLlYczjR2RrDRP7FjZiQZGK86MQxHbIEaHdxQ6H3ydGDE5bz2zPWR4dfAMokmMZFMrD9DKpBJrg3Cv7CTpAAqeU0xYns5I3mnBh9LdgRPo/jJHeH0MteY+</vt:lpwstr>
  </property>
  <property fmtid="{D5CDD505-2E9C-101B-9397-08002B2CF9AE}" pid="127" name="x1ye=76">
    <vt:lpwstr>su+583lGhn5+R40w+YV4389I6HjEZGcT284Hi4f1RhLrbONZNC8tUM7wkumnMj/su9VynfwaHXahpG83CD/ToEz8ZSB2h0GVnlZEJqW+qIflydpjVnvDqcIheYA68qQkjo7ppo6jJwcGp5tQSxsQ8KNnxIvU/2NVOtju6Xw9BhilvhLf7CQhbYVEE3W9dVNJ7RCEFzjkBvPREu7UiE6O9hmfLlcQStaM6ZMQZrMg/oLkYLnw/st6YCLAoNpn289</vt:lpwstr>
  </property>
  <property fmtid="{D5CDD505-2E9C-101B-9397-08002B2CF9AE}" pid="128" name="x1ye=77">
    <vt:lpwstr>CKdvycg06NIqpcMhKhY+a5An3xlmOhPYnXG9RYOP7WxNH5vU3BtJ+r6nf05v4QvJnRoloDifzZqV+pMXB/ZdX5IfNFGUrBuqdhDdVMNNcIdrNja+uPRVvrMZLBIrXb4o0sHoYn6S4WWawjsQlXDJHtB9vOO/MEoV6XuZvnNmq69RQ9XuC2zdlje4MLIcaEuagLbGPD0CIFfJshuVhRv3fp0I7wj7KuYHwWFeguRznGVSS7rZ/yZJQBVN0Zolot3</vt:lpwstr>
  </property>
  <property fmtid="{D5CDD505-2E9C-101B-9397-08002B2CF9AE}" pid="129" name="x1ye=78">
    <vt:lpwstr>zFqCuVZF0Vn0DQvY+GR+VQOIKJ+5H9+mMzL3oTreEqF4C06AsC0ZLgFTR/ZQwZwGTBybEsyN+rHbWvypqQezQNypCz9yuhH8C/8g7EShvdYyhd9RxiAXCqP7kfcPvbD8T7yQFIPVuvdB8GzLT1uGEZ5NI68SGuUx5szzb7+EDmh/pl0GaPTie247zvog2UMVPvVvgw+oGyPnl6ltOlyd2FxSlIy4GtERhVyyf4TAxheW+C9zaS7zNiWdNPYuAsx</vt:lpwstr>
  </property>
  <property fmtid="{D5CDD505-2E9C-101B-9397-08002B2CF9AE}" pid="130" name="x1ye=79">
    <vt:lpwstr>trPgrkoQQ66Mx5IqAwpaJV8ljCkJwrPe6umluwo2PH7It1CTQyVDVcBNhY2KvGpsTOMHaqPIy+gSPFoFzo3D21+GQNtv1TN5Pauz76CxV2+024tvYwFtJXIiFdAeB3f5aqu4uiOLCCJO6Z2+gNb7+PpC0PS57hfgHuZrR1D2YfAQ9Lf1lJSvuhMqzCRq9XIPsJ0zWOjUH30WM4gAPZbyCfe9SlOMfNdTpp4zotcdlHroTaBmdFAv6Y1tuGnN7ZK</vt:lpwstr>
  </property>
  <property fmtid="{D5CDD505-2E9C-101B-9397-08002B2CF9AE}" pid="131" name="x1ye=8">
    <vt:lpwstr>GzJYM0LcrMdkWTvYJUB637ZIbzxS5zLXURtsmzpmb9KIkLnGj7qRhPDudI7pv597dN8mBDwnQ5C0TPqCzA//jPJ08roVGJfviKjcKWteFBKfXTfc6s1y8MuSJm0FU2goAyb10j63u2F22XU5PuVVS2RBE8/6vFt/0RyszhEaCMieYBi9MFF/jO1+WJ+LMMYCgaVOpngsq6QrvoJdb3G+Y0N3EINyzsWUq4RHm/bBSf5MdY4jOL+lvCZIUvL6ca+</vt:lpwstr>
  </property>
  <property fmtid="{D5CDD505-2E9C-101B-9397-08002B2CF9AE}" pid="132" name="x1ye=80">
    <vt:lpwstr>QLc9uRO8W9dpPKP5nV2psW/xURfOYtotlpYOCKv1ei2TI9Rf2V6ay3/7PW2NQ10KhwFu3l7mC5aYMVs9GO/FQV+cTe7MQA19eLeZypOpK9mTpm/Gq03d1tHzNKYbWXnGLVQ5/MVmb+jo0yABg+BnrVPXr3NlJDi7HKrU1hQ31i8o4vOBoTjYK24eqMe6BrTUS98kyljElNeXsjKfIi3UgKK9Qd2iChf0otoQ2DWg25+DJDEtMmqDbtrnM911/JR</vt:lpwstr>
  </property>
  <property fmtid="{D5CDD505-2E9C-101B-9397-08002B2CF9AE}" pid="133" name="x1ye=81">
    <vt:lpwstr>CZDdFme8C4cxu9Ql3pgJ9AR5JNvNxk5ouRkywSsitytUeijUdoCwqPyrAn45stPZm/OfcEOsIMlMkDcLoHkYegjHKcXf0IChRxt+D1zSZKuLvAnoILb3ESqGBf8Cvbnd7N6Wrob1iCbTvBM6iFGXmN9BHbANzACGJ+YKwDIRi7PzEDxTvP5rdEMywdR5pzD4v0V1uqWORfZ711VxP4a/VUFuhze7Zk3chcoAWFrhy6dnsebysUvGgWK3bfANN3K</vt:lpwstr>
  </property>
  <property fmtid="{D5CDD505-2E9C-101B-9397-08002B2CF9AE}" pid="134" name="x1ye=82">
    <vt:lpwstr>LEJCtTh0wlvx9sgesS0imZDXBda7+cJqjSb4G8acboN/QV/6jFFS+m/0EIGi84LjoZzZOqJkzh3nS/+Hh5JxeW/QeNbfBsTHd/JTKErB2lFdZc5jMoK972h4p3Otujuc22i6zY1sNYFm8ReLaR7/B1uPdwNzTwMBjuUD+L2N5/+FOpX/lcXyylJmfgxbaEwsQFyvzYS1gX5DTetkZxMJgeqo0P5yMh7OT7iGm/hts9KyssrljCmKC7BY9KywNzi</vt:lpwstr>
  </property>
  <property fmtid="{D5CDD505-2E9C-101B-9397-08002B2CF9AE}" pid="135" name="x1ye=83">
    <vt:lpwstr>BCpX9eXVszVUk0lpOIKosq0lsvsNm+YQ0LIs928Ag+fk41pqqz5e5Adkmu777wbB0uCgWrc3MAvzi8MB6Xf+iZYEs0WIsbI+ct/m7IMkBB5GZ1849ZK5pgovvR1wmksLGGmLo7lUZ5t1n1mZgSW4HsX1640yLmgGxxw9gA7bSWZlAyDY+NPn6IhN9PG1fVC8LmkSTXoahTlJN6WYi7Wtb1EZb1/sQEKyz5p5MeBFeaoele24NmlvHue+uELdmaH</vt:lpwstr>
  </property>
  <property fmtid="{D5CDD505-2E9C-101B-9397-08002B2CF9AE}" pid="136" name="x1ye=84">
    <vt:lpwstr>QVPEiZGRgxwqcKvUFXvzRjeBECum1oz0ASU2cTH2n0du0Zfry5VnradNbbRJJa1il2vnvYslMivEcVGY6HGnMQ/WF64VYvYyYgYZfLf/8WKUVTQZEAUnLHEiTA8y3fedsHpxKutQ+Ljw6zDQ9dsJT5qFcKEqLjNVqxwgx638kAlKpPEwwno4tvFMCs0qTYEas2pgljYRwHBj1XqAg9vshK6rCQUde6w6HVttuAI1LQGsUIW5HpB8GxENwwOJq3j</vt:lpwstr>
  </property>
  <property fmtid="{D5CDD505-2E9C-101B-9397-08002B2CF9AE}" pid="137" name="x1ye=85">
    <vt:lpwstr>6scXE6sPLSWblwBciLNiIPcE8zgtZg4v6wRN+M7QNEygcbiDy3T3RfmQBdTvkK9FFLTTcoNayO9Wm2CgxkpdFAM8/q3MjAaY8MaLNr3UmlalxiQqThMol/KWVerAhdNX5461pABv8+DZoympyRpOgAmC8RsF+F22e4VOH6lpqpdeIsc90cO5IXpI0s/URMoK5nJKRI7aDMNMAfueUnzfYfamtI4GZGMucb7kjLfQyultn6pZPi5bQbMs2OmYPOh</vt:lpwstr>
  </property>
  <property fmtid="{D5CDD505-2E9C-101B-9397-08002B2CF9AE}" pid="138" name="x1ye=86">
    <vt:lpwstr>H8ToXaigkl/PFSRAjok0sUZEWR4B61RnWAeVN4CTYeHZzzwGpGI/okJEDPQnM+aAcY6GoWtGFsvMAvEx4NxOciW12zSxSDUAJIPRM5zg5YIQAy6StpOcd5KJI9qOoDKUftIJF8UfIzANRCyoRApbqYmhObgQFZp5oN2CqM1lX3iSXttlM8TD6aXNCIN/Q/lVwz9j6sjx/c7kr0mhWDadYV7Vj4ZIynwfXIZiqOHcatKFZWEulZcJKADKOBRn1Kh</vt:lpwstr>
  </property>
  <property fmtid="{D5CDD505-2E9C-101B-9397-08002B2CF9AE}" pid="139" name="x1ye=87">
    <vt:lpwstr>UNSqSv+qKaqC9DhniDiPNF4ySk3aTnFdGlwN45xm9lqNJtk+sxvYW4RgeZG7I6NRDTvdayfkdQSCOzLNQ74xAU/THVnNamVYtBo4gz4cI4e50nRfQFrH3BKP3IMOXHVj/JwTAgT6YhvGQIzmVUvK5iVwYcA6DtyTUPmD/Vhov7ZbRNsqYU4zOWxuueSRKRWuRmKPWB3RVX/WuBsv+SNCL0e1ybe2K7lt0RKfzTve3wtEL58DUP9Dd6J+SMsK1d0</vt:lpwstr>
  </property>
  <property fmtid="{D5CDD505-2E9C-101B-9397-08002B2CF9AE}" pid="140" name="x1ye=88">
    <vt:lpwstr>ZA5tNgmv8JeL55a/NTNyDo2XERcTa4DblvVzmzTfE8YBqSu33OSByhO93Xn6euevmyczNb4yzU6P09BYBkdWvbqTNJ3lm1gGRq5ljAVFvgdoV543wRcKk9bxOesOf7lzcX5a2MfmkM4qEPw4OlxJrOcTRfKueNOmROzih0PBy/RAdJRSTcish/tqPORQB5eYOrFDh5VUL3T1rh7qS7Vb22DjdYxXz0mRPuWn1hXjjAG5tBSXJ0b6xy5OOUOGqC3</vt:lpwstr>
  </property>
  <property fmtid="{D5CDD505-2E9C-101B-9397-08002B2CF9AE}" pid="141" name="x1ye=89">
    <vt:lpwstr>T5tAzRZ4L77MqwxOKn0VBt9Suf4xd/oDzCt1y30CNUTPPSTMvZD4fbHgRrgFi+UOM9l2nxR4MOeDQ5fSLn9CLendjtW32AfYhm148OTgrrYpXYgTUc07FQfVPy2klmzhwpRl6g54nWPBcSVE/0dDjB7d32AEqvOhhqdcrci+QT6+btqchtaDOZ3jG+0oesKWXWL9ZnpmmnCiaynCuH4EAN5yieo0/09YhUrCavp68fPGBhtzPw2qbZ4Mo0eTDU4</vt:lpwstr>
  </property>
  <property fmtid="{D5CDD505-2E9C-101B-9397-08002B2CF9AE}" pid="142" name="x1ye=9">
    <vt:lpwstr>FnoFWYWtSujUa2HihX68p++GwzEWkBt/c2n+rCIc/KT/8MhrlP9C7fygoHHzgqtqIHPATWxUYn0tO5pkY1EFT758V9J3cbPzfF3nmCW5hEzlbVi02zc/MaL4TGzNiM+QiyuFHN6P4ctra7vdBAjnGlJCHfQrox/xzcaqi3d29zXAa6EO73SGiEzCFsV4upJG7KrVfBV1K6zBeSLC0EHwwtES++YV7jzSq50iqhg1wd3PSfVRV4wALYJCBjyY6OO</vt:lpwstr>
  </property>
  <property fmtid="{D5CDD505-2E9C-101B-9397-08002B2CF9AE}" pid="143" name="x1ye=90">
    <vt:lpwstr>AECcauY+APw7d4Cw5jW+8ueAM6FHrI1SuZTgPApoGanraflQd7yHo7Pm21JWr7PfHBJeMjb2F/79YEGsy7Ywm/8B7p0WN8X1avqHiOjQ2yVnmiqKMouG/2vdRvZKaTwgLrB/yKenR5iqZr+dT/LjVHFc20jD3GtapelJkT1Vr6yPBBhCkFe00gsfuOsZgciwYfDOu1anJUCjmR/+di8PR7agRHpgFp99HAwB6vgz/dBnfAYNaPNFFKITjxkQEV2</vt:lpwstr>
  </property>
  <property fmtid="{D5CDD505-2E9C-101B-9397-08002B2CF9AE}" pid="144" name="x1ye=91">
    <vt:lpwstr>iUpbp2ag5tgy8akCkj7D1FlFQbbKRdKYAqFRcPLX/iC28H4Ac8mDS2IrQQyoY5iXHAoa60SED9pYtS2nBmR84IaPqaISW65giJs1LsEGswPzLDPOcKce4MU9aI90PzWNgFKCPXbkDK/bftR7SWLxS4WrQMIkYoo5jdm6ouW4w13ZXrHro2MAV2ES6yFsjFlMrlreoTUIg/7/HIAlEPn/DQTd5wUJ6b4I1mVMO/ykgHbKLX5h28jHGK/sB+ILDRy</vt:lpwstr>
  </property>
  <property fmtid="{D5CDD505-2E9C-101B-9397-08002B2CF9AE}" pid="145" name="x1ye=92">
    <vt:lpwstr>uas7XyOBw8CYjBx09kwrfXZvf812+4P/CTLHgjJ8Yr6p/4B6r64HRz10diJhgzfd907ujTs/v0Kyp5DuG+OzdxZjYbE9mEis2fKbA+vBeE1PIhVrtL9AKzS6UxqeM2ihsMalyCqVFXeEQbUAY+lJKq5kki6TcDIjoj4qGYcBuWk5zZ3osRO5v770D/U2OJmfu9Gxy0wyLYNh9Dv3ak18mFPPBPIpaFrIbhEToGdYqXf0p3zKmucAp2o3h5PxXKL</vt:lpwstr>
  </property>
  <property fmtid="{D5CDD505-2E9C-101B-9397-08002B2CF9AE}" pid="146" name="x1ye=93">
    <vt:lpwstr>KNxL7vmQ6rCJeouXsYb+ozvMutLFmPoQMxaTS8XQBsYnR9j+SE1+zGwnOvZkFGDAo/mgNjLE//P78yPPbuVdXPUq2dm2m6/EXd4fy6BBqpvbXgfJIWCudlhOT+g48Oqqq6NnB5sr2luDKwJHmjLNai8lQ5tm3LJN+JvyUpPrUYkItIEuTzgNq9Vf//PgT+QkMpA6daSC5+7Zr4X6ZEaa3ZjbYYnqijWTgFo3oO2naYpHsEXA2IkwGFB8786RpDo</vt:lpwstr>
  </property>
  <property fmtid="{D5CDD505-2E9C-101B-9397-08002B2CF9AE}" pid="147" name="x1ye=94">
    <vt:lpwstr>q0OjNKe6W8TeABqwAhnR01zQvY0+70o8UkQN75RNh/fXJpEEXLDbpivSA2M6A+r3zga2hmYbdFFYQv1rpwzJYBgIEsipjX/O1+UJkWN1SoHHYpvn5nvOy9IogyHNNbC90bxFttMrg+MK24O0pk+QqO1nSP9dbEPVsUpO79fKlFhm4vL/C2Sw6I+xSn/UEHbxzY2ETI6ZOYzwKdn5Mv8cHHKLrKQR5BfTmp+hnu+S5GLgrdOA5dzrjtkR/XfjzOY</vt:lpwstr>
  </property>
  <property fmtid="{D5CDD505-2E9C-101B-9397-08002B2CF9AE}" pid="148" name="x1ye=95">
    <vt:lpwstr>FJYwVwH6tcOdvTZ1NqAD2FIQRzQ4RUhBQFIZfkeJjv81DmLrSAAVgXuOFLp50P4pDZfwq/T6SslO/cVMvuTN/1HMbo5G707gPTsIe5E5Yiw96r+xp2SCoG8s5afEGV8WWOJbCU/ff0VKC5a9e3L2hL7wW6lZsh6lkV62lBjof0tizA3JEGN9IzkyDyKSpg7JgrtyRdZeomkm9iA4ysHeqT5ztbYb4vuI7SZTy1OfnrZHBKi8hMcDVzLgbY1SGPj</vt:lpwstr>
  </property>
  <property fmtid="{D5CDD505-2E9C-101B-9397-08002B2CF9AE}" pid="149" name="x1ye=96">
    <vt:lpwstr>4TxNs3w0CwpuCdpVmfdqlfLM0SWJ1s9sbb9d3jPslVGbnK6Bj96SA03q8xOytjuPzrjUtWvWd70X9i5f6u0NmB7NVcZqQK0o1QpCttOVilHHQHEegLBAOxTAGKgi5UNoqCWrGSqQ3hTx/QoIrTVrgaZefTPwZ3Z9Pp+IrtIPaqSxrGo2ITHSUf1CaZWRej9cn7d6BE5YTS+3YVjoD6MSVW/MTuClDt0MhNS335mZEQZmPst6XEHWcVJdr/pJRJh</vt:lpwstr>
  </property>
  <property fmtid="{D5CDD505-2E9C-101B-9397-08002B2CF9AE}" pid="150" name="x1ye=97">
    <vt:lpwstr>/8o4aZYPR2AXLd3TxLKfr/QqqZiJQQb5OEJU/4otetd8aC0Nqr+XpcCS6Bgl/Si3XwtIB3r0b3FCcIhQk8Yjwzjj1W1kzBN2dHXmYB0zjIje9fkK3lZUQnCqlBZTjleyQU4gceZxRmCeadGYx3VBz3z2kZ2D0+ztKa+dHFRj9ktkuyz3u3ZgW8lCSOhn7Cw3U01C3zFFbyee9Ih/wKXyf4qZixc/TX1Yyioz7rfxFcdSmng5rGTRKA3nLlJ//ca</vt:lpwstr>
  </property>
  <property fmtid="{D5CDD505-2E9C-101B-9397-08002B2CF9AE}" pid="151" name="x1ye=98">
    <vt:lpwstr>Wt87yKF37Rc28+gMqhtcy0Eok/sppI6HJVsDCfdby8KQaKy5PPrgR14MgCG/L1I7JVbdSxnk02wj9WGnijmhGI/GLYKN5zMFXot6oRD+KLX105XppSHOBUdlCzJlxNDANAEI6bB7RhDeXUPKbgFH+2m1/QKlYKK6bGsHjBcebwAqyDwoQyeAS7zMkWbb79qklNRPTdRcafe5/aGF30Y0bWTYYqKkjkLuG00dAsOy0JoZfFNgJZ1h/byOg1jLJCg</vt:lpwstr>
  </property>
  <property fmtid="{D5CDD505-2E9C-101B-9397-08002B2CF9AE}" pid="152" name="x1ye=99">
    <vt:lpwstr>mSZPhhnAlC2H8FjpULhQ4l3E2/89axO58oku6X20BJpac17BBF+wVB61RYLDaogO0pHwkhnCLMn8bRo5MyDKcoouBLCDbJ7NjBvTJdvgEKUtulmiuLawnzCg7MV+zicrh9tZbyl+QKtnMLmS+DnKBiIdgFplS/eCpFrPRBsjOrEgzbjFai08DZdksei/hxe3lU+jAE4hoaqJLrtYBOXsV1KzNh9KZ+fJm/p22sVWaZmsQQkfbFug5i2zLgCyKvU</vt:lpwstr>
  </property>
</Properties>
</file>