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p>
      <w:pPr>
        <w:pStyle w:val="divdocumentdivname"/>
        <w:pBdr>
          <w:top w:val="none" w:sz="0" w:space="0" w:color="auto"/>
          <w:left w:val="none" w:sz="0" w:space="0" w:color="auto"/>
          <w:bottom w:val="none" w:sz="0" w:space="0" w:color="auto"/>
          <w:right w:val="none" w:sz="0" w:space="0" w:color="auto"/>
        </w:pBdr>
        <w:spacing w:before="120" w:after="0" w:line="540" w:lineRule="atLeast"/>
        <w:ind w:left="0" w:right="0"/>
        <w:jc w:val="center"/>
        <w:rPr>
          <w:rFonts w:ascii="Georgia" w:eastAsia="Georgia" w:hAnsi="Georgia" w:cs="Georgia"/>
          <w:b/>
          <w:bCs/>
          <w:smallCaps/>
          <w:color w:val="009BCC"/>
          <w:sz w:val="46"/>
          <w:szCs w:val="46"/>
          <w:bdr w:val="none" w:sz="0" w:space="0" w:color="auto"/>
          <w:vertAlign w:val="baseline"/>
        </w:rPr>
      </w:pPr>
      <w:r>
        <w:rPr>
          <w:rStyle w:val="span"/>
          <w:rFonts w:ascii="Georgia" w:eastAsia="Georgia" w:hAnsi="Georgia" w:cs="Georgia"/>
          <w:b/>
          <w:bCs/>
          <w:smallCaps/>
          <w:sz w:val="46"/>
          <w:szCs w:val="46"/>
        </w:rPr>
        <w:t>Charmaine</w:t>
      </w:r>
      <w:r>
        <w:rPr>
          <w:rFonts w:ascii="Georgia" w:eastAsia="Georgia" w:hAnsi="Georgia" w:cs="Georgia"/>
          <w:b/>
          <w:bCs/>
          <w:smallCaps/>
          <w:sz w:val="46"/>
          <w:szCs w:val="46"/>
          <w:bdr w:val="none" w:sz="0" w:space="0" w:color="auto"/>
          <w:vertAlign w:val="baseline"/>
        </w:rPr>
        <w:t xml:space="preserve"> </w:t>
      </w:r>
      <w:r>
        <w:rPr>
          <w:rStyle w:val="span"/>
          <w:rFonts w:ascii="Georgia" w:eastAsia="Georgia" w:hAnsi="Georgia" w:cs="Georgia"/>
          <w:b/>
          <w:bCs/>
          <w:smallCaps/>
          <w:sz w:val="46"/>
          <w:szCs w:val="46"/>
        </w:rPr>
        <w:t>Godolphin</w:t>
      </w:r>
    </w:p>
    <w:p>
      <w:pPr>
        <w:pStyle w:val="documentzipsuffix"/>
        <w:pBdr>
          <w:top w:val="none" w:sz="0" w:space="0" w:color="auto"/>
          <w:left w:val="none" w:sz="0" w:space="0" w:color="auto"/>
          <w:bottom w:val="none" w:sz="0" w:space="0" w:color="auto"/>
          <w:right w:val="none" w:sz="0" w:space="0" w:color="auto"/>
        </w:pBdr>
        <w:spacing w:before="80" w:after="0" w:line="260" w:lineRule="atLeast"/>
        <w:ind w:left="0" w:right="0"/>
        <w:jc w:val="center"/>
        <w:rPr>
          <w:rFonts w:ascii="Georgia" w:eastAsia="Georgia" w:hAnsi="Georgia" w:cs="Georgia"/>
          <w:sz w:val="22"/>
          <w:szCs w:val="22"/>
          <w:bdr w:val="none" w:sz="0" w:space="0" w:color="auto"/>
          <w:vertAlign w:val="baseline"/>
        </w:rPr>
      </w:pPr>
      <w:r>
        <w:rPr>
          <w:rStyle w:val="span"/>
          <w:rFonts w:ascii="Georgia" w:eastAsia="Georgia" w:hAnsi="Georgia" w:cs="Georgia"/>
          <w:sz w:val="22"/>
          <w:szCs w:val="22"/>
        </w:rPr>
        <w:t>19 Brookside</w:t>
      </w:r>
      <w:r>
        <w:rPr>
          <w:rStyle w:val="span"/>
          <w:rFonts w:ascii="Georgia" w:eastAsia="Georgia" w:hAnsi="Georgia" w:cs="Georgia"/>
          <w:sz w:val="22"/>
          <w:szCs w:val="22"/>
        </w:rPr>
        <w:t xml:space="preserve">, </w:t>
      </w:r>
      <w:r>
        <w:rPr>
          <w:rStyle w:val="span"/>
          <w:rFonts w:ascii="Georgia" w:eastAsia="Georgia" w:hAnsi="Georgia" w:cs="Georgia"/>
          <w:sz w:val="22"/>
          <w:szCs w:val="22"/>
        </w:rPr>
        <w:t>Gosport</w:t>
      </w:r>
      <w:r>
        <w:rPr>
          <w:rStyle w:val="span"/>
          <w:rFonts w:ascii="Georgia" w:eastAsia="Georgia" w:hAnsi="Georgia" w:cs="Georgia"/>
          <w:sz w:val="22"/>
          <w:szCs w:val="22"/>
        </w:rPr>
        <w:t xml:space="preserve">, </w:t>
      </w:r>
      <w:r>
        <w:rPr>
          <w:rStyle w:val="span"/>
          <w:rFonts w:ascii="Georgia" w:eastAsia="Georgia" w:hAnsi="Georgia" w:cs="Georgia"/>
          <w:sz w:val="22"/>
          <w:szCs w:val="22"/>
        </w:rPr>
        <w:t>Hampshire</w:t>
      </w:r>
      <w:r>
        <w:rPr>
          <w:rFonts w:ascii="Georgia" w:eastAsia="Georgia" w:hAnsi="Georgia" w:cs="Georgia"/>
          <w:sz w:val="22"/>
          <w:szCs w:val="22"/>
          <w:bdr w:val="none" w:sz="0" w:space="0" w:color="auto"/>
          <w:vertAlign w:val="baseline"/>
        </w:rPr>
        <w:t xml:space="preserve"> </w:t>
      </w:r>
      <w:r>
        <w:rPr>
          <w:rStyle w:val="span"/>
          <w:rFonts w:ascii="Georgia" w:eastAsia="Georgia" w:hAnsi="Georgia" w:cs="Georgia"/>
          <w:sz w:val="22"/>
          <w:szCs w:val="22"/>
        </w:rPr>
        <w:t>PO13 0YS</w:t>
      </w:r>
      <w:r>
        <w:rPr>
          <w:rFonts w:ascii="Georgia" w:eastAsia="Georgia" w:hAnsi="Georgia" w:cs="Georgia"/>
          <w:sz w:val="22"/>
          <w:szCs w:val="22"/>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260" w:lineRule="atLeast"/>
        <w:ind w:left="0" w:right="0"/>
        <w:jc w:val="center"/>
        <w:rPr>
          <w:rFonts w:ascii="Georgia" w:eastAsia="Georgia" w:hAnsi="Georgia" w:cs="Georgia"/>
          <w:sz w:val="22"/>
          <w:szCs w:val="22"/>
          <w:bdr w:val="none" w:sz="0" w:space="0" w:color="auto"/>
          <w:vertAlign w:val="baseline"/>
        </w:rPr>
      </w:pPr>
      <w:r>
        <w:rPr>
          <w:rStyle w:val="span"/>
          <w:rFonts w:ascii="Georgia" w:eastAsia="Georgia" w:hAnsi="Georgia" w:cs="Georgia"/>
          <w:sz w:val="22"/>
          <w:szCs w:val="22"/>
        </w:rPr>
        <w:t>07437611135</w:t>
      </w:r>
      <w:r>
        <w:rPr>
          <w:rFonts w:ascii="Georgia" w:eastAsia="Georgia" w:hAnsi="Georgia" w:cs="Georgia"/>
          <w:sz w:val="22"/>
          <w:szCs w:val="22"/>
          <w:bdr w:val="none" w:sz="0" w:space="0" w:color="auto"/>
          <w:vertAlign w:val="baseline"/>
        </w:rPr>
        <w:t> </w:t>
      </w:r>
      <w:r>
        <w:rPr>
          <w:rStyle w:val="span"/>
          <w:rFonts w:ascii="Georgia" w:eastAsia="Georgia" w:hAnsi="Georgia" w:cs="Georgia"/>
          <w:sz w:val="22"/>
          <w:szCs w:val="22"/>
        </w:rPr>
        <w:noBreakHyphen/>
      </w:r>
      <w:r>
        <w:rPr>
          <w:rStyle w:val="span"/>
          <w:rFonts w:ascii="Georgia" w:eastAsia="Georgia" w:hAnsi="Georgia" w:cs="Georgia"/>
          <w:sz w:val="22"/>
          <w:szCs w:val="22"/>
        </w:rPr>
        <w:t xml:space="preserve"> </w:t>
      </w:r>
      <w:r>
        <w:rPr>
          <w:rFonts w:ascii="Georgia" w:eastAsia="Georgia" w:hAnsi="Georgia" w:cs="Georgia"/>
          <w:sz w:val="22"/>
          <w:szCs w:val="22"/>
          <w:bdr w:val="none" w:sz="0" w:space="0" w:color="auto"/>
          <w:vertAlign w:val="baseline"/>
        </w:rPr>
        <w:t xml:space="preserve"> </w:t>
      </w:r>
      <w:r>
        <w:rPr>
          <w:rStyle w:val="span"/>
          <w:rFonts w:ascii="Georgia" w:eastAsia="Georgia" w:hAnsi="Georgia" w:cs="Georgia"/>
          <w:sz w:val="22"/>
          <w:szCs w:val="22"/>
        </w:rPr>
        <w:t>cgodolphin9@gmail.com</w:t>
      </w:r>
    </w:p>
    <w:p>
      <w:pPr>
        <w:pStyle w:val="divdocumentdivsectiontitle"/>
        <w:pBdr>
          <w:top w:val="dotted" w:sz="8" w:space="2" w:color="009BCC"/>
          <w:left w:val="none" w:sz="0" w:space="0" w:color="auto"/>
          <w:bottom w:val="none" w:sz="0" w:space="0" w:color="auto"/>
          <w:right w:val="none" w:sz="0" w:space="0" w:color="auto"/>
        </w:pBdr>
        <w:spacing w:before="120" w:after="50"/>
        <w:ind w:left="0" w:right="0"/>
        <w:rPr>
          <w:rFonts w:ascii="Georgia" w:eastAsia="Georgia" w:hAnsi="Georgia" w:cs="Georgia"/>
          <w:b/>
          <w:bCs/>
          <w:smallCaps/>
          <w:color w:val="009BCC"/>
          <w:sz w:val="26"/>
          <w:szCs w:val="26"/>
          <w:bdr w:val="none" w:sz="0" w:space="0" w:color="auto"/>
          <w:vertAlign w:val="baseline"/>
        </w:rPr>
      </w:pPr>
      <w:r>
        <w:rPr>
          <w:rFonts w:ascii="Georgia" w:eastAsia="Georgia" w:hAnsi="Georgia" w:cs="Georgia"/>
          <w:b/>
          <w:bCs/>
          <w:smallCaps/>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0" w:line="260" w:lineRule="atLeast"/>
        <w:ind w:left="2160" w:right="0"/>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Responsible Environmental Adviser possessing strong knowledge of waste regulatory requirements, interpretations and health and safety programs. Offering 16 years of hands-on experience of working on landfills, managing landfill gas for utilization, system optimization, and environmental control. </w:t>
      </w:r>
    </w:p>
    <w:p>
      <w:pPr>
        <w:pStyle w:val="divdocumentdivsectiontitle"/>
        <w:pBdr>
          <w:top w:val="dotted" w:sz="8" w:space="2" w:color="009BCC"/>
          <w:left w:val="none" w:sz="0" w:space="0" w:color="auto"/>
          <w:bottom w:val="none" w:sz="0" w:space="0" w:color="auto"/>
          <w:right w:val="none" w:sz="0" w:space="0" w:color="auto"/>
        </w:pBdr>
        <w:spacing w:before="120" w:after="50"/>
        <w:ind w:left="0" w:right="0"/>
        <w:rPr>
          <w:rFonts w:ascii="Georgia" w:eastAsia="Georgia" w:hAnsi="Georgia" w:cs="Georgia"/>
          <w:b/>
          <w:bCs/>
          <w:smallCaps/>
          <w:color w:val="009BCC"/>
          <w:sz w:val="26"/>
          <w:szCs w:val="26"/>
          <w:bdr w:val="none" w:sz="0" w:space="0" w:color="auto"/>
          <w:vertAlign w:val="baseline"/>
        </w:rPr>
      </w:pPr>
      <w:r>
        <w:rPr>
          <w:rFonts w:ascii="Georgia" w:eastAsia="Georgia" w:hAnsi="Georgia" w:cs="Georgia"/>
          <w:b/>
          <w:bCs/>
          <w:smallCaps/>
          <w:bdr w:val="none" w:sz="0" w:space="0" w:color="auto"/>
          <w:vertAlign w:val="baseline"/>
        </w:rPr>
        <w:t>Work history</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08/2020</w:t>
            </w:r>
            <w:r>
              <w:rPr>
                <w:rStyle w:val="spandateswrapper"/>
                <w:rFonts w:ascii="Georgia" w:eastAsia="Georgia" w:hAnsi="Georgia" w:cs="Georgia"/>
                <w:bdr w:val="none" w:sz="0" w:space="0" w:color="auto"/>
                <w:vertAlign w:val="baseline"/>
              </w:rPr>
              <w:t xml:space="preserve"> </w:t>
            </w:r>
            <w:r>
              <w:rPr>
                <w:rStyle w:val="span"/>
                <w:rFonts w:ascii="Georgia" w:eastAsia="Georgia" w:hAnsi="Georgia" w:cs="Georgia"/>
                <w:sz w:val="22"/>
                <w:szCs w:val="22"/>
              </w:rPr>
              <w:t xml:space="preserve">– </w:t>
            </w:r>
            <w:r>
              <w:rPr>
                <w:rStyle w:val="span"/>
                <w:rFonts w:ascii="Georgia" w:eastAsia="Georgia" w:hAnsi="Georgia" w:cs="Georgia"/>
                <w:sz w:val="22"/>
                <w:szCs w:val="22"/>
              </w:rPr>
              <w:t>Current</w:t>
            </w:r>
          </w:p>
        </w:tc>
        <w:tc>
          <w:tcPr>
            <w:tcW w:w="8746"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Georgia" w:eastAsia="Georgia" w:hAnsi="Georgia" w:cs="Georgia"/>
                <w:sz w:val="22"/>
                <w:szCs w:val="22"/>
              </w:rPr>
            </w:pPr>
            <w:r>
              <w:rPr>
                <w:rStyle w:val="spanjobtitle"/>
                <w:rFonts w:ascii="Georgia" w:eastAsia="Georgia" w:hAnsi="Georgia" w:cs="Georgia"/>
                <w:sz w:val="22"/>
                <w:szCs w:val="22"/>
              </w:rPr>
              <w:t>Environmental Control Adviser</w:t>
            </w:r>
            <w:r>
              <w:rPr>
                <w:rStyle w:val="singlecolumnspanpaddedlinenth-child1"/>
                <w:rFonts w:ascii="Georgia" w:eastAsia="Georgia" w:hAnsi="Georgia" w:cs="Georgia"/>
                <w:color w:val="000000"/>
              </w:rPr>
              <w:t xml:space="preserve">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Biffa</w:t>
            </w:r>
            <w:r>
              <w:rPr>
                <w:rStyle w:val="span"/>
                <w:rFonts w:ascii="Georgia" w:eastAsia="Georgia" w:hAnsi="Georgia" w:cs="Georgia"/>
                <w:color w:val="000000"/>
                <w:sz w:val="22"/>
                <w:szCs w:val="22"/>
              </w:rPr>
              <w:t xml:space="preserve"> – </w:t>
            </w:r>
            <w:r>
              <w:rPr>
                <w:rStyle w:val="spanjobstate"/>
                <w:rFonts w:ascii="Georgia" w:eastAsia="Georgia" w:hAnsi="Georgia" w:cs="Georgia"/>
                <w:color w:val="000000"/>
                <w:sz w:val="22"/>
                <w:szCs w:val="22"/>
              </w:rPr>
              <w:t>South East</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Carried out environmental monitoring and inspections, assessing current practices for conformance with waste legislation. </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Collaborated with diverse stakeholders to implement complex sustainability approaches for continued growth against environment improvement targets. </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Used outstanding interpersonal abilities to clearly and professionally communicate complex technical advice to stakeholders. </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Accurately and efficiently prepared environmental records to supply to Environment Agency. </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Presented reports to interested groups or stakeholders and fielded questions. </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Conducted deep research into trends related to environmental compliance to inform decision-making. </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Investigated incidents with diligence and care, suggesting operational improvements to prevent future issues. </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Completed regular health and safety audits, monitoring performance against company requirements. </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Inspected work environments for conformance with established safety rules. </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Monitored environmental activity to identify areas of risk and non-conformance. </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Profiled and analysed infrastructure to track performance and advise of trends. </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Promoted health and safety by raising concerns of unsafe practices and by identifying good behaviours to operation managers. </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Produced high-quality documents, spreadsheets and presentations for internal needs. </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Enhanced administration system workflows by developing improved automated systems. </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Created financial reports to analyse trends and identify efficiencies.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07/2018</w:t>
            </w:r>
            <w:r>
              <w:rPr>
                <w:rStyle w:val="spandateswrapper"/>
                <w:rFonts w:ascii="Georgia" w:eastAsia="Georgia" w:hAnsi="Georgia" w:cs="Georgia"/>
                <w:bdr w:val="none" w:sz="0" w:space="0" w:color="auto"/>
                <w:vertAlign w:val="baseline"/>
              </w:rPr>
              <w:t xml:space="preserve"> </w:t>
            </w:r>
            <w:r>
              <w:rPr>
                <w:rStyle w:val="span"/>
                <w:rFonts w:ascii="Georgia" w:eastAsia="Georgia" w:hAnsi="Georgia" w:cs="Georgia"/>
                <w:sz w:val="22"/>
                <w:szCs w:val="22"/>
              </w:rPr>
              <w:t xml:space="preserve">– </w:t>
            </w:r>
            <w:r>
              <w:rPr>
                <w:rStyle w:val="span"/>
                <w:rFonts w:ascii="Georgia" w:eastAsia="Georgia" w:hAnsi="Georgia" w:cs="Georgia"/>
                <w:sz w:val="22"/>
                <w:szCs w:val="22"/>
              </w:rPr>
              <w:t>08/2020</w:t>
            </w:r>
          </w:p>
        </w:tc>
        <w:tc>
          <w:tcPr>
            <w:tcW w:w="8746"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Georgia" w:eastAsia="Georgia" w:hAnsi="Georgia" w:cs="Georgia"/>
                <w:sz w:val="22"/>
                <w:szCs w:val="22"/>
              </w:rPr>
            </w:pPr>
            <w:r>
              <w:rPr>
                <w:rStyle w:val="spanjobtitle"/>
                <w:rFonts w:ascii="Georgia" w:eastAsia="Georgia" w:hAnsi="Georgia" w:cs="Georgia"/>
                <w:sz w:val="22"/>
                <w:szCs w:val="22"/>
              </w:rPr>
              <w:t>Post Person</w:t>
            </w:r>
            <w:r>
              <w:rPr>
                <w:rStyle w:val="singlecolumnspanpaddedlinenth-child1"/>
                <w:rFonts w:ascii="Georgia" w:eastAsia="Georgia" w:hAnsi="Georgia" w:cs="Georgia"/>
                <w:color w:val="000000"/>
              </w:rPr>
              <w:t xml:space="preserve">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Royal Mail Delivery Office</w:t>
            </w:r>
            <w:r>
              <w:rPr>
                <w:rStyle w:val="span"/>
                <w:rFonts w:ascii="Georgia" w:eastAsia="Georgia" w:hAnsi="Georgia" w:cs="Georgia"/>
                <w:color w:val="000000"/>
                <w:sz w:val="22"/>
                <w:szCs w:val="22"/>
              </w:rPr>
              <w:t xml:space="preserve"> – </w:t>
            </w:r>
            <w:r>
              <w:rPr>
                <w:rStyle w:val="spanjobcity"/>
                <w:rFonts w:ascii="Georgia" w:eastAsia="Georgia" w:hAnsi="Georgia" w:cs="Georgia"/>
                <w:color w:val="000000"/>
                <w:sz w:val="22"/>
                <w:szCs w:val="22"/>
              </w:rPr>
              <w:t>Fareham</w:t>
            </w:r>
            <w:r>
              <w:rPr>
                <w:rStyle w:val="span"/>
                <w:rFonts w:ascii="Georgia" w:eastAsia="Georgia" w:hAnsi="Georgia" w:cs="Georgia"/>
                <w:color w:val="000000"/>
                <w:sz w:val="22"/>
                <w:szCs w:val="22"/>
              </w:rPr>
              <w:t xml:space="preserve">, </w:t>
            </w:r>
            <w:r>
              <w:rPr>
                <w:rStyle w:val="spanjobstate"/>
                <w:rFonts w:ascii="Georgia" w:eastAsia="Georgia" w:hAnsi="Georgia" w:cs="Georgia"/>
                <w:color w:val="000000"/>
                <w:sz w:val="22"/>
                <w:szCs w:val="22"/>
              </w:rPr>
              <w:t>Hampshire</w:t>
            </w:r>
          </w:p>
          <w:p>
            <w:pPr>
              <w:pStyle w:val="documentulli"/>
              <w:numPr>
                <w:ilvl w:val="0"/>
                <w:numId w:val="2"/>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Reported handling and processing of mail through Royal Mail Systems to update arrival time estimations. </w:t>
            </w:r>
          </w:p>
          <w:p>
            <w:pPr>
              <w:pStyle w:val="documentulli"/>
              <w:numPr>
                <w:ilvl w:val="0"/>
                <w:numId w:val="2"/>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Secured customer signatures for special deliveries using PDA device. </w:t>
            </w:r>
          </w:p>
          <w:p>
            <w:pPr>
              <w:pStyle w:val="documentulli"/>
              <w:numPr>
                <w:ilvl w:val="0"/>
                <w:numId w:val="2"/>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Drove delivery vehicles safely and responsibly, representing Royal Mail with continued professionalism. </w:t>
            </w:r>
          </w:p>
          <w:p>
            <w:pPr>
              <w:pStyle w:val="documentulli"/>
              <w:numPr>
                <w:ilvl w:val="0"/>
                <w:numId w:val="2"/>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Offered flexibility in service rounds, routes and times to best maintain efficient postal deliveries across Hampshire addresses. </w:t>
            </w:r>
          </w:p>
          <w:p>
            <w:pPr>
              <w:pStyle w:val="documentulli"/>
              <w:numPr>
                <w:ilvl w:val="0"/>
                <w:numId w:val="2"/>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Managed mislabelled and returned post in accordance with company policy. </w:t>
            </w:r>
          </w:p>
          <w:p>
            <w:pPr>
              <w:pStyle w:val="documentulli"/>
              <w:numPr>
                <w:ilvl w:val="0"/>
                <w:numId w:val="2"/>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Maintained exceptional service times during peak delivery seasons for consistent levels of customer satisfaction. </w:t>
            </w:r>
          </w:p>
          <w:p>
            <w:pPr>
              <w:pStyle w:val="documentulli"/>
              <w:numPr>
                <w:ilvl w:val="0"/>
                <w:numId w:val="2"/>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Collected mail from post boxes, post offices and businesses as per agreements.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11/2016</w:t>
            </w:r>
            <w:r>
              <w:rPr>
                <w:rStyle w:val="spandateswrapper"/>
                <w:rFonts w:ascii="Georgia" w:eastAsia="Georgia" w:hAnsi="Georgia" w:cs="Georgia"/>
                <w:bdr w:val="none" w:sz="0" w:space="0" w:color="auto"/>
                <w:vertAlign w:val="baseline"/>
              </w:rPr>
              <w:t xml:space="preserve"> </w:t>
            </w:r>
            <w:r>
              <w:rPr>
                <w:rStyle w:val="span"/>
                <w:rFonts w:ascii="Georgia" w:eastAsia="Georgia" w:hAnsi="Georgia" w:cs="Georgia"/>
                <w:sz w:val="22"/>
                <w:szCs w:val="22"/>
              </w:rPr>
              <w:t xml:space="preserve">– </w:t>
            </w:r>
            <w:r>
              <w:rPr>
                <w:rStyle w:val="span"/>
                <w:rFonts w:ascii="Georgia" w:eastAsia="Georgia" w:hAnsi="Georgia" w:cs="Georgia"/>
                <w:sz w:val="22"/>
                <w:szCs w:val="22"/>
              </w:rPr>
              <w:t>06/2018</w:t>
            </w:r>
          </w:p>
        </w:tc>
        <w:tc>
          <w:tcPr>
            <w:tcW w:w="8746"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Georgia" w:eastAsia="Georgia" w:hAnsi="Georgia" w:cs="Georgia"/>
                <w:sz w:val="22"/>
                <w:szCs w:val="22"/>
              </w:rPr>
            </w:pPr>
            <w:r>
              <w:rPr>
                <w:rStyle w:val="spanjobtitle"/>
                <w:rFonts w:ascii="Georgia" w:eastAsia="Georgia" w:hAnsi="Georgia" w:cs="Georgia"/>
                <w:sz w:val="22"/>
                <w:szCs w:val="22"/>
              </w:rPr>
              <w:t>Lead Landfill Gas Technician</w:t>
            </w:r>
            <w:r>
              <w:rPr>
                <w:rStyle w:val="singlecolumnspanpaddedlinenth-child1"/>
                <w:rFonts w:ascii="Georgia" w:eastAsia="Georgia" w:hAnsi="Georgia" w:cs="Georgia"/>
                <w:color w:val="000000"/>
              </w:rPr>
              <w:t xml:space="preserve">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Biffa</w:t>
            </w:r>
            <w:r>
              <w:rPr>
                <w:rStyle w:val="span"/>
                <w:rFonts w:ascii="Georgia" w:eastAsia="Georgia" w:hAnsi="Georgia" w:cs="Georgia"/>
                <w:color w:val="000000"/>
                <w:sz w:val="22"/>
                <w:szCs w:val="22"/>
              </w:rPr>
              <w:t xml:space="preserve"> – </w:t>
            </w:r>
            <w:r>
              <w:rPr>
                <w:rStyle w:val="spanjobstate"/>
                <w:rFonts w:ascii="Georgia" w:eastAsia="Georgia" w:hAnsi="Georgia" w:cs="Georgia"/>
                <w:color w:val="000000"/>
                <w:sz w:val="22"/>
                <w:szCs w:val="22"/>
              </w:rPr>
              <w:t>South East</w:t>
            </w:r>
          </w:p>
          <w:p>
            <w:pPr>
              <w:pStyle w:val="documentulli"/>
              <w:numPr>
                <w:ilvl w:val="0"/>
                <w:numId w:val="3"/>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Provided technical assistance to team members and stakeholders in Southern Region. </w:t>
            </w:r>
          </w:p>
          <w:p>
            <w:pPr>
              <w:pStyle w:val="documentulli"/>
              <w:numPr>
                <w:ilvl w:val="0"/>
                <w:numId w:val="3"/>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Produced detailed reports to evaluate sites infrastructure and performance to facilitate assessments for optimization and cost. </w:t>
            </w:r>
          </w:p>
          <w:p>
            <w:pPr>
              <w:pStyle w:val="documentulli"/>
              <w:numPr>
                <w:ilvl w:val="0"/>
                <w:numId w:val="3"/>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Contributed to weekly site conference calls to ensure stakeholders were kept informed, and to draw stakeholders together, enlarging resource pool and ensuring sites were proactively managed. </w:t>
            </w:r>
          </w:p>
          <w:p>
            <w:pPr>
              <w:pStyle w:val="documentulli"/>
              <w:numPr>
                <w:ilvl w:val="0"/>
                <w:numId w:val="3"/>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Organised workload to ensure sites permit conditions were met, and to minimize downtime /environmental impacts </w:t>
            </w:r>
          </w:p>
          <w:p>
            <w:pPr>
              <w:pStyle w:val="documentulli"/>
              <w:numPr>
                <w:ilvl w:val="0"/>
                <w:numId w:val="3"/>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Supported Regional Controller with daily operational functions. </w:t>
            </w:r>
          </w:p>
          <w:p>
            <w:pPr>
              <w:pStyle w:val="documentulli"/>
              <w:numPr>
                <w:ilvl w:val="0"/>
                <w:numId w:val="3"/>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Achieved increased load and site stability of White Parish, Brookhurst Wood and Standen Heath Landfill Gas Systems by managing sites gas availability and by increasing engine availability.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08/2016</w:t>
            </w:r>
            <w:r>
              <w:rPr>
                <w:rStyle w:val="spandateswrapper"/>
                <w:rFonts w:ascii="Georgia" w:eastAsia="Georgia" w:hAnsi="Georgia" w:cs="Georgia"/>
                <w:bdr w:val="none" w:sz="0" w:space="0" w:color="auto"/>
                <w:vertAlign w:val="baseline"/>
              </w:rPr>
              <w:t xml:space="preserve"> </w:t>
            </w:r>
            <w:r>
              <w:rPr>
                <w:rStyle w:val="span"/>
                <w:rFonts w:ascii="Georgia" w:eastAsia="Georgia" w:hAnsi="Georgia" w:cs="Georgia"/>
                <w:sz w:val="22"/>
                <w:szCs w:val="22"/>
              </w:rPr>
              <w:t xml:space="preserve">– </w:t>
            </w:r>
            <w:r>
              <w:rPr>
                <w:rStyle w:val="span"/>
                <w:rFonts w:ascii="Georgia" w:eastAsia="Georgia" w:hAnsi="Georgia" w:cs="Georgia"/>
                <w:sz w:val="22"/>
                <w:szCs w:val="22"/>
              </w:rPr>
              <w:t>11/2016</w:t>
            </w:r>
          </w:p>
        </w:tc>
        <w:tc>
          <w:tcPr>
            <w:tcW w:w="8746"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Georgia" w:eastAsia="Georgia" w:hAnsi="Georgia" w:cs="Georgia"/>
                <w:sz w:val="22"/>
                <w:szCs w:val="22"/>
              </w:rPr>
            </w:pPr>
            <w:r>
              <w:rPr>
                <w:rStyle w:val="spanjobtitle"/>
                <w:rFonts w:ascii="Georgia" w:eastAsia="Georgia" w:hAnsi="Georgia" w:cs="Georgia"/>
                <w:sz w:val="22"/>
                <w:szCs w:val="22"/>
              </w:rPr>
              <w:t>Landfill Gas Technician</w:t>
            </w:r>
            <w:r>
              <w:rPr>
                <w:rStyle w:val="singlecolumnspanpaddedlinenth-child1"/>
                <w:rFonts w:ascii="Georgia" w:eastAsia="Georgia" w:hAnsi="Georgia" w:cs="Georgia"/>
                <w:color w:val="000000"/>
              </w:rPr>
              <w:t xml:space="preserve">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Biffa</w:t>
            </w:r>
            <w:r>
              <w:rPr>
                <w:rStyle w:val="span"/>
                <w:rFonts w:ascii="Georgia" w:eastAsia="Georgia" w:hAnsi="Georgia" w:cs="Georgia"/>
                <w:color w:val="000000"/>
                <w:sz w:val="22"/>
                <w:szCs w:val="22"/>
              </w:rPr>
              <w:t xml:space="preserve"> – </w:t>
            </w:r>
            <w:r>
              <w:rPr>
                <w:rStyle w:val="spanjobstate"/>
                <w:rFonts w:ascii="Georgia" w:eastAsia="Georgia" w:hAnsi="Georgia" w:cs="Georgia"/>
                <w:color w:val="000000"/>
                <w:sz w:val="22"/>
                <w:szCs w:val="22"/>
              </w:rPr>
              <w:t>South East</w:t>
            </w:r>
          </w:p>
          <w:p>
            <w:pPr>
              <w:pStyle w:val="documentulli"/>
              <w:numPr>
                <w:ilvl w:val="0"/>
                <w:numId w:val="4"/>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Responsible for balancing Gas fields as specified in Gas Management Plan and companies procedures. </w:t>
            </w:r>
          </w:p>
          <w:p>
            <w:pPr>
              <w:pStyle w:val="documentulli"/>
              <w:numPr>
                <w:ilvl w:val="0"/>
                <w:numId w:val="4"/>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Assumed ownership of several Gas Utilisation Plants. </w:t>
            </w:r>
          </w:p>
          <w:p>
            <w:pPr>
              <w:pStyle w:val="documentulli"/>
              <w:numPr>
                <w:ilvl w:val="0"/>
                <w:numId w:val="4"/>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Managed Contractors to ensure works were carried out efficiently and adhered to their safe operating procedures, risk assessments as well as ensuring their procedures were consistent with organisations policies and procedures. </w:t>
            </w:r>
          </w:p>
          <w:p>
            <w:pPr>
              <w:pStyle w:val="documentulli"/>
              <w:numPr>
                <w:ilvl w:val="0"/>
                <w:numId w:val="4"/>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Worked directly with stakeholders to resolve and control historical gas migration issues at several sites. </w:t>
            </w:r>
          </w:p>
          <w:p>
            <w:pPr>
              <w:pStyle w:val="documentulli"/>
              <w:numPr>
                <w:ilvl w:val="0"/>
                <w:numId w:val="4"/>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Offered meticulous attention to detail in landfill gas system fault-finding and troubleshooting, ensuring accurate error diagnosis. </w:t>
            </w:r>
          </w:p>
          <w:p>
            <w:pPr>
              <w:pStyle w:val="documentulli"/>
              <w:numPr>
                <w:ilvl w:val="0"/>
                <w:numId w:val="4"/>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Carried out reactive and emergency maintenance and repairs to gas and leachate systems. </w:t>
            </w:r>
          </w:p>
          <w:p>
            <w:pPr>
              <w:pStyle w:val="documentulli"/>
              <w:numPr>
                <w:ilvl w:val="0"/>
                <w:numId w:val="4"/>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Ensured continued adherence to health and safety standards, minimizing risk and enhancing productivity levels.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05/2015</w:t>
            </w:r>
            <w:r>
              <w:rPr>
                <w:rStyle w:val="spandateswrapper"/>
                <w:rFonts w:ascii="Georgia" w:eastAsia="Georgia" w:hAnsi="Georgia" w:cs="Georgia"/>
                <w:bdr w:val="none" w:sz="0" w:space="0" w:color="auto"/>
                <w:vertAlign w:val="baseline"/>
              </w:rPr>
              <w:t xml:space="preserve"> </w:t>
            </w:r>
            <w:r>
              <w:rPr>
                <w:rStyle w:val="span"/>
                <w:rFonts w:ascii="Georgia" w:eastAsia="Georgia" w:hAnsi="Georgia" w:cs="Georgia"/>
                <w:sz w:val="22"/>
                <w:szCs w:val="22"/>
              </w:rPr>
              <w:t xml:space="preserve">– </w:t>
            </w:r>
            <w:r>
              <w:rPr>
                <w:rStyle w:val="span"/>
                <w:rFonts w:ascii="Georgia" w:eastAsia="Georgia" w:hAnsi="Georgia" w:cs="Georgia"/>
                <w:sz w:val="22"/>
                <w:szCs w:val="22"/>
              </w:rPr>
              <w:t>06/2016</w:t>
            </w:r>
          </w:p>
        </w:tc>
        <w:tc>
          <w:tcPr>
            <w:tcW w:w="8746"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Georgia" w:eastAsia="Georgia" w:hAnsi="Georgia" w:cs="Georgia"/>
                <w:sz w:val="22"/>
                <w:szCs w:val="22"/>
              </w:rPr>
            </w:pPr>
            <w:r>
              <w:rPr>
                <w:rStyle w:val="spanjobtitle"/>
                <w:rFonts w:ascii="Georgia" w:eastAsia="Georgia" w:hAnsi="Georgia" w:cs="Georgia"/>
                <w:sz w:val="22"/>
                <w:szCs w:val="22"/>
              </w:rPr>
              <w:t>Auditing Technician</w:t>
            </w:r>
            <w:r>
              <w:rPr>
                <w:rStyle w:val="singlecolumnspanpaddedlinenth-child1"/>
                <w:rFonts w:ascii="Georgia" w:eastAsia="Georgia" w:hAnsi="Georgia" w:cs="Georgia"/>
                <w:color w:val="000000"/>
              </w:rPr>
              <w:t xml:space="preserve">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Viridor</w:t>
            </w:r>
            <w:r>
              <w:rPr>
                <w:rStyle w:val="span"/>
                <w:rFonts w:ascii="Georgia" w:eastAsia="Georgia" w:hAnsi="Georgia" w:cs="Georgia"/>
                <w:color w:val="000000"/>
                <w:sz w:val="22"/>
                <w:szCs w:val="22"/>
              </w:rPr>
              <w:t xml:space="preserve"> – </w:t>
            </w:r>
            <w:r>
              <w:rPr>
                <w:rStyle w:val="spanjobstate"/>
                <w:rFonts w:ascii="Georgia" w:eastAsia="Georgia" w:hAnsi="Georgia" w:cs="Georgia"/>
                <w:color w:val="000000"/>
                <w:sz w:val="22"/>
                <w:szCs w:val="22"/>
              </w:rPr>
              <w:t>South East</w:t>
            </w:r>
          </w:p>
          <w:p>
            <w:pPr>
              <w:pStyle w:val="documentulli"/>
              <w:numPr>
                <w:ilvl w:val="0"/>
                <w:numId w:val="5"/>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Applied auditing expertise and industry knowledge to consistently complete quality audits on schedule. </w:t>
            </w:r>
          </w:p>
          <w:p>
            <w:pPr>
              <w:pStyle w:val="documentulli"/>
              <w:numPr>
                <w:ilvl w:val="0"/>
                <w:numId w:val="5"/>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Facilitated smooth workflow by developing audit program, determining audit scope, objectives and timelines. </w:t>
            </w:r>
          </w:p>
          <w:p>
            <w:pPr>
              <w:pStyle w:val="documentulli"/>
              <w:numPr>
                <w:ilvl w:val="0"/>
                <w:numId w:val="5"/>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Compiled and standardized asset for review and import to new management system. </w:t>
            </w:r>
          </w:p>
          <w:p>
            <w:pPr>
              <w:pStyle w:val="documentulli"/>
              <w:numPr>
                <w:ilvl w:val="0"/>
                <w:numId w:val="5"/>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Managed end-to-end audit process from scoping to fieldwork and report writing. </w:t>
            </w:r>
          </w:p>
          <w:p>
            <w:pPr>
              <w:pStyle w:val="documentulli"/>
              <w:numPr>
                <w:ilvl w:val="0"/>
                <w:numId w:val="5"/>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Coordinated resources and reporting within virtual team setting. </w:t>
            </w:r>
          </w:p>
          <w:p>
            <w:pPr>
              <w:pStyle w:val="documentulli"/>
              <w:numPr>
                <w:ilvl w:val="0"/>
                <w:numId w:val="5"/>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Coached internal audit team to achieve targets and fulfil deadlines.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09/2008</w:t>
            </w:r>
            <w:r>
              <w:rPr>
                <w:rStyle w:val="spandateswrapper"/>
                <w:rFonts w:ascii="Georgia" w:eastAsia="Georgia" w:hAnsi="Georgia" w:cs="Georgia"/>
                <w:bdr w:val="none" w:sz="0" w:space="0" w:color="auto"/>
                <w:vertAlign w:val="baseline"/>
              </w:rPr>
              <w:t xml:space="preserve"> </w:t>
            </w:r>
            <w:r>
              <w:rPr>
                <w:rStyle w:val="span"/>
                <w:rFonts w:ascii="Georgia" w:eastAsia="Georgia" w:hAnsi="Georgia" w:cs="Georgia"/>
                <w:sz w:val="22"/>
                <w:szCs w:val="22"/>
              </w:rPr>
              <w:t xml:space="preserve">– </w:t>
            </w:r>
            <w:r>
              <w:rPr>
                <w:rStyle w:val="span"/>
                <w:rFonts w:ascii="Georgia" w:eastAsia="Georgia" w:hAnsi="Georgia" w:cs="Georgia"/>
                <w:sz w:val="22"/>
                <w:szCs w:val="22"/>
              </w:rPr>
              <w:t>11/2014</w:t>
            </w:r>
          </w:p>
        </w:tc>
        <w:tc>
          <w:tcPr>
            <w:tcW w:w="8746"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Georgia" w:eastAsia="Georgia" w:hAnsi="Georgia" w:cs="Georgia"/>
                <w:sz w:val="22"/>
                <w:szCs w:val="22"/>
              </w:rPr>
            </w:pPr>
            <w:r>
              <w:rPr>
                <w:rStyle w:val="spanjobtitle"/>
                <w:rFonts w:ascii="Georgia" w:eastAsia="Georgia" w:hAnsi="Georgia" w:cs="Georgia"/>
                <w:sz w:val="22"/>
                <w:szCs w:val="22"/>
              </w:rPr>
              <w:t>Lead Landfill Gas Technician</w:t>
            </w:r>
            <w:r>
              <w:rPr>
                <w:rStyle w:val="singlecolumnspanpaddedlinenth-child1"/>
                <w:rFonts w:ascii="Georgia" w:eastAsia="Georgia" w:hAnsi="Georgia" w:cs="Georgia"/>
                <w:color w:val="000000"/>
              </w:rPr>
              <w:t xml:space="preserve">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Viridor</w:t>
            </w:r>
            <w:r>
              <w:rPr>
                <w:rStyle w:val="span"/>
                <w:rFonts w:ascii="Georgia" w:eastAsia="Georgia" w:hAnsi="Georgia" w:cs="Georgia"/>
                <w:color w:val="000000"/>
                <w:sz w:val="22"/>
                <w:szCs w:val="22"/>
              </w:rPr>
              <w:t xml:space="preserve"> – </w:t>
            </w:r>
            <w:r>
              <w:rPr>
                <w:rStyle w:val="spanjobstate"/>
                <w:rFonts w:ascii="Georgia" w:eastAsia="Georgia" w:hAnsi="Georgia" w:cs="Georgia"/>
                <w:color w:val="000000"/>
                <w:sz w:val="22"/>
                <w:szCs w:val="22"/>
              </w:rPr>
              <w:t>South East</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Ensuring that the requirements of Viridors Business Management System, {ISO9001 (Quality Management), ISO 14001(Environmental Management) and OHSAS 18001 (Health and Safety Management)} is complied with. </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Responsible for balancing, monitoring and maintenance of the landfill gas control (LFG) infrastructure on the regions operational and closed landfills (total generation 15MW) ensuring compliance with environmental permits and operational management plans. </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Ensuring that landfill gas is extracted at the maximum sustainable rate from the waste mass thus minimizing fugitive emissions, lateral migration and maximizing utilization. </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To ensure that all monitoring/balancing is being carried out correctly; to analyse, interpret and trend the data looking for breaches, potential efficiencies, thermal activity and changes in gas quality providing feedback to the Technicians and the Regional Environmental Manager. </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Responsible for the day to day management of a team of Technicians to lead, motivate and assist in the safe and efficient monitoring of LFG control and utilization equipment. </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Responsible for the mentoring of environmental/engineering Technicians providing training as necessary, also for providing expert guidance to the monitoring team and act as a focus of knowledge. </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Undertake bi-Annual Personal Appraisal Reviews with all direct reports and establish SMART objectives for the forthcoming year. </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Organised the monitoring of perimeter boreholes by third party contractors, analyzing the data prior to upload to MonitoPro (Environmental database) and issue to the regulatory authority. </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Responsible for using HolisTech (a CMMS), to plan routine monitoring/maintenance regimes, manage breakdowns and defects. </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Managing Project Teams for successful delivery of individual project(s), ensuring that the project is in accordance with Company procedures, and that all project documentation were completed correctly. </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Liaise with internal personnel and external contractors to ensure downtime of LFG utilization equipment is minimized. </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Effectively monitor, control and report on spend.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03/2005</w:t>
            </w:r>
            <w:r>
              <w:rPr>
                <w:rStyle w:val="spandateswrapper"/>
                <w:rFonts w:ascii="Georgia" w:eastAsia="Georgia" w:hAnsi="Georgia" w:cs="Georgia"/>
                <w:bdr w:val="none" w:sz="0" w:space="0" w:color="auto"/>
                <w:vertAlign w:val="baseline"/>
              </w:rPr>
              <w:t xml:space="preserve"> </w:t>
            </w:r>
            <w:r>
              <w:rPr>
                <w:rStyle w:val="span"/>
                <w:rFonts w:ascii="Georgia" w:eastAsia="Georgia" w:hAnsi="Georgia" w:cs="Georgia"/>
                <w:sz w:val="22"/>
                <w:szCs w:val="22"/>
              </w:rPr>
              <w:t xml:space="preserve">– </w:t>
            </w:r>
            <w:r>
              <w:rPr>
                <w:rStyle w:val="span"/>
                <w:rFonts w:ascii="Georgia" w:eastAsia="Georgia" w:hAnsi="Georgia" w:cs="Georgia"/>
                <w:sz w:val="22"/>
                <w:szCs w:val="22"/>
              </w:rPr>
              <w:t>09/2008</w:t>
            </w:r>
          </w:p>
        </w:tc>
        <w:tc>
          <w:tcPr>
            <w:tcW w:w="8746"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Georgia" w:eastAsia="Georgia" w:hAnsi="Georgia" w:cs="Georgia"/>
                <w:sz w:val="22"/>
                <w:szCs w:val="22"/>
              </w:rPr>
            </w:pPr>
            <w:r>
              <w:rPr>
                <w:rStyle w:val="spanjobtitle"/>
                <w:rFonts w:ascii="Georgia" w:eastAsia="Georgia" w:hAnsi="Georgia" w:cs="Georgia"/>
                <w:sz w:val="22"/>
                <w:szCs w:val="22"/>
              </w:rPr>
              <w:t>Landfill Gas Technician</w:t>
            </w:r>
            <w:r>
              <w:rPr>
                <w:rStyle w:val="singlecolumnspanpaddedlinenth-child1"/>
                <w:rFonts w:ascii="Georgia" w:eastAsia="Georgia" w:hAnsi="Georgia" w:cs="Georgia"/>
                <w:color w:val="000000"/>
              </w:rPr>
              <w:t xml:space="preserve">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Viridor</w:t>
            </w:r>
            <w:r>
              <w:rPr>
                <w:rStyle w:val="span"/>
                <w:rFonts w:ascii="Georgia" w:eastAsia="Georgia" w:hAnsi="Georgia" w:cs="Georgia"/>
                <w:color w:val="000000"/>
                <w:sz w:val="22"/>
                <w:szCs w:val="22"/>
              </w:rPr>
              <w:t xml:space="preserve"> – </w:t>
            </w:r>
            <w:r>
              <w:rPr>
                <w:rStyle w:val="spanjobstate"/>
                <w:rFonts w:ascii="Georgia" w:eastAsia="Georgia" w:hAnsi="Georgia" w:cs="Georgia"/>
                <w:color w:val="000000"/>
                <w:sz w:val="22"/>
                <w:szCs w:val="22"/>
              </w:rPr>
              <w:t>South East</w:t>
            </w:r>
          </w:p>
          <w:p>
            <w:pPr>
              <w:pStyle w:val="documentulli"/>
              <w:numPr>
                <w:ilvl w:val="0"/>
                <w:numId w:val="7"/>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Balanced landfill gas systems across several sites to ensure environmental compliance whilst providing a gas quality suitable for energy conversion in a gas utilization plant. </w:t>
            </w:r>
          </w:p>
          <w:p>
            <w:pPr>
              <w:pStyle w:val="documentulli"/>
              <w:numPr>
                <w:ilvl w:val="0"/>
                <w:numId w:val="7"/>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Assessed flow in piping using Pizo tubes, Anemometers as well as by doing head-loss tests to optimize gas extraction . </w:t>
            </w:r>
          </w:p>
          <w:p>
            <w:pPr>
              <w:pStyle w:val="documentulli"/>
              <w:numPr>
                <w:ilvl w:val="0"/>
                <w:numId w:val="7"/>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Identified issues, analyzed information and provided solutions to problems. </w:t>
            </w:r>
          </w:p>
          <w:p>
            <w:pPr>
              <w:pStyle w:val="documentulli"/>
              <w:numPr>
                <w:ilvl w:val="0"/>
                <w:numId w:val="7"/>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Collaborated with stakeholders to schedule work to minimize downtime and prevent environmental issues. </w:t>
            </w:r>
          </w:p>
          <w:p>
            <w:pPr>
              <w:pStyle w:val="documentulli"/>
              <w:numPr>
                <w:ilvl w:val="0"/>
                <w:numId w:val="7"/>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Maintained strict site compliance with current safety legislation. </w:t>
            </w:r>
          </w:p>
          <w:p>
            <w:pPr>
              <w:pStyle w:val="documentulli"/>
              <w:numPr>
                <w:ilvl w:val="0"/>
                <w:numId w:val="7"/>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Supervised work of contractors and subcontractors to achieve targets against deadlines. </w:t>
            </w:r>
          </w:p>
          <w:p>
            <w:pPr>
              <w:pStyle w:val="documentulli"/>
              <w:numPr>
                <w:ilvl w:val="0"/>
                <w:numId w:val="7"/>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Devised tactical programmes of work to meet construction requirements. </w:t>
            </w:r>
          </w:p>
        </w:tc>
      </w:tr>
    </w:tbl>
    <w:p>
      <w:pPr>
        <w:pStyle w:val="divdocumentdivsectiontitle"/>
        <w:pBdr>
          <w:top w:val="dotted" w:sz="8" w:space="2" w:color="009BCC"/>
          <w:left w:val="none" w:sz="0" w:space="0" w:color="auto"/>
          <w:bottom w:val="none" w:sz="0" w:space="0" w:color="auto"/>
          <w:right w:val="none" w:sz="0" w:space="0" w:color="auto"/>
        </w:pBdr>
        <w:spacing w:before="120" w:after="50"/>
        <w:ind w:left="0" w:right="0"/>
        <w:rPr>
          <w:rFonts w:ascii="Georgia" w:eastAsia="Georgia" w:hAnsi="Georgia" w:cs="Georgia"/>
          <w:b/>
          <w:bCs/>
          <w:smallCaps/>
          <w:color w:val="009BCC"/>
          <w:sz w:val="26"/>
          <w:szCs w:val="26"/>
          <w:bdr w:val="none" w:sz="0" w:space="0" w:color="auto"/>
          <w:vertAlign w:val="baseline"/>
        </w:rPr>
      </w:pPr>
      <w:r>
        <w:rPr>
          <w:rFonts w:ascii="Georgia" w:eastAsia="Georgia" w:hAnsi="Georgia" w:cs="Georgia"/>
          <w:b/>
          <w:bCs/>
          <w:smallCaps/>
          <w:bdr w:val="none" w:sz="0" w:space="0" w:color="auto"/>
          <w:vertAlign w:val="baseline"/>
        </w:rPr>
        <w:t>Skills</w:t>
      </w:r>
    </w:p>
    <w:tbl>
      <w:tblPr>
        <w:tblStyle w:val="divdocumenttable"/>
        <w:tblW w:w="0" w:type="auto"/>
        <w:tblCellSpacing w:w="15" w:type="dxa"/>
        <w:tblInd w:w="2160" w:type="dxa"/>
        <w:tblLayout w:type="fixed"/>
        <w:tblCellMar>
          <w:top w:w="0" w:type="dxa"/>
          <w:left w:w="0" w:type="dxa"/>
          <w:bottom w:w="0" w:type="dxa"/>
          <w:right w:w="0" w:type="dxa"/>
        </w:tblCellMar>
        <w:tblLook w:val="05E0"/>
      </w:tblPr>
      <w:tblGrid>
        <w:gridCol w:w="4373"/>
        <w:gridCol w:w="4373"/>
      </w:tblGrid>
      <w:tr>
        <w:tblPrEx>
          <w:tblW w:w="0" w:type="auto"/>
          <w:tblCellSpacing w:w="15" w:type="dxa"/>
          <w:tblInd w:w="2160" w:type="dxa"/>
          <w:tblLayout w:type="fixed"/>
          <w:tblCellMar>
            <w:top w:w="0" w:type="dxa"/>
            <w:left w:w="0" w:type="dxa"/>
            <w:bottom w:w="0" w:type="dxa"/>
            <w:right w:w="0" w:type="dxa"/>
          </w:tblCellMar>
          <w:tblLook w:val="05E0"/>
        </w:tblPrEx>
        <w:trPr>
          <w:tblCellSpacing w:w="15" w:type="dxa"/>
        </w:trPr>
        <w:tc>
          <w:tcPr>
            <w:tcW w:w="4373" w:type="dxa"/>
            <w:noWrap w:val="0"/>
            <w:tcMar>
              <w:top w:w="0" w:type="dxa"/>
              <w:left w:w="0" w:type="dxa"/>
              <w:bottom w:w="0" w:type="dxa"/>
              <w:right w:w="0" w:type="dxa"/>
            </w:tcMar>
            <w:vAlign w:val="top"/>
            <w:hideMark/>
          </w:tcPr>
          <w:p>
            <w:pPr>
              <w:pStyle w:val="documentulli"/>
              <w:numPr>
                <w:ilvl w:val="0"/>
                <w:numId w:val="8"/>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Data collection and analysis </w:t>
            </w:r>
          </w:p>
          <w:p>
            <w:pPr>
              <w:pStyle w:val="documentulli"/>
              <w:numPr>
                <w:ilvl w:val="0"/>
                <w:numId w:val="8"/>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Target-driven </w:t>
            </w:r>
          </w:p>
          <w:p>
            <w:pPr>
              <w:pStyle w:val="documentulli"/>
              <w:numPr>
                <w:ilvl w:val="0"/>
                <w:numId w:val="8"/>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Excel expertise </w:t>
            </w:r>
          </w:p>
          <w:p>
            <w:pPr>
              <w:pStyle w:val="documentulli"/>
              <w:numPr>
                <w:ilvl w:val="0"/>
                <w:numId w:val="8"/>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Processes and procedures </w:t>
            </w:r>
          </w:p>
          <w:p>
            <w:pPr>
              <w:pStyle w:val="documentulli"/>
              <w:numPr>
                <w:ilvl w:val="0"/>
                <w:numId w:val="8"/>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Business administration </w:t>
            </w:r>
          </w:p>
          <w:p>
            <w:pPr>
              <w:pStyle w:val="documentulli"/>
              <w:numPr>
                <w:ilvl w:val="0"/>
                <w:numId w:val="8"/>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Team supervision </w:t>
            </w:r>
          </w:p>
          <w:p>
            <w:pPr>
              <w:pStyle w:val="documentulli"/>
              <w:numPr>
                <w:ilvl w:val="0"/>
                <w:numId w:val="8"/>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Environmental knowledge </w:t>
            </w:r>
          </w:p>
          <w:p>
            <w:pPr>
              <w:pStyle w:val="documentulli"/>
              <w:numPr>
                <w:ilvl w:val="0"/>
                <w:numId w:val="8"/>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Report writing </w:t>
            </w:r>
          </w:p>
        </w:tc>
        <w:tc>
          <w:tcPr>
            <w:tcW w:w="4373" w:type="dxa"/>
            <w:tcBorders>
              <w:left w:val="single" w:sz="8" w:space="0" w:color="FEFDFD"/>
            </w:tcBorders>
            <w:noWrap w:val="0"/>
            <w:tcMar>
              <w:top w:w="0" w:type="dxa"/>
              <w:left w:w="10" w:type="dxa"/>
              <w:bottom w:w="0" w:type="dxa"/>
              <w:right w:w="0" w:type="dxa"/>
            </w:tcMar>
            <w:vAlign w:val="top"/>
            <w:hideMark/>
          </w:tcPr>
          <w:p>
            <w:pPr>
              <w:pStyle w:val="documentulli"/>
              <w:numPr>
                <w:ilvl w:val="0"/>
                <w:numId w:val="9"/>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Researching </w:t>
            </w:r>
          </w:p>
          <w:p>
            <w:pPr>
              <w:pStyle w:val="documentulli"/>
              <w:numPr>
                <w:ilvl w:val="0"/>
                <w:numId w:val="9"/>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Data management </w:t>
            </w:r>
          </w:p>
          <w:p>
            <w:pPr>
              <w:pStyle w:val="documentulli"/>
              <w:numPr>
                <w:ilvl w:val="0"/>
                <w:numId w:val="9"/>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Data reporting </w:t>
            </w:r>
          </w:p>
          <w:p>
            <w:pPr>
              <w:pStyle w:val="documentulli"/>
              <w:numPr>
                <w:ilvl w:val="0"/>
                <w:numId w:val="9"/>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Regulatory compliance </w:t>
            </w:r>
          </w:p>
          <w:p>
            <w:pPr>
              <w:pStyle w:val="documentulli"/>
              <w:numPr>
                <w:ilvl w:val="0"/>
                <w:numId w:val="9"/>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Water sampling </w:t>
            </w:r>
          </w:p>
          <w:p>
            <w:pPr>
              <w:pStyle w:val="documentulli"/>
              <w:numPr>
                <w:ilvl w:val="0"/>
                <w:numId w:val="9"/>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Field data collection </w:t>
            </w:r>
          </w:p>
          <w:p>
            <w:pPr>
              <w:pStyle w:val="documentulli"/>
              <w:numPr>
                <w:ilvl w:val="0"/>
                <w:numId w:val="9"/>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CMMS </w:t>
            </w:r>
          </w:p>
        </w:tc>
      </w:tr>
    </w:tbl>
    <w:p>
      <w:pPr>
        <w:pStyle w:val="divdocumentdivsectiontitle"/>
        <w:pBdr>
          <w:top w:val="dotted" w:sz="8" w:space="2" w:color="009BCC"/>
          <w:left w:val="none" w:sz="0" w:space="0" w:color="auto"/>
          <w:bottom w:val="none" w:sz="0" w:space="0" w:color="auto"/>
          <w:right w:val="none" w:sz="0" w:space="0" w:color="auto"/>
        </w:pBdr>
        <w:spacing w:before="120" w:after="50"/>
        <w:ind w:left="0" w:right="0"/>
        <w:rPr>
          <w:rFonts w:ascii="Georgia" w:eastAsia="Georgia" w:hAnsi="Georgia" w:cs="Georgia"/>
          <w:b/>
          <w:bCs/>
          <w:smallCaps/>
          <w:color w:val="009BCC"/>
          <w:sz w:val="26"/>
          <w:szCs w:val="26"/>
          <w:bdr w:val="none" w:sz="0" w:space="0" w:color="auto"/>
          <w:vertAlign w:val="baseline"/>
        </w:rPr>
      </w:pPr>
      <w:r>
        <w:rPr>
          <w:rFonts w:ascii="Georgia" w:eastAsia="Georgia" w:hAnsi="Georgia" w:cs="Georgia"/>
          <w:b/>
          <w:bCs/>
          <w:smallCaps/>
          <w:bdr w:val="none" w:sz="0" w:space="0" w:color="auto"/>
          <w:vertAlign w:val="baseline"/>
        </w:rPr>
        <w:t>Education</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2017</w:t>
            </w:r>
            <w:r>
              <w:rPr>
                <w:rStyle w:val="spandateswrapper"/>
                <w:rFonts w:ascii="Georgia" w:eastAsia="Georgia" w:hAnsi="Georgia" w:cs="Georgia"/>
                <w:bdr w:val="none" w:sz="0" w:space="0" w:color="auto"/>
                <w:vertAlign w:val="baseline"/>
              </w:rPr>
              <w:t xml:space="preserve"> </w:t>
            </w:r>
          </w:p>
        </w:tc>
        <w:tc>
          <w:tcPr>
            <w:tcW w:w="8746"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bdr w:val="none" w:sz="0" w:space="0" w:color="auto"/>
                <w:vertAlign w:val="baseline"/>
              </w:rPr>
            </w:pPr>
            <w:r>
              <w:rPr>
                <w:rStyle w:val="spandegree"/>
                <w:rFonts w:ascii="Georgia" w:eastAsia="Georgia" w:hAnsi="Georgia" w:cs="Georgia"/>
                <w:sz w:val="22"/>
                <w:szCs w:val="22"/>
              </w:rPr>
              <w:t>NCFE Level 2</w:t>
            </w:r>
            <w:r>
              <w:rPr>
                <w:rStyle w:val="documentbeforecolonspace"/>
                <w:rFonts w:ascii="Georgia" w:eastAsia="Georgia" w:hAnsi="Georgia" w:cs="Georgia"/>
                <w:color w:val="000000"/>
              </w:rPr>
              <w:t xml:space="preserve"> </w:t>
            </w:r>
            <w:r>
              <w:rPr>
                <w:rStyle w:val="span"/>
                <w:rFonts w:ascii="Georgia" w:eastAsia="Georgia" w:hAnsi="Georgia" w:cs="Georgia"/>
                <w:color w:val="000000"/>
                <w:sz w:val="22"/>
                <w:szCs w:val="22"/>
              </w:rPr>
              <w:t xml:space="preserve">: </w:t>
            </w:r>
            <w:r>
              <w:rPr>
                <w:rStyle w:val="spanprogramline"/>
                <w:rFonts w:ascii="Georgia" w:eastAsia="Georgia" w:hAnsi="Georgia" w:cs="Georgia"/>
                <w:sz w:val="22"/>
                <w:szCs w:val="22"/>
              </w:rPr>
              <w:t xml:space="preserve">Lean Organisational Management Techniques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London Learning Consortium</w:t>
            </w:r>
            <w:r>
              <w:rPr>
                <w:rStyle w:val="span"/>
                <w:rFonts w:ascii="Georgia" w:eastAsia="Georgia" w:hAnsi="Georgia" w:cs="Georgia"/>
                <w:color w:val="000000"/>
                <w:sz w:val="22"/>
                <w:szCs w:val="22"/>
              </w:rPr>
              <w:t xml:space="preserve"> - </w:t>
            </w:r>
            <w:r>
              <w:rPr>
                <w:rStyle w:val="spanjobcity"/>
                <w:rFonts w:ascii="Georgia" w:eastAsia="Georgia" w:hAnsi="Georgia" w:cs="Georgia"/>
                <w:color w:val="000000"/>
                <w:sz w:val="22"/>
                <w:szCs w:val="22"/>
              </w:rPr>
              <w:t>Online</w:t>
            </w:r>
            <w:r>
              <w:rPr>
                <w:rStyle w:val="divdocumentsinglecolumnCharacter"/>
                <w:rFonts w:ascii="Georgia" w:eastAsia="Georgia" w:hAnsi="Georgia" w:cs="Georgia"/>
                <w:color w:val="000000"/>
                <w:sz w:val="22"/>
                <w:szCs w:val="22"/>
                <w:bdr w:val="none" w:sz="0" w:space="0" w:color="auto"/>
                <w:vertAlign w:val="baseline"/>
              </w:rPr>
              <w:t xml:space="preserve">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2013</w:t>
            </w:r>
            <w:r>
              <w:rPr>
                <w:rStyle w:val="spandateswrapper"/>
                <w:rFonts w:ascii="Georgia" w:eastAsia="Georgia" w:hAnsi="Georgia" w:cs="Georgia"/>
                <w:bdr w:val="none" w:sz="0" w:space="0" w:color="auto"/>
                <w:vertAlign w:val="baseline"/>
              </w:rPr>
              <w:t xml:space="preserve"> </w:t>
            </w:r>
          </w:p>
        </w:tc>
        <w:tc>
          <w:tcPr>
            <w:tcW w:w="8746"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bdr w:val="none" w:sz="0" w:space="0" w:color="auto"/>
                <w:vertAlign w:val="baseline"/>
              </w:rPr>
            </w:pPr>
            <w:r>
              <w:rPr>
                <w:rStyle w:val="spandegree"/>
                <w:rFonts w:ascii="Georgia" w:eastAsia="Georgia" w:hAnsi="Georgia" w:cs="Georgia"/>
                <w:sz w:val="22"/>
                <w:szCs w:val="22"/>
              </w:rPr>
              <w:t>Higher National Certificate</w:t>
            </w:r>
            <w:r>
              <w:rPr>
                <w:rStyle w:val="documentbeforecolonspace"/>
                <w:rFonts w:ascii="Georgia" w:eastAsia="Georgia" w:hAnsi="Georgia" w:cs="Georgia"/>
                <w:color w:val="000000"/>
              </w:rPr>
              <w:t xml:space="preserve"> </w:t>
            </w:r>
            <w:r>
              <w:rPr>
                <w:rStyle w:val="span"/>
                <w:rFonts w:ascii="Georgia" w:eastAsia="Georgia" w:hAnsi="Georgia" w:cs="Georgia"/>
                <w:color w:val="000000"/>
                <w:sz w:val="22"/>
                <w:szCs w:val="22"/>
              </w:rPr>
              <w:t xml:space="preserve">: </w:t>
            </w:r>
            <w:r>
              <w:rPr>
                <w:rStyle w:val="spanprogramline"/>
                <w:rFonts w:ascii="Georgia" w:eastAsia="Georgia" w:hAnsi="Georgia" w:cs="Georgia"/>
                <w:sz w:val="22"/>
                <w:szCs w:val="22"/>
              </w:rPr>
              <w:t>Wastes Management</w:t>
            </w:r>
            <w:r>
              <w:rPr>
                <w:rStyle w:val="singlecolumnspanpaddedlinenth-child1"/>
                <w:rFonts w:ascii="Georgia" w:eastAsia="Georgia" w:hAnsi="Georgia" w:cs="Georgia"/>
                <w:color w:val="000000"/>
              </w:rPr>
              <w:t xml:space="preserve">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Northampton University</w:t>
            </w:r>
            <w:r>
              <w:rPr>
                <w:rStyle w:val="span"/>
                <w:rFonts w:ascii="Georgia" w:eastAsia="Georgia" w:hAnsi="Georgia" w:cs="Georgia"/>
                <w:color w:val="000000"/>
                <w:sz w:val="22"/>
                <w:szCs w:val="22"/>
              </w:rPr>
              <w:t xml:space="preserve"> - </w:t>
            </w:r>
            <w:r>
              <w:rPr>
                <w:rStyle w:val="spanjobcity"/>
                <w:rFonts w:ascii="Georgia" w:eastAsia="Georgia" w:hAnsi="Georgia" w:cs="Georgia"/>
                <w:color w:val="000000"/>
                <w:sz w:val="22"/>
                <w:szCs w:val="22"/>
              </w:rPr>
              <w:t>Northampton</w:t>
            </w:r>
            <w:r>
              <w:rPr>
                <w:rStyle w:val="divdocumentsinglecolumnCharacter"/>
                <w:rFonts w:ascii="Georgia" w:eastAsia="Georgia" w:hAnsi="Georgia" w:cs="Georgia"/>
                <w:color w:val="000000"/>
                <w:sz w:val="22"/>
                <w:szCs w:val="22"/>
                <w:bdr w:val="none" w:sz="0" w:space="0" w:color="auto"/>
                <w:vertAlign w:val="baseline"/>
              </w:rPr>
              <w:t xml:space="preserve">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1998</w:t>
            </w:r>
            <w:r>
              <w:rPr>
                <w:rStyle w:val="spandateswrapper"/>
                <w:rFonts w:ascii="Georgia" w:eastAsia="Georgia" w:hAnsi="Georgia" w:cs="Georgia"/>
                <w:bdr w:val="none" w:sz="0" w:space="0" w:color="auto"/>
                <w:vertAlign w:val="baseline"/>
              </w:rPr>
              <w:t xml:space="preserve"> </w:t>
            </w:r>
          </w:p>
        </w:tc>
        <w:tc>
          <w:tcPr>
            <w:tcW w:w="8746"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bdr w:val="none" w:sz="0" w:space="0" w:color="auto"/>
                <w:vertAlign w:val="baseline"/>
              </w:rPr>
            </w:pPr>
            <w:r>
              <w:rPr>
                <w:rStyle w:val="spandegree"/>
                <w:rFonts w:ascii="Georgia" w:eastAsia="Georgia" w:hAnsi="Georgia" w:cs="Georgia"/>
                <w:sz w:val="22"/>
                <w:szCs w:val="22"/>
              </w:rPr>
              <w:t>GCSEs</w:t>
            </w:r>
            <w:r>
              <w:rPr>
                <w:rStyle w:val="documentbeforecolonspace"/>
                <w:rFonts w:ascii="Georgia" w:eastAsia="Georgia" w:hAnsi="Georgia" w:cs="Georgia"/>
                <w:color w:val="000000"/>
              </w:rPr>
              <w:t xml:space="preserve"> </w:t>
            </w:r>
            <w:r>
              <w:rPr>
                <w:rStyle w:val="span"/>
                <w:rFonts w:ascii="Georgia" w:eastAsia="Georgia" w:hAnsi="Georgia" w:cs="Georgia"/>
                <w:color w:val="000000"/>
                <w:sz w:val="22"/>
                <w:szCs w:val="22"/>
              </w:rPr>
              <w:t xml:space="preserve">: </w:t>
            </w:r>
            <w:r>
              <w:rPr>
                <w:rStyle w:val="spanprogramline"/>
                <w:rFonts w:ascii="Georgia" w:eastAsia="Georgia" w:hAnsi="Georgia" w:cs="Georgia"/>
                <w:sz w:val="22"/>
                <w:szCs w:val="22"/>
              </w:rPr>
              <w:t>GCSEs</w:t>
            </w:r>
            <w:r>
              <w:rPr>
                <w:rStyle w:val="singlecolumnspanpaddedlinenth-child1"/>
                <w:rFonts w:ascii="Georgia" w:eastAsia="Georgia" w:hAnsi="Georgia" w:cs="Georgia"/>
                <w:color w:val="000000"/>
              </w:rPr>
              <w:t xml:space="preserve">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Hillview High</w:t>
            </w:r>
            <w:r>
              <w:rPr>
                <w:rStyle w:val="span"/>
                <w:rFonts w:ascii="Georgia" w:eastAsia="Georgia" w:hAnsi="Georgia" w:cs="Georgia"/>
                <w:color w:val="000000"/>
                <w:sz w:val="22"/>
                <w:szCs w:val="22"/>
              </w:rPr>
              <w:t xml:space="preserve"> - </w:t>
            </w:r>
            <w:r>
              <w:rPr>
                <w:rStyle w:val="spanjobcity"/>
                <w:rFonts w:ascii="Georgia" w:eastAsia="Georgia" w:hAnsi="Georgia" w:cs="Georgia"/>
                <w:color w:val="000000"/>
                <w:sz w:val="22"/>
                <w:szCs w:val="22"/>
              </w:rPr>
              <w:t>Pretoria</w:t>
            </w:r>
            <w:r>
              <w:rPr>
                <w:rStyle w:val="divdocumentsinglecolumnCharacter"/>
                <w:rFonts w:ascii="Georgia" w:eastAsia="Georgia" w:hAnsi="Georgia" w:cs="Georgia"/>
                <w:color w:val="000000"/>
                <w:sz w:val="22"/>
                <w:szCs w:val="22"/>
                <w:bdr w:val="none" w:sz="0" w:space="0" w:color="auto"/>
                <w:vertAlign w:val="baseline"/>
              </w:rPr>
              <w:t xml:space="preserve"> </w:t>
            </w:r>
          </w:p>
        </w:tc>
      </w:tr>
    </w:tbl>
    <w:p>
      <w:pPr>
        <w:pStyle w:val="divdocumentdivsectiontitle"/>
        <w:pBdr>
          <w:top w:val="dotted" w:sz="8" w:space="2" w:color="009BCC"/>
          <w:left w:val="none" w:sz="0" w:space="0" w:color="auto"/>
          <w:bottom w:val="none" w:sz="0" w:space="0" w:color="auto"/>
          <w:right w:val="none" w:sz="0" w:space="0" w:color="auto"/>
        </w:pBdr>
        <w:spacing w:before="120" w:after="50"/>
        <w:ind w:left="0" w:right="0"/>
        <w:rPr>
          <w:rFonts w:ascii="Georgia" w:eastAsia="Georgia" w:hAnsi="Georgia" w:cs="Georgia"/>
          <w:b/>
          <w:bCs/>
          <w:smallCaps/>
          <w:color w:val="009BCC"/>
          <w:sz w:val="26"/>
          <w:szCs w:val="26"/>
          <w:bdr w:val="none" w:sz="0" w:space="0" w:color="auto"/>
          <w:vertAlign w:val="baseline"/>
        </w:rPr>
      </w:pPr>
      <w:r>
        <w:rPr>
          <w:rFonts w:ascii="Georgia" w:eastAsia="Georgia" w:hAnsi="Georgia" w:cs="Georgia"/>
          <w:b/>
          <w:bCs/>
          <w:smallCaps/>
          <w:bdr w:val="none" w:sz="0" w:space="0" w:color="auto"/>
          <w:vertAlign w:val="baseline"/>
        </w:rPr>
        <w:t>Certifications</w:t>
      </w:r>
    </w:p>
    <w:p>
      <w:pPr>
        <w:pStyle w:val="documentulli"/>
        <w:numPr>
          <w:ilvl w:val="0"/>
          <w:numId w:val="10"/>
        </w:numPr>
        <w:pBdr>
          <w:top w:val="none" w:sz="0" w:space="0" w:color="auto"/>
          <w:left w:val="none" w:sz="0" w:space="0" w:color="auto"/>
          <w:bottom w:val="none" w:sz="0" w:space="0" w:color="auto"/>
          <w:right w:val="none" w:sz="0" w:space="0" w:color="auto"/>
        </w:pBdr>
        <w:spacing w:before="0" w:after="0" w:line="260" w:lineRule="atLeast"/>
        <w:ind w:left="262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Managing Contractors, Systemic Learning </w:t>
      </w:r>
    </w:p>
    <w:p>
      <w:pPr>
        <w:pStyle w:val="documentulli"/>
        <w:numPr>
          <w:ilvl w:val="0"/>
          <w:numId w:val="10"/>
        </w:numPr>
        <w:spacing w:before="0" w:after="0" w:line="260" w:lineRule="atLeast"/>
        <w:ind w:left="262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Managing Safely, Systemic Learning </w:t>
      </w:r>
    </w:p>
    <w:p>
      <w:pPr>
        <w:pStyle w:val="documentulli"/>
        <w:numPr>
          <w:ilvl w:val="0"/>
          <w:numId w:val="10"/>
        </w:numPr>
        <w:spacing w:before="0" w:after="0" w:line="260" w:lineRule="atLeast"/>
        <w:ind w:left="262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Microsoft Digital Literacy - IT Basics, Internet &amp; Productivity Programs, Alison </w:t>
      </w:r>
    </w:p>
    <w:p>
      <w:pPr>
        <w:pStyle w:val="documentulli"/>
        <w:numPr>
          <w:ilvl w:val="0"/>
          <w:numId w:val="10"/>
        </w:numPr>
        <w:spacing w:before="0" w:after="0" w:line="260" w:lineRule="atLeast"/>
        <w:ind w:left="262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Off Road Driving, BORDA </w:t>
      </w:r>
    </w:p>
    <w:p>
      <w:pPr>
        <w:pStyle w:val="documentulli"/>
        <w:numPr>
          <w:ilvl w:val="0"/>
          <w:numId w:val="10"/>
        </w:numPr>
        <w:spacing w:before="0" w:after="0" w:line="260" w:lineRule="atLeast"/>
        <w:ind w:left="262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Supervisors in Action, Total Management Training Resource </w:t>
      </w:r>
    </w:p>
    <w:p>
      <w:pPr>
        <w:pStyle w:val="documentulli"/>
        <w:numPr>
          <w:ilvl w:val="0"/>
          <w:numId w:val="10"/>
        </w:numPr>
        <w:spacing w:before="0" w:after="0" w:line="260" w:lineRule="atLeast"/>
        <w:ind w:left="262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Substation Awareness Course, EDF Energy Contracting Ltd </w:t>
      </w:r>
    </w:p>
    <w:sectPr>
      <w:pgSz w:w="11906" w:h="16838"/>
      <w:pgMar w:top="240" w:right="500" w:bottom="240" w:left="5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6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009BCC"/>
    </w:rPr>
  </w:style>
  <w:style w:type="character" w:customStyle="1" w:styleId="span">
    <w:name w:val="span"/>
    <w:basedOn w:val="DefaultParagraphFont"/>
    <w:rPr>
      <w:sz w:val="24"/>
      <w:szCs w:val="24"/>
      <w:bdr w:val="none" w:sz="0" w:space="0" w:color="auto"/>
      <w:vertAlign w:val="baseline"/>
    </w:rPr>
  </w:style>
  <w:style w:type="paragraph" w:customStyle="1" w:styleId="divaddress">
    <w:name w:val="div_address"/>
    <w:basedOn w:val="div"/>
    <w:pPr>
      <w:spacing w:line="260" w:lineRule="atLeast"/>
      <w:jc w:val="center"/>
    </w:pPr>
    <w:rPr>
      <w:sz w:val="22"/>
      <w:szCs w:val="2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ocumentzipsuffix">
    <w:name w:val="document_zipsuffix"/>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00" w:lineRule="atLeast"/>
    </w:pPr>
    <w:rPr>
      <w:color w:val="009BCC"/>
      <w:sz w:val="26"/>
      <w:szCs w:val="26"/>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dateswrapper">
    <w:name w:val="span_dates_wrapper"/>
    <w:basedOn w:val="span"/>
    <w:rPr>
      <w:color w:val="999999"/>
      <w:sz w:val="22"/>
      <w:szCs w:val="22"/>
    </w:rPr>
  </w:style>
  <w:style w:type="paragraph" w:customStyle="1" w:styleId="spandateswrapperParagraph">
    <w:name w:val="span_dates_wrapper Paragraph"/>
    <w:basedOn w:val="spanParagraph"/>
    <w:pPr>
      <w:jc w:val="left"/>
    </w:pPr>
    <w:rPr>
      <w:color w:val="999999"/>
      <w:sz w:val="22"/>
      <w:szCs w:val="22"/>
    </w:rPr>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ivdocumentsinglecolumnCharacter">
    <w:name w:val="div_document_singlecolumn Character"/>
    <w:basedOn w:val="DefaultParagraphFont"/>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color w:val="003300"/>
    </w:rPr>
  </w:style>
  <w:style w:type="paragraph" w:customStyle="1" w:styleId="spanpaddedline">
    <w:name w:val="span_paddedline"/>
    <w:basedOn w:val="spanParagraph"/>
  </w:style>
  <w:style w:type="character" w:customStyle="1" w:styleId="spancompanyname">
    <w:name w:val="span_companyname"/>
    <w:basedOn w:val="span"/>
    <w:rPr>
      <w:b/>
      <w:bCs/>
      <w:i/>
      <w:iCs/>
    </w:rPr>
  </w:style>
  <w:style w:type="character" w:customStyle="1" w:styleId="spanjobcity">
    <w:name w:val="span_jobcity"/>
    <w:basedOn w:val="span"/>
    <w:rPr>
      <w:i/>
      <w:iCs/>
    </w:rPr>
  </w:style>
  <w:style w:type="character" w:customStyle="1" w:styleId="spanjobstate">
    <w:name w:val="span_jobstate"/>
    <w:basedOn w:val="span"/>
    <w:rPr>
      <w:i/>
      <w:iCs/>
    </w:rPr>
  </w:style>
  <w:style w:type="character" w:customStyle="1" w:styleId="documentspanjobcountry">
    <w:name w:val="document_span_jobcountry"/>
    <w:basedOn w:val="DefaultParagraphFont"/>
    <w:rPr>
      <w:i/>
      <w:iCs/>
    </w:rPr>
  </w:style>
  <w:style w:type="character" w:customStyle="1" w:styleId="documentspancontract">
    <w:name w:val="document_span_contract"/>
    <w:basedOn w:val="DefaultParagraphFont"/>
    <w:rPr>
      <w:i/>
      <w:iCs/>
    </w:rPr>
  </w:style>
  <w:style w:type="paragraph" w:customStyle="1" w:styleId="documentulli">
    <w:name w:val="document_ul_li"/>
    <w:basedOn w:val="Normal"/>
  </w:style>
  <w:style w:type="table" w:customStyle="1" w:styleId="divdocumentdivparagraphTable">
    <w:name w:val="div_document_div_paragraph Table"/>
    <w:basedOn w:val="TableNormal"/>
    <w:tblPr/>
  </w:style>
  <w:style w:type="paragraph" w:customStyle="1" w:styleId="hiltParaWrapper">
    <w:name w:val="hiltParaWrapper"/>
    <w:basedOn w:val="Normal"/>
  </w:style>
  <w:style w:type="table" w:customStyle="1" w:styleId="divdocumenttable">
    <w:name w:val="div_document_table"/>
    <w:basedOn w:val="TableNormal"/>
    <w:tblPr/>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txtBold">
    <w:name w:val="txtBold"/>
    <w:basedOn w:val="Normal"/>
    <w:rPr>
      <w:b/>
      <w:bCs/>
    </w:rPr>
  </w:style>
  <w:style w:type="character" w:customStyle="1" w:styleId="spandegree">
    <w:name w:val="span_degree"/>
    <w:basedOn w:val="span"/>
    <w:rPr>
      <w:b/>
      <w:bCs/>
      <w:color w:val="003300"/>
    </w:rPr>
  </w:style>
  <w:style w:type="character" w:customStyle="1" w:styleId="documentbeforecolonspace">
    <w:name w:val="document_beforecolonspace"/>
    <w:basedOn w:val="DefaultParagraphFont"/>
    <w:rPr>
      <w:vanish/>
    </w:rPr>
  </w:style>
  <w:style w:type="character" w:customStyle="1" w:styleId="spanprogramline">
    <w:name w:val="span_programline"/>
    <w:basedOn w:val="span"/>
    <w:rPr>
      <w:b/>
      <w:bCs/>
      <w:color w:val="003300"/>
    </w:rPr>
  </w:style>
  <w:style w:type="character" w:customStyle="1" w:styleId="txtItalics">
    <w:name w:val="txtItalics"/>
    <w:basedOn w:val="DefaultParagraphFont"/>
    <w:rPr>
      <w:i/>
      <w:i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Charmaine Godolphin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2e20fd74-017b-45f8-a2ee-e12a06186cd6</vt:lpwstr>
  </property>
  <property fmtid="{D5CDD505-2E9C-101B-9397-08002B2CF9AE}" pid="3" name="x1ye=0">
    <vt:lpwstr>DJMAAB+LCAAAAAAABAAUmjdig0AURA9EQRZQEkXOQdCRc86c3rhxYckI7e6feU/W5wPRHAPDAkUivIAQBMUwFEmxH5gjUAQVKiaI+LH97IlGbsBJUbtxD+H+tZAFAeDdjBslG6gMV5EpCcJ1Rh05/MEwzm80fK4SRYaXXlkTX4z4oXIls4H9ST8BS92/xh5CJ4mRHfqM+YIiD2FvHr/L4Bx6ny/pK7irQOBaTIMyqnII35YtXcbxVArLK82BR0x</vt:lpwstr>
  </property>
  <property fmtid="{D5CDD505-2E9C-101B-9397-08002B2CF9AE}" pid="4" name="x1ye=1">
    <vt:lpwstr>VSYpFkU1A9t8F4dLKC/tV60Kqwp6pfx/Cly4yrsnPk268o1tZPmvRXx3SUR6AmCDit7fVF2WlGnB9c5oGLUw+QbDzZT6XDT3KDYHJpbqaQ2O7OaArzKQq/SEpuAGprVJLUuyGMk6ngAtg80fDVtb1T+ZsZ58rFVR6yk0bRfNIjRTJHxdgZ5h0fiawLgibilBL/G5XLzuVzI/z52zYMMxNmja3u1NO0GDoGfuGvNBr9vuYgO36JDiVbQdjPCQqNT</vt:lpwstr>
  </property>
  <property fmtid="{D5CDD505-2E9C-101B-9397-08002B2CF9AE}" pid="5" name="x1ye=10">
    <vt:lpwstr>7H3iXU89hqV4xn6Krbb5Ue6rcPWDTY5x0o8eeQGYJ6/tfDPCnPutx7yQXqqNIlP2vFV2pmI3ixlLoGh+BPRPSf9Cm/I4RUhaJmXwTtm6AfzA01HGD0JhEafZw8o/abSeRIURIOS7ojOmn5K34bU/FIcWiDtTFgoTTpbfPfn6fPGsz69o8s1UdW53oAk3WK79GGJI3EhAKNRzjh48+sy/EDL+63J+I5Xxg2RJB87zMUCmigeGGA5n9k6roKzGsQu</vt:lpwstr>
  </property>
  <property fmtid="{D5CDD505-2E9C-101B-9397-08002B2CF9AE}" pid="6" name="x1ye=100">
    <vt:lpwstr>1e6X+2fVN3aQQvGL0K10DprgSjOCHT89Ip5fsM6p2gJbCtc/hjZayH3X2XRumryVxjZljOmYBuTw5oaOWKIG63TG2ga+ktTis07QOZXbd1AEaxmMnoGTNv/bbE3JgxPVn8dmogP//w3rcD+APBD4BDAKg4NtIru3i1ydwC8mIlZGjUl93frECbxud65bUlMW85S4tfHsNpi8KFRB7gwddeXbaZSZ7JQYvGskNuOgKcet12+HnMlJKWl8n5Z1cBO</vt:lpwstr>
  </property>
  <property fmtid="{D5CDD505-2E9C-101B-9397-08002B2CF9AE}" pid="7" name="x1ye=101">
    <vt:lpwstr>jNVz6OpCgFLTLNsTBuhhez6t9pngxa/JcnF1m+d6cTD/H6iMHGAQf0o48Zt+1Cu/Dm7VPsS4zPawujsGl9eWkIaHe/SB6jLCXWKZQ8MZNyEVnKd9QIJTKoeTHBiUIl8nSNjEnTLI3DhbA9Re6QeOdlgaU/j4ylny/xsRFdbxsqaYcP4Et02MJW8tOpv5zXHATrtcaTRDB1Mc4invrBrIHRklGGgh7uVNxlOoGP27CS3B0Csny6Xo+BCJImn+wQ0</vt:lpwstr>
  </property>
  <property fmtid="{D5CDD505-2E9C-101B-9397-08002B2CF9AE}" pid="8" name="x1ye=102">
    <vt:lpwstr>TT/tOD78ySS1caHr+TycWdYPyFAKT3WohzspnMTVzk7uygb0w0Z4WfODoeqd9YCgOCn1+p5KDud1xY3YNHR0uNfAFMhbXBmaRSjGVeFa9aoIvN3nvMAlbV5H4r+LmVW2032vJ+IxvtxHt1Sx8TuvYbZCFEzS0OXyZPJI0hS+1LBJibNHhnPeI7zfuvQTZSBL71RU2I3ej7rbJ86IbfbVuXWmkAHCTCbdiBEqPTI8l5u7alTtmtcQeV0X/HSv9m/</vt:lpwstr>
  </property>
  <property fmtid="{D5CDD505-2E9C-101B-9397-08002B2CF9AE}" pid="9" name="x1ye=103">
    <vt:lpwstr>O2nMsjHPQOaCfLBXOF54AL5ZOxPKaSk1vW66h4Pg15jp03H4oWtCc3UK5c78iBuKmSL2SX7FhRZW4vZexMYXWEdwsegntCg2BLWHNNRZ3+AlYnta/DC5yAthHYpiexeQrvTEXhUvzZkh+V+0k9qnazPEl+Ln5NRY6jB2poGawJQev2Gp/e7r8FLSSH9VjW3VOOqTbk9oSqHI606vCevS06obguwh+y7zAOy2XU7jtwEPpFjfpscjDkfLOwnXNw9</vt:lpwstr>
  </property>
  <property fmtid="{D5CDD505-2E9C-101B-9397-08002B2CF9AE}" pid="10" name="x1ye=104">
    <vt:lpwstr>VSSGzzyeiYVRWM7yNtXfSIVKxWvzu5MCM2m5bDs2TUrx+2UbuGonLkYQlzf4RxwrQ2mq65yzAy25Dv60u3FRQ+e/7knmEQ3CsoPscgBNw+3bvGyhmkd8ab0Z0Rk52eryfHM5QuicH0KijJkBoM+EdWJ7Ji8iWVu2c5ocCagB/GjoOdi+UBwQo8J9o8KfoKju8+QTkgbowx+YHUma52CsMkDMlzCW9CRWJlQtT9XL7clxBuwWDN0vluO2JdPgISo</vt:lpwstr>
  </property>
  <property fmtid="{D5CDD505-2E9C-101B-9397-08002B2CF9AE}" pid="11" name="x1ye=105">
    <vt:lpwstr>jvsGVvSC/MTgSIBFZNL5N35o8yiL+/rgXt/zEqaJ04D52vqvKZKRguHw3fKt+yvH5fHcfzB9mDO/LPfsqUKA52TqNjIuhY98udpz9+S3yeYMl4SeHMR58J0lT+PSWZzFfjhBKKyn02M1hf9GpZN9MWl8RISy+0ncSORleYlKiXzGOiRvPMT8zMNoj4m9xl09trszndCpbvAhhLcfLdO/fBV8Fbtd5lZGi54xit1TJDOPUAQf44d7KlTqD4XYvlr</vt:lpwstr>
  </property>
  <property fmtid="{D5CDD505-2E9C-101B-9397-08002B2CF9AE}" pid="12" name="x1ye=106">
    <vt:lpwstr>nbtxQjiaQuCBQyPtKweN+GdyB5EsAK4AJfCvO8x3Tz1cd2PImSYQquruoNonYZJpeuq6ek+lgBBj9CwDQAH/imdIHAWEGdvYUaSGD6XlrIYMEBnfnGdI3Vlbm/Ks4Nm/98tuh7BCAurLgrB1ygFrP6BYJRKHiZDUrxA4GWN0uaOBc/l14F9CgvLuc2PlPk6ocyr36VhrF5E40f6ckCpfs19k3y6qFihc8o10ytqM0CDMdId59CUDBoki965i7jy</vt:lpwstr>
  </property>
  <property fmtid="{D5CDD505-2E9C-101B-9397-08002B2CF9AE}" pid="13" name="x1ye=107">
    <vt:lpwstr>4FLDV1nGhHaHp5EN+VkkfWdFFuOk3i/0s2KVRvBKy6ng4gl8e3RbBJTP47XGJG0MlvNen71SsDMqjrfI5Tv2E5zA31wUKWV09kV3nL8OHKm34eg5tKscsfCo7XaLI0NNi1TzlsckSWCm9Lb6It/39aNRN/7fxtbcsz73unC4HIdYmNKE56oeSW2NBV6mouL386V6SfwRLigBp1SQdcfT777KchZhBkHBpth3c09p8Q/QPn1wCnMN1seBQeV40zS</vt:lpwstr>
  </property>
  <property fmtid="{D5CDD505-2E9C-101B-9397-08002B2CF9AE}" pid="14" name="x1ye=108">
    <vt:lpwstr>JWVcw0sEBFqO5ms11yD25/L4PnKAV3MyUnHW6+xvKWh6RSS+bJ5C7x4/Zo/sA3xGilUzan7zALEkGVS684AgKG0uLH6rLy5ECzdOSw+8jDsMeHtYDYuxLX5uzaAeuZ+hhfz/bGgK/Ohs6PZoxBmbHMytXFRXIEkrem/lm6vxoIs3U5Nd/zaFcWBMNP72/rkXtRqjIbBCm93ZhS9BwPQ0aZjfTiflBvwwt7aTwYtTar4jT/vbPatUmseh/QyVx+j</vt:lpwstr>
  </property>
  <property fmtid="{D5CDD505-2E9C-101B-9397-08002B2CF9AE}" pid="15" name="x1ye=109">
    <vt:lpwstr>PW1pFcxJgnzffPbjekGr7qcOO1ei619O1CMcrKGdlCh+b2NRilP9wCCmFRWkwS4fMojHE9Z79ymJql3pq6grQHiwC9IdC2tagocuA12I8Di5zIiaUA4ZIgeC4FNA/J6niaxwetXDrTJ0Ux9rJru6ph9WmfSQDWyiuc9BB8ctTypp7hq1jVjJ/NHNOGvY30bOWp7wrVj/98PsMVsJpG8ZAEbeMD5af66Kf8OsAXNXN+9KOoVkjcCWzLI1T5gm3wz</vt:lpwstr>
  </property>
  <property fmtid="{D5CDD505-2E9C-101B-9397-08002B2CF9AE}" pid="16" name="x1ye=11">
    <vt:lpwstr>SXbh6zhSiNca2StyCtK20J5EuIPOJ2A9bq/X7WXPDoLSYXvLf7DRxPmP7d9z2kJlreUKV85Mvjaw6buPI0vhcPp4Ab6h8El81RRtPTxWek3jSxttIIYka130NMOrL+A/Rm/0EGzzoBrFVbJ6NcPuGlRHd+0bBa20shNKMyf9q6qXFSFnEAeZ5C8HPp8cFBRDCcr4U9EXrgZpqSKmzB03vjVkO4ik2IEv5faPCSGyX6o1oBejYtBLeoD9zN1x4iL</vt:lpwstr>
  </property>
  <property fmtid="{D5CDD505-2E9C-101B-9397-08002B2CF9AE}" pid="17" name="x1ye=110">
    <vt:lpwstr>7UJ7wIyzMH5Al8JAfREChmNkhiTewV+zcjlBhWKbFfPxJJ5qHjabPhS85IHMo6mf3ySRJ9lCoWMHPwEHCHKQOL/zqpdoEM7lCawyb01HbGoTmVq7X5HnKWCo5QW8k90DEv7DCgsulBWcImjNjz6F6fpgxgdu4RCHHkxEt/wWSsvCLwAW6venSZ9zBCkVDFPOAzW9IC6NRLwsf6MTQt2Z+17S8qofaoxWgB0+3WuhVvkX1l/A0kA9wNx72H4diuw</vt:lpwstr>
  </property>
  <property fmtid="{D5CDD505-2E9C-101B-9397-08002B2CF9AE}" pid="18" name="x1ye=111">
    <vt:lpwstr>HOQE1jEFq2n/mhlRJeT3QJuU/rpx/Ysaggt/1zICrJUtkWTSXxFXJXcEBylcLCaDnnQTiUM16JjhSfIQQiBK1xlzDNQLR6rhtzizPP0UasVgqwnikgedZ/YV87WCaWD97akg1VH5ajkR5GeTU18z2cgiiY7EYU4+eOlAXbIyheUeOJdVVvjJaWTmu+Dyp9d0bQyv4Q3yPqQMeJwN1TvkpyKP/cnFkjW9D8ZeLZDt/4uRd3hZsm2nv/i1VD69/f5</vt:lpwstr>
  </property>
  <property fmtid="{D5CDD505-2E9C-101B-9397-08002B2CF9AE}" pid="19" name="x1ye=112">
    <vt:lpwstr>QY104GAStlLHXkBMJTdA5NgkMtTSNCCjHHtPVEoBU+GCTaYXydtiKdlSUFiR1NsSVF1PBZUN9KtBxJR5mWGwHt4nV47Im3Tw5GWSI14/1zNWhVVsZ+xj/4470XAE66dP8P9oXphwrWRGBKN/3YaiAPdrz7Vj+tTOVshqSGZ2MKWrvDagU2skaFD8P7aNsZcD7L7G+qotesLScvhJ/IMswZvv01EveHRIEiT1I2VemzDb9SLJU5R3Z8hKhsBVyM3</vt:lpwstr>
  </property>
  <property fmtid="{D5CDD505-2E9C-101B-9397-08002B2CF9AE}" pid="20" name="x1ye=113">
    <vt:lpwstr>EuWUVw8NUvBJ8Y7s4tH8FUMF/VzbRfPDg8W2M525TVVevRiXraG0cfD0kyrfea4ljnYVihE9Buqp/frp2e7ldvY3khvmbjeuS0VtGqfDyOxDiLkvQea8u1PuKp9FoygdyaIEB3UeIYA3LxaAMpUqTkeSZcXs/1lQZiv7I47dKAL2VHxB18BPIYR6qnU25vbJ3e/ajigNTCvMELRx4SxYZOBGuzUxElB08om7yTdL1ucxgRNDrd750wHRj2mthIU</vt:lpwstr>
  </property>
  <property fmtid="{D5CDD505-2E9C-101B-9397-08002B2CF9AE}" pid="21" name="x1ye=114">
    <vt:lpwstr>/J7ROZ7RPX6F9of9bst1cfQ5AdwRQBbMubqYPDneZ/XWgq9bK7+SJatzhdT2a2ihR8OwcWlQPIqhOMWMv1CNgY+2baVc5dqGOmN3Y2hxRXuyTy4+y464iz3nhSfA4BiDAJESSIZKxW0/uhlkSh1JXcvZGGfGUpq9HT0d3TUoaRwqjDIRU65VHX6VTzse4St2KmGBn3XZDNEnlPdusltv/XmzPQe0TsXH8p8SOrh6mbn3XPNS36jCJfrzcmk3RbY</vt:lpwstr>
  </property>
  <property fmtid="{D5CDD505-2E9C-101B-9397-08002B2CF9AE}" pid="22" name="x1ye=115">
    <vt:lpwstr>NaAq6+agBV863K220ymh6JlkcyObfvAxDPT8KO66d8AdrqVE18TL4VpWnsh3wyiNViX+QmTsgDmlsv7z0cjfgqID/pWgH5dHwZwPzwMluk6RDlXT8LTFowPsPbjuWCrU1H3tbIGJjfJ2l99ay1c4Q1XKWWb66XHvouZloMrlDpvD6O22VBJWVrToyac5LTcArb8IQ/NfYOVMPIO26kCgEwaIpwegGFlV2AEzQhd6SvSYGZOxZjhx36N7ALvAMPs</vt:lpwstr>
  </property>
  <property fmtid="{D5CDD505-2E9C-101B-9397-08002B2CF9AE}" pid="23" name="x1ye=116">
    <vt:lpwstr>t1qgDzpYCGAQS4uaSkNgCOqETrUBk/4kjrCdE+kly7t8PTHX3+DVwofN+cnkXOJzdwvYn1T1ybJUQyTUX7F1myQgpA1ISOBgmB8dwcP1ATFd8C8Nroh1jZwWZVZwvbQdUhaiO05BdG0ss25h+gT7DTMf5QfYG11+Ol6PoaUe6UCqgS2kaVjGuvD9krME2833vQticT8dE7EFtB3JUA13Y5FCuewdRHFDEh4Y8uoR7MnGKeQfmCMCmnGFmyYnYWX</vt:lpwstr>
  </property>
  <property fmtid="{D5CDD505-2E9C-101B-9397-08002B2CF9AE}" pid="24" name="x1ye=117">
    <vt:lpwstr>K6zHTq7DhYI2euHqx6OTTmJcsSJjoTT8DlabRCtzHIvPQm/wIB5oFe7VZtBZ9z2w2dIj8x4ij04f6axd19OveJQWN+f7GvkyUboxJXSDMitYIDxEb2zw33YDzwEdTKY409SogKrNBX0BOp5HV7mxxUCi0LFeIaqAM0EEuDoTudH8P0VuKOuCOwp39FBGSjiFged9clMDCp4lJwdM7siUpO0cj9+QdfGH/CD29yBSCEdugloor9ETaZUoiWN299R</vt:lpwstr>
  </property>
  <property fmtid="{D5CDD505-2E9C-101B-9397-08002B2CF9AE}" pid="25" name="x1ye=118">
    <vt:lpwstr>cEAwyS6YRYCvvZERvT+KgHnH8vbQt16hP3k0+bHE5GHF2Ud4qsZFCQaqB7QAiiEGPbgURFAIxEfn1OxCbV9hYdr5Ph8xhRYsZP2SJV2hdR90tsy4/DL1Pd82v5Jra8xDHnua+Gyoiftl2RSgx66/DIKyDVgmugmQXoPpl+fSMLbzy7shrAV238d9joI2sMvd+7kRPKs4el6KbPJUH6FDxy0vzICzmqEAfxxhlBxW/d9DOavP1JY7nMgm2lzEbB4</vt:lpwstr>
  </property>
  <property fmtid="{D5CDD505-2E9C-101B-9397-08002B2CF9AE}" pid="26" name="x1ye=119">
    <vt:lpwstr>uV3vUFECZHHzb1SqbfX6pPDJA8CfyvDhowst5Ostzon6zOf4UogZUpUNKwqz7IiFJ4MC0Nv3Qdn/74YwcyG+143uK49XPpCOMVV6Y/o8Y105yCEPRLa6ksxVi4OnQd4xPXBRuMIeYQIWdQDpHnbpHEWNmMOssg/MxerNSxx4d5MUfjz/HqtzalKxXrOEV5koxzX6Y7Brx2h21i6A5ygf20lODo7os5iUigoKBWjDDcZyw9vwjfH3ImT4mefFxgy</vt:lpwstr>
  </property>
  <property fmtid="{D5CDD505-2E9C-101B-9397-08002B2CF9AE}" pid="27" name="x1ye=12">
    <vt:lpwstr>PcxUIIT3a5nmvgj1Y3fijY2gCM5ug4GiDfUyshOONuFMzXmR0ReJiJmPFCV8fwSVDZCNP/fWx4oWQpsoseS52t7WiSoV1Z3kCj2FHPzOiTpVpsF9lLlYlxJBuK/6UQpjpcDcuSJvxsH36ray0mBGSzM5nTB+eFDy9Q+e9p72ym2EGD9epCkfCTcalTWyW9g04AoAZ+gIgJIkT0wiFjgdfru7D1c8mNhzurZYZ4apqmigpHKkieVAtkKXAokHtqJ</vt:lpwstr>
  </property>
  <property fmtid="{D5CDD505-2E9C-101B-9397-08002B2CF9AE}" pid="28" name="x1ye=120">
    <vt:lpwstr>+8yf86FcHJeKt6bN3pu/cnJtEQzqpB7m9l5/EDVIRbCI24Xa3t8y3fvFTG2/qjCEeS8DMuDt1G/gG2YFiBVRqVy9n8l3rsHIozP43Eeecw1HRQkduiNRzk8MZBhWYAgp+sU01ZW+32mYjMqa3MSPqN31hbgOMiSn2JI1Pexkye8/mi3kh4Kcn7x26lhnRc1K2+/e6ghBUHuS0OvAeiNEC2X6MnglurGTWG8mGvWmzxT2IEdPdqPKA6ocumsa2Cg</vt:lpwstr>
  </property>
  <property fmtid="{D5CDD505-2E9C-101B-9397-08002B2CF9AE}" pid="29" name="x1ye=121">
    <vt:lpwstr>LhG56RV1L3vFFd6qoDL01iB9OVYgSKVVC63ynZzjp2rE9VksTGFjSmMVuOMRd4gpaZhzG/GW5gwhGp0aZ7MXWGCaFxOtSgJPQlxwFMZo/8A3Cq2sxL2unZW/kqnvkB/L8fPBXa8PuHF8eecK+PvnvVfVg9mpEkQ0BxcLQS21qGvnFJt1kyZE/hxT6nMmoMBhJpg0Prfxsit2gMjDnpQiv6C8Cd7PvqZLpJRWh/SQiAw7p68/S5kf3K10P9WOk6D</vt:lpwstr>
  </property>
  <property fmtid="{D5CDD505-2E9C-101B-9397-08002B2CF9AE}" pid="30" name="x1ye=122">
    <vt:lpwstr>bo/RbaeYs7yxdeKlF7/msz+idAz2Sjv1Y+8LZ2n496Lu8IRvIrbI9IeZwLKmXKPPZXEb6ybOGJnYWwm8Xf4cNchdK927JtUAyqdemx9Gp1FlT0MiJm5UueNmCgjajLkDp8eEj8eAvg+SAGvxe9UI12beY+VfAeVtphowsdE6/XzRz4G9sXtSMIgnXqsnu6RB8GYWSOmHDv8/Xt74NQ4xBGpsCb3xHaShrZQgpbgVMSoKUwFkAP10oHKoV5YPo0n</vt:lpwstr>
  </property>
  <property fmtid="{D5CDD505-2E9C-101B-9397-08002B2CF9AE}" pid="31" name="x1ye=123">
    <vt:lpwstr>c4HBAo8C0MCm3m9wKGgq5BRtrATFmAm6kJgDbxaNBgB0YSqxsLdAW9t9RrjkmVHKUM5JcstOT6VP1A9K3ygzpefCzoKAnyZiPFeDZ6v0fGcQwWzgx9a/qGmgh0ILijF5qiQefnmPJvzjRKhrp76R2Rb4/WMrcEjl5eq4uNXHhuBMRdmVmFnqOUqjVHxRbJr35B1K2sRUiD2cfr91DsTqdVZg+AM4Yh8xAEX1Gj6KejmscTygaS7bYclEZUdSUqk</vt:lpwstr>
  </property>
  <property fmtid="{D5CDD505-2E9C-101B-9397-08002B2CF9AE}" pid="32" name="x1ye=124">
    <vt:lpwstr>RUKX9NgziiOeXJv6FhMhtfLxSj7p8oUsFnNGU6rmT6c3FqNhB/lt79Pbjgr7VLeyhv7lPiIoQ0w1U8+R2Lq0eaiUYuQyKlaUfdJEZpjL05lrpXuJFc3y5BNw8IfIMuOvRxJmgzBRz/j9EMrpfVc6KWvSWEjavL2nOukJhGcteMuS8tYQ62fe5jyDvuBlmi2wmdVpSfgXyIUTUFVu+aLKU2HbWNDkkaz8PbKFlAmZysFpWr0c4mNlKEG2ohul7iD</vt:lpwstr>
  </property>
  <property fmtid="{D5CDD505-2E9C-101B-9397-08002B2CF9AE}" pid="33" name="x1ye=125">
    <vt:lpwstr>+ztLQWrK9FzbiOevQmm8rFvI/no2SKK6IwQnqk8Z5LQTkCvqnqDvKka8yODCxFe1bx7GD3BKPpLnymccBfXl+Sc1Ne/5RgHL8NA2UjLrgUzu1ogdPF/ShpArgStfSJcMjI2XjD5MWRGRVU8h3+3j1TfwpICM31JDqMPtHdoSjzSeE6vHYGEB7MfZGyuTnEBryvWsnqx0sgDX1WLY5Qy8xan/o4y550kvIF2SanBp2adInXtwqdJUVnCOgKwvE8c</vt:lpwstr>
  </property>
  <property fmtid="{D5CDD505-2E9C-101B-9397-08002B2CF9AE}" pid="34" name="x1ye=126">
    <vt:lpwstr>WF2/32U3nhH0JjFkRMfoPRZLyU4smoMin18htil7ZIsbezv299XnHlLeZPtnAdzX83JRv4THbPss6IrnQ4JCwumplt6Q0IX68rrDRJK1lm33rs+vWmFyoRB7OMeuLARkXweT5pstdsoQDkd7sfpeGqeNdUcem/ZnpTBjRp5VdCT7w5ePqStWR6/cEHNL4Yhbcs2odUr7BnXjP97bRUenKPEPM3QB0hYfMn3eAwh5IDXKU87R6I8mxueQzoIqE81</vt:lpwstr>
  </property>
  <property fmtid="{D5CDD505-2E9C-101B-9397-08002B2CF9AE}" pid="35" name="x1ye=127">
    <vt:lpwstr>G4alQSDXXs1tsM769fWRgDqymt4vlW5Zadg7FVLtcUwuBc70XNrsxpCoUh0JZprBF6dboR232JmPtD1YBJGFh4WapkvBUq9Jdz10t9NfGDTaV8GK+p3W1sq/KlartsNmKZqes9PaG8d4Nz1a6N6tPeIySa6yBw/mLM3HT9e4Dz9hjJ/AuG5RLtyCAA6zdRpE9T1breKOnClBxOu2jYhksrdSexKXSP+kO/m4bA6Oxs48K9flhirVo/1y3lLPkhm</vt:lpwstr>
  </property>
  <property fmtid="{D5CDD505-2E9C-101B-9397-08002B2CF9AE}" pid="36" name="x1ye=128">
    <vt:lpwstr>4yUGB3trv40F5akKl3g3L5Ra8lDnaZ8FetZJBux+AGL8ULxSop9GVHk//ex2oZQCTwrSz6WbYT4O/6WpkkBGawejAxQsskZZ/3lya6ZvvPt2cXQPC8qGquWn4cStPi0w096H3L3wV57ou0jVeyZh/RFEfQ6mPjdtK8GCtCQCTzTq9A4oxhehwN3KYytQB9C/Lox9o0LYX3EllI+GGBk1f8hp/1E8MhQaZPCDhqBAr2kycHB4wWEhNwyMdXWIabo</vt:lpwstr>
  </property>
  <property fmtid="{D5CDD505-2E9C-101B-9397-08002B2CF9AE}" pid="37" name="x1ye=129">
    <vt:lpwstr>hBYcbRfVdjwxKerZ7PMX1XELrB/pGpPW0zVfPPB94eIbjduT2GQZfXeLURNKjNl/EId74bOk+oK3xucACbx1imJp3ggEm7gz6nohF3aUTetfVVc03gqPMpXkm8EcHNNKVG4I+7IccgM3fcHPWxWMcZGmsa/ff/DUUL1IazL/pwV54SfeCgus8vrFDwx++aGcfjeLX3N0cZnKjKrK1mYuPnah3O5L+BN/6nBh8/jzQ6elgotXQbW5w57m8WQg0Ou</vt:lpwstr>
  </property>
  <property fmtid="{D5CDD505-2E9C-101B-9397-08002B2CF9AE}" pid="38" name="x1ye=13">
    <vt:lpwstr>uG8VjNxzo7JCE4Hv+vF4nKhqmvz8/xH+YlwDpDOKC0s6H6bI945vlZmZ0aKAVxhGJOLUJOEerBAHdMmzwNZHK1auZcjV8OXztKs7K0Ouhoz2hxe9NY8UFCLzHd22HymuQzVm4L+TZ0ZmFTBskUlwMv9APKvxxLkn8Ok2jHY3O/NiiJ5FyzbV9ThoqkRzWr1yo7ORR1tEloPwJtgRSth53FT4B6WA4BjiZqwZNnJSFGXrcSWe5QEYqY9syqILZGv</vt:lpwstr>
  </property>
  <property fmtid="{D5CDD505-2E9C-101B-9397-08002B2CF9AE}" pid="39" name="x1ye=130">
    <vt:lpwstr>OyMCxz2gDeoY98lzTC+N4JAfV7IBr8vXqLoKB+Fnbxxg/TKLPhUeHTduoWKD4Djj/KgVfldOmPrGvK/sQBbviAzRvZ/YMKzQINhGaMlCCna9DGuo0FBGVPWTcL2PILJ0ohEYr1wNOHo5tR5xuWjzcZzPjajoQs8Mvr6cYLedEudSHDw7Wf9ooqlX5607OjOWsMP385hhRs+VF7LwkZwyhjUKpy0vj7k9cfMGYZqKFhcRPv+4Vfe3jg0ixmQbYdi</vt:lpwstr>
  </property>
  <property fmtid="{D5CDD505-2E9C-101B-9397-08002B2CF9AE}" pid="40" name="x1ye=131">
    <vt:lpwstr>1lGyPYNhsjorxmNH7CNRhzQh3w2Uh0HsW7NzbjvK2aHu68AVGUgccuMoEOYjmUj9xrK3LXZkzddRD00N26LstAVWM17os5Owa+vvdGAQP1ng1Fz8IDkLeuDMPp97hMJd4KHyO7fiPBLdS2pHL2KY3yd///dZB2ZzLqYgCHJFn1c/ZexB+CXJymnPdRCjBKGvKxRdVAQUv8OHD/Dww+pCsQHJQN9uUOYD/DVuIR0mJ4PaG8Q00g/cUhHIUCEP8rk</vt:lpwstr>
  </property>
  <property fmtid="{D5CDD505-2E9C-101B-9397-08002B2CF9AE}" pid="41" name="x1ye=132">
    <vt:lpwstr>Ziwpzb+kZZuNbHwVH054W6/GexLTwKUDL/0mKxC2+dE0cI5wyHBtYIK0OXF+tbM9tSpGt8sm6OGoeq3MYtO7Mque0mYhflg/DhOMr0Z7n+BjPwRO3hCHhpTGXt/4KTv11xtIANHNMX+UPq4NNVYA8qN3TNJcpnidgdbIeJOh3asuGeB23vNOUOp9x6KV8vuy89s/HwH22P1D8y1FjqwKgIilCEhfSlBPEjEpS6HhMDngQyA3AWvt87T6OCcwHPP</vt:lpwstr>
  </property>
  <property fmtid="{D5CDD505-2E9C-101B-9397-08002B2CF9AE}" pid="42" name="x1ye=133">
    <vt:lpwstr>Lv4oFpaQlYcUnSB80oC1IjdACM6siVLcqFPeIRtt5mZhQGOjnZL1WejJC+O6yLt99hJwe7gY7XXzZ3Zc9UL2v5Sxf5jR/0kdtK38dZaucz9qpE9tWBA0mYOs1LJg8vmcYgeP2N42NCDNIzBfL+hlVmGYu9mipP+BxJFN8UaFNAF3LFHfbWyGwshXI7Rz/WKwWbAMTTX8VncfSbFAYRR/IQGhxcAdoObdsJuecPf31jwyVg73XUuV8Ifa7J0L6/u</vt:lpwstr>
  </property>
  <property fmtid="{D5CDD505-2E9C-101B-9397-08002B2CF9AE}" pid="43" name="x1ye=134">
    <vt:lpwstr>3NWYv3vaJQaeUwbR/ubfn5R29oJatWEv68YEmlM46+mKTNS4fG+3TxwNeUoiEME32adxGpvOsMJBFaHE8/Z4Z4uykxvIBN+a8LywVficYwKlBDkh4vW4zz+q/yYa3F9+DbRj/hc5wKsu0/QZfwwLAZVtO5+7LA6wfS2NJVH9dQvEdCvY6HgzZTcGtE+zZK1qHdh6haaIdGdeCKLm52ZqGVPsm3YMi/wRbB55JQSPU+CdCr19CaSaBAwk/6NXqVH</vt:lpwstr>
  </property>
  <property fmtid="{D5CDD505-2E9C-101B-9397-08002B2CF9AE}" pid="44" name="x1ye=135">
    <vt:lpwstr>GKFHo+hSonvU71roJN1Rnyg5skHviO/VGha7RmV5RXf2G2JgylmZs8iNe8Zu2cwEWw/kqVsx/z5u7mPNG0Zd2WdJJPE+TfwXeAFtLvIuhDdv7k+CBEXnxiT7REHFv173+4FUXS9iDrsPoR7LElR5NJkLtTHfJ1lJQBMoEopQJhabv2yKYUqOMHvVb4WKPZ3nreyk8Q95KOKZH/5oQj2MMv5z7CI0QtVk1FaRUgb4BmjYkxX0YAlVml79x3au+jx</vt:lpwstr>
  </property>
  <property fmtid="{D5CDD505-2E9C-101B-9397-08002B2CF9AE}" pid="45" name="x1ye=136">
    <vt:lpwstr>Mc4Mxwo1XhfdPQDCdyYxHx6oORSIYrDs3R/GV+e82WtB4gj34nUB4PhTGhn7AGlGdANs/Epw+KmDWDKfo/XtxtNFKVN7nRw0HUO+IvsZXu1tri+plxSuMDIMEhks8ZvEe0wSzZxgrjmxBgPD4IWbc9AAEi9qWDDXYyowa6aQsd6H5PMeR9rGiqYLvhD/Ht76uJxHB7kqD7sa6SnRRypYxg9M+l50bFfbTIRSiJC/GOVRkwBCRxNpafS9GyPzCl2</vt:lpwstr>
  </property>
  <property fmtid="{D5CDD505-2E9C-101B-9397-08002B2CF9AE}" pid="46" name="x1ye=137">
    <vt:lpwstr>0+73NbtHo7f61DKPmPU/Tyd+B6zUfys8IPl4KLlFD500PVrCU8Kvx9pX2+OsGKPDG2zo6XYT6/bUrWj0XMJE9Ux5W8tLOYhWjr6LoIi58F8zmsQ0utLNA1z0J4bSAAyc47UeA6R5k8yBX0brFqCqdtu1foNj41PLqoXDRI8e/u7YYXx67FQedPrC8vVcggleRLigkmeChwDL7NG2ZFHODh08C0pA0oSYUmow0S095v+mAmKvlU4/qtPhBK20ddY</vt:lpwstr>
  </property>
  <property fmtid="{D5CDD505-2E9C-101B-9397-08002B2CF9AE}" pid="47" name="x1ye=138">
    <vt:lpwstr>4mCGT1t68aHsv3nr1ylPkPIrIkkx0n0ecmBQsR851OPVYLBktjIKi+HWfMONnxqLwqqGFkVc6CprI2r3oqFyc92YoBF8wQk848YnPGr0S6bFXygJsWEHYBfiqrhD+rozL0Wc9IwSDma2FM6w22p9pWnncrqTFRvajr7dsAnl48gJ72bWi5fIrTlo4JtUAB4HRIJP2KNmUqwAbk3+uHcfURriJAJbYEQ9/o591yzVD9t3iccJmlFVpqnlls0HfIs</vt:lpwstr>
  </property>
  <property fmtid="{D5CDD505-2E9C-101B-9397-08002B2CF9AE}" pid="48" name="x1ye=139">
    <vt:lpwstr>7uFb5kJ8+zEbvQh0ZtFlMZ0YaHeTIwLGMtw3iJR2AWVGenibGjDqg4Z4yNI1Xk5Gz9TwGQJUQWrTLDPL58V4w2YEn4zf3h3FUx+2AVe1242+FzsVVBPEJDQGVNJpsPAkLbPGXaeBCN0wW7UAVb9wdhGbj5sf7NPMnZKuKdQDykYu6F4gbcXIMIe+LV+tAk/tGWqNWcvv2BCNHHlF5ItGiSNGSiSz2rTWPUtTUNz05owot8TN78Q5WLyXXaq17KS</vt:lpwstr>
  </property>
  <property fmtid="{D5CDD505-2E9C-101B-9397-08002B2CF9AE}" pid="49" name="x1ye=14">
    <vt:lpwstr>MpV9BebDZ2jSZzd/l48Q2W2EuaUMCp55e8boBsubETIhBc0NsjVplC0hvJsPY9fYXW20eI6nfAeontf8AQdg0fOsSR4S2SyOn7IwoVQAOooh3hD4Lr9DUDjm/T4MWWcTyXGWd01p4oLv9JMLlVtboPfwl0SlmqdkYZXQfjfqEPmfvQrt6WnnaSsHEJcuG+kgteKb2dxUMc7Cq6Ixz1qr6E4w0K47MfGwC55OrJ3h9pX7dUUHj4QYVKYWJeaSPQd</vt:lpwstr>
  </property>
  <property fmtid="{D5CDD505-2E9C-101B-9397-08002B2CF9AE}" pid="50" name="x1ye=140">
    <vt:lpwstr>fkvK1Gm/JzjD7a6KPcrB/WDpmEbQKUQ9viIhASOwjiP1G4ZzxDkeQmIf16W6HEGE0XLMNx7lckjuqgM1q3VdFudtrTpEjP77V0RSet+1wUX6iKyQwt3dRgvijRL67D/6fesiFBVwx33IHI+zVl86GeV5NgfFWW4NMSjUJ6C25RFSdCmx6uj2LKNgfdnFiUKzK6qFS0OMx6oNoRrfhmQw+pmhXY9HUctq7Hr407TS93VrjpuSTRc8SIi8LZFYToE</vt:lpwstr>
  </property>
  <property fmtid="{D5CDD505-2E9C-101B-9397-08002B2CF9AE}" pid="51" name="x1ye=141">
    <vt:lpwstr>TQwrx3IVpPH4BzF/95I/Pn13Db2HClsX3wLX0ytxDpEWg+9sfRoxEvY02GlWJvNSOPI2TQ2sglQg3aFBdxbO7wYySEVouEDknR9Fel1HxMJtOs8r84C7k2UEdf/PmZWxeXr/waz7MZYDDEyHComEBOW32WQ+LSYKVoMtEHpT0oG7ZdHKryj5Pn79WOwlFMpmTG80oEb70btp0EJ3OByVwbXyz/7sEeEmWUcl6hIKroMWZVAVzyjLccDg4XxvpVr</vt:lpwstr>
  </property>
  <property fmtid="{D5CDD505-2E9C-101B-9397-08002B2CF9AE}" pid="52" name="x1ye=142">
    <vt:lpwstr>d21EE7PcSpuMmV5uWmZ+5boONIH6nbXJE+EFjQIo/+pY+50hlwSQyQdi7vvk4or2YvE2IMzQyGpTekD9qNlSmtxZqwlg/ys0L1Z054Ox5g9FRTQG1ZZ4Kd8EtDZRmQImdz4mwZYMrtd+EMH0mdJ3t/10qhKT0GkapOtKgw6k9Kl0dMstg1/s7rdy1qprGyw+oipjflC4D7CFVs98sj6/IkoIF0K7kxb80npp3cHccSx07wYZ9Y4oN1J58tB2jA8</vt:lpwstr>
  </property>
  <property fmtid="{D5CDD505-2E9C-101B-9397-08002B2CF9AE}" pid="53" name="x1ye=143">
    <vt:lpwstr>MXoT62UfnxXEoTx6L4+/rWHTUi5kGgSZ640sa30SfO311S1QwOwmSdObZFKMgZC4TZTUg+Gd6bPDSQOflxeBpiwbYMj177UDIVzHEX3bonLTKhyLm7+nX0U1SW/EkBrgMjsHbPSn0Xyg7p5EZXzQX/9LqNGVdQjLBh5Dq03rgHRk0k7UG/TbJ4Mm034DGF63uglcxtCvPguRlKBBtU2aoyiPLDCMarQph6bAQTlLsvFtL5klk8QDJLtcAwCvZ31</vt:lpwstr>
  </property>
  <property fmtid="{D5CDD505-2E9C-101B-9397-08002B2CF9AE}" pid="54" name="x1ye=144">
    <vt:lpwstr>MlQxpXestfrM4LY3wCZRRdDgw9Fiu1gHmzvOM4Xd2TyHNDNEhk/Q+n7WOD95UNLBXKxEfaNlnwannuUVbfYzeO1CDmEBKYVCqhJz+vEYfHAHtGvh7OTD+PsbLfqbZvCaDfAafjvx9+Vv5qC4igchLpO5IWe90s4Vf175GkCwW0/BXZk6i6jW13muZMb3oJ1dx4YVmiEALxoQwQ3i+4AF5+sYZBA0TzRWHYb0x3GIskktjKPAyq5ulqKitbTkjXC</vt:lpwstr>
  </property>
  <property fmtid="{D5CDD505-2E9C-101B-9397-08002B2CF9AE}" pid="55" name="x1ye=145">
    <vt:lpwstr>LaaTl8yz8fHHjw0GBdW5yGFvD3iD/FYL2FKsteHjodEijQ7q01leGnkZRoAoKpCTAj9jeTeMW2g+e2Ej8a7ziYiWX9k2aPRq7iWKIOY3Kfz1Q/XYXSmR2tt+9/2BlqS2bsUv2cr1Bd00RxKXPdbXz6jeV131wyxLxFSJsiT4/Jls8LbCSWqIQKvGVb5xUt747qWw1mV33WmeHQYoo1I0AX9OuqbxEEug84W80bWTqpclewTA5rRrKtaRsZ45UnT</vt:lpwstr>
  </property>
  <property fmtid="{D5CDD505-2E9C-101B-9397-08002B2CF9AE}" pid="56" name="x1ye=146">
    <vt:lpwstr>oGlOMey+nf+AhK7OgfMlBCZNP4QkTnUYqjqRiTXbWEBBJED2aiNbroNq/J7RJZrfd4+1l/BjDOK7gPEz/nPJyTJI5Oo+g0LfIbmLcyaJzcLFbayIS7h7fDsPH8vWXSac56YpqoaIQB6tpraAQ3NxoBXdgwFk9I/AKClXGbyrMnvo0skaWzjeINwlF/nUmU6TxzQlo/OiMTp+7xE8mG/ylkucapoA3VEqIw4vGtIBSPrCotbUFJDmyiMHz04vs3s</vt:lpwstr>
  </property>
  <property fmtid="{D5CDD505-2E9C-101B-9397-08002B2CF9AE}" pid="57" name="x1ye=147">
    <vt:lpwstr>Tb6xEnTzgbkPJyPwCp4veAVcw3Yo7OHAm/0jM0L2rozVKeW5f1H6vvnpyqJf8X08z184TAzTUQEHK1QhmyF/OjfbBvB1qqX5T0/EcwHfUIE60nXsVO4DCjjJjzjPM1Pz5+eeX4Yyp1QYdl4b37h9GMvdnDJ3rxqY9AO1/dxHFk9RLKqi2q83gc4IqtWEWTMAsrNJJ/STP3fbegAVvngYCimlKomuztizVKLo6vWKT5aN5NLkcN58cKxvFMDtjze</vt:lpwstr>
  </property>
  <property fmtid="{D5CDD505-2E9C-101B-9397-08002B2CF9AE}" pid="58" name="x1ye=148">
    <vt:lpwstr>tfAum7NGBU3xJ+gQ0Z/u68jp+7XQfk0JervIlHo29HKHj0p+yIwKURaTsaUPrDJJfrs9S5vryF20HNzXC1BlTCEHmPwJ4XRl3H9ZH4oaBp5R1XHJG9fnY5HoQTmAgjlYXAWIGdtQK/Rc0HwlNgRtObOMiyWQDIU9A3LBbNPgqJxwsV/03+/Wvol3s+Bj6odOIukm4Tnr8CthIGUfnFmKWmCuAuFY/lgGWYfqyzFdvtnh+rWDmh7cLRXFOwEVEPY</vt:lpwstr>
  </property>
  <property fmtid="{D5CDD505-2E9C-101B-9397-08002B2CF9AE}" pid="59" name="x1ye=149">
    <vt:lpwstr>HsNJ/5biIamF01l2/IvHddqjtx3zcFlU58hafZQh2dxm8mc4x5OP6nP/+A45AEQcMkwAA</vt:lpwstr>
  </property>
  <property fmtid="{D5CDD505-2E9C-101B-9397-08002B2CF9AE}" pid="60" name="x1ye=15">
    <vt:lpwstr>OYOkpeCRaaDgv4NHFFvw/z1hyfEWL0dmARTyDaUmN9ZCk2WdtwTHaybr+He2NmU/5hkEepQQRSngb2Gj7+2dM8d0N3NRVT3BQ+zR38zQkbYuFKA5CNq1VeVo9+Y5TM4vEOo35oPgprtf0MBlesVBo3OAcvqzK2iK9ZqWmCJMAlyx/ter3zcbSYDKixtLxsGvW9qH5izeB1XPdub50VtqQEiijUSnLeIQzhLaHfhblQ0kCKtGW71Qp2VPI3c3SLw</vt:lpwstr>
  </property>
  <property fmtid="{D5CDD505-2E9C-101B-9397-08002B2CF9AE}" pid="61" name="x1ye=16">
    <vt:lpwstr>sQasGCbN8+0GN16ugbHobKPzRtLiwx2vB43WJoiUlyZyE0Q/kYtmWNlG4rwDpBn3GRNhLoM23aYl6Hc0m4m1SBZZ2GOhcYtBW1mklE0s9gkhLnTtLwrG+ZOdNQ4+6F7vd85B8DaJTwJKUfEzWn4XWgGBZk55Q69ExUqKTYCVtDcmxynMZXiemGaW+4pjTM7S9Z2qt4plyPX0Jf0H7vnpITrl3zLAb/MDMelL8IhQWLEpJ11asMqEHO8SoZewXr5</vt:lpwstr>
  </property>
  <property fmtid="{D5CDD505-2E9C-101B-9397-08002B2CF9AE}" pid="62" name="x1ye=17">
    <vt:lpwstr>2J5MjnYhxapGAsjjuvGJuqBX44y9kh2rfBtbc8mrgUDiqcs3SOZSJ9VR2jgNTBUP0hn1okvtecLc0QAdiRleVI3BqqhoDdua5Vp5CLjgsm3EvUHTbA0ZtaQEnDSWyMUuhOpg9bV6LwYB+DgRWE9aXcDGUMSspCILBFp2MzBMUR/k1hz85T0lYW38Ny3a/+5SUb/VIScNqz95u4s2MeHK/O1FA8o+7kFcvYPTzHejjoVHBVqgdwDZAQ4Yp3dmQeX</vt:lpwstr>
  </property>
  <property fmtid="{D5CDD505-2E9C-101B-9397-08002B2CF9AE}" pid="63" name="x1ye=18">
    <vt:lpwstr>REWQOmzkWFBzXxaX1uOBJ9r5Y2PcCOyuK+/bl5cjXK13j7mbgSSp1qSKBmh+Fna5fAUAZLAgghOoMw8IU5Ks8YHZYN8vAQ6TxA7N7qNffgUSUXKXHkD9ZynVFM9CBjW36DZSLrQnK7G+y6er38bmhjWuO3fsQgcbYwgnJ4JYEvnX4NcNywpfk0fpHMFWelVdXnzAvLzBXHG7PFGmcrNeIT3XNc1Q44IsqDkmIEyRWDJE+YVNZ3XxcsoWH0MmX47</vt:lpwstr>
  </property>
  <property fmtid="{D5CDD505-2E9C-101B-9397-08002B2CF9AE}" pid="64" name="x1ye=19">
    <vt:lpwstr>lbXXJj49Hukge73IqYdy/AE8i0uq70W69nukXHRjF69B37pTI7rwE3eJXoFHLDyRziZKC7B4is9U4b8wNfyh2q6UpZysULHCoiQw/R2HL35vZylcpD41uvgVoeXFTMAHx98LgrJ/dlzvzp9xpIlSaBjpN3brRFSpbL8mGfThllV3TxEbnYGNEYVNkWD/r5FicllZnP5YlnFovHLOJfeDbesUoI/ouWPlGXuY5PR9pYI+kmKhZdTHg2I/cPIYtou</vt:lpwstr>
  </property>
  <property fmtid="{D5CDD505-2E9C-101B-9397-08002B2CF9AE}" pid="65" name="x1ye=2">
    <vt:lpwstr>OwqCABfeMFv4jyaoJFxmL24iWH0ZBlV0zQQPIhv8mxdAH5szmroKhVrZ0gh8+y0P3ZJdNzqU0DCBzeFyKKYWEsqL9jXRnqdaC1UpF2Yk+75dw/YDGBwCieezwp0rT6Z4iNKhK9TwP5IiMrw7cwc95JwLTifZxzEzxtGjc67Gs23A90y2ZwMCkqG+1R3t6WHrVuhujQUvBsdN+IP4ra/J3UxqufB0gSuCCdwC6+XUrS9JRv95V1Le3YBP/7RL9pb</vt:lpwstr>
  </property>
  <property fmtid="{D5CDD505-2E9C-101B-9397-08002B2CF9AE}" pid="66" name="x1ye=20">
    <vt:lpwstr>ao/+ZrJAx9+Z2YYuPoRiWOv9dV1yhLrWU4SMyCFLSPuPsvpu2YVUGJ740LTdNERZ+yFv93FpT2/y3VaKGq0HrsdMC7Xyq491OzXsrooDraDmATpOT1e0Yl5McEFrYseiemdH+6ynPeWYTuF/tj9j+j46Ls3UuF1g7IaD1Qr3DsnSLY09UqERT8dsdb/1IPzehNx1R0gPALin1SCZv9Zu4w7V9A288fXxi9wDok6ljygAJ2nhnBc90DKqY7JELr3</vt:lpwstr>
  </property>
  <property fmtid="{D5CDD505-2E9C-101B-9397-08002B2CF9AE}" pid="67" name="x1ye=21">
    <vt:lpwstr>Wy+sDC+fy1vPYLMJeFaq4sNkclinb13iZtl99WVKI57v7UNgl1YjtxeL7TT499JKReGd8jYg77TsYB1fB6rK3W0UxLYiQIr3QfWq3l36fr0RY1fH9xjCubJcHYHCvIj3Z5Lcw0mjV7OG7u1e0Fh121b9qh6dSeJxhPdVsyRi2IYsFq3fBXZOpEsGvAli4aeS11tfAuzrv1of9+zj92owh0y2WswJMXdR8qkbD57J9GLdU9k0tv+ItIIa2vXQiY1</vt:lpwstr>
  </property>
  <property fmtid="{D5CDD505-2E9C-101B-9397-08002B2CF9AE}" pid="68" name="x1ye=22">
    <vt:lpwstr>myxy4r/b5IPnrH0nKuyaJ0XvL3PTxOU3yCIv+lXnTZc9qETfdoU+VggPXFvqsaXwI/NTTaggughQYsFTuvVtjjxSkXctRhiVrS79CDjkxOl8gLBEwu2CsxiVIRRwDiAzS5gARuQc7DP6QqfJrZeCQoc52o8uthgXfea1pBrPcgS5LvVY7hrq+X8ktSyl81shivmU9V6anQIhYPv4Ax7IJCe5/tJomOT9l9IjjSV2VCgUsV2Wrm9IpaqAWD2y9N2</vt:lpwstr>
  </property>
  <property fmtid="{D5CDD505-2E9C-101B-9397-08002B2CF9AE}" pid="69" name="x1ye=23">
    <vt:lpwstr>VyS6nkA1nCz0Y+wZ3dESaXUuvEX33DGynMfLbwS/4kprFs86q2faL5l8/lgZdB6UiaVgAyUjotjAdeKjQuR4LGvqvykroQCTDQCnGRTgu29J+7HUYv5O3XUag1bBQAuNO2Uzw6X7KgYYcoQWnQJKUS5lnnP/OJOtUPAJz8ZlKHQuXOZFPHArALuwE1uRoErvF6aaR1uWAXFRHe/8pzUYrccCUkRSvsghi1ALJE412b5WU6LZS21OMAA9MX+iIgQ</vt:lpwstr>
  </property>
  <property fmtid="{D5CDD505-2E9C-101B-9397-08002B2CF9AE}" pid="70" name="x1ye=24">
    <vt:lpwstr>6JR2tViHdMQUNUumAFnV30NPySvrwvyJxp3r3rKrrWxzMGmOkrrH4whjIZd0/qhTgKPLebVX+QQCHkg4h/EJPwUwba/q7nZtbTXND+cCJ/bw2KWD9l0CmUlZ0qDE/CFEVIsH90zBnzev0D57ONIXaKp0/EXW7x86aVKxuAkG+81KFRGd/d1jckXa69pYlAnYdA2tOTunptbMKmPAcoAyJVAu6SJfqqPQPSSvuncjkHTyxDe6TxeT+IW/m8iXSPa</vt:lpwstr>
  </property>
  <property fmtid="{D5CDD505-2E9C-101B-9397-08002B2CF9AE}" pid="71" name="x1ye=25">
    <vt:lpwstr>BZxnrd8YYyP2iVEctvZnGSVQfUXgxPubO4cPtim9l9RGn80LrVur/Zzn4tVAm8Q17w19y4BDofS/e38WVq+eWcG+ThCbB+gkc0BCmMrxRQkaJ7Spnv5O4uzZimDXQ7/cTIi1o5F8so5/WsR2g+/xO1WvZu8DKdBkAYaIWKUyHbyE+1HuzXCfuixxuj6GVpLXxqaMAVAPU0e/zCrT31WZwBnn6VtY7ZqmvGQQW6e7U8qJLd6kEMKCOOA7tIlIrTy</vt:lpwstr>
  </property>
  <property fmtid="{D5CDD505-2E9C-101B-9397-08002B2CF9AE}" pid="72" name="x1ye=26">
    <vt:lpwstr>V0B1s20Syj/cE7yiBrnpnnzAmwAn/N302712UEf0FR7xo9zS1GAdvEBQU+3j0zpex0cc4XJr318JYRlpREDvhNN3b5SO5o1BoG2IAZC1jyswfrNwuE1AIN18jXlpBERzDGL6cCZKSUF6jcvU8W76EqGsPZNrrUN/lJxHNUHwzNFoZkCPceZDnnO62HN5E5yy4F/QbtGA8Bky7ET6ATR/eDFYeHbFazfHYWYG9wQqL7AGULE6bP32BrAVJksVp7m</vt:lpwstr>
  </property>
  <property fmtid="{D5CDD505-2E9C-101B-9397-08002B2CF9AE}" pid="73" name="x1ye=27">
    <vt:lpwstr>o9B7y1jUjIHNE4Jrv8zgqF6FVwvdeVUCgdluNY9+NS01LVUrbAq4XyZS+7WgaH8aM0RG44p6vUD/D5Ge6b4VGFMwQQ9qnvjPJeXTB0vW4EbfY+Do+nQFLQmoD90QTi38BOnESTIWZxEueffT4es8kdvwoG1wx4wzifMrn77kOSQ1D+pFmdBEEQ2HOwVrUl8XXAzKlUUikGGz5T3xEh9ZbVwHkXar5aTVziQG9IC6MrW1IQgE9NxAZHWQzwgG0LS</vt:lpwstr>
  </property>
  <property fmtid="{D5CDD505-2E9C-101B-9397-08002B2CF9AE}" pid="74" name="x1ye=28">
    <vt:lpwstr>J4Ak/AN6X3fchU/5CWivKWkFr73XbQinfV0l0CLQKYm1xjLdLYqhT36fXDTeBjTJco2MZB+krdBMw9UUBySCoJ/ulsDPnPeHQgmxbzSEL588mkA05ATOwJvG7RLzcGp/mxp6uyRbwGhYOIp8cOtLfOH28OWDIauY1SDu7NAghoPozINkRYVOc3RxA7i9bj9SAZhpFqIpVH8TlVQKoD4HqCRqw+U5CGK80wKRsgptrq42zq9/SG9gOpVKLcOjt3d</vt:lpwstr>
  </property>
  <property fmtid="{D5CDD505-2E9C-101B-9397-08002B2CF9AE}" pid="75" name="x1ye=29">
    <vt:lpwstr>y4vyZNDsr9x4CMnPTTDpw+6rEpmP0RpdLTFvVIYQv058yHQW7CgTCmJFtx+53AnxfCWx9yb0GB+Hfu/yHDKuPw7KgqOZn5jxadP9+saR0CdwighEcaViMKfLB5ATkO4bWDPsbMDHqGR/uWYOE037DipHufadqG0cISGbbfs6/Y+GXq2YkQxp7FFZ4rX1sWjwCotHXkba/2xuO+e7PTJV145iqGkvK5Pxevayy3uuJ8OeprQ5hYrU/ljXjjoppsk</vt:lpwstr>
  </property>
  <property fmtid="{D5CDD505-2E9C-101B-9397-08002B2CF9AE}" pid="76" name="x1ye=3">
    <vt:lpwstr>Hrim5Q5xVB7I4smOgjkVwfwljNm0y78ZgHeExXhdNpKSiW2uCPSIKYLbd9NnMtIWznVSuRE2hXMEyIMYu4D7jxFV99kgZDg7Exn7xJ1rqaLzkxR9HSecweKiV/cTMCo35DBda+RexLb/Qpq4mDRePtG95vQUOL0NFMSFkrmxJETEBSSjENvImexLLjcJqorLZ4jA3TGdRsPLM/zpB6sHsWjrLaTcrvL0hb9YjgofOxF5fCLDW8RvMYuwrdLUzyy</vt:lpwstr>
  </property>
  <property fmtid="{D5CDD505-2E9C-101B-9397-08002B2CF9AE}" pid="77" name="x1ye=30">
    <vt:lpwstr>74jEf0qkHorBHR+DElrFdmn6+X7dcvbdUDHqZHtxWhhqoO0b8IGTmx1L8gT6u1vOwbdQkXsaForesJD1uH8pZ0+UYh5yKrquDTkBwNgGmFEMo/SKEpgSsmTBI/wM/Jmi7Z9GBtlqSlA0JAmvD2b/uDyKetPrFVjgKtgXRFSlisqQYngOjnPk7UBHW2NO3n24JdAl5Wbp7aJqKZ2ptzqduGUPafmx6mk/PgguzV1uBaI8eqcOrhzArUDbhIUbyfD</vt:lpwstr>
  </property>
  <property fmtid="{D5CDD505-2E9C-101B-9397-08002B2CF9AE}" pid="78" name="x1ye=31">
    <vt:lpwstr>/FNarWiC29aPjE9zvJUwQBAd3UEBf5inTDcOHhS+skAGWPk0Mmr0x+2rYGNNOCMEaJzecmBXolcb7Di2zITK6/uKlxbCUuqQnkjKVq9mKWfNDSb+JnZTCSI+e0hZ66zolUmkjYDJoQ+bNBkNUQb7kiT6z7fjI5gQyJuGT4JxxVi2Shx5+DpKJEIKagaWGsraWxDH3MKEQeA+HXaOHWWZZfbLeX1qA8YN8SH2CtCAwv1Dij3I7/3vhOPugVxqJZp</vt:lpwstr>
  </property>
  <property fmtid="{D5CDD505-2E9C-101B-9397-08002B2CF9AE}" pid="79" name="x1ye=32">
    <vt:lpwstr>USjQMOR7LzHqV3UyFY1iLpcV54iwTvBUF1RSbxp/yfXjJOtlzCcD18oyIgshuSPHMjgAvPpd9AZBQgYDIeM6TzEL+pkRx/PxlZrqcQBP2Q8MfC6dZAGwjZ9XZhxhkILN784oRz31+/HfSMg9DEC9H+uJ+oC52FMeIqtV7RvGRFn9hngQbB4iEYmavnsXHZS7DSQJFRxQIW0iL4IWx50pNUtcx8px5n1gl5StIXZNTclK19zLcGQP/mzdB9kXMp3</vt:lpwstr>
  </property>
  <property fmtid="{D5CDD505-2E9C-101B-9397-08002B2CF9AE}" pid="80" name="x1ye=33">
    <vt:lpwstr>FU3uX7CHIjqI4005pWtOcB4JmAlTumr4bvJDO9eOhYwVbiTeQDO9bxve22ixxV+6Qzt5f+iiXMWnBBxTaMrSd+Zz5A14C12891j3c9sDIbqaa/Yv5D1H+B8VJpLzhXi3qcD+EgN1Pd/Q7ve4VR9oBXxp6tEHV9AInYCMtAq+Zo3uJo9H6AhTvRQGH9GzYeNo5R4ss6BT2M+4JRsJaACBUGDC9VFroRiHOrtlqurQJvAyr/zTjb0gu5fsYBPyyzI</vt:lpwstr>
  </property>
  <property fmtid="{D5CDD505-2E9C-101B-9397-08002B2CF9AE}" pid="81" name="x1ye=34">
    <vt:lpwstr>QMG9p8wwm6aFoNyOr2viJsthcc0G3HWj+2XVK1V7OPuoG/Qpdf/15G+X4UtVQOMZ7ALIgqIHNxJSdCsvapvuy+v9z5xET+/TwlEzgesVhqrz2Qbk9SLtFv/AvyVDA+rpsSpfpPMZ3VxIm8C3yzPHhg0AESV/igJXTKtDeE+RVR9j7tVTrt4q5S+BlHqMe9eHGBnnKiFm5xAVWpLybY30+xdUauQFB3stqp3EQaQKdVgKhaUUJjFuBABnJRvG1Z/</vt:lpwstr>
  </property>
  <property fmtid="{D5CDD505-2E9C-101B-9397-08002B2CF9AE}" pid="82" name="x1ye=35">
    <vt:lpwstr>gLUFZfIA9qXFnnHCw0w9NiCfVekSNuYLVDSU6V8ymwZtbM3TK3WNH7WUIZm2i+4WzwdPCXQaQ85e3r4z35gsYNnR5T9bGsn0EtBwxSj69RPN3gOnvtxLb8Y83PQsyDfWvJIl2+gonqrNVQqGcnBCmNvXuF/7sJBNhuZen8ps9mN1065xiKEEYtfniSropb98cjI4RmqhTT/9GaabthQ+l+P8lLlXWD20x/Sh6yxXsm4qIoBQiAetpY1TIbMNGAZ</vt:lpwstr>
  </property>
  <property fmtid="{D5CDD505-2E9C-101B-9397-08002B2CF9AE}" pid="83" name="x1ye=36">
    <vt:lpwstr>vy4wR8/JRhpYLOIZ3p0XtRz2XBoV4qvW5NtFvCYYEzaw9MCtjaBSQMZ9R89wPqHdr0LRDhHLT5mrChOggefGD+/01Zr3TiiMQ1HJuYSGV716ruCw3cFvd7RPWiG3KWOttFQY8MGpZn3ysjzukgEpFnOGSZJnzihvCLuW4xpELGaIps0kvpmB19CH5Zc4N24F7IFnihOtK513jgAqdW6l5Oy9R5OKkpJ3Xhqh42900MDJ5X1ngup8wfnnk7TZdTv</vt:lpwstr>
  </property>
  <property fmtid="{D5CDD505-2E9C-101B-9397-08002B2CF9AE}" pid="84" name="x1ye=37">
    <vt:lpwstr>MDTJQZvySjoFANXKb30rLbIhN2xAUiwJ3PDuHDDrMlZ4nAqttrA1QIaLP++6+43Pxuhd/++Nr4///iO1uutrbpS7lcx0BGoWaJ4l/ecZ8+24HnHCqu3iM7aG/Swk7EjSaUTa6uQJZFPqFzujS85CqtCP/FV7SHp10W6N7HUF5y5OMV+OSqwtKlBf0Hkgr/7zNKL95mx6+yxLjMMbT6pLzAfiQ8Z7KgPo9r5FkXFPy6NeLBCcwfa9EoygEc7+qpO</vt:lpwstr>
  </property>
  <property fmtid="{D5CDD505-2E9C-101B-9397-08002B2CF9AE}" pid="85" name="x1ye=38">
    <vt:lpwstr>9IKlCvcC81mRqN8GPENlzxfL0PvZ9+td0QzE7Jx6i6bCW+bKgZvEzuCmjXcuaHlvp9+/lo5XHaZO1HmuA66DzpF/yrwk41F5d1THQYX3iEvlYwc/iTC1CyWkipnCP60gJoiw8rTIXjDnZ9mQEwZIXn0CEh/bikeZ+F2JyxIVRxzmbhHuRsZe4mkD4YTx9EIBlpLKRa0nOGh6qSDS95b1VRKHL6V9soLA3851evH6ZEyUYDRjmAmDkvfCm8gFY+l</vt:lpwstr>
  </property>
  <property fmtid="{D5CDD505-2E9C-101B-9397-08002B2CF9AE}" pid="86" name="x1ye=39">
    <vt:lpwstr>J36SI85Hj+H8KfJbMIRn07tOrvJIlteYxPTNOs4uqwpZWVtPksUYxkiJREdC6jXcBZPlO1vmBCPckwVb7e+UZVFe1NIjfg1EkLmN+DbQ1VX1Z7c7tv2Y4QX+XGZWkCXg8ZzO0mXGndFPsRdS7n1fTcMOy3KZ+KXQSnRL2Sms5psAB7J4lQQBCKWYdNSEhkdSGflW829xbjiFb9+k0d1JR/8GUbQp1pUnyDWS7h0fB8lZbbOtd4AVuYh+A37TxMo</vt:lpwstr>
  </property>
  <property fmtid="{D5CDD505-2E9C-101B-9397-08002B2CF9AE}" pid="87" name="x1ye=4">
    <vt:lpwstr>nI99JnjwxoJKSxnRhfDJM7qo+QmjHk5D9ss/gcx9I8TsZGLsPCQxhkqw3QTgxOMT890+beXsuliTyod7tSJxcUbt0ZNbya2LDjMxXFlGu1XQcCoWQfKN1qBu4GBDqfdUbBq01lZb2gopriwhHMq9YyTViWJwAaIfc+kDJoDLfWelhgdDzt0e9NFMWEcNfG4wvQ+hbH42MrIbIRlLFMIVwrFG4smX67l6+j3kONPKXyOSLBrIe1Ta/pJoUuvTVGm</vt:lpwstr>
  </property>
  <property fmtid="{D5CDD505-2E9C-101B-9397-08002B2CF9AE}" pid="88" name="x1ye=40">
    <vt:lpwstr>+AZU9sp3AH0vL4PUA5FscZ8vEYsakgBKeXnbdpOGqDp8tNwbQOm2rp0vc5WU6F3fqNhaPg+lovr1Ni/FvLrVt1JxIDJ8fWnPoXYpVlRB2zP5bcbZ42hhku909mNOArJESbzalLFYgxultS1y9zK3h4eSX8AHWwtSMclanRxYv3dTEmSymv3Jo+Rbt2hFVn0kRixjXo54KdUVpUSKHfNvRFkfObS37gPiK5pv5YctaUgkDLDMJHjJcouK5i5G1d9</vt:lpwstr>
  </property>
  <property fmtid="{D5CDD505-2E9C-101B-9397-08002B2CF9AE}" pid="89" name="x1ye=41">
    <vt:lpwstr>dSao8y0FbwXqpLQFBF1QVy/PoEg/9nj87K9DfCowfz5JAKDedzgcc6KmIqnosXaRlC68lvxyWmh3q+Ndoyk9K7WdcsH51eUirx7oJERgTpRHEDlXvqIFKWjQHtENt5Q+hmF09409yzfC+CyX1EXVzV7nMQM7PLQGJJ2umpedomboAVdaPcXEz6X2QD6iaburNkleygvQk5VV4iyTR5OTahFqWU+hz2rEHWDxt09kXsNJcTB40UoJ8BD9a8OUg05</vt:lpwstr>
  </property>
  <property fmtid="{D5CDD505-2E9C-101B-9397-08002B2CF9AE}" pid="90" name="x1ye=42">
    <vt:lpwstr>o7lpmBR2Cy0Gfv4iDj2JDN9A+dTqDFFCGdL7nL88beP7pIXqlmc9D5FbHK1D9wl6jENwZNjmxTmC9ujTzZxdQ3uIM8eejbcvIsW/t1xy0azZLfhxEGRsxTivIFLWCVexAIt+zijXONq6kngQf61BA6glGHSu78Izp/HnY5WzB2Vi7Jou0bPDtJE901sRfbQpRJHreYFTZBP1rcyY3aGfTED0eAwDBC4ky/PCRb4X/0D7oHPje83oQjKrakXxSZD</vt:lpwstr>
  </property>
  <property fmtid="{D5CDD505-2E9C-101B-9397-08002B2CF9AE}" pid="91" name="x1ye=43">
    <vt:lpwstr>PeqD+UK/ppvT8jKV2kfpLGtpL5j/Di10WwXwu2WttBflmxuckJQXRDZO1GIXwqCsCw/i+xYs6ZRNUMjbyOVQl58Pmx/e2VJfS3bMxfC2T8NKYuIzGDjQS9Fl43zZXG81Cgim7pX970+kEABu9ECEsJHFOpMHmMXKX9lIS5cwcmpAouOt924GfEGea0a3db5vPDbPvjMod4KGSIhqe1417+DQL4dxb1876oGIlDkQF19o9RJ7LJa/2OgogjYFj52</vt:lpwstr>
  </property>
  <property fmtid="{D5CDD505-2E9C-101B-9397-08002B2CF9AE}" pid="92" name="x1ye=44">
    <vt:lpwstr>/Qr7HTPbMC07KUQSKFOAG9FovDhkoIBmoDuozF9Jpjz9V5VXGQEzqWGu8lVAunAt1vAX+kdGvFmZFAUX2svWIujxj+4F52m/tGm88nM8pT2VK0FoFF86JVRL93XntDrycvQ1tExgCCeulaY79331sgXYxPU9wyhC+yNuBj6574bfGB6a+sExo4+eKKuPGStWgwBu9lsqyZz42P0lnkmlfW36nrgwXYSBbqevTneADo+QcEpqEdeAccKea7/tHxg</vt:lpwstr>
  </property>
  <property fmtid="{D5CDD505-2E9C-101B-9397-08002B2CF9AE}" pid="93" name="x1ye=45">
    <vt:lpwstr>XJjj7iLB7Tq/fM4l+KbAY3Ddq7ITQehaMtUC0XkUbRFP+sDyArgMyDyQFs6crhWprZ3vejFjH24cIdx9LTDGYEeYN1S7C4nY15aiNLD7XryOdFXZDRIFhTrU+dr5Wmi89pUrFZej+NkGMmcuM66hPvDSs1FgayxsZc80I1HmI5zKBJTRv6R0NTtN04zkNH+sltoTZfguG6+nvwLGAceKDQhNXumKGfeOwJYkq2m7eON6e4BcYXH7XscNq6i8fDw</vt:lpwstr>
  </property>
  <property fmtid="{D5CDD505-2E9C-101B-9397-08002B2CF9AE}" pid="94" name="x1ye=46">
    <vt:lpwstr>JPu7ka9pPMvMwzyJxB3fPm80SERnglDB/XZuViSbqxO/e4BXYQOx1Gnr9RUWzbuS4GE27v0Ib2uDUnycnoVlPaRBK88lcVcgWCiftrsFvtru0g+8o2LEF2ZhR87Ea2dpZZmO3z0z0pDqMGTGaWjGvhy0rIFruA9GFMrp/siVkwBlrh5quJLSkvvBezyoVBbY4h0g4LJPEjbsI+VTI7d3cgWwHHiSVrxHpJeMixSMH4HbAknijmY6vsJoUWUSPRo</vt:lpwstr>
  </property>
  <property fmtid="{D5CDD505-2E9C-101B-9397-08002B2CF9AE}" pid="95" name="x1ye=47">
    <vt:lpwstr>CK7TemsvYZ1XKJL+9NRCXi4yrYQhHDTaYjIVGLnGurmIq/xhpnBBnU9Dhnio91w+zjnUCA9709Ema9/V6fprjAEuMueHPwyDmBqFKnebrMOGpRAqtyv8I/VuPfpe4XhCK4LzWXpbziCfM7mOXy6wJsJrUCbxP48O/1xJwaHrrVXtGurMF3Sh3qnTM6lVQlVFZpmXm/PtoEdwVSivqK8n+qKKR9lPa5NZ+vhZx1OBxHPWi1rVUXnD4kaCb+L65u4</vt:lpwstr>
  </property>
  <property fmtid="{D5CDD505-2E9C-101B-9397-08002B2CF9AE}" pid="96" name="x1ye=48">
    <vt:lpwstr>X/8Rpbs35xBv6EMYzXI6FdnefYDE2JyWjrHEHXM6/U9mt0/cnuMLZqRuUgeDc23Vr/t42Nnkpsk44rVIQ5j5BC939Z94cQ/EjZ67FH/wy1r/30HzeKg+lcLgEElaZ8M8q29IbUQ8dAJU6q8DhbGDQjbL3Ggi/XDQyX14UsepgYujiKP7Qr/+of4iE9DXQwK0JWXjTHbMYPzUBmBbk/VKQQskPlZ/mnE+ioYoM28pvxAQveSUynSvjcOjoWl9Dl9</vt:lpwstr>
  </property>
  <property fmtid="{D5CDD505-2E9C-101B-9397-08002B2CF9AE}" pid="97" name="x1ye=49">
    <vt:lpwstr>UZagF3GCe/vbiwcECIp36QXupTkRx0nk1wnxymGMfNdpX2jDnwZwynsOmJIqjFmpij4ar3XmjqDre2ld50cQrnz5F4rsBTw6SObujR8a8fTlADfv/VQWtAP09CPKfFNLcONridhPehcTdcrou80PANYDb1EiAT87v8W0pA1giILMAUql/H38qr18dKMToSHbxMADgH+zkQzPbij/xm1UiWd76xGXhdAxauDeChIERbmFKU3wKv6GSY8tLhUe5qe</vt:lpwstr>
  </property>
  <property fmtid="{D5CDD505-2E9C-101B-9397-08002B2CF9AE}" pid="98" name="x1ye=5">
    <vt:lpwstr>uh0xkG3YBSSR8zuIgzGM4sKQqAFU+JL6nR28oldGid/sc+CcfxkuMOaI3P3dqMZxWpwU45jXGzkUjbyCKjd9LfrJhUj7ITjsELBl+IIwyhQYxyRXyu+N9RK5ZceYrqBghW5PVcFwsAolLET8KTGdjClC5Ndbf5pPjFe8ihHXNSD4NfF8JHcVO7JERmtnUk8YmX8+S9LIRYvamAwA5c+HJmID+VZYPRD6XIcAiaerEoMnPykcXG3YFlikYiqPLi/</vt:lpwstr>
  </property>
  <property fmtid="{D5CDD505-2E9C-101B-9397-08002B2CF9AE}" pid="99" name="x1ye=50">
    <vt:lpwstr>WTlypfHe83HgJU1ZNG5rbaems6BldXFsyO3x6RN8KtMWi1ejC6wY5g1bIQqQ9ouYx8UcxLJtzpNo4GyD1/kFZTrQiA69cjJFZAT7k32l+EazloC0nLeBTWBvZ82ixua+FUQPJmQpwDFpx6US/ksP1XA1ud0JThkjkw3fhDmd838BwS8jH3Nb9Y7bPBcdu2nYGasftFrSKlUGSUE8pqKXrTFaAev+TlNJW0q8U1sBrKkDXOWAk8tso8J3X83VHlu</vt:lpwstr>
  </property>
  <property fmtid="{D5CDD505-2E9C-101B-9397-08002B2CF9AE}" pid="100" name="x1ye=51">
    <vt:lpwstr>oPoZ7AsS4P7T9bbRBlgaGl2JJWA0bx2/3tz7TJEGDz7LSclYUph8IsYBxZh7q2gG95y1nPOm0zX/BfKA3RM2nKwJXJMzOJJz0nrNkrmwUzhiuF9jVMWcHJ7aXX1Y52tjDD0abBjiurMy8AUUQAT765tcAnkuNT7OTurDNHvYyr8lO9zVheB/HoEX75pCg9N+prTqNs7EzRKlMZOc1BH2VGGSxkouEty3NcgEt+Xz4GF5qsdNJvRwz62cCitJS4b</vt:lpwstr>
  </property>
  <property fmtid="{D5CDD505-2E9C-101B-9397-08002B2CF9AE}" pid="101" name="x1ye=52">
    <vt:lpwstr>hky//UafFLkmZdJ2kF8/zydY1M1cQq9ofUZXpNAeLZ0xEjk8JWKQP7yxDHL8qWjq9PuV/goB5sEop48mbXk/MxTRCo+NoMI7N0qh/6/AIVaklVdL9+yuSUouPfj2mLYwirqaiBum4yyGX8zv1Oof1t3PnEw08SXlX2aIv7XfomQ6KE7hQFLsON7d0HGk9J1M0uNBLoSMWuDBJ2DlN9Gox1wwYnKcAaZ1xKatdBK20lN6qmGPGoDAQV1pYw0lkvb</vt:lpwstr>
  </property>
  <property fmtid="{D5CDD505-2E9C-101B-9397-08002B2CF9AE}" pid="102" name="x1ye=53">
    <vt:lpwstr>BpCFrjWn6psnnUR4SvMlw5rYwVO3vxwn12mqLMNiXPOIeUZjWgq/cYyNHsbmwbL0JBi/Xx5l/Hvbs8XKxhrLS9pm8Tl9iu0nvmBIxkOf0FEJ6K1UxLqdmMilKYkSf7vbWAquNaN3eXiFLhi8t1u3gEaCmjNJZlfedKIpUz4uiFOQprrSTjPjzc7bdVXddPyqFUyg7l7eTlMYdWYCVPnBBEeTYzXMLglHRIQRTK3kNr7vfyqdBJxJorZ2EVE9nR1</vt:lpwstr>
  </property>
  <property fmtid="{D5CDD505-2E9C-101B-9397-08002B2CF9AE}" pid="103" name="x1ye=54">
    <vt:lpwstr>YRjCIN7QU3r6a6XCoalZndwZiycUdj+CDjMN7HULARnU3l/v3ot97YzTnrnBJ9gs2G63Wk7rj4iEkgb9ciGCzHpjS3XgbbZqyvVtBpb6WAO5Qi2EaUEc1KKN6WkInx+RYuf8kgyUWm8wXmA5Iz0u1/1dUvl/GN1e7ZKhtWBjMVf1P8UyBPdftZf7QkyxCVi9iaGlTLYo5BLxmqTJ2pRcAAftC5lUjWHQlLr3rTlwXPDRfb8PKOK9vy7bW4BeECa</vt:lpwstr>
  </property>
  <property fmtid="{D5CDD505-2E9C-101B-9397-08002B2CF9AE}" pid="104" name="x1ye=55">
    <vt:lpwstr>2Mjy2G6YL0P1aLuZMMfcVtC1Cua3ss0NcuJvvC+XKLuNamuyu/HzmWQ84vWCyfxUKCbabqLEwo5BQ+hPP5gTAYILHatQJPMrjLcG8ITHjRwICydAn262N/rOglhwsCEZO0yH16JtbLuM34CAkXKrcvkh0JuZHFShltiM75A9re+ho+RqEznKWHZl2giI8t8MJntl3tK1azWRP66CINxqKxMys49MbVejkxFLX4zu55Eeba3N2w1u6EJ1bBww/pI</vt:lpwstr>
  </property>
  <property fmtid="{D5CDD505-2E9C-101B-9397-08002B2CF9AE}" pid="105" name="x1ye=56">
    <vt:lpwstr>qEcLO9HBRCNpO/UFFIrlB8vNq6+Bv35LNQrdj5I3f7VRzjfd1PcQSKNlyOFfQeQAR6K/8m242FisPtzFRfhginP6SPK+U3Sd5Y8nNEfFfLe9QGqj2fNtnCbIVKflkPf5GTiMF9t2VRuNPzMW7XY2G6kPM8mThGG0uHQ+DdAW/3PGfvDNunh6mefce0fd4bN3JN+0Peb8eMYRDEUhGq9sNIj71qSW+w/6MiIITC4QAfW8TGPah9yqdDiKWUzTN4U</vt:lpwstr>
  </property>
  <property fmtid="{D5CDD505-2E9C-101B-9397-08002B2CF9AE}" pid="106" name="x1ye=57">
    <vt:lpwstr>isf7/Z9m3nTL1TDCkz42tGhVQLrQljESMi/mf1frQlrrKl0dmdnDeDCwiqQ4LXxMDLIi0V+8Xpli00j8CR/pU29+kY3ijo+h3K4VeYDxQx7ivcqEp5roI4dU1XCdnt1+TeMxbR511H+/gOWKnhjtMStjIRk3xYh6+5Fu0GfMTe6w5BepkvbrahubQV9IZUsXRpfhdIJCRp9RpAQ+VGIEzROgOic6ApLVK0nC8mfsgYCRqIsC1m8xqlok2sK4PjP</vt:lpwstr>
  </property>
  <property fmtid="{D5CDD505-2E9C-101B-9397-08002B2CF9AE}" pid="107" name="x1ye=58">
    <vt:lpwstr>BgLwqFxYPZuIIbQBAdOblYdPHjrueUhoVV09kXzXGTStItk/iQngegS0QXZxT4qt1vFzR0N3sRPJJfZyfeuGngYPlPLsTXDl2egA2svYIh1e9lcUfAHNDLxoeT9dPZhgT+PzoYfkZR9buQpNGmcnvvsfLsBPHX+WqVWFtxPFFS8566BebEK/0xRMehoaTRxb2f4iCUJ7E7UwLsUtG7C+oehntQuB9dsMzT5FaOU9dTPZOVLTfdkvZNlThcf0w+Y</vt:lpwstr>
  </property>
  <property fmtid="{D5CDD505-2E9C-101B-9397-08002B2CF9AE}" pid="108" name="x1ye=59">
    <vt:lpwstr>sUymDbX0ij/vaWbKixUtrYZCjVGOr9m/4RbIwkoz9+BmZXyvZsuRHSsgfn6NyYkwRXiR7KDUnX1bdS1a7l3/IthzmoKk2Io+YUPgcfTtExggQ986u+HFanzDRHVZYld5J4h43h1//a5CYl4IZCVchkkrnjW3JyTt/CSjaElTy3haX27YCS3uCPcXrAasbDHwvFeUBXfFxsz7QYL5uQhr5ubyuCxoleEFFedE4KdCDqx/tHwC8fB9yqeJuFtzF+l</vt:lpwstr>
  </property>
  <property fmtid="{D5CDD505-2E9C-101B-9397-08002B2CF9AE}" pid="109" name="x1ye=6">
    <vt:lpwstr>DjzQZCy7+cELlDEHHuPcarn9xO+mwxwdtFBq5HL1fK8TOGEZOQMzbjAJS5QXIIXVnYoP/8AKH9SYE1+tpIHEuyitjQXNpU6G5TfQLnJ/8WciBDjPMMj+CsuogsF5yQsdLqQN0CuMqLWBbHWwcK9HhSce4JiWc3mTOgj4bP4V6SCRahPBwjteuvjWEf3fOVOw0jJivSdAJXnt73AEI/27BC5SErAGekrST1FZUQ0N5ynNxBA7iL7bbpyCgL+vEcw</vt:lpwstr>
  </property>
  <property fmtid="{D5CDD505-2E9C-101B-9397-08002B2CF9AE}" pid="110" name="x1ye=60">
    <vt:lpwstr>l5wYCvB4yAOSjAo/lqRPVQNuLaCCsMw39vrCnxZriw09S2cdnGwIDD6dAkhfgNb2FUo9Xop2iNrWWJTqvW5Su26w+w3rx4y4+jIuutUZK+EUWHAb2umMhtqoO7m/Au92A6/K7yuQZ1Ozmfm2h8btM2cWPwa59gfjf0jUQge6sOfHSZjShUiDomeaFdbz7ZF0lc7qx93683qgOBwaogNByINTDMxsJyZW6h4a3/vyBdibB5b41L6gK0IX9d1O5Oc</vt:lpwstr>
  </property>
  <property fmtid="{D5CDD505-2E9C-101B-9397-08002B2CF9AE}" pid="111" name="x1ye=61">
    <vt:lpwstr>8Q4hiqTgOTV7kihBImPyME+pMeAn6XSW6h15YYJeaYKaSzNFqmCkhvbjRPNygUMS/5eg5EOJwVrBs7MSEn58gxQ9+9CQvt3ubCO3JIEF313WV4D9/aRu6+Iaj6tF1vcgceUAKPIY/eee12wWStZs6e0DrSJ5std4rD72gny/4XXn0QbKg5jewZAFp3TTNsW81dVr5nSAXTkpphUGeZaEvrAhG93lVwddBuM1Lz8Zf7C8iNjWOmaEJ8tPe4SJXsr</vt:lpwstr>
  </property>
  <property fmtid="{D5CDD505-2E9C-101B-9397-08002B2CF9AE}" pid="112" name="x1ye=62">
    <vt:lpwstr>04ttVM0wjDb12JtRzqX12056FTc/XorDeplxYmkxsSJa9CbiHh9IA1pVJ9DszZmYzaQ0FNnXvWCxTLvcqrIdQgXLzDotNlkXolEM/ujksoF/ScKZjZH0pNLh2FDUee40oHw0/tsN4khwzznuOVRjCc6JzQ8AtWN1DD+mmHFvxfCd0AntNkto26J+A6EpUU+6XVMlgKF8MCE65VhbLE54hb4qItwS5egfKuGzXaTbO68NLEc2SUNe5gYoX2HvUNs</vt:lpwstr>
  </property>
  <property fmtid="{D5CDD505-2E9C-101B-9397-08002B2CF9AE}" pid="113" name="x1ye=63">
    <vt:lpwstr>/O/nFHumkK8HKAbAIRPgRwcKcuMbL8RmqGhJmrMne6H/jQj8+ySLwI5j5oSv7m+0xkrSSgSlEOiZ/unmVkNN/LYSIUOTIPCfJOXAgqEyxJS0n1xj1ENcJ2iyrOeXprDuoUHya7ftKzxwHKvHbCJA6cmaaoISjmZzjBpHyhttuuN9FLnhbggca+XW4CqLoC/Vt+XLwf1jvvQS5phIji/wMrCdfr2beONVUx053By5ALWV3MQrcpVmiklkLB28iZ/</vt:lpwstr>
  </property>
  <property fmtid="{D5CDD505-2E9C-101B-9397-08002B2CF9AE}" pid="114" name="x1ye=64">
    <vt:lpwstr>SzKynvAZ70YR5fEx/Vrs4rUZtoV3kt28231Wd+OHj78Gi3rwELmdQs5fe2/c53sM9ZZ1/HdRqcmITRgFsSWqI/dyfJCA5/aDxnqrpdABMKQ+KwuthtSMD2qHmaqF0SAW7xgumSaC0Fbrwq64XorkR5zwCUf8Bb/wqKej5F0d0TurwIy6pKeiYSyqvqvKuM7QIXA6V0ox8LXvOuGiphbfJaRYxrpZtBBgoJEItQvYN+qvJn4dVk1ka3o5ccfCRk8</vt:lpwstr>
  </property>
  <property fmtid="{D5CDD505-2E9C-101B-9397-08002B2CF9AE}" pid="115" name="x1ye=65">
    <vt:lpwstr>vvmHZS6LwCYSop954IVxfEhYC2oM4DBS8pWJdFzi8Y3FmVDHpfLXhRS7QfO3hAvL1bU80g9SADe3fWboPnbTUWZ/0UH9nYX/10QUahHGneUxUy4FljWHLKM0oQjeFyPEY+EflaKUOYjQncsLdfJjLOVnRO0jzbST2Me/uCd2yXfKitR/V6dnvWdHUVEEy3ke98XxzS/36sF2IuDicHU0edpMYMhQ76srRboaJiUEPrvVzK5TQ5aCheAOcMYXr5Z</vt:lpwstr>
  </property>
  <property fmtid="{D5CDD505-2E9C-101B-9397-08002B2CF9AE}" pid="116" name="x1ye=66">
    <vt:lpwstr>RBG/zp0B61G0HttZcNuHVR3WoIHOsqVNSTxSKE7iXLaA1Ms41840dwnvHZmYYDXs1XatGPVtUb04JGcMFSLm47BMWDbIBT/W6CSrnA3jzbs3DeO3CVtk0ckOjNEYwKEdE2KaOUTTZB87hDt5TtN1Dyl2scQ2Er/gsUuKcfdJY0dNi6U3DUiIfR1FB+2tG9cbNYOhMiIyNOqIpLINTtMkUsQXsm9Ufs1iEk3MTe2vdWc9b2ZSz5o+gsliOEoij4Q</vt:lpwstr>
  </property>
  <property fmtid="{D5CDD505-2E9C-101B-9397-08002B2CF9AE}" pid="117" name="x1ye=67">
    <vt:lpwstr>SxwW+Luzg6HwRn86zPZplKDvPvO6a4MRJlcN3pnmm5r4P5Au1R8TiAhoACEAb652kRMXurrl4RAY+VZ1aHcyjtom5EptBbZhUa3Vs5ObPLX2aWrtSO6zRdeFf2prM5P8l07xANH2WIIg4q+yAyKeCV4iRo96lzSho6IPpBFgsDqrzDfrT3kM2lWUhOOg/kZwLd+fRdZDIKYPstnbtAT2Oq2ty43tDlkIRuoKpTpqPXLzr8pZl1oEhgUua582596</vt:lpwstr>
  </property>
  <property fmtid="{D5CDD505-2E9C-101B-9397-08002B2CF9AE}" pid="118" name="x1ye=68">
    <vt:lpwstr>ts+SltqGBoOBDszr0rjlRyh0HG4KE9iE+ntLty9T40i3yuRLKEYrvS3hppaippxTVJ0WN9zLv5iGN6jgqFWNImn5fijWxM4WIHRgZ1zZPTd/0lfmGi9/2AsEog6xRMLvrvsnoThiDIm2mc3Kl+qknG+ykL4cA7S70eESbMrfCVpZavLjh/D0nzCq2NudGvyT4m++HOou3BwSjaxKbimsJiuZ8vumqMaE9JX4SzlmRfZDsUN7e7f/54YdYwqkUtR</vt:lpwstr>
  </property>
  <property fmtid="{D5CDD505-2E9C-101B-9397-08002B2CF9AE}" pid="119" name="x1ye=69">
    <vt:lpwstr>gOFou6nPglsMLfOQW8tAwKpo6nGsPGnaYhB69EAHYMECtTERp18XdmHVmojdssH1iJdt363mnSud9PoXLxb5b6uVHLvVmbHs4L49AJNbRgJecWHIM5Jn+Yf0HXiUtuUCvdrKxyzkcgExPyWXTiUjKCuYCacxjntqlytQ7QZvQ3JCt4Cy/4Rd5WZhQrr0l039H55mxXgnHKr2mV8BOvGEQ/mEwdiYs0LBHCI8OT4MsQVOlgWxsWeXRvY/YuryieD</vt:lpwstr>
  </property>
  <property fmtid="{D5CDD505-2E9C-101B-9397-08002B2CF9AE}" pid="120" name="x1ye=7">
    <vt:lpwstr>qh5B7M3Q/Xz1Z27+OzmqDQkzzOgVxudZ5AhLSvgt7mHoaDGaNrxZLG0sKR6LUUrh9VhgkMpJJTGt68it7eH24OWzzcffkhcjqhb0jYN5eR76Mlj1gb+lNCfxdnksGyckGu0HWgf5hRIG2z2VJrmEQXGYyFtoDJ4qaDuTS/RlYBAdx+08OPdwcFb/br4xgayA60hZjAA96aB2TMEvVtXNtsH4PhZhxB/dB+r64+PpCN4XAP9c950T3futkdiCrFT</vt:lpwstr>
  </property>
  <property fmtid="{D5CDD505-2E9C-101B-9397-08002B2CF9AE}" pid="121" name="x1ye=70">
    <vt:lpwstr>MBxskCsd/4HZR2v+L1AVR2hH6LfjRVu1k5j44L4tvphrHtJf5gVLe2oX6CkZsosOcAxDlg9Dp8fnv4k4ZSP6hh2Dfi9/0ICPbFByYXGSc7ovUru+AqnhOUc3bAoNI3Sr6CsdDLpVkXf0hHvox3Q00ajxsZPVWZ3uQ71aV42n4sIT45BdlO42DNsaa9Tr7YmTK2tN51sLsk+H2Xe2EpVJSheM41IJnPeL4g2iB6g4cbG/auc6zH27jARPrxk77DO</vt:lpwstr>
  </property>
  <property fmtid="{D5CDD505-2E9C-101B-9397-08002B2CF9AE}" pid="122" name="x1ye=71">
    <vt:lpwstr>ixjJn3ozo1HB3DuxXjIe0Wi7qQofuGTCOIUGD0/17pjsv6NBJcsIDXaXBq1QgrhsPQjCayW2dpuVToOkom4hy7Py7oSz3xHO45p9w1bf0hegJYNvuvs5xxZG+Cn1XkrdMAzCy1R1MD+wEIGcbqedAmWRFZUr+pyuk/vchnh4uldy5cIGX3FZSjOlvyZZon+b6fGAGjYwYSCAnDit7wm0+NcGu8+x1V8jodEeBIJRW6mneghULYa5iDu2932l6sk</vt:lpwstr>
  </property>
  <property fmtid="{D5CDD505-2E9C-101B-9397-08002B2CF9AE}" pid="123" name="x1ye=72">
    <vt:lpwstr>kH9dASqe/bfZftbcfotD4WT3gUmJ/EWXOMzIL4AGwEwA5HeCmB6DrwgeaAK5HLOHxeGsqmSQqE/Jvz6CvdrSaqatqxRPAMJ8zSDLTgQ0Bt+DDquP0vJjDrscO/Y7cDZg1B9P0pmfZUVf4rb5ulpyuiNG2VZn7fCrEruKBGWTx9A9D//2g/uM2J1liePCcPOkvFI1u1i8AEYOkaIqK2XX3zlqdiotOa6msqaRXvkEG0qb3asuLTod3LOc/p8r4LQ</vt:lpwstr>
  </property>
  <property fmtid="{D5CDD505-2E9C-101B-9397-08002B2CF9AE}" pid="124" name="x1ye=73">
    <vt:lpwstr>RaXsPkWtV+N2ojI7RwkJQkhLMMSfLVVHMz2iyXcxuSzmD7O1NjG5sGPcLJV5mc5MxBEnN/IhLkFGcK1ZxD/F5K3f5aT+2iUzvzHFxO5iJO4BTxjPKNlzqrMXYW/QR2/XHF9Qvqvemv6oh84s3O5rh34mtleKFglB3EKth6Gma38TrxWzmv05/wFfJrLHrUrY44tWE+/W2G09t/Jypa2KFnQaJuhouUWoI+T5kEQr6B7Yu8UwBbGLxUaWLj0SmHL</vt:lpwstr>
  </property>
  <property fmtid="{D5CDD505-2E9C-101B-9397-08002B2CF9AE}" pid="125" name="x1ye=74">
    <vt:lpwstr>+n62g/TSJg1aD1KXmf/spLdxwZcI8BxcLuWRPSXjX+IOtBsnchOYz6khHK21Kics1ISjdmM5/Y/rr006xdJ2a/kWmlt6MmdK23Ve0YiZc4sXbWKn9tqH6fUpoMsTnLhbJVnm1kgCMechy2Qcjxa1Ce512Z6fSTbYtKeIeFjj0Voxoip2k3tEmgxf6qy/9jcRmTLNy4hQLGm8TXoc9pCgyo+gxFUW9NQX98DSSLIMo+BX10tN0amFZ7Nci2AoAMY</vt:lpwstr>
  </property>
  <property fmtid="{D5CDD505-2E9C-101B-9397-08002B2CF9AE}" pid="126" name="x1ye=75">
    <vt:lpwstr>iqJGUBNkiu9urA/n3nQj8f1v/bZJAugvfxHyCI+8w4PcRBWz7uXdXp6W/SdHGVCoFSbVgX00/da8Yk0KOqWnJH3Qme+5bvGA2SOm/czkRtfYHPQaryle+ar1fdkH5EjgdHNlxcTwzqvFW5Zrqqq7Kp6xyNEk2dPIEVk0bFwbVK+jnUJ/UAkasB95u6ksJPk0L9GOejKxZeVlF56MX4hz4LUJVm/u6x8IRWMkbqGixm4g7cpAZ+gyTq0AH5xomBh</vt:lpwstr>
  </property>
  <property fmtid="{D5CDD505-2E9C-101B-9397-08002B2CF9AE}" pid="127" name="x1ye=76">
    <vt:lpwstr>b74hzmjavE8VtjhiQGvMI1FEe42OGBnQ6W7lYKgFHBclYwPa+S3Mpz8rbL+1NtvEzWBdAgqET4+QvxyrlXQ54WgR7uiX6o1QKlP6I2tHKPjU09N3cuk/NQyYtXc5Eq/FvpDK7ocjAN82n8C+jOpsbsCU9B1YK1e3P0xhkXslO2BFNvfy69ygX/C27VuVLtf4GOa3LM0drOAYop9LRB06eouV9BsMiRFnF+NJcr4qa88aq345sGrHofgYo8gsItr</vt:lpwstr>
  </property>
  <property fmtid="{D5CDD505-2E9C-101B-9397-08002B2CF9AE}" pid="128" name="x1ye=77">
    <vt:lpwstr>Uv2mAac4Xgk/JEWUvQhuxZuZp5tTlkrHrDePauRDnL7rPzwZs4EGwPp+ey+P4ZGcHGtibBOpbYpyAhdI8ZxaWpayjXaJ56XxEV/CS7Qgvk9fjrVCG6c7t+WCwhKitrxuNVQbegwdvHWVE+jvDUXlEDhBopHZeyEZyJb+ieMiOynELkeXNYVulDi0EiYss7fzmSZRyuoav7nZJEuhMqGYhxlAiuCwIu+Ft3JrL346QSC8Z4nRBI1yNv3iupMhn8L</vt:lpwstr>
  </property>
  <property fmtid="{D5CDD505-2E9C-101B-9397-08002B2CF9AE}" pid="129" name="x1ye=78">
    <vt:lpwstr>aA9aWM4hpPTVfQfBz6rqyZpQWdS2gfmVIAGHMiDwbiF6FyfEViyhh81swDMlNNPul7fmVDqTzTjFJEikOZZkp7tQiRyTDnt38G5W7zF/gyKK7SgkrwGZ4pFlm7mY2QSp9Ua5o6Vf2ThYcf8V8GkjD3lOqWBJbYGyW19/QKw5og9gP50h0pu8UQ4jaSgI1pwVaW5RYBrrRShpUwP/myvixNnDQSh31HhDAiEoPWqRNHNY6KaJp7ohcb0RcLr7FJG</vt:lpwstr>
  </property>
  <property fmtid="{D5CDD505-2E9C-101B-9397-08002B2CF9AE}" pid="130" name="x1ye=79">
    <vt:lpwstr>ptQLfuef7ze8MNJyEkhliXu8vR3hkbAUxCZ30jKJ4GvzhlIeoSaFWMWSZk2g0B6z0dglrUgaoFkvZa1NYzZppfBMC70oGjiDkmcGtt6uQ9+vEuHm+/eWaf2/YIMCrgFj/iI6S42+fqYCb2mgHIae31QisTGUH18NqcBdY7p9+beauMrAojKw4Ft5cPuUkQJCu/GipZ5AWJ0SuXIjBQmd0+MPC3GAxWCbjNzs5aheAc2uxXmlbDPcrhtZtCw0O9s</vt:lpwstr>
  </property>
  <property fmtid="{D5CDD505-2E9C-101B-9397-08002B2CF9AE}" pid="131" name="x1ye=8">
    <vt:lpwstr>QqKZzNbSHroWw9UJrKNYBbI0ykKptLQ02GKzz9vzUIVpvsyP6Tl3fX1G9m01DlJmisOsethwirMs64OGZRnoOcdF1TAijJ74I794QQVrhoIrZqTUyRC6NQlRVp4ATWdtkoDqox51uhChdkFD7iw2UYc7/SNQxZaMX/u3Yv4KkAQekFO5PdASHGTykYyeBJPKpbSm/j6EUYcnCVcZ+cAkIKHOwJSm3auwxkZwKoRifvdgPLRo5F6DsOTXWdPNPn0</vt:lpwstr>
  </property>
  <property fmtid="{D5CDD505-2E9C-101B-9397-08002B2CF9AE}" pid="132" name="x1ye=80">
    <vt:lpwstr>XyRkRz+mbD8qjsshmkAuYsVg5CcBPLbHnyi2E4dal2z11Nr+6YYvdaJiRwtelEhWDEw0KJc62xMEOnwB/AQF6Xg/1Sfw7cb5MrOuAFKGQ3w+2yAqdH/2oYyTMdzPDcOZv9+xbmHdeVykcI2BvR7ibwyZ/3c/pVd9+Dy2rBs7mIl6jSBBMPAikqIbPxzXmXvwvvZy+cJ0pHVPzRlwHMkvWz46XNKFPk+f0H2IWJL8gI63T11EaprvGvKFH5+vXq4</vt:lpwstr>
  </property>
  <property fmtid="{D5CDD505-2E9C-101B-9397-08002B2CF9AE}" pid="133" name="x1ye=81">
    <vt:lpwstr>E0+KdUR4cpSSggL3qiBmpSodVK/tD2h1JytXcEqWv4ZihPv1y/CARb+SW8LVJp4IwU3IIMzjuU4zuqQobGtuLx44lnfrrqz/wlcHvMJHX7A5njg+y7ESEXXV6pp2YMQhzzvsn4ur/IeG1cqvoAKJzNM9xfL5Udx4/TLEghBlENELVu8T40PoyCgF9LyLSswF4+qziLJsAJrt++Nxl/GmWxPttK5mDe9hCReEJHvw+eXPayGjrn836BJo2hP1vvf</vt:lpwstr>
  </property>
  <property fmtid="{D5CDD505-2E9C-101B-9397-08002B2CF9AE}" pid="134" name="x1ye=82">
    <vt:lpwstr>lTMtEOC3br5XpvXl/7IF3kgENcK5x49rFk/0B94Fh4QfGmo11cTJORMapgzcYVxc1OG36uuczGD63r3ly+PEnwiXW1+YhZ0SWanMEM1+XMePaI3wTHO1Mmqa/geb59uBDcjF+EUw2JSTlFSJ5vM0g1F9J+2u7hjBktoP4MumAX4RwRfmAXnN/uUZ4ecavnyZ8+A7WyiILLNOthkuEUtcNoyQ2NqDLUB7ZuhZhwJq+czzv5u/BdkIlTQv9wLNOrq</vt:lpwstr>
  </property>
  <property fmtid="{D5CDD505-2E9C-101B-9397-08002B2CF9AE}" pid="135" name="x1ye=83">
    <vt:lpwstr>J/xgYV6waqLrxIZgcwL7aGi7NARfHqC6NzpawEYGAzsdgXENBu1vOa79BNy3+9zKddTGwMXh6NEJN8ML9nLyqCJX3f7l8MBpPkFQtRRIqvr5tZyTZPF0dHRvz/OheKr/DR+xQRHGQkFT/jgys3y/ihjDWPEK4GcEZSk9FYESOuWKHmHFn3U2SM/z3enLR3FQSBQ4wlSXZdUZFz+tIj0TOd5EldPv1YncLEK74noNITGpaIAWqxAoZ7EAF0F+iT0</vt:lpwstr>
  </property>
  <property fmtid="{D5CDD505-2E9C-101B-9397-08002B2CF9AE}" pid="136" name="x1ye=84">
    <vt:lpwstr>Pb0JJJuEVYzN8VglBM3+XESF1CzbbkHm9HDgR3dEBZzjkcjU/THCD4tv89BgG8/cz54obSZ1v8wP19JaES9DUvwhyR5teXsdYFpqMOJL9p9C20MmIhiNZayPbVqTiYyCWBx7cDahQqAJ8IN1aVmvX3BVzrd1MQsAjm0to2ejmPU3BaW8ye0PFcbyuPonOt/Uj33LCtM7+9ZI//no629rnm1q11QiEOJnYSr4gZYJyLLGYwD2M9m8mrbtrYZL8xn</vt:lpwstr>
  </property>
  <property fmtid="{D5CDD505-2E9C-101B-9397-08002B2CF9AE}" pid="137" name="x1ye=85">
    <vt:lpwstr>0txMPkxuplmBNiM1h+7e9FfmkM5QKzxp0J78tBHmcWRgvQbyGnykfsA/8aQWbpVKwyjTbHws0YmUTf3uvPDhy/rYyvUD7116sUegPThNT+GJkUW23hg9T5YLkN7rX/YN9WRrude4OnQvyU470pI3V+BK4pMVTeFELiBCVPc9LG914lSdb7ukIucoiQ0QiZdas+9A9kheHRSGP5WDOfECbmmj57rl95LjN5zahUrFMNm/GSrWZze67OIOpRglfrm</vt:lpwstr>
  </property>
  <property fmtid="{D5CDD505-2E9C-101B-9397-08002B2CF9AE}" pid="138" name="x1ye=86">
    <vt:lpwstr>tnB5T3mGnnGBNdPiplyMT3wmAcyB/M/n1Ya+zUkxffdj9XKqHD4KB37YlXEhao/OH7JsDtJU8f3AFfFPhemcHy9apaOUuQkYKvud//KGLgLl/9zL9LGQg7qLdQtmqlYjzciZ2kwxo9IOxwn2tB/Qw9JAkaZJFO1H0Le1EcJMujAKlWNEY8tYkznr4YGiWZ0nsTMbSc9Wu0j7m3Yq29GXfDeLFdJm4zOy+WHValxnfSserKVFdjGyDsQFeMTCUG1</vt:lpwstr>
  </property>
  <property fmtid="{D5CDD505-2E9C-101B-9397-08002B2CF9AE}" pid="139" name="x1ye=87">
    <vt:lpwstr>EeuX0jMYSjWoZKZuDmj7Te3tQpTHRiglZyosPEQzNdWFEu5+tuSACC3DD1PadoOOe4WArIWmmQbjcpXxCHzxFMS5uOW1hQVx2t6DJA3QU8nTMrL586HTUQJyHZMk8OZJt+KH0Ag3eGHpzB/fL94B89c1H+VbtO379OrRu/mzCigQPDSN0Rz2c4Gp2LrpgAPwgb/1PAnTd9wD0um+aisSPOuScX00K8//F0AhIxNQnV6DCRjNR2E++XChaVfd3Vr</vt:lpwstr>
  </property>
  <property fmtid="{D5CDD505-2E9C-101B-9397-08002B2CF9AE}" pid="140" name="x1ye=88">
    <vt:lpwstr>amBNhgW6jUcXvC81sDMj8dmxTzpjm07h6PttTHtzQ48e8LPr3WDnEg72DaIVNixvQ78Do66hWC25RKIvHy0ZB6gsp1khHp4A2sBahROIY2JiKaebN6D/bUk2n51veCEuYABv4/LLVw5bCNMPWATOK7qOe6sSR4RXA7zqHBv/H2aZAoxyn/NpjBToftVKNmTRDjGGq1Pd5FHK2oy7WvRVCLOZiiNN4ja6Dt/BQUSJoOtiKHh2PNYPG3L2uh1zYZr</vt:lpwstr>
  </property>
  <property fmtid="{D5CDD505-2E9C-101B-9397-08002B2CF9AE}" pid="141" name="x1ye=89">
    <vt:lpwstr>A2Bb8EcLFUn8mNrV/4kZdLFgO/39hIu3GDq7kWdd65w00B+Rjd9Nv3Sl1NdIfR90vmBa8ixGmMJpLi98v/pf5v+rVVE6aLpKIp6cXlI3CJMD3y0uIOenyd/sI8OUXIHNKww/IHnWApt2Xd7nDvQHgxrb19hgwuQLPCk/XCB2N6/3HuifEsh6HsZlSatt413AfTmXJjlqmhRAbw9/BdMMrVk3d0Ygq7yUk0FdQ8p6AkkfdinxDFIrgS3ecm/pJhz</vt:lpwstr>
  </property>
  <property fmtid="{D5CDD505-2E9C-101B-9397-08002B2CF9AE}" pid="142" name="x1ye=9">
    <vt:lpwstr>Hx2JhQwJgrTaxjdolV2rJawhOQMQm12YRNG+ngOn3HJolkvB4q0rSfvA1bW8G9xqPWpDc8gbRffrh2PTtfByGfnCFKXqtSg6luFXzjuVHH76+cdR+dd4Qt1AtayZMy4SUlr3Pc00rc/yf/AgXtKKFsZNkSSAsGNI96eAE0jH3dMsphUmrTS7okqsrDiKQGVjh1UfI5NLir/oxpQNJ3QwwViy49YzV1k7/6mPogeU2ET/Q4Ak3v8lKYdAXQ1BMMu</vt:lpwstr>
  </property>
  <property fmtid="{D5CDD505-2E9C-101B-9397-08002B2CF9AE}" pid="143" name="x1ye=90">
    <vt:lpwstr>rEMSuJTZC6bq8ktgSYvbEYDysLL/F7RyXBYU88wZtK8fyA/hf2xGx88x4v2gIzsk82Lr029qgg9drnamv35+JlCsDmlPXOI/QSKIBLdUra9Ivp+kgY/YXP/IMddlnDXjkEPYck1MTmJy8CeETpiPBzPXrhB2V3p+3DLzNStPl68VfekUt16UxMpHfdtNOLytjd9Hc4rKfKu3WvEY9tN+unI4hpWto4E1bQq69+wpMK6w4uoMhk8PwV93fdczJkg</vt:lpwstr>
  </property>
  <property fmtid="{D5CDD505-2E9C-101B-9397-08002B2CF9AE}" pid="144" name="x1ye=91">
    <vt:lpwstr>jISdwlyXN5MVwMD/N7RxEP+rKele210AMbdjOv+2IP5JQR7UZmBSs+5QRoWQZHsc9m6q0e/xjltUq4HHJ6EnqeMD2ybALMeyrwiqrCT51rQ6EakEzXwVfLT5546RY1EdaykPBR4ihdx/t+b1ztkvYhvBupXQnHdYaEjpVWCsjBEtYzyOZqUb3BoG06Nk1iFGZw+uTcLWyf5QkI+Vxfs3TcaZJ/fjadqDg6nBRQzfO4aJO7bUxM7InHQlUf4lAdl</vt:lpwstr>
  </property>
  <property fmtid="{D5CDD505-2E9C-101B-9397-08002B2CF9AE}" pid="145" name="x1ye=92">
    <vt:lpwstr>kl4sDXV8rY2xEbTxCNdMwdlDyKnROZg3kAqhK/wQvwEfU10OqAQ1Nd3kFsWsbXhuXTOt4yJCtiiNhydRpb4Z4mDKAenL82anF24lfN8EZyAlVHhi5j6Go2lV2Sh6aWuwzH2Br0w0bXCW7fpBjO1DTGSo0HGy51YCUI5Z3n2Q3kMDjT8tCIGYy9aW7Ra3oJU4+DAruX8mw69qeTd++BtUww+LsCRkJX0+vEaUXAPHgzu1G660g1ZI7zZmaD46+AB</vt:lpwstr>
  </property>
  <property fmtid="{D5CDD505-2E9C-101B-9397-08002B2CF9AE}" pid="146" name="x1ye=93">
    <vt:lpwstr>poLWaOKJPFliXFau8W4LqpxhjZjyuzr4d7LZnNkXIKUdEHBk3LAEnktNB3+JEUzTgxMSs36b2kyzaJe0koVb/1ZKO52Am+MQB5SgyJ6XW9MW4aVlTugVrg2Z0miousYk5KmEWogywRzebmcjwrr9Y2SKD/u7TMPe5CNLaN6GI7h0UoU/TK/oq1vtklI9RqKJ/k+owQMk2o0eD5D1gmx/qfCPrV1ZMe7xqCs3VIeSZgt6SQwZ5mjGevTOOl9cLsV</vt:lpwstr>
  </property>
  <property fmtid="{D5CDD505-2E9C-101B-9397-08002B2CF9AE}" pid="147" name="x1ye=94">
    <vt:lpwstr>yZzpjvr7Z04bdPPmvIigHi/n+dvjYl9cSG5P5/MwZ8dRNS3MgsXDHmLVqUxGnWMsKPhWMGk/WJQOm0x6oqDTUPoQ+umkUGQLYQwf5/LWrfAtj346x3JTbZBfYeYOhFnZRa6W0j/Xwz70N+SZV8PxS58b/OdKseUce6Yue0rG52gJXO3Na1GkiKOjUavkVMBZ+fzvxYhX3nViPrCgJVM+RMU/G2HCUWybkRm3m4OHpdUy9VvCeKVkvvN+ugs+Io5</vt:lpwstr>
  </property>
  <property fmtid="{D5CDD505-2E9C-101B-9397-08002B2CF9AE}" pid="148" name="x1ye=95">
    <vt:lpwstr>f9lrEDfu7+OvODcNbCjumNqBmd/TXj5yiO+yBiB4KRWmb+Zh/aP4vJ9ioizdlGG8dYA3jkjir6Wxhq5/zhnVVOH363FrjobPOA/qxI8yzwJ54eoZXdbpwCTWkmp5YHEX0URoavKPPDMG+83MQ0pQo+Ewue8iKdDwtqPoDiVX+0gswqUt4UJtQM2JYTiVwJbi2LzctNaoX54dxAvxngY5U3BNVNKZAxcNV8IneO9iPKomKjRXy2nFR7rkcxFftO3</vt:lpwstr>
  </property>
  <property fmtid="{D5CDD505-2E9C-101B-9397-08002B2CF9AE}" pid="149" name="x1ye=96">
    <vt:lpwstr>jI4AFdS6Fbi9QFXmSvlNm0wDbyaAuSafxNmLgIQp38pDXgA5al2N5MTIMYIhshEGY13xzD1y+N3ufwrFflJA6IzhnD3Vxi1YXFtvLDDUsNp6MQ5A4cRDOOCPLH1aYxHYuOUhwVE3iyv8OdmhtoWhMo8iuN4R/SP79DxwbJfHViucenMmCReqw0o+Wj9TBhwyfkreAfQhvCW3jrwob2YZtxp0PEh3AseJ7q7xftF1XWrF79t10gB+T2scYoRTV4O</vt:lpwstr>
  </property>
  <property fmtid="{D5CDD505-2E9C-101B-9397-08002B2CF9AE}" pid="150" name="x1ye=97">
    <vt:lpwstr>SBdeod7OAZhAIjldqsGKe9BB7gCVX9Atl30knjerzrh+8VpeZUraL+maU7gozTG1PghcHstwEk9fSJoBxLCNSwLpIw3MM6x2eAasKXvYU8H57xcApTg5pJdPkxZfObNRkCwJEZTJ/6oaUTps1+m/AyNj13+ywFUyiEVp83jlPAt9lGXKNc9YUbIWbXmRLaON9nAQSmyCgHAG4fbnL64NDyte/ewWXHu5GxkMewDLdGzYSUhND6XCHge14u1v86i</vt:lpwstr>
  </property>
  <property fmtid="{D5CDD505-2E9C-101B-9397-08002B2CF9AE}" pid="151" name="x1ye=98">
    <vt:lpwstr>vRRKtGF5U3eQpctmYlqx43G3lmBhEWJgK5bUfGjQkQHa3dfccx/VDBr1BsemPwMURF8JM8cxrVlR0uvuHK8PfVvno8jHtCCOjoq/dHwFOegCSSgXvN+IBuxZ3zapHtt6+RrnmkPshmobpTQv2d61V9nCMUrnsiuULNaOqG+i7ya4CD8hnXki9cd324MqUpLQjI+WWv+ORvb2I2kuA1Y5zKpfLUnFQQj7Wz9OPCujGtFLw26dQMfGDRsoV5kNsN3</vt:lpwstr>
  </property>
  <property fmtid="{D5CDD505-2E9C-101B-9397-08002B2CF9AE}" pid="152" name="x1ye=99">
    <vt:lpwstr>lrdO/85hpPCv2Xqohn4KKq5PyyqLDcfbJXjdTH6pRel5VhsLYym2H8/JXxnPn0CbHKRrk9al8XhR7d8pKSDV3OmDzLP8ZYUW74kKchljwT0YGvtljXcRtO8XyzCC8KOVVAN/oNeZFaP2uax1Xjde/olJxsjvwBW8tD/9SVNqU64f7JoxZEp/TDYHkfQR+ubJrqRywrpu7qSOlFP8MtW58CWmRPLuqG5pXpjY4v6FxBFzRoTas9Ws80+ldcGF15e</vt:lpwstr>
  </property>
</Properties>
</file>