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tbl>
      <w:tblPr>
        <w:tblStyle w:val="divdocumentdivparagraph"/>
        <w:tblW w:w="0" w:type="auto"/>
        <w:tblCellSpacing w:w="0" w:type="dxa"/>
        <w:tblLayout w:type="fixed"/>
        <w:tblCellMar>
          <w:top w:w="0" w:type="dxa"/>
          <w:left w:w="0" w:type="dxa"/>
          <w:bottom w:w="0" w:type="dxa"/>
          <w:right w:w="0" w:type="dxa"/>
        </w:tblCellMar>
        <w:tblLook w:val="05E0"/>
      </w:tblPr>
      <w:tblGrid>
        <w:gridCol w:w="2200"/>
        <w:gridCol w:w="8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200" w:type="dxa"/>
            <w:noWrap w:val="0"/>
            <w:tcMar>
              <w:top w:w="0" w:type="dxa"/>
              <w:left w:w="0" w:type="dxa"/>
              <w:bottom w:w="0" w:type="dxa"/>
              <w:right w:w="0" w:type="dxa"/>
            </w:tcMar>
            <w:vAlign w:val="top"/>
            <w:hideMark/>
          </w:tcPr>
          <w:p>
            <w:pPr>
              <w:rPr>
                <w:rFonts w:ascii="Century Gothic" w:eastAsia="Century Gothic" w:hAnsi="Century Gothic" w:cs="Century Gothic"/>
                <w:color w:val="4A4A4A"/>
                <w:sz w:val="20"/>
                <w:szCs w:val="20"/>
                <w:bdr w:val="none" w:sz="0" w:space="0" w:color="auto"/>
                <w:vertAlign w:val="baseline"/>
              </w:rPr>
            </w:pPr>
            <w:r>
              <w:rPr>
                <w:rFonts w:ascii="Century Gothic" w:eastAsia="Century Gothic" w:hAnsi="Century Gothic" w:cs="Century Gothic"/>
                <w:color w:val="4A4A4A"/>
                <w:sz w:val="20"/>
                <w:szCs w:val="20"/>
                <w:bdr w:val="none" w:sz="0" w:space="0" w:color="auto"/>
                <w:vertAlign w:val="baseline"/>
              </w:rPr>
              <w:drawing>
                <wp:inline>
                  <wp:extent cx="1065488" cy="1053387"/>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065488" cy="1053387"/>
                          </a:xfrm>
                          <a:prstGeom prst="rect">
                            <a:avLst/>
                          </a:prstGeom>
                        </pic:spPr>
                      </pic:pic>
                    </a:graphicData>
                  </a:graphic>
                </wp:inline>
              </w:drawing>
            </w:r>
          </w:p>
        </w:tc>
        <w:tc>
          <w:tcPr>
            <w:tcW w:w="8640" w:type="dxa"/>
            <w:noWrap w:val="0"/>
            <w:tcMar>
              <w:top w:w="0" w:type="dxa"/>
              <w:left w:w="0" w:type="dxa"/>
              <w:bottom w:w="0" w:type="dxa"/>
              <w:right w:w="0" w:type="dxa"/>
            </w:tcMar>
            <w:vAlign w:val="top"/>
            <w:hideMark/>
          </w:tcPr>
          <w:p>
            <w:pPr>
              <w:pStyle w:val="divParagraph"/>
              <w:pBdr>
                <w:top w:val="none" w:sz="0" w:space="0" w:color="auto"/>
                <w:left w:val="none" w:sz="0" w:space="0" w:color="auto"/>
                <w:bottom w:val="none" w:sz="0" w:space="0" w:color="auto"/>
                <w:right w:val="none" w:sz="0" w:space="0" w:color="auto"/>
              </w:pBdr>
              <w:spacing w:before="0" w:after="0" w:line="1020" w:lineRule="atLeast"/>
              <w:ind w:left="0" w:right="0"/>
              <w:rPr>
                <w:rStyle w:val="divname"/>
                <w:rFonts w:ascii="Century Gothic" w:eastAsia="Century Gothic" w:hAnsi="Century Gothic" w:cs="Century Gothic"/>
                <w:caps/>
                <w:color w:val="4A4A4A"/>
                <w:bdr w:val="none" w:sz="0" w:space="0" w:color="auto"/>
                <w:vertAlign w:val="baseline"/>
              </w:rPr>
            </w:pPr>
            <w:r>
              <w:rPr>
                <w:rStyle w:val="span"/>
                <w:rFonts w:ascii="Century Gothic" w:eastAsia="Century Gothic" w:hAnsi="Century Gothic" w:cs="Century Gothic"/>
                <w:caps/>
                <w:color w:val="4A4A4A"/>
                <w:sz w:val="70"/>
                <w:szCs w:val="70"/>
              </w:rPr>
              <w:t>Shannon</w:t>
            </w:r>
            <w:r>
              <w:rPr>
                <w:rStyle w:val="divname"/>
                <w:rFonts w:ascii="Century Gothic" w:eastAsia="Century Gothic" w:hAnsi="Century Gothic" w:cs="Century Gothic"/>
                <w:caps/>
                <w:color w:val="4A4A4A"/>
                <w:bdr w:val="none" w:sz="0" w:space="0" w:color="auto"/>
                <w:vertAlign w:val="baseline"/>
              </w:rPr>
              <w:t xml:space="preserve"> </w:t>
            </w:r>
            <w:r>
              <w:rPr>
                <w:rStyle w:val="span"/>
                <w:rFonts w:ascii="Century Gothic" w:eastAsia="Century Gothic" w:hAnsi="Century Gothic" w:cs="Century Gothic"/>
                <w:caps/>
                <w:color w:val="4A4A4A"/>
                <w:sz w:val="70"/>
                <w:szCs w:val="70"/>
              </w:rPr>
              <w:t>Nguyen</w:t>
            </w:r>
          </w:p>
          <w:p>
            <w:pPr>
              <w:pStyle w:val="divParagraph"/>
              <w:pBdr>
                <w:top w:val="none" w:sz="0" w:space="0" w:color="auto"/>
                <w:left w:val="none" w:sz="0" w:space="0" w:color="auto"/>
                <w:bottom w:val="none" w:sz="0" w:space="0" w:color="auto"/>
                <w:right w:val="none" w:sz="0" w:space="0" w:color="auto"/>
              </w:pBdr>
              <w:spacing w:before="0" w:after="300" w:line="320" w:lineRule="atLeast"/>
              <w:ind w:left="0" w:right="0"/>
              <w:rPr>
                <w:rStyle w:val="divdocumentdivparagraphCharacter"/>
                <w:rFonts w:ascii="Tahoma" w:eastAsia="Tahoma" w:hAnsi="Tahoma" w:cs="Tahoma"/>
                <w:color w:val="4A4A4A"/>
                <w:sz w:val="20"/>
                <w:szCs w:val="20"/>
                <w:bdr w:val="none" w:sz="0" w:space="0" w:color="auto"/>
                <w:vertAlign w:val="baseline"/>
              </w:rPr>
            </w:pPr>
            <w:r>
              <w:rPr>
                <w:rStyle w:val="span"/>
                <w:rFonts w:ascii="Tahoma" w:eastAsia="Tahoma" w:hAnsi="Tahoma" w:cs="Tahoma"/>
                <w:color w:val="4A4A4A"/>
                <w:sz w:val="20"/>
                <w:szCs w:val="20"/>
              </w:rPr>
              <w:t>example@example.com</w:t>
            </w:r>
            <w:r>
              <w:rPr>
                <w:rStyle w:val="adrsSprt"/>
                <w:rFonts w:ascii="Tahoma" w:eastAsia="Tahoma" w:hAnsi="Tahoma" w:cs="Tahoma"/>
                <w:color w:val="4A4A4A"/>
                <w:sz w:val="20"/>
                <w:szCs w:val="20"/>
              </w:rPr>
              <w:t>  |  </w:t>
            </w:r>
            <w:r>
              <w:rPr>
                <w:rStyle w:val="divdocumentdivparagraphCharacter"/>
                <w:rFonts w:ascii="Tahoma" w:eastAsia="Tahoma" w:hAnsi="Tahoma" w:cs="Tahoma"/>
                <w:color w:val="4A4A4A"/>
                <w:sz w:val="20"/>
                <w:szCs w:val="20"/>
                <w:bdr w:val="none" w:sz="0" w:space="0" w:color="auto"/>
                <w:vertAlign w:val="baseline"/>
              </w:rPr>
              <w:t xml:space="preserve"> </w:t>
            </w:r>
            <w:r>
              <w:rPr>
                <w:rStyle w:val="span"/>
                <w:rFonts w:ascii="Tahoma" w:eastAsia="Tahoma" w:hAnsi="Tahoma" w:cs="Tahoma"/>
                <w:color w:val="4A4A4A"/>
                <w:sz w:val="20"/>
                <w:szCs w:val="20"/>
              </w:rPr>
              <w:t>555-555-5555</w:t>
            </w:r>
            <w:r>
              <w:rPr>
                <w:rStyle w:val="adrsSprt"/>
                <w:rFonts w:ascii="Tahoma" w:eastAsia="Tahoma" w:hAnsi="Tahoma" w:cs="Tahoma"/>
                <w:color w:val="4A4A4A"/>
                <w:sz w:val="20"/>
                <w:szCs w:val="20"/>
              </w:rPr>
              <w:t>  |  </w:t>
            </w:r>
            <w:r>
              <w:rPr>
                <w:rStyle w:val="divdocumentdivparagraphCharacter"/>
                <w:rFonts w:ascii="Tahoma" w:eastAsia="Tahoma" w:hAnsi="Tahoma" w:cs="Tahoma"/>
                <w:color w:val="4A4A4A"/>
                <w:sz w:val="20"/>
                <w:szCs w:val="20"/>
                <w:bdr w:val="none" w:sz="0" w:space="0" w:color="auto"/>
                <w:vertAlign w:val="baseline"/>
              </w:rPr>
              <w:t xml:space="preserve"> </w:t>
            </w:r>
            <w:r>
              <w:rPr>
                <w:rStyle w:val="span"/>
                <w:rFonts w:ascii="Tahoma" w:eastAsia="Tahoma" w:hAnsi="Tahoma" w:cs="Tahoma"/>
                <w:color w:val="4A4A4A"/>
                <w:sz w:val="20"/>
                <w:szCs w:val="20"/>
              </w:rPr>
              <w:t>Reno, Nevada 89513</w:t>
            </w:r>
            <w:r>
              <w:rPr>
                <w:rStyle w:val="divdocumentdivparagraphCharacter"/>
                <w:rFonts w:ascii="Tahoma" w:eastAsia="Tahoma" w:hAnsi="Tahoma" w:cs="Tahoma"/>
                <w:color w:val="4A4A4A"/>
                <w:sz w:val="20"/>
                <w:szCs w:val="20"/>
                <w:bdr w:val="none" w:sz="0" w:space="0" w:color="auto"/>
                <w:vertAlign w:val="baseline"/>
              </w:rPr>
              <w:t xml:space="preserve"> </w:t>
            </w:r>
          </w:p>
        </w:tc>
      </w:tr>
    </w:tbl>
    <w:p>
      <w:pPr>
        <w:pStyle w:val="divParagraph"/>
        <w:pBdr>
          <w:top w:val="none" w:sz="0" w:space="0" w:color="auto"/>
          <w:left w:val="none" w:sz="0" w:space="0" w:color="auto"/>
          <w:bottom w:val="none" w:sz="0" w:space="0" w:color="auto"/>
          <w:right w:val="none" w:sz="0" w:space="0" w:color="auto"/>
        </w:pBdr>
        <w:spacing w:before="0" w:after="0" w:line="280" w:lineRule="exact"/>
        <w:ind w:left="0" w:right="0"/>
        <w:rPr>
          <w:rFonts w:ascii="Century Gothic" w:eastAsia="Century Gothic" w:hAnsi="Century Gothic" w:cs="Century Gothic"/>
          <w:color w:val="4A4A4A"/>
          <w:sz w:val="20"/>
          <w:szCs w:val="20"/>
          <w:bdr w:val="none" w:sz="0" w:space="0" w:color="auto"/>
          <w:vertAlign w:val="baseline"/>
        </w:rPr>
      </w:pPr>
    </w:p>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Summary Statement</w:t>
            </w:r>
          </w:p>
        </w:tc>
        <w:tc>
          <w:tcPr>
            <w:tcW w:w="8540" w:type="dxa"/>
            <w:noWrap w:val="0"/>
            <w:tcMar>
              <w:top w:w="300" w:type="dxa"/>
              <w:left w:w="0" w:type="dxa"/>
              <w:bottom w:w="30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320" w:lineRule="atLeast"/>
              <w:ind w:left="0" w:right="200"/>
              <w:rPr>
                <w:rStyle w:val="divdocumentsectionbody"/>
                <w:rFonts w:ascii="Century Gothic" w:eastAsia="Century Gothic" w:hAnsi="Century Gothic" w:cs="Century Gothic"/>
                <w:color w:val="4A4A4A"/>
                <w:sz w:val="20"/>
                <w:szCs w:val="20"/>
                <w:bdr w:val="none" w:sz="0" w:space="0" w:color="auto"/>
                <w:vertAlign w:val="baseline"/>
              </w:rPr>
            </w:pPr>
            <w:r>
              <w:rPr>
                <w:rStyle w:val="divdocumentsectionbody"/>
                <w:rFonts w:ascii="Century Gothic" w:eastAsia="Century Gothic" w:hAnsi="Century Gothic" w:cs="Century Gothic"/>
                <w:color w:val="4A4A4A"/>
                <w:sz w:val="20"/>
                <w:szCs w:val="20"/>
                <w:bdr w:val="none" w:sz="0" w:space="0" w:color="auto"/>
                <w:vertAlign w:val="baseline"/>
              </w:rPr>
              <w:t xml:space="preserve">It's important that you provide the hiring manager with a short explanation of why you should be hired. In two or three sentences, highlight your top skills, position expertise, and most notable professional experience that aligns with the job you are seeking. See </w:t>
            </w:r>
            <w:r>
              <w:rPr>
                <w:rStyle w:val="u"/>
                <w:rFonts w:ascii="Century Gothic" w:eastAsia="Century Gothic" w:hAnsi="Century Gothic" w:cs="Century Gothic"/>
                <w:color w:val="4A4A4A"/>
                <w:sz w:val="20"/>
                <w:szCs w:val="20"/>
                <w:u w:val="single" w:color="4A4A4A"/>
              </w:rPr>
              <w:t>How to Write a Powerful Resume Summary Statement</w:t>
            </w:r>
            <w:r>
              <w:rPr>
                <w:rStyle w:val="divdocumentsectionbody"/>
                <w:rFonts w:ascii="Century Gothic" w:eastAsia="Century Gothic" w:hAnsi="Century Gothic" w:cs="Century Gothic"/>
                <w:color w:val="4A4A4A"/>
                <w:sz w:val="20"/>
                <w:szCs w:val="20"/>
                <w:bdr w:val="none" w:sz="0" w:space="0" w:color="auto"/>
                <w:vertAlign w:val="baseline"/>
              </w:rPr>
              <w:t xml:space="preserve"> for more writing tips.</w:t>
            </w:r>
          </w:p>
        </w:tc>
      </w:tr>
    </w:tbl>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Work History</w:t>
            </w:r>
          </w:p>
        </w:tc>
        <w:tc>
          <w:tcPr>
            <w:tcW w:w="8540" w:type="dxa"/>
            <w:noWrap w:val="0"/>
            <w:tcMar>
              <w:top w:w="300" w:type="dxa"/>
              <w:left w:w="0" w:type="dxa"/>
              <w:bottom w:w="300" w:type="dxa"/>
              <w:right w:w="0" w:type="dxa"/>
            </w:tcMar>
            <w:vAlign w:val="top"/>
            <w:hideMark/>
          </w:tcPr>
          <w:tbl>
            <w:tblPr>
              <w:tblStyle w:val="datesTable"/>
              <w:tblW w:w="0" w:type="auto"/>
              <w:tblCellSpacing w:w="0" w:type="dxa"/>
              <w:tblLayout w:type="fixed"/>
              <w:tblCellMar>
                <w:top w:w="0" w:type="dxa"/>
                <w:left w:w="0" w:type="dxa"/>
                <w:bottom w:w="0" w:type="dxa"/>
                <w:right w:w="0" w:type="dxa"/>
              </w:tblCellMar>
              <w:tblLook w:val="05E0"/>
            </w:tblPr>
            <w:tblGrid>
              <w:gridCol w:w="6770"/>
              <w:gridCol w:w="177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770" w:type="dxa"/>
                  <w:noWrap w:val="0"/>
                  <w:tcMar>
                    <w:top w:w="0" w:type="dxa"/>
                    <w:left w:w="0" w:type="dxa"/>
                    <w:bottom w:w="0" w:type="dxa"/>
                    <w:right w:w="300" w:type="dxa"/>
                  </w:tcMar>
                  <w:vAlign w:val="top"/>
                  <w:hideMark/>
                </w:tcPr>
                <w:p>
                  <w:pPr>
                    <w:rPr>
                      <w:rStyle w:val="divdocumentsectionbody"/>
                      <w:rFonts w:ascii="Century Gothic" w:eastAsia="Century Gothic" w:hAnsi="Century Gothic" w:cs="Century Gothic"/>
                      <w:color w:val="4A4A4A"/>
                      <w:sz w:val="20"/>
                      <w:szCs w:val="20"/>
                      <w:bdr w:val="none" w:sz="0" w:space="0" w:color="auto"/>
                      <w:vertAlign w:val="baseline"/>
                    </w:rPr>
                  </w:pPr>
                  <w:r>
                    <w:rPr>
                      <w:rStyle w:val="jobtitle"/>
                      <w:rFonts w:ascii="Century Gothic" w:eastAsia="Century Gothic" w:hAnsi="Century Gothic" w:cs="Century Gothic"/>
                      <w:b/>
                      <w:bCs/>
                      <w:color w:val="4A4A4A"/>
                      <w:sz w:val="20"/>
                      <w:szCs w:val="20"/>
                    </w:rPr>
                    <w:t>Current Position</w:t>
                  </w:r>
                </w:p>
              </w:tc>
              <w:tc>
                <w:tcPr>
                  <w:tcW w:w="1770" w:type="dxa"/>
                  <w:noWrap w:val="0"/>
                  <w:tcMar>
                    <w:top w:w="0" w:type="dxa"/>
                    <w:left w:w="0" w:type="dxa"/>
                    <w:bottom w:w="0" w:type="dxa"/>
                    <w:right w:w="0" w:type="dxa"/>
                  </w:tcMar>
                  <w:vAlign w:val="top"/>
                  <w:hideMark/>
                </w:tcPr>
                <w:p>
                  <w:pPr>
                    <w:rPr>
                      <w:rStyle w:val="jobWrapper"/>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rPr>
                    <w:t>06/2017</w:t>
                  </w:r>
                  <w:r>
                    <w:rPr>
                      <w:rStyle w:val="span"/>
                      <w:rFonts w:ascii="Century Gothic" w:eastAsia="Century Gothic" w:hAnsi="Century Gothic" w:cs="Century Gothic"/>
                      <w:color w:val="4A4A4A"/>
                      <w:sz w:val="20"/>
                      <w:szCs w:val="20"/>
                    </w:rPr>
                    <w:t xml:space="preserve"> - </w:t>
                  </w:r>
                  <w:r>
                    <w:rPr>
                      <w:rStyle w:val="span"/>
                      <w:rFonts w:ascii="Century Gothic" w:eastAsia="Century Gothic" w:hAnsi="Century Gothic" w:cs="Century Gothic"/>
                      <w:color w:val="4A4A4A"/>
                      <w:sz w:val="20"/>
                      <w:szCs w:val="20"/>
                    </w:rPr>
                    <w:t>Current</w:t>
                  </w:r>
                </w:p>
              </w:tc>
            </w:tr>
          </w:tbl>
          <w:p>
            <w:pPr>
              <w:pStyle w:val="spanpaddedline"/>
              <w:pBdr>
                <w:top w:val="none" w:sz="0" w:space="0" w:color="auto"/>
                <w:left w:val="none" w:sz="0" w:space="0" w:color="auto"/>
                <w:bottom w:val="none" w:sz="0" w:space="0" w:color="auto"/>
                <w:right w:val="none" w:sz="0" w:space="0" w:color="auto"/>
              </w:pBdr>
              <w:spacing w:before="0" w:after="0" w:line="320" w:lineRule="atLeast"/>
              <w:ind w:left="0" w:right="200"/>
              <w:rPr>
                <w:rStyle w:val="divdocumentsectionbody"/>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rPr>
              <w:t>Company</w:t>
            </w:r>
            <w:r>
              <w:rPr>
                <w:rStyle w:val="span"/>
                <w:rFonts w:ascii="Century Gothic" w:eastAsia="Century Gothic" w:hAnsi="Century Gothic" w:cs="Century Gothic"/>
                <w:color w:val="4A4A4A"/>
                <w:sz w:val="20"/>
                <w:szCs w:val="20"/>
              </w:rPr>
              <w:t xml:space="preserve"> | </w:t>
            </w:r>
            <w:r>
              <w:rPr>
                <w:rStyle w:val="span"/>
                <w:rFonts w:ascii="Century Gothic" w:eastAsia="Century Gothic" w:hAnsi="Century Gothic" w:cs="Century Gothic"/>
                <w:color w:val="4A4A4A"/>
                <w:sz w:val="20"/>
                <w:szCs w:val="20"/>
              </w:rPr>
              <w:t>Company City</w:t>
            </w:r>
            <w:r>
              <w:rPr>
                <w:rStyle w:val="span"/>
                <w:rFonts w:ascii="Century Gothic" w:eastAsia="Century Gothic" w:hAnsi="Century Gothic" w:cs="Century Gothic"/>
                <w:color w:val="4A4A4A"/>
                <w:sz w:val="20"/>
                <w:szCs w:val="20"/>
              </w:rPr>
              <w:t xml:space="preserve">, </w:t>
            </w:r>
            <w:r>
              <w:rPr>
                <w:rStyle w:val="span"/>
                <w:rFonts w:ascii="Century Gothic" w:eastAsia="Century Gothic" w:hAnsi="Century Gothic" w:cs="Century Gothic"/>
                <w:color w:val="4A4A4A"/>
                <w:sz w:val="20"/>
                <w:szCs w:val="20"/>
              </w:rPr>
              <w:t>Company State</w:t>
            </w:r>
          </w:p>
          <w:p>
            <w:pPr>
              <w:pStyle w:val="divdocumentulli"/>
              <w:numPr>
                <w:ilvl w:val="0"/>
                <w:numId w:val="1"/>
              </w:numPr>
              <w:spacing w:before="0"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bdr w:val="none" w:sz="0" w:space="0" w:color="auto"/>
                <w:vertAlign w:val="baseline"/>
              </w:rPr>
              <w:t>Start with your current or most recent job title.</w:t>
            </w:r>
          </w:p>
          <w:p>
            <w:pPr>
              <w:pStyle w:val="divdocumentulli"/>
              <w:numPr>
                <w:ilvl w:val="0"/>
                <w:numId w:val="1"/>
              </w:numPr>
              <w:spacing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bdr w:val="none" w:sz="0" w:space="0" w:color="auto"/>
                <w:vertAlign w:val="baseline"/>
              </w:rPr>
              <w:t>For each job, write your work experience in three bullet points.</w:t>
            </w:r>
          </w:p>
          <w:p>
            <w:pPr>
              <w:pStyle w:val="divdocumentulli"/>
              <w:numPr>
                <w:ilvl w:val="0"/>
                <w:numId w:val="1"/>
              </w:numPr>
              <w:spacing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bdr w:val="none" w:sz="0" w:space="0" w:color="auto"/>
                <w:vertAlign w:val="baseline"/>
              </w:rPr>
              <w:t xml:space="preserve">See </w:t>
            </w:r>
            <w:r>
              <w:rPr>
                <w:rStyle w:val="u"/>
                <w:rFonts w:ascii="Century Gothic" w:eastAsia="Century Gothic" w:hAnsi="Century Gothic" w:cs="Century Gothic"/>
                <w:color w:val="4A4A4A"/>
                <w:sz w:val="20"/>
                <w:szCs w:val="20"/>
                <w:u w:val="single" w:color="4A4A4A"/>
              </w:rPr>
              <w:t>How to Write a Resume Work Experience Section</w:t>
            </w:r>
            <w:r>
              <w:rPr>
                <w:rStyle w:val="span"/>
                <w:rFonts w:ascii="Century Gothic" w:eastAsia="Century Gothic" w:hAnsi="Century Gothic" w:cs="Century Gothic"/>
                <w:color w:val="4A4A4A"/>
                <w:sz w:val="20"/>
                <w:szCs w:val="20"/>
                <w:bdr w:val="none" w:sz="0" w:space="0" w:color="auto"/>
                <w:vertAlign w:val="baseline"/>
              </w:rPr>
              <w:t xml:space="preserve"> for more writing tips.</w:t>
            </w:r>
            <w:r>
              <w:rPr>
                <w:rStyle w:val="span"/>
                <w:rFonts w:ascii="Century Gothic" w:eastAsia="Century Gothic" w:hAnsi="Century Gothic" w:cs="Century Gothic"/>
                <w:color w:val="4A4A4A"/>
                <w:sz w:val="20"/>
                <w:szCs w:val="20"/>
                <w:bdr w:val="none" w:sz="0" w:space="0" w:color="auto"/>
                <w:vertAlign w:val="baseline"/>
              </w:rPr>
              <w:br/>
            </w:r>
          </w:p>
          <w:tbl>
            <w:tblPr>
              <w:tblStyle w:val="datesTable"/>
              <w:tblW w:w="0" w:type="auto"/>
              <w:tblCellSpacing w:w="0" w:type="dxa"/>
              <w:tblLayout w:type="fixed"/>
              <w:tblCellMar>
                <w:top w:w="0" w:type="dxa"/>
                <w:left w:w="0" w:type="dxa"/>
                <w:bottom w:w="0" w:type="dxa"/>
                <w:right w:w="0" w:type="dxa"/>
              </w:tblCellMar>
              <w:tblLook w:val="05E0"/>
            </w:tblPr>
            <w:tblGrid>
              <w:gridCol w:w="6741"/>
              <w:gridCol w:w="1799"/>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741" w:type="dxa"/>
                  <w:noWrap w:val="0"/>
                  <w:tcMar>
                    <w:top w:w="300" w:type="dxa"/>
                    <w:left w:w="0" w:type="dxa"/>
                    <w:bottom w:w="0" w:type="dxa"/>
                    <w:right w:w="300" w:type="dxa"/>
                  </w:tcMar>
                  <w:vAlign w:val="top"/>
                  <w:hideMark/>
                </w:tcPr>
                <w:p>
                  <w:pPr>
                    <w:rPr>
                      <w:rStyle w:val="divdocumentsectionbody"/>
                      <w:rFonts w:ascii="Century Gothic" w:eastAsia="Century Gothic" w:hAnsi="Century Gothic" w:cs="Century Gothic"/>
                      <w:color w:val="4A4A4A"/>
                      <w:sz w:val="20"/>
                      <w:szCs w:val="20"/>
                      <w:bdr w:val="none" w:sz="0" w:space="0" w:color="auto"/>
                      <w:vertAlign w:val="baseline"/>
                    </w:rPr>
                  </w:pPr>
                  <w:r>
                    <w:rPr>
                      <w:rStyle w:val="jobtitle"/>
                      <w:rFonts w:ascii="Century Gothic" w:eastAsia="Century Gothic" w:hAnsi="Century Gothic" w:cs="Century Gothic"/>
                      <w:b/>
                      <w:bCs/>
                      <w:color w:val="4A4A4A"/>
                      <w:sz w:val="20"/>
                      <w:szCs w:val="20"/>
                    </w:rPr>
                    <w:t>Previous Position</w:t>
                  </w:r>
                </w:p>
              </w:tc>
              <w:tc>
                <w:tcPr>
                  <w:tcW w:w="1799" w:type="dxa"/>
                  <w:noWrap w:val="0"/>
                  <w:tcMar>
                    <w:top w:w="300" w:type="dxa"/>
                    <w:left w:w="0" w:type="dxa"/>
                    <w:bottom w:w="0" w:type="dxa"/>
                    <w:right w:w="0" w:type="dxa"/>
                  </w:tcMar>
                  <w:vAlign w:val="top"/>
                  <w:hideMark/>
                </w:tcPr>
                <w:p>
                  <w:pPr>
                    <w:rPr>
                      <w:rStyle w:val="jobWrapper"/>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rPr>
                    <w:t>03/2013</w:t>
                  </w:r>
                  <w:r>
                    <w:rPr>
                      <w:rStyle w:val="span"/>
                      <w:rFonts w:ascii="Century Gothic" w:eastAsia="Century Gothic" w:hAnsi="Century Gothic" w:cs="Century Gothic"/>
                      <w:color w:val="4A4A4A"/>
                      <w:sz w:val="20"/>
                      <w:szCs w:val="20"/>
                    </w:rPr>
                    <w:t xml:space="preserve"> - </w:t>
                  </w:r>
                  <w:r>
                    <w:rPr>
                      <w:rStyle w:val="span"/>
                      <w:rFonts w:ascii="Century Gothic" w:eastAsia="Century Gothic" w:hAnsi="Century Gothic" w:cs="Century Gothic"/>
                      <w:color w:val="4A4A4A"/>
                      <w:sz w:val="20"/>
                      <w:szCs w:val="20"/>
                    </w:rPr>
                    <w:t>05/2017</w:t>
                  </w:r>
                </w:p>
              </w:tc>
            </w:tr>
          </w:tbl>
          <w:p>
            <w:pPr>
              <w:pStyle w:val="spanpaddedline"/>
              <w:pBdr>
                <w:top w:val="none" w:sz="0" w:space="0" w:color="auto"/>
                <w:left w:val="none" w:sz="0" w:space="0" w:color="auto"/>
                <w:bottom w:val="none" w:sz="0" w:space="0" w:color="auto"/>
                <w:right w:val="none" w:sz="0" w:space="0" w:color="auto"/>
              </w:pBdr>
              <w:spacing w:before="0" w:after="0" w:line="320" w:lineRule="atLeast"/>
              <w:ind w:left="0" w:right="200"/>
              <w:rPr>
                <w:rStyle w:val="divdocumentsectionbody"/>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rPr>
              <w:t>Company</w:t>
            </w:r>
            <w:r>
              <w:rPr>
                <w:rStyle w:val="span"/>
                <w:rFonts w:ascii="Century Gothic" w:eastAsia="Century Gothic" w:hAnsi="Century Gothic" w:cs="Century Gothic"/>
                <w:color w:val="4A4A4A"/>
                <w:sz w:val="20"/>
                <w:szCs w:val="20"/>
              </w:rPr>
              <w:t xml:space="preserve"> | </w:t>
            </w:r>
            <w:r>
              <w:rPr>
                <w:rStyle w:val="span"/>
                <w:rFonts w:ascii="Century Gothic" w:eastAsia="Century Gothic" w:hAnsi="Century Gothic" w:cs="Century Gothic"/>
                <w:color w:val="4A4A4A"/>
                <w:sz w:val="20"/>
                <w:szCs w:val="20"/>
              </w:rPr>
              <w:t>Company City</w:t>
            </w:r>
            <w:r>
              <w:rPr>
                <w:rStyle w:val="span"/>
                <w:rFonts w:ascii="Century Gothic" w:eastAsia="Century Gothic" w:hAnsi="Century Gothic" w:cs="Century Gothic"/>
                <w:color w:val="4A4A4A"/>
                <w:sz w:val="20"/>
                <w:szCs w:val="20"/>
              </w:rPr>
              <w:t xml:space="preserve">, </w:t>
            </w:r>
            <w:r>
              <w:rPr>
                <w:rStyle w:val="span"/>
                <w:rFonts w:ascii="Century Gothic" w:eastAsia="Century Gothic" w:hAnsi="Century Gothic" w:cs="Century Gothic"/>
                <w:color w:val="4A4A4A"/>
                <w:sz w:val="20"/>
                <w:szCs w:val="20"/>
              </w:rPr>
              <w:t>Company Country</w:t>
            </w:r>
          </w:p>
          <w:p>
            <w:pPr>
              <w:pStyle w:val="divdocumentulli"/>
              <w:numPr>
                <w:ilvl w:val="0"/>
                <w:numId w:val="2"/>
              </w:numPr>
              <w:spacing w:before="0"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bdr w:val="none" w:sz="0" w:space="0" w:color="auto"/>
                <w:vertAlign w:val="baseline"/>
              </w:rPr>
              <w:t>Talk about your duties and qualifications that are needed for the desired job opening.</w:t>
            </w:r>
          </w:p>
          <w:p>
            <w:pPr>
              <w:pStyle w:val="divdocumentulli"/>
              <w:numPr>
                <w:ilvl w:val="0"/>
                <w:numId w:val="2"/>
              </w:numPr>
              <w:spacing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bdr w:val="none" w:sz="0" w:space="0" w:color="auto"/>
                <w:vertAlign w:val="baseline"/>
              </w:rPr>
              <w:t>Write short sentences in the active voice that show your accomplishments (e.g., “Manage a team of eight graphic designers”).</w:t>
            </w:r>
          </w:p>
          <w:p>
            <w:pPr>
              <w:pStyle w:val="divdocumentulli"/>
              <w:numPr>
                <w:ilvl w:val="0"/>
                <w:numId w:val="2"/>
              </w:numPr>
              <w:spacing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bdr w:val="none" w:sz="0" w:space="0" w:color="auto"/>
                <w:vertAlign w:val="baseline"/>
              </w:rPr>
              <w:t>By using quantifiable metrics, such as “Establish long-lasting relationships with clients by studying their needs, maintaining a 99% retention rate,” you will give your accomplishments more power.</w:t>
            </w:r>
          </w:p>
          <w:tbl>
            <w:tblPr>
              <w:tblStyle w:val="datesTable"/>
              <w:tblW w:w="0" w:type="auto"/>
              <w:tblCellSpacing w:w="0" w:type="dxa"/>
              <w:tblLayout w:type="fixed"/>
              <w:tblCellMar>
                <w:top w:w="0" w:type="dxa"/>
                <w:left w:w="0" w:type="dxa"/>
                <w:bottom w:w="0" w:type="dxa"/>
                <w:right w:w="0" w:type="dxa"/>
              </w:tblCellMar>
              <w:tblLook w:val="05E0"/>
            </w:tblPr>
            <w:tblGrid>
              <w:gridCol w:w="6741"/>
              <w:gridCol w:w="1799"/>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741" w:type="dxa"/>
                  <w:noWrap w:val="0"/>
                  <w:tcMar>
                    <w:top w:w="300" w:type="dxa"/>
                    <w:left w:w="0" w:type="dxa"/>
                    <w:bottom w:w="0" w:type="dxa"/>
                    <w:right w:w="300" w:type="dxa"/>
                  </w:tcMar>
                  <w:vAlign w:val="top"/>
                  <w:hideMark/>
                </w:tcPr>
                <w:p>
                  <w:pPr>
                    <w:rPr>
                      <w:rStyle w:val="divdocumentsectionbody"/>
                      <w:rFonts w:ascii="Century Gothic" w:eastAsia="Century Gothic" w:hAnsi="Century Gothic" w:cs="Century Gothic"/>
                      <w:color w:val="4A4A4A"/>
                      <w:sz w:val="20"/>
                      <w:szCs w:val="20"/>
                      <w:bdr w:val="none" w:sz="0" w:space="0" w:color="auto"/>
                      <w:vertAlign w:val="baseline"/>
                    </w:rPr>
                  </w:pPr>
                  <w:r>
                    <w:rPr>
                      <w:rStyle w:val="jobtitle"/>
                      <w:rFonts w:ascii="Century Gothic" w:eastAsia="Century Gothic" w:hAnsi="Century Gothic" w:cs="Century Gothic"/>
                      <w:b/>
                      <w:bCs/>
                      <w:color w:val="4A4A4A"/>
                      <w:sz w:val="20"/>
                      <w:szCs w:val="20"/>
                    </w:rPr>
                    <w:t>Next to Last Position</w:t>
                  </w:r>
                </w:p>
              </w:tc>
              <w:tc>
                <w:tcPr>
                  <w:tcW w:w="1799" w:type="dxa"/>
                  <w:noWrap w:val="0"/>
                  <w:tcMar>
                    <w:top w:w="300" w:type="dxa"/>
                    <w:left w:w="0" w:type="dxa"/>
                    <w:bottom w:w="0" w:type="dxa"/>
                    <w:right w:w="0" w:type="dxa"/>
                  </w:tcMar>
                  <w:vAlign w:val="top"/>
                  <w:hideMark/>
                </w:tcPr>
                <w:p>
                  <w:pPr>
                    <w:rPr>
                      <w:rStyle w:val="jobWrapper"/>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rPr>
                    <w:t>07/2009</w:t>
                  </w:r>
                  <w:r>
                    <w:rPr>
                      <w:rStyle w:val="span"/>
                      <w:rFonts w:ascii="Century Gothic" w:eastAsia="Century Gothic" w:hAnsi="Century Gothic" w:cs="Century Gothic"/>
                      <w:color w:val="4A4A4A"/>
                      <w:sz w:val="20"/>
                      <w:szCs w:val="20"/>
                    </w:rPr>
                    <w:t xml:space="preserve"> - </w:t>
                  </w:r>
                  <w:r>
                    <w:rPr>
                      <w:rStyle w:val="span"/>
                      <w:rFonts w:ascii="Century Gothic" w:eastAsia="Century Gothic" w:hAnsi="Century Gothic" w:cs="Century Gothic"/>
                      <w:color w:val="4A4A4A"/>
                      <w:sz w:val="20"/>
                      <w:szCs w:val="20"/>
                    </w:rPr>
                    <w:t>02/2013</w:t>
                  </w:r>
                </w:p>
              </w:tc>
            </w:tr>
          </w:tbl>
          <w:p>
            <w:pPr>
              <w:pStyle w:val="spanpaddedline"/>
              <w:pBdr>
                <w:top w:val="none" w:sz="0" w:space="0" w:color="auto"/>
                <w:left w:val="none" w:sz="0" w:space="0" w:color="auto"/>
                <w:bottom w:val="none" w:sz="0" w:space="0" w:color="auto"/>
                <w:right w:val="none" w:sz="0" w:space="0" w:color="auto"/>
              </w:pBdr>
              <w:spacing w:before="0" w:after="0" w:line="320" w:lineRule="atLeast"/>
              <w:ind w:left="0" w:right="200"/>
              <w:rPr>
                <w:rStyle w:val="divdocumentsectionbody"/>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rPr>
              <w:t>Company</w:t>
            </w:r>
            <w:r>
              <w:rPr>
                <w:rStyle w:val="span"/>
                <w:rFonts w:ascii="Century Gothic" w:eastAsia="Century Gothic" w:hAnsi="Century Gothic" w:cs="Century Gothic"/>
                <w:color w:val="4A4A4A"/>
                <w:sz w:val="20"/>
                <w:szCs w:val="20"/>
              </w:rPr>
              <w:t xml:space="preserve"> | </w:t>
            </w:r>
            <w:r>
              <w:rPr>
                <w:rStyle w:val="span"/>
                <w:rFonts w:ascii="Century Gothic" w:eastAsia="Century Gothic" w:hAnsi="Century Gothic" w:cs="Century Gothic"/>
                <w:color w:val="4A4A4A"/>
                <w:sz w:val="20"/>
                <w:szCs w:val="20"/>
              </w:rPr>
              <w:t>Company City</w:t>
            </w:r>
            <w:r>
              <w:rPr>
                <w:rStyle w:val="span"/>
                <w:rFonts w:ascii="Century Gothic" w:eastAsia="Century Gothic" w:hAnsi="Century Gothic" w:cs="Century Gothic"/>
                <w:color w:val="4A4A4A"/>
                <w:sz w:val="20"/>
                <w:szCs w:val="20"/>
              </w:rPr>
              <w:t xml:space="preserve">, </w:t>
            </w:r>
            <w:r>
              <w:rPr>
                <w:rStyle w:val="span"/>
                <w:rFonts w:ascii="Century Gothic" w:eastAsia="Century Gothic" w:hAnsi="Century Gothic" w:cs="Century Gothic"/>
                <w:color w:val="4A4A4A"/>
                <w:sz w:val="20"/>
                <w:szCs w:val="20"/>
              </w:rPr>
              <w:t>State</w:t>
            </w:r>
          </w:p>
          <w:p>
            <w:pPr>
              <w:pStyle w:val="divdocumentulli"/>
              <w:numPr>
                <w:ilvl w:val="0"/>
                <w:numId w:val="3"/>
              </w:numPr>
              <w:spacing w:before="0"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bdr w:val="none" w:sz="0" w:space="0" w:color="auto"/>
                <w:vertAlign w:val="baseline"/>
              </w:rPr>
              <w:t>Concentrate on including significant work responsibilities instead of repetitive, daily tasks.</w:t>
            </w:r>
          </w:p>
          <w:p>
            <w:pPr>
              <w:pStyle w:val="divdocumentulli"/>
              <w:numPr>
                <w:ilvl w:val="0"/>
                <w:numId w:val="3"/>
              </w:numPr>
              <w:spacing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bdr w:val="none" w:sz="0" w:space="0" w:color="auto"/>
                <w:vertAlign w:val="baseline"/>
              </w:rPr>
              <w:t>If you are switching careers, highlight transferable skills applicable to the new job you are applying for. For example, if you did some customer service tasks, present your empathy and communication skills when seeking medical assistant jobs.</w:t>
            </w:r>
          </w:p>
          <w:p>
            <w:pPr>
              <w:pStyle w:val="divdocumentulli"/>
              <w:numPr>
                <w:ilvl w:val="0"/>
                <w:numId w:val="3"/>
              </w:numPr>
              <w:spacing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bdr w:val="none" w:sz="0" w:space="0" w:color="auto"/>
                <w:vertAlign w:val="baseline"/>
              </w:rPr>
              <w:t>If you have a long work history, narrow your work experience to the last 10 years of your career.</w:t>
            </w:r>
          </w:p>
        </w:tc>
      </w:tr>
    </w:tbl>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Skills</w:t>
            </w:r>
          </w:p>
        </w:tc>
        <w:tc>
          <w:tcPr>
            <w:tcW w:w="8540" w:type="dxa"/>
            <w:noWrap w:val="0"/>
            <w:tcMar>
              <w:top w:w="300" w:type="dxa"/>
              <w:left w:w="0" w:type="dxa"/>
              <w:bottom w:w="300" w:type="dxa"/>
              <w:right w:w="0" w:type="dxa"/>
            </w:tcMar>
            <w:vAlign w:val="top"/>
            <w:hideMark/>
          </w:tcPr>
          <w:tbl>
            <w:tblPr>
              <w:tblStyle w:val="divdocumenttable"/>
              <w:tblW w:w="0" w:type="auto"/>
              <w:tblLayout w:type="fixed"/>
              <w:tblCellMar>
                <w:top w:w="0" w:type="dxa"/>
                <w:left w:w="0" w:type="dxa"/>
                <w:bottom w:w="0" w:type="dxa"/>
                <w:right w:w="0" w:type="dxa"/>
              </w:tblCellMar>
              <w:tblLook w:val="05E0"/>
            </w:tblPr>
            <w:tblGrid>
              <w:gridCol w:w="4270"/>
              <w:gridCol w:w="4270"/>
            </w:tblGrid>
            <w:tr>
              <w:tblPrEx>
                <w:tblW w:w="0" w:type="auto"/>
                <w:tblLayout w:type="fixed"/>
                <w:tblCellMar>
                  <w:top w:w="0" w:type="dxa"/>
                  <w:left w:w="0" w:type="dxa"/>
                  <w:bottom w:w="0" w:type="dxa"/>
                  <w:right w:w="0" w:type="dxa"/>
                </w:tblCellMar>
                <w:tblLook w:val="05E0"/>
              </w:tblPrEx>
              <w:tc>
                <w:tcPr>
                  <w:tcW w:w="4270" w:type="dxa"/>
                  <w:noWrap w:val="0"/>
                  <w:tcMar>
                    <w:top w:w="0" w:type="dxa"/>
                    <w:left w:w="0" w:type="dxa"/>
                    <w:bottom w:w="0" w:type="dxa"/>
                    <w:right w:w="0" w:type="dxa"/>
                  </w:tcMar>
                  <w:vAlign w:val="top"/>
                  <w:hideMark/>
                </w:tcPr>
                <w:p>
                  <w:pPr>
                    <w:pStyle w:val="divdocumentulli"/>
                    <w:numPr>
                      <w:ilvl w:val="0"/>
                      <w:numId w:val="4"/>
                    </w:numPr>
                    <w:spacing w:before="0" w:after="0" w:line="320" w:lineRule="atLeast"/>
                    <w:ind w:left="280" w:right="0" w:hanging="192"/>
                    <w:rPr>
                      <w:rStyle w:val="divdocumentsectionbody"/>
                      <w:rFonts w:ascii="Century Gothic" w:eastAsia="Century Gothic" w:hAnsi="Century Gothic" w:cs="Century Gothic"/>
                      <w:color w:val="4A4A4A"/>
                      <w:sz w:val="20"/>
                      <w:szCs w:val="20"/>
                      <w:bdr w:val="none" w:sz="0" w:space="0" w:color="auto"/>
                      <w:vertAlign w:val="baseline"/>
                    </w:rPr>
                  </w:pPr>
                  <w:r>
                    <w:rPr>
                      <w:rStyle w:val="divdocumentsectionbody"/>
                      <w:rFonts w:ascii="Century Gothic" w:eastAsia="Century Gothic" w:hAnsi="Century Gothic" w:cs="Century Gothic"/>
                      <w:color w:val="4A4A4A"/>
                      <w:sz w:val="20"/>
                      <w:szCs w:val="20"/>
                      <w:bdr w:val="none" w:sz="0" w:space="0" w:color="auto"/>
                      <w:vertAlign w:val="baseline"/>
                    </w:rPr>
                    <w:t>Review the job posting for the skills sought by the employer.</w:t>
                  </w:r>
                </w:p>
                <w:p>
                  <w:pPr>
                    <w:pStyle w:val="divdocumentulli"/>
                    <w:numPr>
                      <w:ilvl w:val="0"/>
                      <w:numId w:val="4"/>
                    </w:numPr>
                    <w:spacing w:after="0" w:line="320" w:lineRule="atLeast"/>
                    <w:ind w:left="280" w:right="0" w:hanging="192"/>
                    <w:rPr>
                      <w:rStyle w:val="divdocumentsectionbody"/>
                      <w:rFonts w:ascii="Century Gothic" w:eastAsia="Century Gothic" w:hAnsi="Century Gothic" w:cs="Century Gothic"/>
                      <w:color w:val="4A4A4A"/>
                      <w:sz w:val="20"/>
                      <w:szCs w:val="20"/>
                      <w:bdr w:val="none" w:sz="0" w:space="0" w:color="auto"/>
                      <w:vertAlign w:val="baseline"/>
                    </w:rPr>
                  </w:pPr>
                  <w:r>
                    <w:rPr>
                      <w:rStyle w:val="divdocumentsectionbody"/>
                      <w:rFonts w:ascii="Century Gothic" w:eastAsia="Century Gothic" w:hAnsi="Century Gothic" w:cs="Century Gothic"/>
                      <w:color w:val="4A4A4A"/>
                      <w:sz w:val="20"/>
                      <w:szCs w:val="20"/>
                      <w:bdr w:val="none" w:sz="0" w:space="0" w:color="auto"/>
                      <w:vertAlign w:val="baseline"/>
                    </w:rPr>
                    <w:t>Feature skills of your own that match these key skills and are valuable in your profession.</w:t>
                  </w:r>
                </w:p>
              </w:tc>
              <w:tc>
                <w:tcPr>
                  <w:tcW w:w="4270" w:type="dxa"/>
                  <w:noWrap w:val="0"/>
                  <w:tcMar>
                    <w:top w:w="0" w:type="dxa"/>
                    <w:left w:w="0" w:type="dxa"/>
                    <w:bottom w:w="0" w:type="dxa"/>
                    <w:right w:w="0" w:type="dxa"/>
                  </w:tcMar>
                  <w:vAlign w:val="top"/>
                  <w:hideMark/>
                </w:tcPr>
                <w:p>
                  <w:pPr>
                    <w:pStyle w:val="divdocumentulli"/>
                    <w:numPr>
                      <w:ilvl w:val="0"/>
                      <w:numId w:val="5"/>
                    </w:numPr>
                    <w:spacing w:before="0" w:after="0" w:line="320" w:lineRule="atLeast"/>
                    <w:ind w:left="280" w:right="0" w:hanging="192"/>
                    <w:rPr>
                      <w:rStyle w:val="divdocumentsectionbody"/>
                      <w:rFonts w:ascii="Century Gothic" w:eastAsia="Century Gothic" w:hAnsi="Century Gothic" w:cs="Century Gothic"/>
                      <w:color w:val="4A4A4A"/>
                      <w:sz w:val="20"/>
                      <w:szCs w:val="20"/>
                      <w:bdr w:val="none" w:sz="0" w:space="0" w:color="auto"/>
                      <w:vertAlign w:val="baseline"/>
                    </w:rPr>
                  </w:pPr>
                  <w:r>
                    <w:rPr>
                      <w:rStyle w:val="divdocumentsectionbody"/>
                      <w:rFonts w:ascii="Century Gothic" w:eastAsia="Century Gothic" w:hAnsi="Century Gothic" w:cs="Century Gothic"/>
                      <w:color w:val="4A4A4A"/>
                      <w:sz w:val="20"/>
                      <w:szCs w:val="20"/>
                      <w:bdr w:val="none" w:sz="0" w:space="0" w:color="auto"/>
                      <w:vertAlign w:val="baseline"/>
                    </w:rPr>
                    <w:t>Present six to eight skills in a bulleted list, and make sure to include soft, hard and technical skills.</w:t>
                  </w:r>
                </w:p>
                <w:p>
                  <w:pPr>
                    <w:pStyle w:val="divdocumentulli"/>
                    <w:numPr>
                      <w:ilvl w:val="0"/>
                      <w:numId w:val="5"/>
                    </w:numPr>
                    <w:spacing w:after="0" w:line="320" w:lineRule="atLeast"/>
                    <w:ind w:left="280" w:right="0" w:hanging="192"/>
                    <w:rPr>
                      <w:rStyle w:val="divdocumentsectionbody"/>
                      <w:rFonts w:ascii="Century Gothic" w:eastAsia="Century Gothic" w:hAnsi="Century Gothic" w:cs="Century Gothic"/>
                      <w:color w:val="4A4A4A"/>
                      <w:sz w:val="20"/>
                      <w:szCs w:val="20"/>
                      <w:bdr w:val="none" w:sz="0" w:space="0" w:color="auto"/>
                      <w:vertAlign w:val="baseline"/>
                    </w:rPr>
                  </w:pPr>
                  <w:r>
                    <w:rPr>
                      <w:rStyle w:val="divdocumentsectionbody"/>
                      <w:rFonts w:ascii="Century Gothic" w:eastAsia="Century Gothic" w:hAnsi="Century Gothic" w:cs="Century Gothic"/>
                      <w:color w:val="4A4A4A"/>
                      <w:sz w:val="20"/>
                      <w:szCs w:val="20"/>
                      <w:bdr w:val="none" w:sz="0" w:space="0" w:color="auto"/>
                      <w:vertAlign w:val="baseline"/>
                    </w:rPr>
                    <w:t xml:space="preserve">See </w:t>
                  </w:r>
                  <w:r>
                    <w:rPr>
                      <w:rStyle w:val="u"/>
                      <w:rFonts w:ascii="Century Gothic" w:eastAsia="Century Gothic" w:hAnsi="Century Gothic" w:cs="Century Gothic"/>
                      <w:color w:val="4A4A4A"/>
                      <w:sz w:val="20"/>
                      <w:szCs w:val="20"/>
                      <w:u w:val="single" w:color="4A4A4A"/>
                    </w:rPr>
                    <w:t>How to Write the Resume Skills Section of your Resume</w:t>
                  </w:r>
                  <w:r>
                    <w:rPr>
                      <w:rStyle w:val="divdocumentsectionbody"/>
                      <w:rFonts w:ascii="Century Gothic" w:eastAsia="Century Gothic" w:hAnsi="Century Gothic" w:cs="Century Gothic"/>
                      <w:color w:val="4A4A4A"/>
                      <w:sz w:val="20"/>
                      <w:szCs w:val="20"/>
                      <w:bdr w:val="none" w:sz="0" w:space="0" w:color="auto"/>
                      <w:vertAlign w:val="baseline"/>
                    </w:rPr>
                    <w:t xml:space="preserve"> for more writing tips.</w:t>
                  </w:r>
                </w:p>
              </w:tc>
            </w:tr>
          </w:tbl>
          <w:p>
            <w:pPr>
              <w:pBdr>
                <w:top w:val="none" w:sz="0" w:space="0" w:color="auto"/>
                <w:left w:val="none" w:sz="0" w:space="0" w:color="auto"/>
                <w:bottom w:val="none" w:sz="0" w:space="0" w:color="auto"/>
                <w:right w:val="none" w:sz="0" w:space="0" w:color="auto"/>
              </w:pBdr>
              <w:rPr>
                <w:rStyle w:val="divdocumentsectionbody"/>
                <w:rFonts w:ascii="Century Gothic" w:eastAsia="Century Gothic" w:hAnsi="Century Gothic" w:cs="Century Gothic"/>
                <w:color w:val="4A4A4A"/>
                <w:sz w:val="20"/>
                <w:szCs w:val="20"/>
                <w:bdr w:val="none" w:sz="0" w:space="0" w:color="auto"/>
                <w:vertAlign w:val="baseline"/>
              </w:rPr>
            </w:pPr>
          </w:p>
        </w:tc>
      </w:tr>
    </w:tbl>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Education and Training</w:t>
            </w:r>
          </w:p>
        </w:tc>
        <w:tc>
          <w:tcPr>
            <w:tcW w:w="8540" w:type="dxa"/>
            <w:noWrap w:val="0"/>
            <w:tcMar>
              <w:top w:w="300" w:type="dxa"/>
              <w:left w:w="0" w:type="dxa"/>
              <w:bottom w:w="300" w:type="dxa"/>
              <w:right w:w="0" w:type="dxa"/>
            </w:tcMar>
            <w:vAlign w:val="top"/>
            <w:hideMark/>
          </w:tcPr>
          <w:tbl>
            <w:tblPr>
              <w:tblStyle w:val="datesTable"/>
              <w:tblW w:w="5000" w:type="pct"/>
              <w:tblCellSpacing w:w="0" w:type="dxa"/>
              <w:tblLayout w:type="fixed"/>
              <w:tblCellMar>
                <w:top w:w="0" w:type="dxa"/>
                <w:left w:w="0" w:type="dxa"/>
                <w:bottom w:w="0" w:type="dxa"/>
                <w:right w:w="0" w:type="dxa"/>
              </w:tblCellMar>
              <w:tblLook w:val="05E0"/>
            </w:tblPr>
            <w:tblGrid>
              <w:gridCol w:w="85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8540" w:type="dxa"/>
                  <w:tcMar>
                    <w:top w:w="0" w:type="dxa"/>
                    <w:left w:w="0" w:type="dxa"/>
                    <w:bottom w:w="0" w:type="dxa"/>
                    <w:right w:w="300" w:type="dxa"/>
                  </w:tcMar>
                  <w:vAlign w:val="bottom"/>
                  <w:hideMark/>
                </w:tcPr>
                <w:p>
                  <w:pPr>
                    <w:rPr>
                      <w:rStyle w:val="divdocumentsectionbody"/>
                      <w:rFonts w:ascii="Century Gothic" w:eastAsia="Century Gothic" w:hAnsi="Century Gothic" w:cs="Century Gothic"/>
                      <w:color w:val="4A4A4A"/>
                      <w:sz w:val="20"/>
                      <w:szCs w:val="20"/>
                      <w:bdr w:val="none" w:sz="0" w:space="0" w:color="auto"/>
                      <w:vertAlign w:val="baseline"/>
                    </w:rPr>
                  </w:pPr>
                  <w:r>
                    <w:rPr>
                      <w:rStyle w:val="degree"/>
                      <w:rFonts w:ascii="Century Gothic" w:eastAsia="Century Gothic" w:hAnsi="Century Gothic" w:cs="Century Gothic"/>
                      <w:b/>
                      <w:bCs/>
                      <w:color w:val="4A4A4A"/>
                      <w:sz w:val="20"/>
                      <w:szCs w:val="20"/>
                    </w:rPr>
                    <w:t>Master of Science</w:t>
                  </w:r>
                  <w:r>
                    <w:rPr>
                      <w:rStyle w:val="span"/>
                      <w:rFonts w:ascii="Century Gothic" w:eastAsia="Century Gothic" w:hAnsi="Century Gothic" w:cs="Century Gothic"/>
                      <w:color w:val="4A4A4A"/>
                      <w:sz w:val="20"/>
                      <w:szCs w:val="20"/>
                    </w:rPr>
                    <w:t xml:space="preserve">: </w:t>
                  </w:r>
                  <w:r>
                    <w:rPr>
                      <w:rStyle w:val="span"/>
                      <w:rFonts w:ascii="Century Gothic" w:eastAsia="Century Gothic" w:hAnsi="Century Gothic" w:cs="Century Gothic"/>
                      <w:color w:val="4A4A4A"/>
                      <w:sz w:val="20"/>
                      <w:szCs w:val="20"/>
                    </w:rPr>
                    <w:t>Field of Study</w:t>
                  </w:r>
                </w:p>
              </w:tc>
            </w:tr>
          </w:tbl>
          <w:p>
            <w:pPr>
              <w:pStyle w:val="spanpaddedline"/>
              <w:pBdr>
                <w:top w:val="none" w:sz="0" w:space="0" w:color="auto"/>
                <w:left w:val="none" w:sz="0" w:space="0" w:color="auto"/>
                <w:bottom w:val="none" w:sz="0" w:space="0" w:color="auto"/>
                <w:right w:val="none" w:sz="0" w:space="0" w:color="auto"/>
              </w:pBdr>
              <w:spacing w:before="0" w:after="0" w:line="320" w:lineRule="atLeast"/>
              <w:ind w:left="0" w:right="200"/>
              <w:rPr>
                <w:rStyle w:val="divdocumentsectionbody"/>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rPr>
              <w:t>School Or Institution Name</w:t>
            </w:r>
            <w:r>
              <w:rPr>
                <w:rStyle w:val="span"/>
                <w:rFonts w:ascii="Century Gothic" w:eastAsia="Century Gothic" w:hAnsi="Century Gothic" w:cs="Century Gothic"/>
                <w:color w:val="4A4A4A"/>
                <w:sz w:val="20"/>
                <w:szCs w:val="20"/>
              </w:rPr>
              <w:t xml:space="preserve"> | </w:t>
            </w:r>
            <w:r>
              <w:rPr>
                <w:rStyle w:val="span"/>
                <w:rFonts w:ascii="Century Gothic" w:eastAsia="Century Gothic" w:hAnsi="Century Gothic" w:cs="Century Gothic"/>
                <w:color w:val="4A4A4A"/>
                <w:sz w:val="20"/>
                <w:szCs w:val="20"/>
              </w:rPr>
              <w:t>School Location</w:t>
            </w:r>
            <w:r>
              <w:rPr>
                <w:rStyle w:val="divdocumentsectionbody"/>
                <w:rFonts w:ascii="Century Gothic" w:eastAsia="Century Gothic" w:hAnsi="Century Gothic" w:cs="Century Gothic"/>
                <w:color w:val="4A4A4A"/>
                <w:sz w:val="20"/>
                <w:szCs w:val="20"/>
                <w:bdr w:val="none" w:sz="0" w:space="0" w:color="auto"/>
                <w:vertAlign w:val="baseline"/>
              </w:rPr>
              <w:t xml:space="preserve"> </w:t>
            </w:r>
          </w:p>
          <w:p>
            <w:pPr>
              <w:pStyle w:val="divdocumentulli"/>
              <w:numPr>
                <w:ilvl w:val="0"/>
                <w:numId w:val="6"/>
              </w:numPr>
              <w:spacing w:before="0"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bdr w:val="none" w:sz="0" w:space="0" w:color="auto"/>
                <w:vertAlign w:val="baseline"/>
              </w:rPr>
              <w:t>Start with your current or most recent degree and go backward.</w:t>
            </w:r>
          </w:p>
          <w:p>
            <w:pPr>
              <w:pStyle w:val="divdocumentulli"/>
              <w:numPr>
                <w:ilvl w:val="0"/>
                <w:numId w:val="6"/>
              </w:numPr>
              <w:spacing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trong"/>
                <w:rFonts w:ascii="Century Gothic" w:eastAsia="Century Gothic" w:hAnsi="Century Gothic" w:cs="Century Gothic"/>
                <w:b/>
                <w:bCs/>
                <w:color w:val="4A4A4A"/>
                <w:sz w:val="20"/>
                <w:szCs w:val="20"/>
              </w:rPr>
              <w:t xml:space="preserve">Example: </w:t>
            </w:r>
            <w:r>
              <w:rPr>
                <w:rStyle w:val="span"/>
                <w:rFonts w:ascii="Century Gothic" w:eastAsia="Century Gothic" w:hAnsi="Century Gothic" w:cs="Century Gothic"/>
                <w:color w:val="4A4A4A"/>
                <w:sz w:val="20"/>
                <w:szCs w:val="20"/>
                <w:bdr w:val="none" w:sz="0" w:space="0" w:color="auto"/>
                <w:vertAlign w:val="baseline"/>
              </w:rPr>
              <w:t>Master of Science in Veterinary Technology</w:t>
            </w:r>
            <w:r>
              <w:rPr>
                <w:rStyle w:val="span"/>
                <w:rFonts w:ascii="Century Gothic" w:eastAsia="Century Gothic" w:hAnsi="Century Gothic" w:cs="Century Gothic"/>
                <w:color w:val="4A4A4A"/>
                <w:sz w:val="20"/>
                <w:szCs w:val="20"/>
                <w:bdr w:val="none" w:sz="0" w:space="0" w:color="auto"/>
                <w:vertAlign w:val="baseline"/>
              </w:rPr>
              <w:br/>
            </w:r>
            <w:r>
              <w:rPr>
                <w:rStyle w:val="span"/>
                <w:rFonts w:ascii="Century Gothic" w:eastAsia="Century Gothic" w:hAnsi="Century Gothic" w:cs="Century Gothic"/>
                <w:color w:val="4A4A4A"/>
                <w:sz w:val="20"/>
                <w:szCs w:val="20"/>
                <w:bdr w:val="none" w:sz="0" w:space="0" w:color="auto"/>
                <w:vertAlign w:val="baseline"/>
              </w:rPr>
              <w:t>University of California - Davis, CA</w:t>
            </w:r>
            <w:r>
              <w:rPr>
                <w:rStyle w:val="span"/>
                <w:rFonts w:ascii="Century Gothic" w:eastAsia="Century Gothic" w:hAnsi="Century Gothic" w:cs="Century Gothic"/>
                <w:color w:val="4A4A4A"/>
                <w:sz w:val="20"/>
                <w:szCs w:val="20"/>
                <w:bdr w:val="none" w:sz="0" w:space="0" w:color="auto"/>
                <w:vertAlign w:val="baseline"/>
              </w:rPr>
              <w:br/>
            </w:r>
            <w:r>
              <w:rPr>
                <w:rStyle w:val="span"/>
                <w:rFonts w:ascii="Century Gothic" w:eastAsia="Century Gothic" w:hAnsi="Century Gothic" w:cs="Century Gothic"/>
                <w:color w:val="4A4A4A"/>
                <w:sz w:val="20"/>
                <w:szCs w:val="20"/>
                <w:bdr w:val="none" w:sz="0" w:space="0" w:color="auto"/>
                <w:vertAlign w:val="baseline"/>
              </w:rPr>
              <w:t>June 2017</w:t>
            </w:r>
          </w:p>
          <w:tbl>
            <w:tblPr>
              <w:tblStyle w:val="datesTable"/>
              <w:tblW w:w="5000" w:type="pct"/>
              <w:tblCellSpacing w:w="0" w:type="dxa"/>
              <w:tblLayout w:type="fixed"/>
              <w:tblCellMar>
                <w:top w:w="0" w:type="dxa"/>
                <w:left w:w="0" w:type="dxa"/>
                <w:bottom w:w="0" w:type="dxa"/>
                <w:right w:w="0" w:type="dxa"/>
              </w:tblCellMar>
              <w:tblLook w:val="05E0"/>
            </w:tblPr>
            <w:tblGrid>
              <w:gridCol w:w="85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8540" w:type="dxa"/>
                  <w:tcMar>
                    <w:top w:w="300" w:type="dxa"/>
                    <w:left w:w="0" w:type="dxa"/>
                    <w:bottom w:w="0" w:type="dxa"/>
                    <w:right w:w="300" w:type="dxa"/>
                  </w:tcMar>
                  <w:vAlign w:val="bottom"/>
                  <w:hideMark/>
                </w:tcPr>
                <w:p>
                  <w:pPr>
                    <w:rPr>
                      <w:rStyle w:val="divdocumentsectionbody"/>
                      <w:rFonts w:ascii="Century Gothic" w:eastAsia="Century Gothic" w:hAnsi="Century Gothic" w:cs="Century Gothic"/>
                      <w:color w:val="4A4A4A"/>
                      <w:sz w:val="20"/>
                      <w:szCs w:val="20"/>
                      <w:bdr w:val="none" w:sz="0" w:space="0" w:color="auto"/>
                      <w:vertAlign w:val="baseline"/>
                    </w:rPr>
                  </w:pPr>
                  <w:r>
                    <w:rPr>
                      <w:rStyle w:val="degree"/>
                      <w:rFonts w:ascii="Century Gothic" w:eastAsia="Century Gothic" w:hAnsi="Century Gothic" w:cs="Century Gothic"/>
                      <w:b/>
                      <w:bCs/>
                      <w:color w:val="4A4A4A"/>
                      <w:sz w:val="20"/>
                      <w:szCs w:val="20"/>
                    </w:rPr>
                    <w:t xml:space="preserve">Bachelor's Or Associate Degrees: </w:t>
                  </w:r>
                  <w:r>
                    <w:rPr>
                      <w:rStyle w:val="span"/>
                      <w:rFonts w:ascii="Century Gothic" w:eastAsia="Century Gothic" w:hAnsi="Century Gothic" w:cs="Century Gothic"/>
                      <w:color w:val="4A4A4A"/>
                      <w:sz w:val="20"/>
                      <w:szCs w:val="20"/>
                    </w:rPr>
                    <w:t xml:space="preserve">: </w:t>
                  </w:r>
                  <w:r>
                    <w:rPr>
                      <w:rStyle w:val="span"/>
                      <w:rFonts w:ascii="Century Gothic" w:eastAsia="Century Gothic" w:hAnsi="Century Gothic" w:cs="Century Gothic"/>
                      <w:color w:val="4A4A4A"/>
                      <w:sz w:val="20"/>
                      <w:szCs w:val="20"/>
                    </w:rPr>
                    <w:t>Field of Study</w:t>
                  </w:r>
                </w:p>
              </w:tc>
            </w:tr>
          </w:tbl>
          <w:p>
            <w:pPr>
              <w:pStyle w:val="spanpaddedline"/>
              <w:pBdr>
                <w:top w:val="none" w:sz="0" w:space="0" w:color="auto"/>
                <w:left w:val="none" w:sz="0" w:space="0" w:color="auto"/>
                <w:bottom w:val="none" w:sz="0" w:space="0" w:color="auto"/>
                <w:right w:val="none" w:sz="0" w:space="0" w:color="auto"/>
              </w:pBdr>
              <w:spacing w:before="0" w:after="0" w:line="320" w:lineRule="atLeast"/>
              <w:ind w:left="0" w:right="200"/>
              <w:rPr>
                <w:rStyle w:val="divdocumentsectionbody"/>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rPr>
              <w:t>School Or Institution Name</w:t>
            </w:r>
            <w:r>
              <w:rPr>
                <w:rStyle w:val="span"/>
                <w:rFonts w:ascii="Century Gothic" w:eastAsia="Century Gothic" w:hAnsi="Century Gothic" w:cs="Century Gothic"/>
                <w:color w:val="4A4A4A"/>
                <w:sz w:val="20"/>
                <w:szCs w:val="20"/>
              </w:rPr>
              <w:t xml:space="preserve"> | </w:t>
            </w:r>
            <w:r>
              <w:rPr>
                <w:rStyle w:val="span"/>
                <w:rFonts w:ascii="Century Gothic" w:eastAsia="Century Gothic" w:hAnsi="Century Gothic" w:cs="Century Gothic"/>
                <w:color w:val="4A4A4A"/>
                <w:sz w:val="20"/>
                <w:szCs w:val="20"/>
              </w:rPr>
              <w:t>School Location</w:t>
            </w:r>
            <w:r>
              <w:rPr>
                <w:rStyle w:val="divdocumentsectionbody"/>
                <w:rFonts w:ascii="Century Gothic" w:eastAsia="Century Gothic" w:hAnsi="Century Gothic" w:cs="Century Gothic"/>
                <w:color w:val="4A4A4A"/>
                <w:sz w:val="20"/>
                <w:szCs w:val="20"/>
                <w:bdr w:val="none" w:sz="0" w:space="0" w:color="auto"/>
                <w:vertAlign w:val="baseline"/>
              </w:rPr>
              <w:t xml:space="preserve"> </w:t>
            </w:r>
          </w:p>
          <w:p>
            <w:pPr>
              <w:pStyle w:val="p"/>
              <w:spacing w:before="0" w:after="0" w:line="320" w:lineRule="atLeast"/>
              <w:ind w:left="0" w:right="200"/>
              <w:rPr>
                <w:rStyle w:val="span"/>
                <w:rFonts w:ascii="Century Gothic" w:eastAsia="Century Gothic" w:hAnsi="Century Gothic" w:cs="Century Gothic"/>
                <w:color w:val="4A4A4A"/>
                <w:sz w:val="20"/>
                <w:szCs w:val="20"/>
                <w:bdr w:val="none" w:sz="0" w:space="0" w:color="auto"/>
                <w:vertAlign w:val="baseline"/>
              </w:rPr>
            </w:pPr>
            <w:r>
              <w:rPr>
                <w:rStyle w:val="strong"/>
                <w:rFonts w:ascii="Century Gothic" w:eastAsia="Century Gothic" w:hAnsi="Century Gothic" w:cs="Century Gothic"/>
                <w:b/>
                <w:bCs/>
                <w:color w:val="4A4A4A"/>
                <w:sz w:val="20"/>
                <w:szCs w:val="20"/>
              </w:rPr>
              <w:t>Example:</w:t>
            </w:r>
          </w:p>
          <w:p>
            <w:pPr>
              <w:pStyle w:val="p"/>
              <w:spacing w:before="0" w:after="0" w:line="320" w:lineRule="atLeast"/>
              <w:ind w:left="0" w:right="200"/>
              <w:rPr>
                <w:rStyle w:val="span"/>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bdr w:val="none" w:sz="0" w:space="0" w:color="auto"/>
                <w:vertAlign w:val="baseline"/>
              </w:rPr>
              <w:t>Bachelor of Science in Pre-Vet</w:t>
            </w:r>
            <w:r>
              <w:rPr>
                <w:rStyle w:val="span"/>
                <w:rFonts w:ascii="Century Gothic" w:eastAsia="Century Gothic" w:hAnsi="Century Gothic" w:cs="Century Gothic"/>
                <w:color w:val="4A4A4A"/>
                <w:sz w:val="20"/>
                <w:szCs w:val="20"/>
                <w:bdr w:val="none" w:sz="0" w:space="0" w:color="auto"/>
                <w:vertAlign w:val="baseline"/>
              </w:rPr>
              <w:br/>
            </w:r>
            <w:r>
              <w:rPr>
                <w:rStyle w:val="span"/>
                <w:rFonts w:ascii="Century Gothic" w:eastAsia="Century Gothic" w:hAnsi="Century Gothic" w:cs="Century Gothic"/>
                <w:color w:val="4A4A4A"/>
                <w:sz w:val="20"/>
                <w:szCs w:val="20"/>
                <w:bdr w:val="none" w:sz="0" w:space="0" w:color="auto"/>
                <w:vertAlign w:val="baseline"/>
              </w:rPr>
              <w:t>University of California- Davis, CA</w:t>
            </w:r>
            <w:r>
              <w:rPr>
                <w:rStyle w:val="span"/>
                <w:rFonts w:ascii="Century Gothic" w:eastAsia="Century Gothic" w:hAnsi="Century Gothic" w:cs="Century Gothic"/>
                <w:color w:val="4A4A4A"/>
                <w:sz w:val="20"/>
                <w:szCs w:val="20"/>
                <w:bdr w:val="none" w:sz="0" w:space="0" w:color="auto"/>
                <w:vertAlign w:val="baseline"/>
              </w:rPr>
              <w:br/>
            </w:r>
            <w:r>
              <w:rPr>
                <w:rStyle w:val="span"/>
                <w:rFonts w:ascii="Century Gothic" w:eastAsia="Century Gothic" w:hAnsi="Century Gothic" w:cs="Century Gothic"/>
                <w:color w:val="4A4A4A"/>
                <w:sz w:val="20"/>
                <w:szCs w:val="20"/>
                <w:bdr w:val="none" w:sz="0" w:space="0" w:color="auto"/>
                <w:vertAlign w:val="baseline"/>
              </w:rPr>
              <w:t>June 2017</w:t>
            </w:r>
          </w:p>
          <w:tbl>
            <w:tblPr>
              <w:tblStyle w:val="datesTable"/>
              <w:tblW w:w="5000" w:type="pct"/>
              <w:tblCellSpacing w:w="0" w:type="dxa"/>
              <w:tblLayout w:type="fixed"/>
              <w:tblCellMar>
                <w:top w:w="0" w:type="dxa"/>
                <w:left w:w="0" w:type="dxa"/>
                <w:bottom w:w="0" w:type="dxa"/>
                <w:right w:w="0" w:type="dxa"/>
              </w:tblCellMar>
              <w:tblLook w:val="05E0"/>
            </w:tblPr>
            <w:tblGrid>
              <w:gridCol w:w="85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8540" w:type="dxa"/>
                  <w:tcMar>
                    <w:top w:w="300" w:type="dxa"/>
                    <w:left w:w="0" w:type="dxa"/>
                    <w:bottom w:w="0" w:type="dxa"/>
                    <w:right w:w="300" w:type="dxa"/>
                  </w:tcMar>
                  <w:vAlign w:val="bottom"/>
                  <w:hideMark/>
                </w:tcPr>
                <w:p>
                  <w:pPr>
                    <w:rPr>
                      <w:rStyle w:val="divdocumentsectionbody"/>
                      <w:rFonts w:ascii="Century Gothic" w:eastAsia="Century Gothic" w:hAnsi="Century Gothic" w:cs="Century Gothic"/>
                      <w:color w:val="4A4A4A"/>
                      <w:sz w:val="20"/>
                      <w:szCs w:val="20"/>
                      <w:bdr w:val="none" w:sz="0" w:space="0" w:color="auto"/>
                      <w:vertAlign w:val="baseline"/>
                    </w:rPr>
                  </w:pPr>
                  <w:r>
                    <w:rPr>
                      <w:rStyle w:val="degree"/>
                      <w:rFonts w:ascii="Century Gothic" w:eastAsia="Century Gothic" w:hAnsi="Century Gothic" w:cs="Century Gothic"/>
                      <w:b/>
                      <w:bCs/>
                      <w:color w:val="4A4A4A"/>
                      <w:sz w:val="20"/>
                      <w:szCs w:val="20"/>
                    </w:rPr>
                    <w:t>High School Diploma</w:t>
                  </w:r>
                  <w:r>
                    <w:rPr>
                      <w:rStyle w:val="jobWrapper"/>
                      <w:rFonts w:ascii="Century Gothic" w:eastAsia="Century Gothic" w:hAnsi="Century Gothic" w:cs="Century Gothic"/>
                      <w:color w:val="4A4A4A"/>
                      <w:sz w:val="20"/>
                      <w:szCs w:val="20"/>
                      <w:bdr w:val="none" w:sz="0" w:space="0" w:color="auto"/>
                      <w:vertAlign w:val="baseline"/>
                    </w:rPr>
                    <w:t xml:space="preserve"> </w:t>
                  </w:r>
                </w:p>
              </w:tc>
            </w:tr>
          </w:tbl>
          <w:p>
            <w:pPr>
              <w:pStyle w:val="spanpaddedline"/>
              <w:pBdr>
                <w:top w:val="none" w:sz="0" w:space="0" w:color="auto"/>
                <w:left w:val="none" w:sz="0" w:space="0" w:color="auto"/>
                <w:bottom w:val="none" w:sz="0" w:space="0" w:color="auto"/>
                <w:right w:val="none" w:sz="0" w:space="0" w:color="auto"/>
              </w:pBdr>
              <w:spacing w:before="0" w:after="0" w:line="320" w:lineRule="atLeast"/>
              <w:ind w:left="0" w:right="200"/>
              <w:rPr>
                <w:rStyle w:val="divdocumentsectionbody"/>
                <w:rFonts w:ascii="Century Gothic" w:eastAsia="Century Gothic" w:hAnsi="Century Gothic" w:cs="Century Gothic"/>
                <w:color w:val="4A4A4A"/>
                <w:sz w:val="20"/>
                <w:szCs w:val="20"/>
                <w:bdr w:val="none" w:sz="0" w:space="0" w:color="auto"/>
                <w:vertAlign w:val="baseline"/>
              </w:rPr>
            </w:pPr>
            <w:r>
              <w:rPr>
                <w:rStyle w:val="span"/>
                <w:rFonts w:ascii="Century Gothic" w:eastAsia="Century Gothic" w:hAnsi="Century Gothic" w:cs="Century Gothic"/>
                <w:color w:val="4A4A4A"/>
                <w:sz w:val="20"/>
                <w:szCs w:val="20"/>
              </w:rPr>
              <w:t>School Or Institution Name</w:t>
            </w:r>
            <w:r>
              <w:rPr>
                <w:rStyle w:val="span"/>
                <w:rFonts w:ascii="Century Gothic" w:eastAsia="Century Gothic" w:hAnsi="Century Gothic" w:cs="Century Gothic"/>
                <w:color w:val="4A4A4A"/>
                <w:sz w:val="20"/>
                <w:szCs w:val="20"/>
              </w:rPr>
              <w:t xml:space="preserve"> | </w:t>
            </w:r>
            <w:r>
              <w:rPr>
                <w:rStyle w:val="span"/>
                <w:rFonts w:ascii="Century Gothic" w:eastAsia="Century Gothic" w:hAnsi="Century Gothic" w:cs="Century Gothic"/>
                <w:color w:val="4A4A4A"/>
                <w:sz w:val="20"/>
                <w:szCs w:val="20"/>
              </w:rPr>
              <w:t>School Location</w:t>
            </w:r>
            <w:r>
              <w:rPr>
                <w:rStyle w:val="divdocumentsectionbody"/>
                <w:rFonts w:ascii="Century Gothic" w:eastAsia="Century Gothic" w:hAnsi="Century Gothic" w:cs="Century Gothic"/>
                <w:color w:val="4A4A4A"/>
                <w:sz w:val="20"/>
                <w:szCs w:val="20"/>
                <w:bdr w:val="none" w:sz="0" w:space="0" w:color="auto"/>
                <w:vertAlign w:val="baseline"/>
              </w:rPr>
              <w:t xml:space="preserve"> </w:t>
            </w:r>
          </w:p>
          <w:p>
            <w:pPr>
              <w:pStyle w:val="divdocumentulli"/>
              <w:numPr>
                <w:ilvl w:val="0"/>
                <w:numId w:val="7"/>
              </w:numPr>
              <w:spacing w:before="0"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trong"/>
                <w:rFonts w:ascii="Century Gothic" w:eastAsia="Century Gothic" w:hAnsi="Century Gothic" w:cs="Century Gothic"/>
                <w:b/>
                <w:bCs/>
                <w:color w:val="4A4A4A"/>
                <w:sz w:val="20"/>
                <w:szCs w:val="20"/>
              </w:rPr>
              <w:t xml:space="preserve">High School: </w:t>
            </w:r>
            <w:r>
              <w:rPr>
                <w:rStyle w:val="span"/>
                <w:rFonts w:ascii="Century Gothic" w:eastAsia="Century Gothic" w:hAnsi="Century Gothic" w:cs="Century Gothic"/>
                <w:color w:val="4A4A4A"/>
                <w:sz w:val="20"/>
                <w:szCs w:val="20"/>
                <w:bdr w:val="none" w:sz="0" w:space="0" w:color="auto"/>
                <w:vertAlign w:val="baseline"/>
              </w:rPr>
              <w:t>Only list if the minimum education required is a high school diploma or GED.</w:t>
            </w:r>
          </w:p>
          <w:p>
            <w:pPr>
              <w:pStyle w:val="divdocumentulli"/>
              <w:numPr>
                <w:ilvl w:val="0"/>
                <w:numId w:val="7"/>
              </w:numPr>
              <w:spacing w:after="0" w:line="320" w:lineRule="atLeast"/>
              <w:ind w:left="280" w:right="200" w:hanging="192"/>
              <w:rPr>
                <w:rStyle w:val="span"/>
                <w:rFonts w:ascii="Century Gothic" w:eastAsia="Century Gothic" w:hAnsi="Century Gothic" w:cs="Century Gothic"/>
                <w:color w:val="4A4A4A"/>
                <w:sz w:val="20"/>
                <w:szCs w:val="20"/>
                <w:bdr w:val="none" w:sz="0" w:space="0" w:color="auto"/>
                <w:vertAlign w:val="baseline"/>
              </w:rPr>
            </w:pPr>
            <w:r>
              <w:rPr>
                <w:rStyle w:val="strong"/>
                <w:rFonts w:ascii="Century Gothic" w:eastAsia="Century Gothic" w:hAnsi="Century Gothic" w:cs="Century Gothic"/>
                <w:b/>
                <w:bCs/>
                <w:color w:val="4A4A4A"/>
                <w:sz w:val="20"/>
                <w:szCs w:val="20"/>
              </w:rPr>
              <w:t xml:space="preserve">Example: </w:t>
            </w:r>
            <w:r>
              <w:rPr>
                <w:rStyle w:val="span"/>
                <w:rFonts w:ascii="Century Gothic" w:eastAsia="Century Gothic" w:hAnsi="Century Gothic" w:cs="Century Gothic"/>
                <w:color w:val="4A4A4A"/>
                <w:sz w:val="20"/>
                <w:szCs w:val="20"/>
                <w:bdr w:val="none" w:sz="0" w:space="0" w:color="auto"/>
                <w:vertAlign w:val="baseline"/>
              </w:rPr>
              <w:t>Boswell High School</w:t>
            </w:r>
            <w:r>
              <w:rPr>
                <w:rStyle w:val="span"/>
                <w:rFonts w:ascii="Century Gothic" w:eastAsia="Century Gothic" w:hAnsi="Century Gothic" w:cs="Century Gothic"/>
                <w:color w:val="4A4A4A"/>
                <w:sz w:val="20"/>
                <w:szCs w:val="20"/>
                <w:bdr w:val="none" w:sz="0" w:space="0" w:color="auto"/>
                <w:vertAlign w:val="baseline"/>
              </w:rPr>
              <w:br/>
            </w:r>
            <w:r>
              <w:rPr>
                <w:rStyle w:val="span"/>
                <w:rFonts w:ascii="Century Gothic" w:eastAsia="Century Gothic" w:hAnsi="Century Gothic" w:cs="Century Gothic"/>
                <w:color w:val="4A4A4A"/>
                <w:sz w:val="20"/>
                <w:szCs w:val="20"/>
                <w:bdr w:val="none" w:sz="0" w:space="0" w:color="auto"/>
                <w:vertAlign w:val="baseline"/>
              </w:rPr>
              <w:t>Fort Worth, TX</w:t>
            </w:r>
            <w:r>
              <w:rPr>
                <w:rStyle w:val="span"/>
                <w:rFonts w:ascii="Century Gothic" w:eastAsia="Century Gothic" w:hAnsi="Century Gothic" w:cs="Century Gothic"/>
                <w:color w:val="4A4A4A"/>
                <w:sz w:val="20"/>
                <w:szCs w:val="20"/>
                <w:bdr w:val="none" w:sz="0" w:space="0" w:color="auto"/>
                <w:vertAlign w:val="baseline"/>
              </w:rPr>
              <w:br/>
            </w:r>
            <w:r>
              <w:rPr>
                <w:rStyle w:val="span"/>
                <w:rFonts w:ascii="Century Gothic" w:eastAsia="Century Gothic" w:hAnsi="Century Gothic" w:cs="Century Gothic"/>
                <w:color w:val="4A4A4A"/>
                <w:sz w:val="20"/>
                <w:szCs w:val="20"/>
                <w:bdr w:val="none" w:sz="0" w:space="0" w:color="auto"/>
                <w:vertAlign w:val="baseline"/>
              </w:rPr>
              <w:t>GED</w:t>
            </w:r>
            <w:r>
              <w:rPr>
                <w:rStyle w:val="span"/>
                <w:rFonts w:ascii="Century Gothic" w:eastAsia="Century Gothic" w:hAnsi="Century Gothic" w:cs="Century Gothic"/>
                <w:color w:val="4A4A4A"/>
                <w:sz w:val="20"/>
                <w:szCs w:val="20"/>
                <w:bdr w:val="none" w:sz="0" w:space="0" w:color="auto"/>
                <w:vertAlign w:val="baseline"/>
              </w:rPr>
              <w:br/>
            </w:r>
            <w:r>
              <w:rPr>
                <w:rStyle w:val="span"/>
                <w:rFonts w:ascii="Century Gothic" w:eastAsia="Century Gothic" w:hAnsi="Century Gothic" w:cs="Century Gothic"/>
                <w:color w:val="4A4A4A"/>
                <w:sz w:val="20"/>
                <w:szCs w:val="20"/>
                <w:bdr w:val="none" w:sz="0" w:space="0" w:color="auto"/>
                <w:vertAlign w:val="baseline"/>
              </w:rPr>
              <w:t>June 2018</w:t>
            </w:r>
          </w:p>
        </w:tc>
      </w:tr>
    </w:tbl>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Certifications</w:t>
            </w:r>
          </w:p>
        </w:tc>
        <w:tc>
          <w:tcPr>
            <w:tcW w:w="8540" w:type="dxa"/>
            <w:noWrap w:val="0"/>
            <w:tcMar>
              <w:top w:w="300" w:type="dxa"/>
              <w:left w:w="0" w:type="dxa"/>
              <w:bottom w:w="300" w:type="dxa"/>
              <w:right w:w="0" w:type="dxa"/>
            </w:tcMar>
            <w:vAlign w:val="top"/>
            <w:hideMark/>
          </w:tcPr>
          <w:p>
            <w:pPr>
              <w:pStyle w:val="divdocumentulli"/>
              <w:numPr>
                <w:ilvl w:val="0"/>
                <w:numId w:val="8"/>
              </w:numPr>
              <w:pBdr>
                <w:top w:val="none" w:sz="0" w:space="0" w:color="auto"/>
                <w:left w:val="none" w:sz="0" w:space="0" w:color="auto"/>
                <w:bottom w:val="none" w:sz="0" w:space="0" w:color="auto"/>
                <w:right w:val="none" w:sz="0" w:space="0" w:color="auto"/>
              </w:pBdr>
              <w:spacing w:before="0" w:after="0" w:line="320" w:lineRule="atLeast"/>
              <w:ind w:left="280" w:right="200" w:hanging="192"/>
              <w:rPr>
                <w:rStyle w:val="divdocumentsectionbody"/>
                <w:rFonts w:ascii="Century Gothic" w:eastAsia="Century Gothic" w:hAnsi="Century Gothic" w:cs="Century Gothic"/>
                <w:color w:val="4A4A4A"/>
                <w:sz w:val="20"/>
                <w:szCs w:val="20"/>
                <w:bdr w:val="none" w:sz="0" w:space="0" w:color="auto"/>
                <w:vertAlign w:val="baseline"/>
              </w:rPr>
            </w:pPr>
            <w:r>
              <w:rPr>
                <w:rStyle w:val="divdocumentsectionbody"/>
                <w:rFonts w:ascii="Century Gothic" w:eastAsia="Century Gothic" w:hAnsi="Century Gothic" w:cs="Century Gothic"/>
                <w:color w:val="4A4A4A"/>
                <w:sz w:val="20"/>
                <w:szCs w:val="20"/>
                <w:bdr w:val="none" w:sz="0" w:space="0" w:color="auto"/>
                <w:vertAlign w:val="baseline"/>
              </w:rPr>
              <w:t>If you want to boost your skills and want to demonstrate competency to do a specific job, certifications are particularly important.</w:t>
            </w:r>
          </w:p>
          <w:p>
            <w:pPr>
              <w:pStyle w:val="divdocumentulli"/>
              <w:numPr>
                <w:ilvl w:val="0"/>
                <w:numId w:val="8"/>
              </w:numPr>
              <w:spacing w:after="0" w:line="320" w:lineRule="atLeast"/>
              <w:ind w:left="280" w:right="200" w:hanging="192"/>
              <w:rPr>
                <w:rStyle w:val="divdocumentsectionbody"/>
                <w:rFonts w:ascii="Century Gothic" w:eastAsia="Century Gothic" w:hAnsi="Century Gothic" w:cs="Century Gothic"/>
                <w:color w:val="4A4A4A"/>
                <w:sz w:val="20"/>
                <w:szCs w:val="20"/>
                <w:bdr w:val="none" w:sz="0" w:space="0" w:color="auto"/>
                <w:vertAlign w:val="baseline"/>
              </w:rPr>
            </w:pPr>
            <w:r>
              <w:rPr>
                <w:rStyle w:val="divdocumentsectionbody"/>
                <w:rFonts w:ascii="Century Gothic" w:eastAsia="Century Gothic" w:hAnsi="Century Gothic" w:cs="Century Gothic"/>
                <w:color w:val="4A4A4A"/>
                <w:sz w:val="20"/>
                <w:szCs w:val="20"/>
                <w:bdr w:val="none" w:sz="0" w:space="0" w:color="auto"/>
                <w:vertAlign w:val="baseline"/>
              </w:rPr>
              <w:t>School, Institution, Company or Organization l Certification or Training Obtained - Year</w:t>
            </w:r>
            <w:r>
              <w:rPr>
                <w:rStyle w:val="divdocumentsectionbody"/>
                <w:rFonts w:ascii="Century Gothic" w:eastAsia="Century Gothic" w:hAnsi="Century Gothic" w:cs="Century Gothic"/>
                <w:color w:val="4A4A4A"/>
                <w:sz w:val="20"/>
                <w:szCs w:val="20"/>
                <w:bdr w:val="none" w:sz="0" w:space="0" w:color="auto"/>
                <w:vertAlign w:val="baseline"/>
              </w:rPr>
              <w:br/>
            </w:r>
            <w:r>
              <w:rPr>
                <w:rStyle w:val="strong"/>
                <w:rFonts w:ascii="Century Gothic" w:eastAsia="Century Gothic" w:hAnsi="Century Gothic" w:cs="Century Gothic"/>
                <w:b/>
                <w:bCs/>
                <w:color w:val="4A4A4A"/>
                <w:sz w:val="20"/>
                <w:szCs w:val="20"/>
              </w:rPr>
              <w:t xml:space="preserve">Example: </w:t>
            </w:r>
            <w:r>
              <w:rPr>
                <w:rStyle w:val="divdocumentsectionbody"/>
                <w:rFonts w:ascii="Century Gothic" w:eastAsia="Century Gothic" w:hAnsi="Century Gothic" w:cs="Century Gothic"/>
                <w:color w:val="4A4A4A"/>
                <w:sz w:val="20"/>
                <w:szCs w:val="20"/>
                <w:bdr w:val="none" w:sz="0" w:space="0" w:color="auto"/>
                <w:vertAlign w:val="baseline"/>
              </w:rPr>
              <w:t>CPR &amp; First Aid Certified, American Heart Association - 2019</w:t>
            </w:r>
          </w:p>
        </w:tc>
      </w:tr>
    </w:tbl>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Licenses</w:t>
            </w:r>
          </w:p>
        </w:tc>
        <w:tc>
          <w:tcPr>
            <w:tcW w:w="8540" w:type="dxa"/>
            <w:noWrap w:val="0"/>
            <w:tcMar>
              <w:top w:w="300" w:type="dxa"/>
              <w:left w:w="0" w:type="dxa"/>
              <w:bottom w:w="300" w:type="dxa"/>
              <w:right w:w="0" w:type="dxa"/>
            </w:tcMar>
            <w:vAlign w:val="top"/>
            <w:hideMark/>
          </w:tcPr>
          <w:p>
            <w:pPr>
              <w:pStyle w:val="divdocumentulli"/>
              <w:numPr>
                <w:ilvl w:val="0"/>
                <w:numId w:val="9"/>
              </w:numPr>
              <w:pBdr>
                <w:top w:val="none" w:sz="0" w:space="0" w:color="auto"/>
                <w:left w:val="none" w:sz="0" w:space="0" w:color="auto"/>
                <w:bottom w:val="none" w:sz="0" w:space="0" w:color="auto"/>
                <w:right w:val="none" w:sz="0" w:space="0" w:color="auto"/>
              </w:pBdr>
              <w:spacing w:before="0" w:after="0" w:line="320" w:lineRule="atLeast"/>
              <w:ind w:left="280" w:right="200" w:hanging="192"/>
              <w:rPr>
                <w:rStyle w:val="divdocumentsectionbody"/>
                <w:rFonts w:ascii="Century Gothic" w:eastAsia="Century Gothic" w:hAnsi="Century Gothic" w:cs="Century Gothic"/>
                <w:color w:val="4A4A4A"/>
                <w:sz w:val="20"/>
                <w:szCs w:val="20"/>
                <w:bdr w:val="none" w:sz="0" w:space="0" w:color="auto"/>
                <w:vertAlign w:val="baseline"/>
              </w:rPr>
            </w:pPr>
            <w:r>
              <w:rPr>
                <w:rStyle w:val="divdocumentsectionbody"/>
                <w:rFonts w:ascii="Century Gothic" w:eastAsia="Century Gothic" w:hAnsi="Century Gothic" w:cs="Century Gothic"/>
                <w:color w:val="4A4A4A"/>
                <w:sz w:val="20"/>
                <w:szCs w:val="20"/>
                <w:bdr w:val="none" w:sz="0" w:space="0" w:color="auto"/>
                <w:vertAlign w:val="baseline"/>
              </w:rPr>
              <w:t>Depending on your career, licenses are required for particular jobs, such as teaching and cosmetology.</w:t>
            </w:r>
          </w:p>
          <w:p>
            <w:pPr>
              <w:pStyle w:val="divdocumentulli"/>
              <w:numPr>
                <w:ilvl w:val="0"/>
                <w:numId w:val="9"/>
              </w:numPr>
              <w:spacing w:after="0" w:line="320" w:lineRule="atLeast"/>
              <w:ind w:left="280" w:right="200" w:hanging="192"/>
              <w:rPr>
                <w:rStyle w:val="divdocumentsectionbody"/>
                <w:rFonts w:ascii="Century Gothic" w:eastAsia="Century Gothic" w:hAnsi="Century Gothic" w:cs="Century Gothic"/>
                <w:color w:val="4A4A4A"/>
                <w:sz w:val="20"/>
                <w:szCs w:val="20"/>
                <w:bdr w:val="none" w:sz="0" w:space="0" w:color="auto"/>
                <w:vertAlign w:val="baseline"/>
              </w:rPr>
            </w:pPr>
            <w:r>
              <w:rPr>
                <w:rStyle w:val="divdocumentsectionbody"/>
                <w:rFonts w:ascii="Century Gothic" w:eastAsia="Century Gothic" w:hAnsi="Century Gothic" w:cs="Century Gothic"/>
                <w:color w:val="4A4A4A"/>
                <w:sz w:val="20"/>
                <w:szCs w:val="20"/>
                <w:bdr w:val="none" w:sz="0" w:space="0" w:color="auto"/>
                <w:vertAlign w:val="baseline"/>
              </w:rPr>
              <w:t>School, Institution, Company or Organization l Certification or Training Obtained - Year</w:t>
            </w:r>
            <w:r>
              <w:rPr>
                <w:rStyle w:val="divdocumentsectionbody"/>
                <w:rFonts w:ascii="Century Gothic" w:eastAsia="Century Gothic" w:hAnsi="Century Gothic" w:cs="Century Gothic"/>
                <w:color w:val="4A4A4A"/>
                <w:sz w:val="20"/>
                <w:szCs w:val="20"/>
                <w:bdr w:val="none" w:sz="0" w:space="0" w:color="auto"/>
                <w:vertAlign w:val="baseline"/>
              </w:rPr>
              <w:br/>
            </w:r>
            <w:r>
              <w:rPr>
                <w:rStyle w:val="strong"/>
                <w:rFonts w:ascii="Century Gothic" w:eastAsia="Century Gothic" w:hAnsi="Century Gothic" w:cs="Century Gothic"/>
                <w:b/>
                <w:bCs/>
                <w:color w:val="4A4A4A"/>
                <w:sz w:val="20"/>
                <w:szCs w:val="20"/>
              </w:rPr>
              <w:t xml:space="preserve">Example: </w:t>
            </w:r>
            <w:r>
              <w:rPr>
                <w:rStyle w:val="divdocumentsectionbody"/>
                <w:rFonts w:ascii="Century Gothic" w:eastAsia="Century Gothic" w:hAnsi="Century Gothic" w:cs="Century Gothic"/>
                <w:color w:val="4A4A4A"/>
                <w:sz w:val="20"/>
                <w:szCs w:val="20"/>
                <w:bdr w:val="none" w:sz="0" w:space="0" w:color="auto"/>
                <w:vertAlign w:val="baseline"/>
              </w:rPr>
              <w:t>Associate of Arts in Hairstyling Long Island Beauty School Inc, Hempstead, NY - June 2017</w:t>
            </w:r>
          </w:p>
        </w:tc>
      </w:tr>
    </w:tbl>
    <w:p>
      <w:pPr>
        <w:pStyle w:val="border"/>
        <w:pBdr>
          <w:top w:val="single" w:sz="8" w:space="0" w:color="DADADA"/>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4A4A4A"/>
          <w:sz w:val="0"/>
          <w:szCs w:val="0"/>
          <w:bdr w:val="none" w:sz="0" w:space="0" w:color="auto"/>
          <w:vertAlign w:val="baseline"/>
        </w:rPr>
      </w:pPr>
      <w:r>
        <w:rPr>
          <w:rFonts w:ascii="Century Gothic" w:eastAsia="Century Gothic" w:hAnsi="Century Gothic" w:cs="Century Gothic"/>
          <w:color w:val="4A4A4A"/>
          <w:bdr w:val="none" w:sz="0" w:space="0" w:color="auto"/>
          <w:vertAlign w:val="baseline"/>
        </w:rPr>
        <w:t> </w:t>
      </w:r>
    </w:p>
    <w:tbl>
      <w:tblPr>
        <w:tblStyle w:val="divdocumentdivsectiontable"/>
        <w:tblW w:w="0" w:type="auto"/>
        <w:tblCellSpacing w:w="0" w:type="dxa"/>
        <w:tblLayout w:type="fixed"/>
        <w:tblCellMar>
          <w:top w:w="0" w:type="dxa"/>
          <w:left w:w="0" w:type="dxa"/>
          <w:bottom w:w="0" w:type="dxa"/>
          <w:right w:w="0" w:type="dxa"/>
        </w:tblCellMar>
        <w:tblLook w:val="05E0"/>
      </w:tblPr>
      <w:tblGrid>
        <w:gridCol w:w="2300"/>
        <w:gridCol w:w="85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300" w:type="dxa"/>
              <w:left w:w="0" w:type="dxa"/>
              <w:bottom w:w="300" w:type="dxa"/>
              <w:right w:w="10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300"/>
              <w:rPr>
                <w:rStyle w:val="divdocumentheading"/>
                <w:rFonts w:ascii="Century Gothic" w:eastAsia="Century Gothic" w:hAnsi="Century Gothic" w:cs="Century Gothic"/>
                <w:color w:val="4A4A4A"/>
                <w:bdr w:val="none" w:sz="0" w:space="0" w:color="auto"/>
                <w:vertAlign w:val="baseline"/>
              </w:rPr>
            </w:pPr>
            <w:r>
              <w:rPr>
                <w:rStyle w:val="divdocumentheading"/>
                <w:rFonts w:ascii="Century Gothic" w:eastAsia="Century Gothic" w:hAnsi="Century Gothic" w:cs="Century Gothic"/>
                <w:bdr w:val="none" w:sz="0" w:space="0" w:color="auto"/>
                <w:vertAlign w:val="baseline"/>
              </w:rPr>
              <w:t>Awards and Honors</w:t>
            </w:r>
          </w:p>
        </w:tc>
        <w:tc>
          <w:tcPr>
            <w:tcW w:w="8540" w:type="dxa"/>
            <w:noWrap w:val="0"/>
            <w:tcMar>
              <w:top w:w="300" w:type="dxa"/>
              <w:left w:w="0" w:type="dxa"/>
              <w:bottom w:w="300" w:type="dxa"/>
              <w:right w:w="0" w:type="dxa"/>
            </w:tcMar>
            <w:vAlign w:val="top"/>
            <w:hideMark/>
          </w:tcPr>
          <w:p>
            <w:pPr>
              <w:pStyle w:val="divdocumentulli"/>
              <w:numPr>
                <w:ilvl w:val="0"/>
                <w:numId w:val="10"/>
              </w:numPr>
              <w:pBdr>
                <w:top w:val="none" w:sz="0" w:space="0" w:color="auto"/>
                <w:left w:val="none" w:sz="0" w:space="0" w:color="auto"/>
                <w:bottom w:val="none" w:sz="0" w:space="0" w:color="auto"/>
                <w:right w:val="none" w:sz="0" w:space="0" w:color="auto"/>
              </w:pBdr>
              <w:spacing w:before="0" w:after="0" w:line="320" w:lineRule="atLeast"/>
              <w:ind w:left="280" w:right="200" w:hanging="192"/>
              <w:rPr>
                <w:rStyle w:val="divdocumentsectionbody"/>
                <w:rFonts w:ascii="Century Gothic" w:eastAsia="Century Gothic" w:hAnsi="Century Gothic" w:cs="Century Gothic"/>
                <w:color w:val="4A4A4A"/>
                <w:sz w:val="20"/>
                <w:szCs w:val="20"/>
                <w:bdr w:val="none" w:sz="0" w:space="0" w:color="auto"/>
                <w:vertAlign w:val="baseline"/>
              </w:rPr>
            </w:pPr>
            <w:r>
              <w:rPr>
                <w:rStyle w:val="divdocumentsectionbody"/>
                <w:rFonts w:ascii="Century Gothic" w:eastAsia="Century Gothic" w:hAnsi="Century Gothic" w:cs="Century Gothic"/>
                <w:color w:val="4A4A4A"/>
                <w:sz w:val="20"/>
                <w:szCs w:val="20"/>
                <w:bdr w:val="none" w:sz="0" w:space="0" w:color="auto"/>
                <w:vertAlign w:val="baseline"/>
              </w:rPr>
              <w:t>This section is important for entry-level workers and for those who have received significant awards in their chosen field.</w:t>
            </w:r>
          </w:p>
          <w:p>
            <w:pPr>
              <w:pStyle w:val="divdocumentulli"/>
              <w:numPr>
                <w:ilvl w:val="0"/>
                <w:numId w:val="10"/>
              </w:numPr>
              <w:spacing w:after="0" w:line="320" w:lineRule="atLeast"/>
              <w:ind w:left="280" w:right="200" w:hanging="192"/>
              <w:rPr>
                <w:rStyle w:val="divdocumentsectionbody"/>
                <w:rFonts w:ascii="Century Gothic" w:eastAsia="Century Gothic" w:hAnsi="Century Gothic" w:cs="Century Gothic"/>
                <w:color w:val="4A4A4A"/>
                <w:sz w:val="20"/>
                <w:szCs w:val="20"/>
                <w:bdr w:val="none" w:sz="0" w:space="0" w:color="auto"/>
                <w:vertAlign w:val="baseline"/>
              </w:rPr>
            </w:pPr>
            <w:r>
              <w:rPr>
                <w:rStyle w:val="divdocumentsectionbody"/>
                <w:rFonts w:ascii="Century Gothic" w:eastAsia="Century Gothic" w:hAnsi="Century Gothic" w:cs="Century Gothic"/>
                <w:color w:val="4A4A4A"/>
                <w:sz w:val="20"/>
                <w:szCs w:val="20"/>
                <w:bdr w:val="none" w:sz="0" w:space="0" w:color="auto"/>
                <w:vertAlign w:val="baseline"/>
              </w:rPr>
              <w:t>School, Institution, Company or Organization l Certification or Training Obtained - Year</w:t>
            </w:r>
          </w:p>
          <w:p>
            <w:pPr>
              <w:pStyle w:val="divdocumentulli"/>
              <w:numPr>
                <w:ilvl w:val="0"/>
                <w:numId w:val="10"/>
              </w:numPr>
              <w:spacing w:after="0" w:line="320" w:lineRule="atLeast"/>
              <w:ind w:left="280" w:right="200" w:hanging="192"/>
              <w:rPr>
                <w:rStyle w:val="divdocumentsectionbody"/>
                <w:rFonts w:ascii="Century Gothic" w:eastAsia="Century Gothic" w:hAnsi="Century Gothic" w:cs="Century Gothic"/>
                <w:color w:val="4A4A4A"/>
                <w:sz w:val="20"/>
                <w:szCs w:val="20"/>
                <w:bdr w:val="none" w:sz="0" w:space="0" w:color="auto"/>
                <w:vertAlign w:val="baseline"/>
              </w:rPr>
            </w:pPr>
            <w:r>
              <w:rPr>
                <w:rStyle w:val="strong"/>
                <w:rFonts w:ascii="Century Gothic" w:eastAsia="Century Gothic" w:hAnsi="Century Gothic" w:cs="Century Gothic"/>
                <w:b/>
                <w:bCs/>
                <w:color w:val="4A4A4A"/>
                <w:sz w:val="20"/>
                <w:szCs w:val="20"/>
              </w:rPr>
              <w:t xml:space="preserve">Example: </w:t>
            </w:r>
            <w:r>
              <w:rPr>
                <w:rStyle w:val="divdocumentsectionbody"/>
                <w:rFonts w:ascii="Century Gothic" w:eastAsia="Century Gothic" w:hAnsi="Century Gothic" w:cs="Century Gothic"/>
                <w:color w:val="4A4A4A"/>
                <w:sz w:val="20"/>
                <w:szCs w:val="20"/>
                <w:bdr w:val="none" w:sz="0" w:space="0" w:color="auto"/>
                <w:vertAlign w:val="baseline"/>
              </w:rPr>
              <w:t>Sally Kalson Courage Journalism Award, Pittsburgh Post-Gazette - 2020</w:t>
            </w:r>
          </w:p>
        </w:tc>
      </w:tr>
    </w:tbl>
    <w:p>
      <w:pPr>
        <w:rPr>
          <w:rFonts w:ascii="Century Gothic" w:eastAsia="Century Gothic" w:hAnsi="Century Gothic" w:cs="Century Gothic"/>
          <w:color w:val="4A4A4A"/>
          <w:bdr w:val="none" w:sz="0" w:space="0" w:color="auto"/>
          <w:vertAlign w:val="baseline"/>
        </w:rPr>
      </w:pPr>
    </w:p>
    <w:sectPr>
      <w:pgSz w:w="12240" w:h="15840"/>
      <w:pgMar w:top="500" w:right="700" w:bottom="500" w:left="7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0CDA157B-FD88-44E9-B50E-C7BF66DEABA5}"/>
    <w:embedBold r:id="rId2" w:fontKey="{9E717F22-C0C7-4185-B96C-F4DD59E4E5BE}"/>
  </w:font>
  <w:font w:name="Courier New">
    <w:charset w:val="00"/>
    <w:family w:val="auto"/>
    <w:pitch w:val="default"/>
  </w:font>
  <w:font w:name="Symbol">
    <w:charset w:val="00"/>
    <w:family w:val="auto"/>
    <w:pitch w:val="default"/>
  </w:font>
  <w:font w:name="Tahoma">
    <w:charset w:val="00"/>
    <w:family w:val="auto"/>
    <w:pitch w:val="default"/>
    <w:sig w:usb0="00000000" w:usb1="00000000" w:usb2="00000000" w:usb3="00000000" w:csb0="00000001" w:csb1="00000000"/>
    <w:embedRegular r:id="rId3" w:fontKey="{A7A8157C-B932-405E-8C89-7E6188EB4D9B}"/>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20" w:lineRule="atLeast"/>
    </w:pPr>
    <w:rPr>
      <w:color w:val="4A4A4A"/>
    </w:rPr>
  </w:style>
  <w:style w:type="paragraph" w:customStyle="1" w:styleId="divdocumentdivfirstsection">
    <w:name w:val="div_document_div_firstsection"/>
    <w:basedOn w:val="Normal"/>
    <w:pPr>
      <w:pBdr>
        <w:top w:val="none" w:sz="0" w:space="0" w:color="auto"/>
        <w:left w:val="none" w:sz="0" w:space="0" w:color="auto"/>
        <w:bottom w:val="none" w:sz="0" w:space="0" w:color="auto"/>
        <w:right w:val="none" w:sz="0" w:space="0" w:color="auto"/>
      </w:pBdr>
    </w:pPr>
    <w:rPr>
      <w:bdr w:val="none" w:sz="0" w:space="0" w:color="auto"/>
    </w:rPr>
  </w:style>
  <w:style w:type="character" w:customStyle="1" w:styleId="monogram">
    <w:name w:val="monogram"/>
    <w:basedOn w:val="DefaultParagraphFont"/>
  </w:style>
  <w:style w:type="character" w:customStyle="1" w:styleId="divname">
    <w:name w:val="div_name"/>
    <w:basedOn w:val="div"/>
    <w:rPr>
      <w:caps/>
      <w:sz w:val="70"/>
      <w:szCs w:val="70"/>
    </w:rPr>
  </w:style>
  <w:style w:type="character" w:customStyle="1" w:styleId="div">
    <w:name w:val="div"/>
    <w:basedOn w:val="DefaultParagraphFont"/>
    <w:rPr>
      <w:sz w:val="24"/>
      <w:szCs w:val="24"/>
      <w:bdr w:val="none" w:sz="0" w:space="0" w:color="auto"/>
      <w:vertAlign w:val="baseline"/>
    </w:rPr>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table" w:customStyle="1" w:styleId="divdocumentdivparagraph">
    <w:name w:val="div_document_div_paragraph"/>
    <w:basedOn w:val="TableNormal"/>
    <w:tblPr/>
  </w:style>
  <w:style w:type="character" w:customStyle="1" w:styleId="divdocumentdivparagraphCharacter">
    <w:name w:val="div_document_div_paragraph Character"/>
    <w:basedOn w:val="DefaultParagraphFont"/>
  </w:style>
  <w:style w:type="paragraph" w:customStyle="1" w:styleId="divaddress">
    <w:name w:val="div_address"/>
    <w:basedOn w:val="divParagraph"/>
    <w:pPr>
      <w:spacing w:line="320" w:lineRule="atLeast"/>
      <w:jc w:val="left"/>
    </w:pPr>
    <w:rPr>
      <w:rFonts w:ascii="Tahoma" w:eastAsia="Tahoma" w:hAnsi="Tahoma" w:cs="Tahoma"/>
      <w:sz w:val="20"/>
      <w:szCs w:val="20"/>
    </w:rPr>
  </w:style>
  <w:style w:type="character" w:customStyle="1" w:styleId="adrsSprt">
    <w:name w:val="adrsSprt"/>
    <w:basedOn w:val="DefaultParagraphFont"/>
  </w:style>
  <w:style w:type="table" w:customStyle="1" w:styleId="divdocumentdivSECTIONCNTC">
    <w:name w:val="div_document_div_SECTION_CNTC"/>
    <w:basedOn w:val="TableNormal"/>
    <w:tblPr/>
  </w:style>
  <w:style w:type="paragraph" w:customStyle="1" w:styleId="divdocumentsection">
    <w:name w:val="div_document_section"/>
    <w:basedOn w:val="Normal"/>
  </w:style>
  <w:style w:type="paragraph" w:customStyle="1" w:styleId="border">
    <w:name w:val="border"/>
    <w:basedOn w:val="Normal"/>
    <w:pPr>
      <w:pBdr>
        <w:top w:val="single" w:sz="8" w:space="0" w:color="DADADA"/>
      </w:pBdr>
      <w:spacing w:line="0" w:lineRule="atLeast"/>
    </w:pPr>
    <w:rPr>
      <w:sz w:val="0"/>
      <w:szCs w:val="0"/>
    </w:rPr>
  </w:style>
  <w:style w:type="character" w:customStyle="1" w:styleId="divdocumentheading">
    <w:name w:val="div_document_heading"/>
    <w:basedOn w:val="DefaultParagraphFont"/>
  </w:style>
  <w:style w:type="paragraph" w:customStyle="1" w:styleId="divdocumentdivsectiontitle">
    <w:name w:val="div_document_div_sectiontitle"/>
    <w:basedOn w:val="Normal"/>
    <w:pPr>
      <w:spacing w:line="320" w:lineRule="atLeast"/>
    </w:pPr>
    <w:rPr>
      <w:color w:val="4A4A4A"/>
      <w:sz w:val="24"/>
      <w:szCs w:val="24"/>
    </w:rPr>
  </w:style>
  <w:style w:type="character" w:customStyle="1" w:styleId="divdocumentdivsectiontitleCharacter">
    <w:name w:val="div_document_div_sectiontitle Character"/>
    <w:basedOn w:val="DefaultParagraphFont"/>
    <w:rPr>
      <w:color w:val="4A4A4A"/>
      <w:sz w:val="24"/>
      <w:szCs w:val="24"/>
    </w:rPr>
  </w:style>
  <w:style w:type="character" w:customStyle="1" w:styleId="divdocumentsectionbody">
    <w:name w:val="div_document_sectionbody"/>
    <w:basedOn w:val="DefaultParagraphFont"/>
  </w:style>
  <w:style w:type="paragraph" w:customStyle="1" w:styleId="divdocumentdivparagraphParagraph">
    <w:name w:val="div_document_div_paragraph Paragraph"/>
    <w:basedOn w:val="Normal"/>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u">
    <w:name w:val="u"/>
    <w:basedOn w:val="DefaultParagraphFont"/>
    <w:rPr>
      <w:sz w:val="24"/>
      <w:szCs w:val="24"/>
      <w:bdr w:val="none" w:sz="0" w:space="0" w:color="auto"/>
      <w:vertAlign w:val="baseline"/>
    </w:rPr>
  </w:style>
  <w:style w:type="table" w:customStyle="1" w:styleId="divdocumentdivsectiontable">
    <w:name w:val="div_document_div_sectiontable"/>
    <w:basedOn w:val="TableNormal"/>
    <w:tblPr/>
  </w:style>
  <w:style w:type="character" w:customStyle="1" w:styleId="jobWrapper">
    <w:name w:val="jobWrapper"/>
    <w:basedOn w:val="DefaultParagraphFont"/>
  </w:style>
  <w:style w:type="character" w:customStyle="1" w:styleId="jobtitle">
    <w:name w:val="jobtitle"/>
    <w:basedOn w:val="DefaultParagraphFont"/>
    <w:rPr>
      <w:b/>
      <w:bCs/>
    </w:rPr>
  </w:style>
  <w:style w:type="character" w:customStyle="1" w:styleId="datesWrapper">
    <w:name w:val="datesWrapper"/>
    <w:basedOn w:val="DefaultParagraphFont"/>
  </w:style>
  <w:style w:type="table" w:customStyle="1" w:styleId="datesTable">
    <w:name w:val="datesTable"/>
    <w:basedOn w:val="TableNormal"/>
    <w:tbl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customStyle="1" w:styleId="divdocumentulli">
    <w:name w:val="div_document_ul_li"/>
    <w:basedOn w:val="Normal"/>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character" w:customStyle="1" w:styleId="degree">
    <w:name w:val="degree"/>
    <w:basedOn w:val="DefaultParagraphFont"/>
    <w:rPr>
      <w:b/>
      <w:bCs/>
    </w:rPr>
  </w:style>
  <w:style w:type="character" w:customStyle="1" w:styleId="strong">
    <w:name w:val="strong"/>
    <w:basedOn w:val="DefaultParagraphFont"/>
    <w:rPr>
      <w:sz w:val="24"/>
      <w:szCs w:val="24"/>
      <w:bdr w:val="none" w:sz="0" w:space="0" w:color="auto"/>
      <w:vertAlign w:val="baselin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Shannon Nguyen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dede6101-af8e-4972-8287-63a8e064afb7</vt:lpwstr>
  </property>
  <property fmtid="{D5CDD505-2E9C-101B-9397-08002B2CF9AE}" pid="3" name="x1ye=0">
    <vt:lpwstr>uFQAAB+LCAAAAAAABAAUm8V2rEAYhB+IBW5L3MngssPdnae/3HOyHUh311/11aSD4QRKQKxIkQSLURhJ4BAFfz8iw3AcIdLRZqJ9zeKnePf+LGSD5HvbYQryzxvRBPJukaGs5o8rEVhnJMP5C86ACQAHaJIf/jS2HfiT3hX0QsYErMUAClPRz/eb7UG6UyNAAWMuZI8dgzigaawsiZHOxSM2NLEhGRphL+8Z5KeEycvqx9EkQwTNwXiso9tgJxi</vt:lpwstr>
  </property>
  <property fmtid="{D5CDD505-2E9C-101B-9397-08002B2CF9AE}" pid="4" name="x1ye=1">
    <vt:lpwstr>3RcJTTjWi2/v+kELwRUjNOAEPiOOYxGuwd9bJoKAvK3nu/1QYHTxgE9b26S8ENQZ0q7UANcWpGyJ88Bibwigmbb3mbCGywRrRBKFf1C5YuHXxKTtVzyOpkV7MBfq1bP7k4hCL9p5yptjxscnOeVVX0NDhq5s9+cfiNlYYzO/hWFaCOcNMo7TPXOeWpGCi18Scgn1jmNhGj+KGDQcU+76u9RdErimwSNi2zXd7FLAlWWlxQ4N3xyi2O4whZ+UPp4</vt:lpwstr>
  </property>
  <property fmtid="{D5CDD505-2E9C-101B-9397-08002B2CF9AE}" pid="5" name="x1ye=10">
    <vt:lpwstr>3NHmCCfyQtzcKyYpxF/fgU5wOvV+RK4ijBbuPyZu57+pOLzP0rCFMgGEZs5T+sd6PeNws04pfW/fzolDeZaJ+5atJq2BqXdbncQjlRjCxG/jGNPcTqgl3TkWIGKowC/aBnHFVx8CKVAa3H4rfOC71LgK4JFQ52Q6d1tA6UOa6PZ3l3oPJn8z0tTD2FJNx3OeT6+vH94evcZ6/Z8zC5Z4VD4wPab2NhGi5+ZuQ3eTAozXR5kgmzSnPOv2CmzPNmL</vt:lpwstr>
  </property>
  <property fmtid="{D5CDD505-2E9C-101B-9397-08002B2CF9AE}" pid="6" name="x1ye=11">
    <vt:lpwstr>YjG/5gMgWVjoKF5JoDAoUM9EV0XmJdpX+XwyML9tebU49J5MNGz9wpN7QPomrO/w1BFRlM+/mzf4yJRtKQ0lk/VMBWdW0W3WFsQqmHXNxTnv5Z3bpH9Ky6yDznhYZ53SQvn4n0P2eqcZV7uVR09VyKRrfk9XWX9Ha5Tw8QxyeLbPZxUopSnjofm5HunRyUpsuZsMR1A+6OHqG895svC310rzM/JLv1SYkRyV9IBEb/HDVI5oJ2KGUxe49YEGceU</vt:lpwstr>
  </property>
  <property fmtid="{D5CDD505-2E9C-101B-9397-08002B2CF9AE}" pid="7" name="x1ye=12">
    <vt:lpwstr>u/2vvNm6q92/e2O2LQKObUBFVFdb+mPB2lQ1lKIrDbCpv7j/EJLi6lUbxQuYHy1x3i8WXxmXMKXfbqqNwfeZaKufpEt9gdZ9doblXCD5KS6W61VT63WjEKIlVJAraQrmjAlqEGuvFQrDh3MAkwpbYM3o81G33+yPdBYCVMjUVvd8Qmqoo7Dz7KQQqf/OJJ3jDwfBPzWvB4cX5ZmupuzPBiXO64sPXmXTKiLdIRxseoOp6E6ZDWv+OjIIsQbw71d</vt:lpwstr>
  </property>
  <property fmtid="{D5CDD505-2E9C-101B-9397-08002B2CF9AE}" pid="8" name="x1ye=13">
    <vt:lpwstr>vz0H5uLoJxNLuTMB3O2UlIVsOvwbHbl206rFCLdX7k7iZ7jAv3gz7ApYdvWuYJsFNkA+PWLyL2K7jPv/sv5AzUd0z8LKb4vkvMC36tWEbIN8c3rpMt8+pRC3c5es/ZbQVCgEgdfWLaR34EQgHg2f2HvSPwsHXtv8ij0HiTR+4S76FAlgB87qlvsCg9qLuUUWF6zP5zh118iyAn6igdEM+UMamm7REtsPqv/psqpE+9GWW/tT4/LTKtGCYlGj28L</vt:lpwstr>
  </property>
  <property fmtid="{D5CDD505-2E9C-101B-9397-08002B2CF9AE}" pid="9" name="x1ye=14">
    <vt:lpwstr>gIQgXWpxg30fHLJ6SuN4B987+NL6bNBfoV1it5F/BFtiHT0OjtT1cPzh4eXTU+7K++IfS8NwF6+xsQF8ig++rw18xexYG0nwtdcHRsyIWE3rCAO4ZYHMT/dqnXK0aS1TgO4tU0NopbjT3lo636oeV9DtZm563frs74xiC4Dt3aWRmGmdFR2EiXA8TAR9ViLG0plRy4pSMOHNZHenlywCvw5lcEfVKoHS76z02actTd9tYnPSATofBN0EUzSCQmT</vt:lpwstr>
  </property>
  <property fmtid="{D5CDD505-2E9C-101B-9397-08002B2CF9AE}" pid="10" name="x1ye=15">
    <vt:lpwstr>4AS2mfXsLRfYVQm4V0RG1SiQinJqouD3G7il8NwAWFSAJfmXhMUOvBOnMIFXk2Opu5/ipluYZjanRe2k4pVXSl72BsTXc0uaz1RZ7m5n5/6nLgHNuYm3eXA1clutDqexcItjC6MfGkCxw7cZKHnA1iCxzELOQJLNsH0Un8qdReoEQihpvF3dzQgnwsFxc1Dhqdwe523CaSnltdyAxXcRMRwNOF5vEkG0RlK7Q3qWeY4BCLQw4vDRvpTbuvfSAIF</vt:lpwstr>
  </property>
  <property fmtid="{D5CDD505-2E9C-101B-9397-08002B2CF9AE}" pid="11" name="x1ye=16">
    <vt:lpwstr>xoQJn3YYtJZsQunZ9nmu+0uUqK5oXM0txm2VDOpqPx9mMFZ2vmb1MeUPHp7AJ3tIeMUrHXr4Tsy69NyOiKe5n1618UdNkL0ZnyUJ4bzLwpEFXGbDPn8pKzeNESOeVQSWA4vBtkya4kg1FJ+8rnWKZrBuOmHy/MxnUDPj1BCi7MntsUQ4v1ij5wLc94HvbaAk0aQFJRWUUuYI1WJrNioJw2CzYMYX8QgS/sg+Mzxqwc6bJswtkJESLUNezOXWIYg</vt:lpwstr>
  </property>
  <property fmtid="{D5CDD505-2E9C-101B-9397-08002B2CF9AE}" pid="12" name="x1ye=17">
    <vt:lpwstr>/9ulzGVMx5mjh2RvjcwVo4Nrlz5zxEHHlsyRGJn9oZl4zx7rMY9hvQABccjIgYe85vovIj05YwZz/QNvQJJtUIi3cj+LziKj9hbd0tCxZ8IZbuCIhsFVhvH8/h/3zxq3Q3cTSOof79Ad2LP40KfgJs6p6FLKWx6ryfPD+0kAR/RkjF/VuB5mA7UMHQLPzc7JzJIMY8mFo17hyroaPstUAAWg3wGzwtnY8R/7a5o8BjXFaur0z1tog6c98qCBB8f</vt:lpwstr>
  </property>
  <property fmtid="{D5CDD505-2E9C-101B-9397-08002B2CF9AE}" pid="13" name="x1ye=18">
    <vt:lpwstr>Xs/zofEqu9y4ZBo0F4zFlghZ9jvtvRPM/4EYNfiJ8ywpALuUO87wRNK/j3DgbrUQ5fR54uFPtqr/Jah5+gEyD8onQwM2fbw+PeMl6DnM0ywA2ukDlH6oz7K7YE5rimv+n1XZvZtqyfuz2/UtwywKGpAree0QVkBW5K6zN1Knru9HZRQvVJyLgw1+dDdQCd8uE3rT4mvx15bpeu1ADX/v4T6hmZv2ASQG5cSjYo1M+OXvmRzcgmVhds4eiVGPaxl</vt:lpwstr>
  </property>
  <property fmtid="{D5CDD505-2E9C-101B-9397-08002B2CF9AE}" pid="14" name="x1ye=19">
    <vt:lpwstr>Wr+xOnLSIyBzimMiZb9MV5o44AH7R6RUn0WgEFoo8H8o/7kWVZr/X47CfpyTPkS2ho8gmJUlhWiWrMYm4a0OPlDWezxK8cnZbvb4EM5rGlEz9WGu8QDdHJFYG7pNk4Jsr6zlHsjxwtcJFb2wzRGKnr7GYRUAIE93oCN5dULZe96EeZYryMsKSSLMEUQq5EL/P15zE9Fllhy7LlcJSsXwPHHU56ToJSN+JOwkh79HAZ/JeeMlAfG77QvP5PZIKJB</vt:lpwstr>
  </property>
  <property fmtid="{D5CDD505-2E9C-101B-9397-08002B2CF9AE}" pid="15" name="x1ye=2">
    <vt:lpwstr>gYT5NoYGn4xA8235TwrbDTosubMI0QZhCx0tKRD6GsfbWWFc34MKhhaVAKvVJNoxqkRnTasn9kG0vCuiHsCa3w4b3gWLj5HXkCf8PyrOqDpAQOsocUxWJDb/9UFAokYe7aEaAAx7elc83XWJn1e0wdnNGJXSqogBsxw8Mibf3B7+MiRp/yWZs4+sIBXQsHY5XCkOkJ9d9VtrMxlM0sN27FK+NiDaq8g9VlI3icHzKZORJ1ExD4oJ54C6gOKrX27</vt:lpwstr>
  </property>
  <property fmtid="{D5CDD505-2E9C-101B-9397-08002B2CF9AE}" pid="16" name="x1ye=20">
    <vt:lpwstr>os8NEVmghd0pcC8J1crGI1/nUv2M6mRoxS9CGX9a82r4BFJ/G6V86U8uAsAvK03pR76CLqBrcAKna8agJlkUayy5XVLJsPJXGI/0R9BRnI2ztv5aLKfsGoJIVOeuVLNwfMLfjCKGn51CJilqcwdmO5NSHgOejv6WkYwOv2X075Sc8VtJJ6dQLgwpq2A3FonaJnPO29oG/yRJ34GnN2T5oa4gQjGFfgYN2vkKPRw1PrKb06ph1LA90NRZM41lrgA</vt:lpwstr>
  </property>
  <property fmtid="{D5CDD505-2E9C-101B-9397-08002B2CF9AE}" pid="17" name="x1ye=21">
    <vt:lpwstr>zVFX35yjT09YkAUIOHQGKAmDJgniyuwxGLNhTUzb+TFDJXzdNZxTZ0Fn793AQCZMdFOLMgVWF80/WHuWQ4lAiGhD/u2BMhVO4eegKTRv63eKEX0rjkuaYOoZi/Uq2PAbukB9Uj3AduwdSkyZBbF+xV6KPfFKkLrQpm/kNZ3hd+X6Yz/x6+XSWUvpD3nXDzWSil23DLDLaVdU0Uq6mXWsnVwrEEGTF8Yyto4dKdT2e5j5grA0/aXI4HxmRLKU/pM</vt:lpwstr>
  </property>
  <property fmtid="{D5CDD505-2E9C-101B-9397-08002B2CF9AE}" pid="18" name="x1ye=22">
    <vt:lpwstr>/SeLi9wD8/KmUuRbIZjm/aT4Asm3X+e8uv9cSAjRMSj+UfgABkp8albJT+CTkVl1UU+EnuV6QfUxUay0rjSUo0rFvbDRUZSf8NmIcIjeR9VYBg0D/hGaTXDwJfW/5mkhGBSkg4h0vUKb1Ffl5u/3pBaHgA7u/pXdHv5j/Ul50VpoQe+ZCa/D1oVisUR+FRUQ7UeZV2aQr4AwCGBZTOhB4JXJBpSzXYoCQAMNpo3r0eSXcg9gJf3GuJKKMg4LtNe</vt:lpwstr>
  </property>
  <property fmtid="{D5CDD505-2E9C-101B-9397-08002B2CF9AE}" pid="19" name="x1ye=23">
    <vt:lpwstr>/GNVlUBK5BA+swTasOzeV/LWXryOj1ujKoW+wxZ6WllsOcXn2/JA2Y/cSvct7j0ezqD4SwzPhOiCt/ozCXCKtvtWxEqIhUbsCRXhkrHr1WYv6kI0fr3i/G3g0w4BE0zTME0bM/2yxFG+sTEigkjjp8/YrkfVB94y45HNy+wqFGLGdXdAIQhUDufTovFEfxw7IyfZvgXeKYEdMrahF/gqyPhy8qgzVxEAHlb9v2ozG5vmW3Tf+VAR+6XGdlH0bs/</vt:lpwstr>
  </property>
  <property fmtid="{D5CDD505-2E9C-101B-9397-08002B2CF9AE}" pid="20" name="x1ye=24">
    <vt:lpwstr>3YgeYJlJkjYAqj33+fL44Jf21qkmn4Fy1Wwv1AZJWK/pxg6u+tMCQsG5wvtVj9ifYjr41oRyXq5PgAhVvwpblSz5gOIEGMjGR8ItQOlWEf0w/5xGDpDkbPvhQtGL//FIJEtpwY3VkBnEcq2gTOwxHEith2Zo5OQGZI/y2Nh8l9PbElGy1fHulpr2NiPW+omsEqULT7NRcR2BktP+PPfQCgSHbGlC46K9nb7ahbEM4qPYu8G0Bm+8l8Ah8i4xOs+</vt:lpwstr>
  </property>
  <property fmtid="{D5CDD505-2E9C-101B-9397-08002B2CF9AE}" pid="21" name="x1ye=25">
    <vt:lpwstr>Y35xMrjllJvtKOicImPPdRJ+q/Md0L3EEy9mRjh1aLpGW9h9axxZ5x/c6CiJetRfko1EOFvcLprju73GchaN/GPpLgcG9GPDL+M2Q/4zet2h/bndTprBeXg+6xiYsog/k1IwtVa/t/EO5mOonZMLrel/dfZOgMLZ8A+eo35+euChLAFakUk+e4/TbYmlt3v4BTyuLqfc2Z06o392adIhd/NhQ9TjCeq+B180SlvyfpmL1GHPnijPCr7jsJlqSXh</vt:lpwstr>
  </property>
  <property fmtid="{D5CDD505-2E9C-101B-9397-08002B2CF9AE}" pid="22" name="x1ye=26">
    <vt:lpwstr>BiYrE1VES6wO1Ro7Isv07cc8rBlSQvOMjTLogt/o/7cDWIFUmtE+71gHwPJ++opOK0uZ6++5Z00Ks1GjsAMvTYsQ+R/YB1GqEaQAtv/r42PVdCprZa4CIXxKMIr7lKcBU3Mb2JdHRCtESH3mTP78B/bIMp6ny0qw5jaAW4LGsnmi7nD6xUjmdonTyuKtIWNJ30BYV5ImqPKaWf+Ay71b7nKlDQ9q+OJln40T+zQAneSJTArgJvOBQ9y29VsZJWg</vt:lpwstr>
  </property>
  <property fmtid="{D5CDD505-2E9C-101B-9397-08002B2CF9AE}" pid="23" name="x1ye=27">
    <vt:lpwstr>QDJpKcsfRjK93pBNI5K/k1H71Nj50Jqob3no3P+Os70DIsdUYeUEfx8vhp2jCF5JCmIVbrdMJcvILSr0P1ilnT4vPSb5duwneccGtsIRxV7TCwnWZOEF88osbEGkfUVU7X9gzIT1OeLWnCyoCLTuv3sbcebBPqjBPD+IcnNTUI/tD752Um6TOXvKfGkv5DjrPT+L0ZpYMr9Usmp2lrSlgi+BHsEuHTF+mHyr3ljlhuRxD1Izf+JRtHPlyljmcic</vt:lpwstr>
  </property>
  <property fmtid="{D5CDD505-2E9C-101B-9397-08002B2CF9AE}" pid="24" name="x1ye=28">
    <vt:lpwstr>GeYOgos/OJJgHI/yv2ChSbYnN+o4Dxhjf9951PugrWQxvAIVeEb181ms1QWv+o4wJHa2T7QwjgJu2GzUBYtVbqDt3k7NTxd1yJrXjtYmCuG7NnBInveL/pFQtW8aYBjpqervE59iPz1/f+ta0Qp/PeBPz9z3XvAOyTdC0ChHiaDHE6XMnjiQlize0uYRqgrdbnUQFZMR/AVoHIpfMXk0FId8qUyOe7BeV/EiADrk0is/e7/T5PghdBdAP6R4fIl</vt:lpwstr>
  </property>
  <property fmtid="{D5CDD505-2E9C-101B-9397-08002B2CF9AE}" pid="25" name="x1ye=29">
    <vt:lpwstr>dfpR0Rr9LnMfmd+fsH4uWepCiHxJCsrVEr8+3sv7VW5XA7WBxJQVH9Tp0bqJc+cAA5FaLOuXqzFr4HvJSW66fbeVtrvw4MM3KwR8AToz+Jkrhk84PRMSFUJldmE9KLL65wL5cNp02Fumqkf5Mnq2W0E+Hxo/pbwFKfPvmqV+C5j8iYV83uyzRnqYcKqUmDyoUBj4WWDM0yCMYFjnw6IJs2uIltHIHz1Vp0/lldQf14g01V4/K21kBjNUYsXV1Li</vt:lpwstr>
  </property>
  <property fmtid="{D5CDD505-2E9C-101B-9397-08002B2CF9AE}" pid="26" name="x1ye=3">
    <vt:lpwstr>suDWPQffZxJiZfoESkN2bZS2Juapp5DmAaUiNUcsqYuBgmdDf+10XHJaIUfwuitA9j/ZXl6eMagHhVPljO6zKGjnjXQpMKdPU7gslwFZ8zmaa5NvBX4Epz8nYA/inHy7eMDXHUtfp++M3ZRlOr90aOiNybNN2kYd4je5EQu3OIJ/6VJww+v3p8l41k3TmCoNn4TkCPeSaFgKVaFKOV5xniM7o5VAA8ZrheCcRPMYMC9rSG2MZ5/6J8BKI+cSCJf</vt:lpwstr>
  </property>
  <property fmtid="{D5CDD505-2E9C-101B-9397-08002B2CF9AE}" pid="27" name="x1ye=30">
    <vt:lpwstr>jXAthRGh+u5SzP7yR5AS3l3BVLUxqG7JR2w1tc+LmzoqbRTMgWY4Q1W8+IeTW1dYD+HL2Zt3QHfrlQpW1hvyPZ+B8J4May9joxoZN+cVvgAYQp7K2cD7mzFfT09bUg6wQo0mJq9PfWe/7OOUntsLt/iv7ecIpSYa0HrtLHSb/16+2aHWgrcU5urSfDPZ5gllA0xBFZWUQ5g1dMS2zWwfvz9LmAaVuAJlDS5mYJo6sn5wC7CgIo8armiV+z6zAYl</vt:lpwstr>
  </property>
  <property fmtid="{D5CDD505-2E9C-101B-9397-08002B2CF9AE}" pid="28" name="x1ye=31">
    <vt:lpwstr>W+mgspfr9ZLXt4nDTC3tBHetMx/nCfIcWDv+VZe533kSKNFcuJOp64gf39V9oiG3i2m+ZA8z8TYJqhStq0Nw33ZQ/qd/TF2y8WMQXqtixo3LbqPb/eSnMAsamNyJixl5agUqvvTFrOKvwtYjotPH7V/4oFxk4+vSh1uh/J87Z+tEJAwZ3dcEIDmkNXR2XsUvK80c5AqZrkUwQo+02137U9/WCMI5LOoaWX088cAGxyyfAD2JMWPCwYQgxGv2Dj2</vt:lpwstr>
  </property>
  <property fmtid="{D5CDD505-2E9C-101B-9397-08002B2CF9AE}" pid="29" name="x1ye=32">
    <vt:lpwstr>xu4VFBUVn29UJjEmAGQAysslRbr4YurhSQ3qd09XrKzGCC38UWMhpooRg3ttzaYH2SuteuKJ9Yq40wxi/VuQ3HhRZFs75DDbSsJdKz19iiXYG1YaHZsAEBDKr0eahbqbEk74sFGGH8yX/UEF8+d4Xo4TLc5JjUSwkHxEWE+W4qxeIWxsYHBaA1pYfzo6wd0hZiLtlaS1CYVAK+2fRxsH2MgfDT1NV/1tR0xWBlGiysNksOsQPR4CgLJdVvk5DWB</vt:lpwstr>
  </property>
  <property fmtid="{D5CDD505-2E9C-101B-9397-08002B2CF9AE}" pid="30" name="x1ye=33">
    <vt:lpwstr>P0zuqSbmn6pL1M0W21e3/URxbYYWVPR5ea5BvhGea+ee4np3Yk1LNfc3HEu6QSzXd+oOLG7ik6lmS6VjsPG+mJ/DayAK5VsWRYhJJy7YeAOaHKJG6DAVHScv9QylWp+5cf0z1G7aF1fLo7zQ+BKnEkgmSPKG5UGuw6S/Tzm+VIdzSv2u5CkhCv0mRB+FAV6T67JD4g3dpn0gshTOEWG9Iqny6rpWXM3Qv64bHUYvs4FDDCQVR3MLl0PMLsnjKyC</vt:lpwstr>
  </property>
  <property fmtid="{D5CDD505-2E9C-101B-9397-08002B2CF9AE}" pid="31" name="x1ye=34">
    <vt:lpwstr>BEiI9ROlJx05NKw+g65eB9YtNfvM6i9WVj2DL07R65JKQuvYUZL2QlTqN8SJ7+oiaFx7QNS0yQqbhxe00cnUq5yjLhqdDR2NW7uxIPkN9pY5hA/s1JH44Y4vstlkBh6d6NNu5bgDbbyd3a9YngFcIp0wjuyEQizpjXRXy3r3nyGfJs0gOJfZ0wfjHssiY030dCFrLzYn95GVqgf3Eu81ELC8POZLr5mWSviwW9QfNv5gIW0sjQ/282DX+atD6GS</vt:lpwstr>
  </property>
  <property fmtid="{D5CDD505-2E9C-101B-9397-08002B2CF9AE}" pid="32" name="x1ye=35">
    <vt:lpwstr>PzFFrdPx5HxxjpEY47+7UUTolJHLanvEJqpK/6ftiUreQVUthV+n/Bmjd30ny7MnHNb1eT80kJukVyFMPD8+V1yGQH7VtIftF+dws/27XG2L+LkFaKcbVRX8jMghfHlSBRVD1nciydrvLT5nbgPYAZGflioEhpsMu/rnd//posWVbvuP3MG7bsvk7h1nl/fCEgnkqWnXGVTSzZDTn9sN8BxXWIQD95q0CBAChARrcIeqbpbJwt+3xspnjb9yGJb</vt:lpwstr>
  </property>
  <property fmtid="{D5CDD505-2E9C-101B-9397-08002B2CF9AE}" pid="33" name="x1ye=36">
    <vt:lpwstr>KCis5/eyBugRxBYwbDhpwbC9k3OlVNENqmgsz1hpcUto/rf34bsLbNLy3p9I4hDz3qZflAAUb6BPbSyfBh+kSUcCMZ0IZhToDZ345aB4MhBkSql6GuR15D8vxCRcuv0908GwvsgWVzL27rxBLfsnS62cCmEwECPNNhX2BSuI25tT4MyxEaA0jAMM1+yFRJRf/6NJ/UaQFF5th4eni+MYENbFtrzmjMil+g/9sT0BNMivGM1te7Q/2eMrTgh1eNI</vt:lpwstr>
  </property>
  <property fmtid="{D5CDD505-2E9C-101B-9397-08002B2CF9AE}" pid="34" name="x1ye=37">
    <vt:lpwstr>fUFmJKKRjEiLVUZFacMKEBJtp6a9dls3+Y7Kx5f/6aQjptOi/l1a/iFQrNk1swMm2FvpKzHnluq9cxlBdI8/2DefVNwj89VoyesFsWMpaF+dDS58t7wD0SxVnjpmuKrymvTe2io3F3FWzx7N8stTu/koZZxDB/UHI1bTWwvX9gsDFhJkzoGXeq3OdBWXU3ivjAMEny5sxEwNBfMYDR6HlJ1Qzjk6NHxn9KBa1wDGcsLSQOAelxuMWUg+JHcyIai</vt:lpwstr>
  </property>
  <property fmtid="{D5CDD505-2E9C-101B-9397-08002B2CF9AE}" pid="35" name="x1ye=38">
    <vt:lpwstr>rvwitjs+w6FEII0s46vMN8L2UEIyBK4s/k9/X/7KlkUSEnMe4HKBX3SpbgvyhaXCRYxnYd7H1KvqA+RlDSvVZn5Rf9uTVByQsWejF2//4oRRPteWXsrlZ7oZoOOfyp54OFiA/hZp+gjqUuAdjZ28kfMFClPXVWf39czcqkWmdskcqPZn5g0POvH4dpxamK+m0jhY7g2sBn+7yKhGl7nxIdRhUVcumI6Lu5Mps0r2NkJFd5I9OS9topRVaAsJxEm</vt:lpwstr>
  </property>
  <property fmtid="{D5CDD505-2E9C-101B-9397-08002B2CF9AE}" pid="36" name="x1ye=39">
    <vt:lpwstr>S1E9VRqeTS4N/jE2AuNZaQ8RMwslUQHqRDrj3S5JbAW3+lLdGR/cbsXttRMtMnEYERS9Sd5jRmvWMrRd6TaUloYLYVVUzIf620lCvXUv/zd+2jZRl8cmkRaEbHt8mfyEY/tMC6o/OGRlAtl2khAajG+wvyH4Wjaq1O+ynUIMiVZ7NT224Lr6E6igY0l98Ok3RcDyCsltzZnlGKF/9V/j/IGa90E8F+5a2xm+SVCOJyAqdE3AX7PXo+TgKYr4NLn</vt:lpwstr>
  </property>
  <property fmtid="{D5CDD505-2E9C-101B-9397-08002B2CF9AE}" pid="37" name="x1ye=4">
    <vt:lpwstr>lejfizdEHgKL9GMNEKqDTNB9tyxvjCiqBeBp6ufRrbxuFchJfoo2leS7Wz+WoXwxUlUb6cQ6/Uj+MFJZow1B+JXF+Ezp1uqihItnZcmJM5G9KFCMaGb9Of76J8PHoyavcJtbNPFEXv/lUvfQWhi6TW6xC5U+CUkQBVhweOYbXLd1NiqUUzZjW5xHw59HdUrIA9j2m9uRHbNTg6khK6NR3folcq2289tqQOgk1ZDTI4EVzCC7yewnNMHpZ0yzKSz</vt:lpwstr>
  </property>
  <property fmtid="{D5CDD505-2E9C-101B-9397-08002B2CF9AE}" pid="38" name="x1ye=40">
    <vt:lpwstr>BrgjGYsbjIPsWw4rpO1ApnBDZ0dnaSZCZs7G6xa75U2OqBsL6XJGq6Bb2RArBWnokSmREhHY/zGG+yoXmQs/1yARxJl3GHcuioqruuw6IcN/G0fOXoDzQKU2xOXEtt5XeyTK73TK6h/hkL/XN1OQRFY9CoMpf5u4M32PlOmun2E5+JqaF5shgk5nd3kKJzlrU0jib8+7ANSGP5W/vliL3MvUQSCYYOupybE58RE0S6LQq9Ab5r/P7pw9INitmEN</vt:lpwstr>
  </property>
  <property fmtid="{D5CDD505-2E9C-101B-9397-08002B2CF9AE}" pid="39" name="x1ye=41">
    <vt:lpwstr>P8ygf0zSXwf7Y21raHbEyO99eTiyIbRzCi2FOgGKmasCd80TVaOtw8pzxyk+kcpuTD4GZUz7FQ0d7Q+JQNrPVn8guNCMttNq0xkq/k7xdHSkoadrlTioPFikfkLQVLA1elSNLzYgRLj6btsiRE+iGPhbnUOxlUWwjM/1VYXNOY3BHmKLamoNWLhgL0EjCkXt0/Aw5dZx3VrrcXzvI1tIh8urQ92+mBsh5ApNPJL+sxSnNhSjp3MYJKZH8mQZJMw</vt:lpwstr>
  </property>
  <property fmtid="{D5CDD505-2E9C-101B-9397-08002B2CF9AE}" pid="40" name="x1ye=42">
    <vt:lpwstr>hToqz8u7lSe795asstJzKCxPqDhFT/qp3zVuPOm9jRFqoYe3PiBZwmoNd0S47op/V9byo3Hvo2k3vq26l/WRaL0VLuPuV3grBo47b8+B8YNX5e9T3PPdU7rEcqCzF0eCYHJyXHZiGDKl87J0x0o6Dnr3mUIimCt/hGKHw7xH7myn3iCnnPCpD76zOBP7OC53iH8v1uB79/4o5PzD/rL9SB5no8YFe/rLLC5jhi5Km5ACxYd444RSjJzeqriBiu3</vt:lpwstr>
  </property>
  <property fmtid="{D5CDD505-2E9C-101B-9397-08002B2CF9AE}" pid="41" name="x1ye=43">
    <vt:lpwstr>O4LgY/jCwCoy2/T0SFYzvRMadYPjwZ0TJr4wRwKgz67d1G+sNxHN96u/gPSo0XIb3R9/gyYIgU3bkc+HEq4fm/AppCz5rf9MIa/2zyWpIzIZMp9NlnXEf8vto4/LYcTLFLHZBcEffDQXw3qx/JToXSgBpeM2ygs5h6VZJ6dHtPj8lxdiF5w6VzYHvX506ouKnRc9BqnyRp/opqZHrrsD78diR6vw9b/ELk1hXsToGbIDt+ldtr1CF+fCHfBlxMf</vt:lpwstr>
  </property>
  <property fmtid="{D5CDD505-2E9C-101B-9397-08002B2CF9AE}" pid="42" name="x1ye=44">
    <vt:lpwstr>Rii0O1WoH7xUxC6KiXCLTznze3MhE6jQUgDLYPiW9j/7LsV0uagrhZ8QgUHiwihPpmlFTIi/asa3H8JzgJFyEqiCFyFn8/x8E1OVfre8f8P4AKQAgsKyG8ofJpQ+WKp/biXoeqS1eVHgl5/xJ/ls0IQEJMmZ2Vm86R+562O4yjeT27/jdYZoNNlG0D5BE4PTjXA/90DRqomYCPBnBrUR3yYMLUyPGwOLyK4ex1O/G1ZRfDWUqptUxQDOAVUu+S3</vt:lpwstr>
  </property>
  <property fmtid="{D5CDD505-2E9C-101B-9397-08002B2CF9AE}" pid="43" name="x1ye=45">
    <vt:lpwstr>CIg/9VhR/ypfqcbX5L0i7m/5Hos/R7gmdGWz30xvWyxfo70/Dzr62lro8FyVD37qdvLXIhdePZKRTdQX88/ciG2HuvMOSsZ/WxpzAoeZqLI5ZWDq6Rb2F3jThp/3BGgYqfEVCBIjoPtbRfN9Z1y13WWPpgvf0IfG/nHTZO9zbs/0O4LxlN2ihrAdWplX1Jc3gYxtXyEVsCpGQebuuOjxMJKi//cPzlDCswePWAPyrzDFMyx3cBsYdqGY3i1+0ko</vt:lpwstr>
  </property>
  <property fmtid="{D5CDD505-2E9C-101B-9397-08002B2CF9AE}" pid="44" name="x1ye=46">
    <vt:lpwstr>YQePqVw0LmJD3FMjvbDs7vdEyBVGlo39uvRU5u8yC8nwJ5lM9S9KfK+6/pmY2y+9l49DCj6YbKD4g/Qh3acB0DUeZvKjnojxaonYnqdAH89FJn5/9fcqibRjLrZNaAP0MqVuqMw8Y4AtXSdys4vpxygJ6rWkS7JXx+y909S13+ZgTROQdJ5ciqNWeUgMSbyTLlNJsRupYbWbUuKGrY9JUyR2Tj6Us6mKk1i9HWSE8RsYmXypSxHFqN+oQZ3mr1A</vt:lpwstr>
  </property>
  <property fmtid="{D5CDD505-2E9C-101B-9397-08002B2CF9AE}" pid="45" name="x1ye=47">
    <vt:lpwstr>jEymeY5kIgpvNz8d/NVrQOri4Zsppq2yRUvVx3bvg1E8NYAlhbNpqoHwUbS24FSlZYyvjG7CQsfApPqEAx14eq57MPsPg1RqsXan371oZ3teO7ZB6TRVFHuz/Qu1UPQ7Q8rEGS4kLCkRRvj1L1dKdytcgDCMQaugyVzJHthUU6KYoqmw0ogh5vgpRR1Iav6yaA9zFuheJTRabgU7aSTQJU6NvUj2UOq/35PmShP0blSrP9lvtzC5dSvZh052CAn</vt:lpwstr>
  </property>
  <property fmtid="{D5CDD505-2E9C-101B-9397-08002B2CF9AE}" pid="46" name="x1ye=48">
    <vt:lpwstr>FZ15SD+FDavpbD0emUMoeW26gcdAGtA/QJ+FYEF5XzcwUTy70wRBCjTchzz0b1pkDtHpPEFUMEfnlOs+LGctBNWxrA8cfmH6ITJIs2cKy8gdmXn0BLIa4tmxxN5I764B3zPH8FU4gzHSoWKz/ilxGTD0j+dV1v77y3QCy1+AhVOwTP92Qo0IfDBeWTGl/ph+psrQEfNWP5GhBG3YelFzagCtitxRQm86463/8xWQydb8+eHY7IUQTdMiJtP1Xz6</vt:lpwstr>
  </property>
  <property fmtid="{D5CDD505-2E9C-101B-9397-08002B2CF9AE}" pid="47" name="x1ye=49">
    <vt:lpwstr>/FUY0xjBr4kzENK2qHZm/YAmCczB/h+/7CwmZ1Dt+BdQ2GUFVJCjbX5UGgt388E+kyHHpeQdjrljYs6CuEVefpPbZ9KO80zAimb881QaTk8m3fz1QM/bpg/7l1/uv08b/v3fBwF82L/Nz+wFKk9XFIWpXdmQcfZ1CWPyWfsukHksXX9Qj5dPXPGEN9wzugkFIDAVSd7xK+EiISAr1sDGKhv5KNKsKdSPrfT3c5iiSKTYrDkc4qjRqq97zPcqads</vt:lpwstr>
  </property>
  <property fmtid="{D5CDD505-2E9C-101B-9397-08002B2CF9AE}" pid="48" name="x1ye=5">
    <vt:lpwstr>mo8duU1kcFbY6tcXpzwx+ZZ/dwtshpZmUwtgqEvoaLwoqilnMwISAScDXlf9w0fD+XUIhMNNu2BZCbVCCdyhinantkBuF4+CvmZUZx9gQXCyP/kHzsS9yJYaoWANAmIn7xr9j6ZykFROKl8I3NhmuuOTNoVAL241DV7xOsvwmbUP6d3QNr0JaEucegzVinyV0hNo7fsFN32Hna+Sh5EZDZLAeIUnfRIr/kFVR1T+RHA7556T+N8j2c0eoCfV66R</vt:lpwstr>
  </property>
  <property fmtid="{D5CDD505-2E9C-101B-9397-08002B2CF9AE}" pid="49" name="x1ye=50">
    <vt:lpwstr>41sZeM/B2XQoI/L+LY5dNulaRcNZ9v+jVtSY5g1IRhGEIeDnEjoewdqQFQxrv8EpbH1LqBpewv2RIhapJT4priXPtBA3rcESGlgxfmvvCjkueRqbu6N1HUYxFcNpGl8fl8mINk+20hGJ2RzvcvUFP/TvD0b3mOE8UsDBnahNDtd0+V1BT42SIhoDIUypQ6Jf/Z91qjc3iwWJb7MDkrnBE6LrfbvX0p0Z/ErcZaApyXpttMvEFZtPNub2BiqTOUE</vt:lpwstr>
  </property>
  <property fmtid="{D5CDD505-2E9C-101B-9397-08002B2CF9AE}" pid="50" name="x1ye=51">
    <vt:lpwstr>87EOAHwSCeTGpYki1DhCSv5nexMhUJiTYh8/2A4KrWUavm0Ky/XMqw++yYdcs1Wsf+Uaiuol/n4PbSBc4kghAMNi0yqcs3beP2NHkI9P25OMB8IqMrFIr8xRC9f7YkD0mNPzdtsPa0O7lTACkD6f7Ftq52YreDoA4HeG9z741wfwDBnq9w1q7n3yyojwLpxjK2pNuus+4MKo4OEDt+rl8LxkFp8gPdbztcT39M6qBDTsOtFzPiqRIGCDjOsEDa/</vt:lpwstr>
  </property>
  <property fmtid="{D5CDD505-2E9C-101B-9397-08002B2CF9AE}" pid="51" name="x1ye=52">
    <vt:lpwstr>UNnR7FLFVvykCQRNcglYzCrQgoiZtvCtqiwfC8wXnFcpjfAjYww6D/wDO7k8EkvqwkYfRpWaXp4dLn8H1Y5e3mwdV1N9fZ89yVuwRnO3do4m6VdEI4h09JNIh4no8cAM4VY+VhE6iNJLbuOFU5mGSUesrt771ec9es174qCa3lN/Lovepm1ak67flXFIQdNPsm/N5awU5+z9GdZ4+1T84L+RfDyiFRPk/tINhrtI9elIAOmNQn8oAgDlJZlC3XX</vt:lpwstr>
  </property>
  <property fmtid="{D5CDD505-2E9C-101B-9397-08002B2CF9AE}" pid="52" name="x1ye=53">
    <vt:lpwstr>DBu0FXG0H8HvdVxNP9klUaUoYSjocO4Y7+IiCcRUsf2+eX1uHLxHXZyRpJQ42AY+9vznYyP9X7voTgI3dHn7Kozlq8ui7YSqUNJWU/diqfBLbkchMc8BtfN2QphIPOOOkpdiltq1rRwZSrEHRBVgYh7r1nbDjASmDlsCs4O6lqhA/YdB0XtMqCEjIwpfmta/NZ6kPxpEzh9FGLQjMHT1+d2Pc60wdww6xSBD3EAi44sdcp0cgkBGlawj/LL2YL7</vt:lpwstr>
  </property>
  <property fmtid="{D5CDD505-2E9C-101B-9397-08002B2CF9AE}" pid="53" name="x1ye=54">
    <vt:lpwstr>3VHC2g8CIjuaSR0SB9qAKQweio9kJYv3axCV1x+7nONJiR4Sw8e424gnLA/RJTZ/Ni8g9fggIv+2pYSd6uExugTPMnuJV+GTj88HeNLDNFBc0UthIBX7sDXKXqpaFW8G0KyCO+u+Egw9EAiNYXYLm4e5Xmw4U5G3XQ6RyujT/XcjLIyvu/HIvbCkPAR+89LVSjRKo/zWnq8TSC2rdg/QXBlM7K+g5tjYQeAfXlc6tcS1sy+xgneDsjEAtdT+cqx</vt:lpwstr>
  </property>
  <property fmtid="{D5CDD505-2E9C-101B-9397-08002B2CF9AE}" pid="54" name="x1ye=55">
    <vt:lpwstr>oEXWwywnIPBpiSk2h4SXFZ/irgA/WQHjSUMkFEWlQdADO2YoYoXQ2Lu+Sgl63Q0w5AkZpf0fXJ7Pw1mzLTuqb+Ow1RWD6SHjEeC7i2PJrxu6ynz58OUumkhihmwIkbIHA6muFTeoLG2eCt/QN5oG1X9uC5GrVmcjhs7g1kUPk7y48225bPhxYURFPlUEV/gXrgrYG5qsN991N5PqXvLrWj3YqlbKKMa7fD+8jLqaOupk3D3LXM5Hv5gvQJvLGd5</vt:lpwstr>
  </property>
  <property fmtid="{D5CDD505-2E9C-101B-9397-08002B2CF9AE}" pid="55" name="x1ye=56">
    <vt:lpwstr>DtqjjoNNCL/KuWqJ1KShWh+XpGBegyIbCcbhznHw1sSteC+wr86geVJwimYM+4r8jMSTfcYkCR+eTF+Otyx9ISCD8dAbu35/VJwy1Lmo7bwiCJasChai1PqaRV8xqYtiHYy2f/5IjZGmaDX5cgxKFCvPoJ3fRn7nsBTq3PDv0E9ITwFmd1V33MIL9sAD9bR56btgB538ZTDxt0jg9KtpsTjtRFsF5MlfAkz6XKK1UaBZg0jirlspkRKXOVTwaq8</vt:lpwstr>
  </property>
  <property fmtid="{D5CDD505-2E9C-101B-9397-08002B2CF9AE}" pid="56" name="x1ye=57">
    <vt:lpwstr>wz0Lhnb6jAvmrfz8URuJ9EdrI9CkTvg/I5dffhFNu8tyymsiJH/zVRzBkMF+7dbMS3y97+rCNkVOWVPOs1RVYoWuP5/l5yg5+SKC9oWhBaQ3vQovoadq+tesuHH9VFIR+znV57ObFR1XSfDU7OXfE1jc6QxvLvNZSLu4eiedmVkp/tchhSUJzRyteuXWsIERsSvGXv1EtabZm3aXMKqOz7PzBWq/LgdtBpi7JbRTfOi8YKA2TaSC/COmicYRlZB</vt:lpwstr>
  </property>
  <property fmtid="{D5CDD505-2E9C-101B-9397-08002B2CF9AE}" pid="57" name="x1ye=58">
    <vt:lpwstr>k/GGNHP5hw05yXGXpJ5R2ECIcrEFTcpygqai3Hlx4aGjmrKA6a/FoT2j3RLwUbbU66S+twJIE9jHnBDIFzO0nUGT3gqX8zU8E9c9wNnDXuNf/Fa93H4/3HsisnSABEPVGY/tg/ASzKXxh9XPFA3oRcgLmMB8YkBT2zEM204zBGsSCbf3BxNsCD5+L2DdGd2dKECEB5ILBYlRhk/L/98crHaMot5qvFrB43eXVS7HSDEdtnEcnR9I1U5vEvjxX+j</vt:lpwstr>
  </property>
  <property fmtid="{D5CDD505-2E9C-101B-9397-08002B2CF9AE}" pid="58" name="x1ye=59">
    <vt:lpwstr>0QAi+hPCAYR1YTpuU5/6jkC4+myX6ZZDUKUVm6P0SpZ6tEjEy3+iDnP+zpiYHGISLOZssn6SI5tkOkozBE11wUu2eMPgRIPDAp9ZKcPDgEC+FT1CO/3gX7UTMu1avc5lbNrEj2nTiuiRNwP46ggROwR2pAz+F9WZgfK8jDJ/1Yqpq3ny4X4/yWBo1qE9+S/2Ki94fTzHP5prx4yK0O0u5wiKRvLSrwGRgbvQDkVX/pdc5gBhkFJxpg7FF2+pfY6</vt:lpwstr>
  </property>
  <property fmtid="{D5CDD505-2E9C-101B-9397-08002B2CF9AE}" pid="59" name="x1ye=6">
    <vt:lpwstr>iwKu67vEpIcDMxO//RbnenTMVfnBT+DfYD6ZTAofufcyktTIsizyL6NbzyzidPZRhjbrfa6aXl8mpe40MnZ34WtDJ/ni9FpGP/THvrlVxj6jUWDBwZ9c+swk3M9zmBraMPmrXs/7QUwriXwZdMGsM4Ce0+1mxgZvDAlmr3ufy9v01KHTd0pwc21yKoELOwVxxWlcUC45cEcXPb0mGpY0eV3zNFdXucf/22Q7Cc3W0CsxHj3tIwaXQNaiI6xdk25</vt:lpwstr>
  </property>
  <property fmtid="{D5CDD505-2E9C-101B-9397-08002B2CF9AE}" pid="60" name="x1ye=60">
    <vt:lpwstr>R1fi1NoBzQBPS4FdS7DOWxYoskfcJFnEtZf18hNB+7s5iI9AnPQlIf21/faw/MGGp7JqqeaL2EkL5Z6h97/hwBCcsEQb/CZavpfh63e5t7fg2BlbwWHic2kU30l69Wp0miPXZZp80aX4EfvbnsAhZbab/aUfWfT4AyWVaNG94pYRNtXwrU0MDiGOC+EEmX0u924lgvnHXn7GZNRDgv1tM064WGIQ+yQwbsLrTX4NU/RyKnG0gxmFLV3YxWIzZZ/</vt:lpwstr>
  </property>
  <property fmtid="{D5CDD505-2E9C-101B-9397-08002B2CF9AE}" pid="61" name="x1ye=61">
    <vt:lpwstr>xbUbcZZaH1TVc1yL8elQh2DUF8KH/854wME2n7aJlDoK7xk7FqaO6gtvOLcy+L7/lFnE2/A7IduPhCHPYGvQPQ1OEzzVE2SnHBfF2jmKHVEkx/DPYoGMgUPPd98iqvx6bxL+OBFjcy5ow6tl1sYWoHsgxyDdLmXcTSydzi+GQ0xLjIO5vK9iZPIoNqURe0pkewTKcY8wtS5TDAt7YwfIRQRDvfhg64VdLXFnh7kS9Htc57u22wq+MTeAsL+2rAQ</vt:lpwstr>
  </property>
  <property fmtid="{D5CDD505-2E9C-101B-9397-08002B2CF9AE}" pid="62" name="x1ye=62">
    <vt:lpwstr>PWCdXr9TKx09khkMXJxY+eK0+UzpPEZi6OlNlW/kGtaAhWRqSo6mKNeRmWbdWakDhh7NR5LPti408tQ1STVPlgi2ET4vPgh4uJpwmK8kcc3Upi/ffk+QLGGb/9o5B1Tdr9Nq8FuVgRBKWC55NCWjCMIEHEg3nSt+RAEL646snJWlf/afx3bLgRAForEXaFBQzrbuWxnTZe6ats4sGNYwodT9XbvrOIewsaJ+XuNofIJUCJS8rRPW60nn+Y9gwOu</vt:lpwstr>
  </property>
  <property fmtid="{D5CDD505-2E9C-101B-9397-08002B2CF9AE}" pid="63" name="x1ye=63">
    <vt:lpwstr>8q5Gt9nu0NM3240plfZoxvJmYgTWBu1UtiJMll80XRyoBq281P//wMf62ooMiFR6q5hYjuEyd7pnJ0pRPjXBW2KEG7ZUJvrt4f23oMA3KcHfwyB2u5zXOPXhFvgiDzZLBhX3+Wt66yXhRGbZL1FivofCEzuDS/Sz0qHVHYvgB5oMQZlr4xMGTb9uhbcaSBAkbqdRZgqjWaQnExVLRTWk/VLDdj3j/ZwbTIqkuTQPokUIlmapr0nx9FCEbTnwftW</vt:lpwstr>
  </property>
  <property fmtid="{D5CDD505-2E9C-101B-9397-08002B2CF9AE}" pid="64" name="x1ye=64">
    <vt:lpwstr>mC9PPzFMoZxnRwjME9ltS4Lap3SRnHqrUdZMyIdCl2pUUby/gSH3n2J2pJ2LkneZaW9KoXVPa7eeTPI1z8HC9Qlwmk9sJn74IiQ694F5yfZ3WiX0uLuermS9LOl+BczW3dfrS1mLBNtp+9m7/lHPyyd/P2chxuMr714zLhIE4Rm+6a5QPasyzZ3F8ECc36q/KLPU8e5jsawQFMzUsmXprF0EtIwbOS2WrJ1400x0oX/kE7njl3bCD2GXMnbOlEZ</vt:lpwstr>
  </property>
  <property fmtid="{D5CDD505-2E9C-101B-9397-08002B2CF9AE}" pid="65" name="x1ye=65">
    <vt:lpwstr>dMfDy8P5/UYcUVHpah9LZMKjUvVoXKgmBIewlIcrJu898iZQoegDFLUJ9EeSp48xCh/rJ4EahEEiNP0cKj35LriYfzPRlsubvam5tPDbQVXF5fXsNPf/m99zT6Kv1TGuAPsP6Ht8HjztAGJEyLwrp8XcQN1n6WqJ3aXX6NWbM4lzpJweOBz4uJJy7O64yijsCBjYY6G+ZUZIuAxx/ztC2DeEZ/tpG+NNDk41Cdrmr9BtT6Jc+RYZb8E4dea66TZ</vt:lpwstr>
  </property>
  <property fmtid="{D5CDD505-2E9C-101B-9397-08002B2CF9AE}" pid="66" name="x1ye=66">
    <vt:lpwstr>WXVnWmPB9fAAErLMu6Hbc9uj0rsYqEi7MX9hOXFK2ye73rxV89ul0b1k8fGTxkte6wlF5oqES42H3JUbP2vQZvH6GGhKY1oOWXFC/J95ziVG8L6jxkznw11KLjWtqTZY/R1mxSxKKFaxVQB4sT3d71ZA6R03tT1ZZdQEMowSCD8f57IYYcXo/ubEjQHF86Lfx8LBmnTu4nSObPR/WVUoGCXUw/eovAG8ROaDMgYWkYcfl/FZpFtqRQEEQXxAApd</vt:lpwstr>
  </property>
  <property fmtid="{D5CDD505-2E9C-101B-9397-08002B2CF9AE}" pid="67" name="x1ye=67">
    <vt:lpwstr>NADKNytsBnu7qy++Svg5SMy4saBnZRPI3HL5hdsSXv6IpmMNBUC/UsniU0F4jJDG6PWbHVWjs159cve0WQIzeGehfgIX2TovtB09cR3+h1rIugvkJqWo6fCZdDcXiIGw3pf+2SjMPZOsrGYA3KBNMOeHxSuKSgLMrTJUnuQpoTl55le3XPYLew7uxP6hENqMDi5GiY+8aN6a+kUGusKZ4vIu2O+5sImAZdaI185Xts7yZdGR+8CGNwSuPQegeIj</vt:lpwstr>
  </property>
  <property fmtid="{D5CDD505-2E9C-101B-9397-08002B2CF9AE}" pid="68" name="x1ye=68">
    <vt:lpwstr>XaggJkdDUuwPmlx0Wka1CBSFg4L0Cgr0+ulOxsaqMtoW1GUvszg5sfHwO213CCHLhgOh/coIwBKKRas4WuFa7FYJr0efkvME5Z+BUO7i8wCVofVxv3Wj4SBiNRAL/rtRvI2/i3HKUJ3MbGfos6SHWDZihu8BkWUev6Ra9qbm19vwsonAW+Xl25qEQFHM9OqbCfhPxY3qSmJJsLkRrRQvX/ZgbeH68rqxfOC0BfNcWZ00ADs5NrN4wQszBDKeFOi</vt:lpwstr>
  </property>
  <property fmtid="{D5CDD505-2E9C-101B-9397-08002B2CF9AE}" pid="69" name="x1ye=69">
    <vt:lpwstr>DzGtmVHasQ38/efldpDZ89TgGrE4N1t3yBZdF6bIdJ3dB5tXxXczERQN9sN/2oPSAW3qbEUiFsSrzla+D6dh58yp2bXsyAz6rXPZlE9S+w+TkNHrNEoSGNiMVdD1pPcu7dAIhnvBuOa10WFAgLpF1E4CfJ1/hFDgDyte0DAs0onlhVPAV5VNQx7CCO0imvXYkMVIy28k/YS2qaMICmTOWrqmo8Kd7llu2czl8xocx+O6tY5kSD3j1UWFhR2PmBt</vt:lpwstr>
  </property>
  <property fmtid="{D5CDD505-2E9C-101B-9397-08002B2CF9AE}" pid="70" name="x1ye=7">
    <vt:lpwstr>vMKrj3SnrMtBQXUbwgOQ9lFeK7seFjqNLCJSvDgF/PfyY+UlkzI8kcsHTWP10/XEquYRBZm5fhv660xM/9SXvAH5i9jIyKMgJxLr5HkvdaPig2VAbvCMc3obzUk+BWZ3IHjBWfjMd07QMWYTFAy2dQm5z9nbiSO7c7IjgEGs942WNYOUyQIt431qUQdMCHfIsgIs0Tbl0NMrETSLwhvoau0MwtG2talw1qPhrjSjQDDBDZFrEul3cttX02d3XTf</vt:lpwstr>
  </property>
  <property fmtid="{D5CDD505-2E9C-101B-9397-08002B2CF9AE}" pid="71" name="x1ye=70">
    <vt:lpwstr>fpaujv27vB2WLFcypFxZS7rY+LdLh9O5QYadYt1RA3p+oFJr4E/1RQICwdMQf0n7PwLi741IEE+Gqp3HVdoquoXx7vxnCDKF2mnd+dnxegDEtXIhZrfHJXYyYXTj/Mwnb1ADZ4X435fko20yW8z5Q+Ff5qdbsQJ/pBnA4ZJly8hXoozuGTWePzu15+tAgLvOQKuT7bhpWuV+PTZxJmOvWGt1DxUuNNIQTCo3NHNHAo452yvvQRl0PXSipuFeNwk</vt:lpwstr>
  </property>
  <property fmtid="{D5CDD505-2E9C-101B-9397-08002B2CF9AE}" pid="72" name="x1ye=71">
    <vt:lpwstr>aVSm2HriPdIe7q16dzxEHZRTaFsOxgQ/h04J12/aM+44bF/zeLX++VLpRrHkRxRLja3jLI5WNzf9wHddF9ESP2kYTmeZ3MEjNe8Tno0AANn14433Q7lvdhKnt3j7LxT8JTptPaRSBXyk/dATEPoXUSKtkBQayFeiw4DGddvKgQRmQRBDNzXKPCQitSSUOSd3BB0p05Xl6i57RmuTOtvUqqq5Vg4qtK4L/uW9ulKcjQRs0qHOKnPb3OhndQ4XuXS</vt:lpwstr>
  </property>
  <property fmtid="{D5CDD505-2E9C-101B-9397-08002B2CF9AE}" pid="73" name="x1ye=72">
    <vt:lpwstr>CQIz4nwb/F3wFn0vnkurb2PBp5qFfw7TbF+/rj+Pkv6Iir41YcNN3GPfQ1PIVQkDy2dArRyvxAwsjLnJr01jmJ/L62smA2NFBh0cktqdgsbsHko/WW6FQPgsJ0Q4A8Age1D2axBgKHQKd2DtYNBnogkLL6pyeLYbNq16OR0Zk11rzI1DFDNgP1MhHjPwZJgMWSvV25B69AKaauIJ+a4JwEjqD0+UO/G9YordbEzUZuxyv3ehlbgcX/cX8A8Y4sS</vt:lpwstr>
  </property>
  <property fmtid="{D5CDD505-2E9C-101B-9397-08002B2CF9AE}" pid="74" name="x1ye=73">
    <vt:lpwstr>6razPGK5Nebm7XiwztrsLZW7N7KxjUS8V0ByLVF+Ifg2yc29thh+btVHD1zhL+plR5wfLfIWaXcEV4Desske04ivONHxQYuKu7cxYecmTXkM1Op4RZS7stNH0HTvI0jpu/LnMPrqOP6IDzMXYfCG3dyGfLopptZIgSj5CP9UChtECkqqvOZC3hjw3wUURDd1w/tzgvnfupErhy4QibKvxiKHYOjc8ouBUSQfogqTAcSkwOL8ZCcmipVfii50yPy</vt:lpwstr>
  </property>
  <property fmtid="{D5CDD505-2E9C-101B-9397-08002B2CF9AE}" pid="75" name="x1ye=74">
    <vt:lpwstr>fZebyEXklXOte7UK6IvbXjJWzMtzYypJmf/n01bEBo5zMbwWTUaTSDDDfJtoWr53gWlS5qbJIuh4egJ1DOLlne+2J++PpWldS8QWrRsXkjbKBIa5UzMV17WpjdAwl7MiK/dVp1OIFPTg3LVQdVEXepbuvpCqKBdbx5OFLMjTRah630OBXyks2JwizFGKYDDoS0LNZFbiYESC6hlr/fnNVKG5LlsPpf2oQs8GUqaZTASsceOPKE1dw7vDqaL8+tQ</vt:lpwstr>
  </property>
  <property fmtid="{D5CDD505-2E9C-101B-9397-08002B2CF9AE}" pid="76" name="x1ye=75">
    <vt:lpwstr>gKLiYt9ByhfGEX16HOEZjeWeJTf/QI4zUkQgc3BSTbwn9DHPvXMMrC6zS+m5vbhohuMfu6GzfdPyQAri+wNz/LngrBjEwFKsNjWpQ/FJNpKpV4F68q5j7HUd7gGNShVh8CqwmPzl1DdQdr0d2MCk3w0PeSNjwGlnAPmYJt4fnfwbsMG3wk/DftOGShG6NIwAqKPwHSmaG87p6qoWqMN4wj4IeUYtRzvaL8o1HvYNOrkx9VTH+PI5PdCGhYTCbqC</vt:lpwstr>
  </property>
  <property fmtid="{D5CDD505-2E9C-101B-9397-08002B2CF9AE}" pid="77" name="x1ye=76">
    <vt:lpwstr>gKCOFEeDvduAa6qMkkYPtX4k5IfJKeweBI3J5DYG0B5B+GOe32/vkfAeJKRwMPhRjnuxBwiNPmlz97egT9RiTAtyCtJHneoV6BINhXl1QtJvWXt7oUt+QQosopSrQ57EE3f+bpRNA2T27FeREhubsFzhYliRNpOtYTjZiiODA6YINmhZ6W6ZrSzL1rwJhh+r176156hxxInrSho8Bxscu7u0PJg7qyl8/p4eG7yjAWjkbunmtJignqUJ77cgcQt</vt:lpwstr>
  </property>
  <property fmtid="{D5CDD505-2E9C-101B-9397-08002B2CF9AE}" pid="78" name="x1ye=77">
    <vt:lpwstr>Ynh0I0WztbZ8v6PtcCTqqM5+7bK31RfjcyagZ9e+TMUkg8kFLg5zU+INu2M8cDMO6xBP3dUcNQ3D+QNhfd/Xe17HenXbNQY/QCA8VE1BevjvX3EK7bf8omWl55y+jEPAjgHLM94/A9+VhxaQur0TwGVmLWeNlAdGeU1LgxrW7jz0UnoqmUJWaHWf2FFsjAlr1sz/J9jEyHb0mpuwTXqHM7yO2LreYUt2rUpvAENuG0VzL/R21Ph2CSToloYhVkT</vt:lpwstr>
  </property>
  <property fmtid="{D5CDD505-2E9C-101B-9397-08002B2CF9AE}" pid="79" name="x1ye=78">
    <vt:lpwstr>XM1ArnPkPfFHs8K8NPDab/Xv6HNFaZ7j4DQaZGikMiH8yJo1lLYoxrQgSHuKF3JGapZqVit8DsZZaK4iLLySM86Q9hx0VYPck12KwF41WTccK7fpotYctFhQ+MfbnWTTvVmnkEZwj/UyqGv2wfRvIPAPELy/JAafclTr4/2C08d016KkHiRot6ImYAMwRqeZV3RlMQNXkFp/8KXdngRj5t/1WCpWAreUcaG2+KxV/RzX5vhY67jCXDjudmZK7JQ</vt:lpwstr>
  </property>
  <property fmtid="{D5CDD505-2E9C-101B-9397-08002B2CF9AE}" pid="80" name="x1ye=79">
    <vt:lpwstr>cjvMlkdI3j8w0xGsi41qjpxuCA8pBVdN/pdTYJS82sjI7uWVUsSXEPJ9gN9wF38ERruM8c6SW48X9wwBIG3n8EXGwOlxj7fwQ1UlEbDvRsMF0ExA5JJbCLXUK6sCurw+gbFgn9rZrVo53Rotg76P4Za0srozLIlFePptq9YIAh+OZ3qVh4w3D02819L1698Nn+P8GkxUjVxE730rsClRajR2g8SuUO1lWUySe3ewb5X25rVj8pZ+vqEofqaAXiF</vt:lpwstr>
  </property>
  <property fmtid="{D5CDD505-2E9C-101B-9397-08002B2CF9AE}" pid="81" name="x1ye=8">
    <vt:lpwstr>GmPC+CwdC18y6EMxlPEcViTtOLynZkhcfogbZUa6UE9rKl7p6U0SgZ+gfgm+s7nJ5Ofca8SOYnzY90OwPtDpmPJtU/3tIQga+bv9CP0LhpfURexwfk7Ea+oOQo94oabyHGKNwPt2wuMv3/CR0RU56MkwEliDHGvzFEX90DJf4RJ5kqtjKzkCe52X3w/7IEpthtNYrANnn7OmYAP99kYhn/4AiT+KR/tbMrBZUYG8pS5yMhsTXCyp7BkGXXmhVXa</vt:lpwstr>
  </property>
  <property fmtid="{D5CDD505-2E9C-101B-9397-08002B2CF9AE}" pid="82" name="x1ye=80">
    <vt:lpwstr>42iA7oralJniIWJpNU7deX4xkZoUYolQKjo5GjAVvQUfl2MbcjzdhizUZ8UiZ4/sNV76TnwszPFb9EmIq3wCrYUG8PTupdYUW8A2YDYHXz49VM8dcpOgIYvzyuwH6aYt2XTOud/v5mvIl2V67THiAM95l9CxdA965YQlkyx/wbenrmFLY6pmGLN2IGpVtCyDCCn5CoA2cD6/9/seWTnlnRVsFIh4DV+UP3eEO0HaqByOV3OLg31haQatEsf2gxN</vt:lpwstr>
  </property>
  <property fmtid="{D5CDD505-2E9C-101B-9397-08002B2CF9AE}" pid="83" name="x1ye=81">
    <vt:lpwstr>vkAbwdLgwH12a9+G/BTQ2ukjK4YJOZdqws8Q821cD4PbglnPsoXadretSQ2ScxqvpnTiEAWvGyCFO6aVIJ1u5ga9L62qlMOyeT5TV+OdZQcpYLf1vsGWdJ7fiMacoesDvWBMHX2cdejtkVaZmi3vwB30YBy95zkHRce0t1TZsc4Cb3VsbhmYPY596Jrqitm4RRFIV+XbychglDShqh6vC7t2Bu+UjnXzXlZop6C0eJHBE0DlRNs5VPpUwO+MW/C</vt:lpwstr>
  </property>
  <property fmtid="{D5CDD505-2E9C-101B-9397-08002B2CF9AE}" pid="84" name="x1ye=82">
    <vt:lpwstr>7FJGTp8FGr5x5HWsB/+EwgNsTsozgfjXak00IoOwOou+KgQIiiAQ45y/N1PsF3RLcMHO9Qwcb15OHSMzCauLYS6e69y8O4h6iUUgTNZOCSi35+giXLbZAn8SYubWAqG2FcWwYHNiIx1MwcGJcIVa2sa/zFmjAFMuGXjyd2O0Wk74/xk/ICtNrNKUknNcXb7u89cCuQaYBfIRqKrzXGzo0coZMOZDnozEjVPlOJtkWHXNo0228V+InCNLhK9brkz</vt:lpwstr>
  </property>
  <property fmtid="{D5CDD505-2E9C-101B-9397-08002B2CF9AE}" pid="85" name="x1ye=83">
    <vt:lpwstr>30zTmvFMthMs4TZCyWqb4sESS2HKSY8TO/i1AG2uuMdM3P8LJWOZgr8HUifYADOE/wAgwpdo+5PCPMw9hQb9AEHUlEEEFmyrybxUix/WRHdg0n/0JBWW0I33ALRbZRXiPMJ0xSgS8kIEdDbKyOee3sO2VWf6BPu/UkNJDWS7rr8zc20bNEHIgSlzSsR/ICf9pADUCMj+WPvhhKhh4FOJ9kSnjUyHxSCxl7cr0ewobXkMRK4JAGabniLSkc1lvgu</vt:lpwstr>
  </property>
  <property fmtid="{D5CDD505-2E9C-101B-9397-08002B2CF9AE}" pid="86" name="x1ye=84">
    <vt:lpwstr>hAFq2rDqYmgzg8YXVsDJre0H0LYr2z49dPLTB7gc6LjN9xUS+RT+Ga9vztYE0lJKfgxsNaiPRJK3BY4HJI/F1HLXzFfxDxub/sVkhukVzHw5fmW5QX4A+FUJHJ93o4gBS1U11Cjd6lepjuCYL2kU0gg4JCPToQBBPkq16F/xfakv+tPxQTS23Wtzd/5E2SbZNaA3plg2tFnZBHfMxJLUDaUBOGJQH4a+Zh2tmJApP7OKmokoArQ3V3hjxtiOwKM</vt:lpwstr>
  </property>
  <property fmtid="{D5CDD505-2E9C-101B-9397-08002B2CF9AE}" pid="87" name="x1ye=85">
    <vt:lpwstr>KTRJeKzaEnMIRJdz2ox/XJmR8uw3/aYGS8kAvLonYQcyGHp1fmx5NNIyGJIL86b2zSa0T2xWvi9dzwMXBlVMbAWN6n1xBGaJAnTsVat6CfWm+5/o1sWf1Jjqo245ydkYRxQYmzBvFepMLCi6DLMcR/eIaTUYKZDqNo2nfkzugildNq6d3GYlu0ohqJ5KX8NN2m/3DM8gU3J+aX0VJurYEUVZ2vsxVo3FlY29HtjeRuyhoStWVtyYfmOXzxFuTdO</vt:lpwstr>
  </property>
  <property fmtid="{D5CDD505-2E9C-101B-9397-08002B2CF9AE}" pid="88" name="x1ye=86">
    <vt:lpwstr>iOudK+/PfvP6FTx7a4VAAA</vt:lpwstr>
  </property>
  <property fmtid="{D5CDD505-2E9C-101B-9397-08002B2CF9AE}" pid="89" name="x1ye=9">
    <vt:lpwstr>70Ra3w/yniq3+VmVZy8pO17mOCOmmcMWfiaxQintAB0T3Tj8wQGL55p4uujmbgrv+91CVpR71KqPPJ+aa6d+JWlyxa2XHYKkB7sgCjmhpwIQa4baanzG1wYr9jdFvN7wlT5B5J5vpAyRypBR1R9ijWyhR5Bj/r6nL4OjMJJFYQf0RCOAuFcH+KHySVvDauEAgXcdJJ74SLKG9DVxkUSQSXZ7X0jZyBB4yN8kwlwE9Nc8GQc3aApT0fFK9zLDB70</vt:lpwstr>
  </property>
</Properties>
</file>