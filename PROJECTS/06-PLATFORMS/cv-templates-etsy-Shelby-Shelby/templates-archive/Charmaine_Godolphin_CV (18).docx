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documentdivname"/>
        <w:pBdr>
          <w:top w:val="none" w:sz="0" w:space="0" w:color="auto"/>
          <w:left w:val="none" w:sz="0" w:space="0" w:color="auto"/>
          <w:bottom w:val="none" w:sz="0" w:space="0" w:color="auto"/>
          <w:right w:val="none" w:sz="0" w:space="0" w:color="auto"/>
        </w:pBdr>
        <w:spacing w:before="120" w:after="0" w:line="540" w:lineRule="atLeast"/>
        <w:ind w:left="0" w:right="0"/>
        <w:jc w:val="center"/>
        <w:rPr>
          <w:rFonts w:ascii="Georgia" w:eastAsia="Georgia" w:hAnsi="Georgia" w:cs="Georgia"/>
          <w:b/>
          <w:bCs/>
          <w:smallCaps/>
          <w:color w:val="56B239"/>
          <w:sz w:val="46"/>
          <w:szCs w:val="46"/>
          <w:bdr w:val="none" w:sz="0" w:space="0" w:color="auto"/>
          <w:vertAlign w:val="baseline"/>
        </w:rPr>
      </w:pPr>
      <w:r>
        <w:rPr>
          <w:rStyle w:val="span"/>
          <w:rFonts w:ascii="Georgia" w:eastAsia="Georgia" w:hAnsi="Georgia" w:cs="Georgia"/>
          <w:b/>
          <w:bCs/>
          <w:smallCaps/>
          <w:sz w:val="46"/>
          <w:szCs w:val="46"/>
        </w:rPr>
        <w:t>Charmaine</w:t>
      </w:r>
      <w:r>
        <w:rPr>
          <w:rFonts w:ascii="Georgia" w:eastAsia="Georgia" w:hAnsi="Georgia" w:cs="Georgia"/>
          <w:b/>
          <w:bCs/>
          <w:smallCaps/>
          <w:sz w:val="46"/>
          <w:szCs w:val="46"/>
          <w:bdr w:val="none" w:sz="0" w:space="0" w:color="auto"/>
          <w:vertAlign w:val="baseline"/>
        </w:rPr>
        <w:t xml:space="preserve"> </w:t>
      </w:r>
      <w:r>
        <w:rPr>
          <w:rStyle w:val="span"/>
          <w:rFonts w:ascii="Georgia" w:eastAsia="Georgia" w:hAnsi="Georgia" w:cs="Georgia"/>
          <w:b/>
          <w:bCs/>
          <w:smallCaps/>
          <w:sz w:val="46"/>
          <w:szCs w:val="46"/>
        </w:rPr>
        <w:t>Godolphin</w:t>
      </w:r>
    </w:p>
    <w:p>
      <w:pPr>
        <w:pStyle w:val="documentzipsuffix"/>
        <w:pBdr>
          <w:top w:val="none" w:sz="0" w:space="0" w:color="auto"/>
          <w:left w:val="none" w:sz="0" w:space="0" w:color="auto"/>
          <w:bottom w:val="none" w:sz="0" w:space="0" w:color="auto"/>
          <w:right w:val="none" w:sz="0" w:space="0" w:color="auto"/>
        </w:pBdr>
        <w:spacing w:before="80" w:after="0" w:line="260" w:lineRule="atLeast"/>
        <w:ind w:left="0" w:right="0"/>
        <w:jc w:val="center"/>
        <w:rPr>
          <w:rFonts w:ascii="Georgia" w:eastAsia="Georgia" w:hAnsi="Georgia" w:cs="Georgia"/>
          <w:sz w:val="22"/>
          <w:szCs w:val="22"/>
          <w:bdr w:val="none" w:sz="0" w:space="0" w:color="auto"/>
          <w:vertAlign w:val="baseline"/>
        </w:rPr>
      </w:pPr>
      <w:r>
        <w:rPr>
          <w:rStyle w:val="span"/>
          <w:rFonts w:ascii="Georgia" w:eastAsia="Georgia" w:hAnsi="Georgia" w:cs="Georgia"/>
          <w:sz w:val="22"/>
          <w:szCs w:val="22"/>
        </w:rPr>
        <w:t>19 Brookside</w:t>
      </w:r>
      <w:r>
        <w:rPr>
          <w:rStyle w:val="span"/>
          <w:rFonts w:ascii="Georgia" w:eastAsia="Georgia" w:hAnsi="Georgia" w:cs="Georgia"/>
          <w:sz w:val="22"/>
          <w:szCs w:val="22"/>
        </w:rPr>
        <w:t xml:space="preserve">, </w:t>
      </w:r>
      <w:r>
        <w:rPr>
          <w:rStyle w:val="span"/>
          <w:rFonts w:ascii="Georgia" w:eastAsia="Georgia" w:hAnsi="Georgia" w:cs="Georgia"/>
          <w:sz w:val="22"/>
          <w:szCs w:val="22"/>
        </w:rPr>
        <w:t>Gosport</w:t>
      </w:r>
      <w:r>
        <w:rPr>
          <w:rStyle w:val="span"/>
          <w:rFonts w:ascii="Georgia" w:eastAsia="Georgia" w:hAnsi="Georgia" w:cs="Georgia"/>
          <w:sz w:val="22"/>
          <w:szCs w:val="22"/>
        </w:rPr>
        <w:t xml:space="preserve">, </w:t>
      </w:r>
      <w:r>
        <w:rPr>
          <w:rStyle w:val="span"/>
          <w:rFonts w:ascii="Georgia" w:eastAsia="Georgia" w:hAnsi="Georgia" w:cs="Georgia"/>
          <w:sz w:val="22"/>
          <w:szCs w:val="22"/>
        </w:rPr>
        <w:t>Hampshire</w:t>
      </w:r>
      <w:r>
        <w:rPr>
          <w:rFonts w:ascii="Georgia" w:eastAsia="Georgia" w:hAnsi="Georgia" w:cs="Georgia"/>
          <w:sz w:val="22"/>
          <w:szCs w:val="22"/>
          <w:bdr w:val="none" w:sz="0" w:space="0" w:color="auto"/>
          <w:vertAlign w:val="baseline"/>
        </w:rPr>
        <w:t xml:space="preserve"> </w:t>
      </w:r>
      <w:r>
        <w:rPr>
          <w:rStyle w:val="span"/>
          <w:rFonts w:ascii="Georgia" w:eastAsia="Georgia" w:hAnsi="Georgia" w:cs="Georgia"/>
          <w:sz w:val="22"/>
          <w:szCs w:val="22"/>
        </w:rPr>
        <w:t>PO13 0YS</w:t>
      </w:r>
      <w:r>
        <w:rPr>
          <w:rFonts w:ascii="Georgia" w:eastAsia="Georgia" w:hAnsi="Georgia" w:cs="Georgia"/>
          <w:sz w:val="22"/>
          <w:szCs w:val="22"/>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Georgia" w:eastAsia="Georgia" w:hAnsi="Georgia" w:cs="Georgia"/>
          <w:sz w:val="22"/>
          <w:szCs w:val="22"/>
          <w:bdr w:val="none" w:sz="0" w:space="0" w:color="auto"/>
          <w:vertAlign w:val="baseline"/>
        </w:rPr>
      </w:pPr>
      <w:r>
        <w:rPr>
          <w:rStyle w:val="span"/>
          <w:rFonts w:ascii="Georgia" w:eastAsia="Georgia" w:hAnsi="Georgia" w:cs="Georgia"/>
          <w:sz w:val="22"/>
          <w:szCs w:val="22"/>
        </w:rPr>
        <w:t>07437611135</w:t>
      </w:r>
      <w:r>
        <w:rPr>
          <w:rFonts w:ascii="Georgia" w:eastAsia="Georgia" w:hAnsi="Georgia" w:cs="Georgia"/>
          <w:sz w:val="22"/>
          <w:szCs w:val="22"/>
          <w:bdr w:val="none" w:sz="0" w:space="0" w:color="auto"/>
          <w:vertAlign w:val="baseline"/>
        </w:rPr>
        <w:t> </w:t>
      </w:r>
      <w:r>
        <w:rPr>
          <w:rStyle w:val="span"/>
          <w:rFonts w:ascii="Georgia" w:eastAsia="Georgia" w:hAnsi="Georgia" w:cs="Georgia"/>
          <w:sz w:val="22"/>
          <w:szCs w:val="22"/>
        </w:rPr>
        <w:noBreakHyphen/>
      </w:r>
      <w:r>
        <w:rPr>
          <w:rStyle w:val="span"/>
          <w:rFonts w:ascii="Georgia" w:eastAsia="Georgia" w:hAnsi="Georgia" w:cs="Georgia"/>
          <w:sz w:val="22"/>
          <w:szCs w:val="22"/>
        </w:rPr>
        <w:t xml:space="preserve"> </w:t>
      </w:r>
      <w:r>
        <w:rPr>
          <w:rFonts w:ascii="Georgia" w:eastAsia="Georgia" w:hAnsi="Georgia" w:cs="Georgia"/>
          <w:sz w:val="22"/>
          <w:szCs w:val="22"/>
          <w:bdr w:val="none" w:sz="0" w:space="0" w:color="auto"/>
          <w:vertAlign w:val="baseline"/>
        </w:rPr>
        <w:t xml:space="preserve"> </w:t>
      </w:r>
      <w:r>
        <w:rPr>
          <w:rStyle w:val="span"/>
          <w:rFonts w:ascii="Georgia" w:eastAsia="Georgia" w:hAnsi="Georgia" w:cs="Georgia"/>
          <w:sz w:val="22"/>
          <w:szCs w:val="22"/>
        </w:rPr>
        <w:t>cgodolphin9@gmail.com</w:t>
      </w:r>
    </w:p>
    <w:p>
      <w:pPr>
        <w:pStyle w:val="divdocumentdivsectiontitle"/>
        <w:pBdr>
          <w:top w:val="dotted" w:sz="8" w:space="2" w:color="56B239"/>
          <w:left w:val="none" w:sz="0" w:space="0" w:color="auto"/>
          <w:bottom w:val="none" w:sz="0" w:space="0" w:color="auto"/>
          <w:right w:val="none" w:sz="0" w:space="0" w:color="auto"/>
        </w:pBdr>
        <w:spacing w:before="120" w:after="50"/>
        <w:ind w:left="0" w:right="0"/>
        <w:rPr>
          <w:rFonts w:ascii="Georgia" w:eastAsia="Georgia" w:hAnsi="Georgia" w:cs="Georgia"/>
          <w:b/>
          <w:bCs/>
          <w:smallCaps/>
          <w:color w:val="56B239"/>
          <w:sz w:val="26"/>
          <w:szCs w:val="26"/>
          <w:bdr w:val="none" w:sz="0" w:space="0" w:color="auto"/>
          <w:vertAlign w:val="baseline"/>
        </w:rPr>
      </w:pPr>
      <w:r>
        <w:rPr>
          <w:rFonts w:ascii="Georgia" w:eastAsia="Georgia" w:hAnsi="Georgia" w:cs="Georgia"/>
          <w:b/>
          <w:bCs/>
          <w:smallCap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260" w:lineRule="atLeast"/>
        <w:ind w:left="2160" w:right="0"/>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dotted" w:sz="8" w:space="2" w:color="56B239"/>
          <w:left w:val="none" w:sz="0" w:space="0" w:color="auto"/>
          <w:bottom w:val="none" w:sz="0" w:space="0" w:color="auto"/>
          <w:right w:val="none" w:sz="0" w:space="0" w:color="auto"/>
        </w:pBdr>
        <w:spacing w:before="120" w:after="50"/>
        <w:ind w:left="0" w:right="0"/>
        <w:rPr>
          <w:rFonts w:ascii="Georgia" w:eastAsia="Georgia" w:hAnsi="Georgia" w:cs="Georgia"/>
          <w:b/>
          <w:bCs/>
          <w:smallCaps/>
          <w:color w:val="56B239"/>
          <w:sz w:val="26"/>
          <w:szCs w:val="26"/>
          <w:bdr w:val="none" w:sz="0" w:space="0" w:color="auto"/>
          <w:vertAlign w:val="baseline"/>
        </w:rPr>
      </w:pPr>
      <w:r>
        <w:rPr>
          <w:rFonts w:ascii="Georgia" w:eastAsia="Georgia" w:hAnsi="Georgia" w:cs="Georgia"/>
          <w:b/>
          <w:bCs/>
          <w:smallCaps/>
          <w:bdr w:val="none" w:sz="0" w:space="0" w:color="auto"/>
          <w:vertAlign w:val="baseline"/>
        </w:rPr>
        <w:t>Work history</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08/2020</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Current</w:t>
            </w:r>
          </w:p>
        </w:tc>
        <w:tc>
          <w:tcPr>
            <w:tcW w:w="8746"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Environmental Control Adviser</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Biffa</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Carried out environmental monitoring and inspections, assessing current practices for conformance with waste legislation.</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Monitored environmental activity to identify areas of risk and non-conformance.</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Profiled and analysed infrastructure to track performance and advise of trends.</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Collaborated with stakeholders to implement complex sustainability approaches for continued growth against environment improvement targets.</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Used outstanding interpersonal abilities to clearly and professionally communicate complex technical advice to stakeholders.</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Produced high-quality documents, spreadsheets and presentations for internal needs and external distribution.</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Inspected work environments for conformance with established safety rules.</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Promoted health and safety by raising concerns of unsafe practices and by identifying good behaviours to operation managers.</w:t>
            </w:r>
          </w:p>
          <w:p>
            <w:pPr>
              <w:pStyle w:val="documentulli"/>
              <w:numPr>
                <w:ilvl w:val="0"/>
                <w:numId w:val="1"/>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Enhanced administration system workflows by developing improved automated systems.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07/2018</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08/2020</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Post Person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Royal Mail Delivery Office</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Fareham</w:t>
            </w:r>
            <w:r>
              <w:rPr>
                <w:rStyle w:val="span"/>
                <w:rFonts w:ascii="Georgia" w:eastAsia="Georgia" w:hAnsi="Georgia" w:cs="Georgia"/>
                <w:color w:val="000000"/>
                <w:sz w:val="22"/>
                <w:szCs w:val="22"/>
              </w:rPr>
              <w:t xml:space="preserve">, </w:t>
            </w:r>
            <w:r>
              <w:rPr>
                <w:rStyle w:val="spanjobstate"/>
                <w:rFonts w:ascii="Georgia" w:eastAsia="Georgia" w:hAnsi="Georgia" w:cs="Georgia"/>
                <w:color w:val="000000"/>
                <w:sz w:val="22"/>
                <w:szCs w:val="22"/>
              </w:rPr>
              <w:t>Hampshire</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Reported handling and processing of mail through Royal Mail Systems to update arrival time estimations.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Secured customer signatures for special deliveries using PDA device.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Drove delivery vehicles safely and responsibly, representing Royal Mail with continued professionalism.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Offered flexibility in service rounds, routes and times to best maintain efficient postal deliveries across Hampshire addresses.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Managed mislabelled and returned post in accordance with company policy.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Maintained exceptional service times during peak delivery seasons for consistent levels of customer satisfaction. </w:t>
            </w:r>
          </w:p>
          <w:p>
            <w:pPr>
              <w:pStyle w:val="documentulli"/>
              <w:numPr>
                <w:ilvl w:val="0"/>
                <w:numId w:val="2"/>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Collected mail from post boxes, post offices and businesses as per agreements.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11/2016</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06/2018</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Lead 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Biffa</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Provided technical assistance to team members and stakeholders in Southern Region.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Produced detailed reports to evaluate sites infrastructure and performance to facilitate assessments for optimization and cost.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Organised workload to ensure sites permit conditions were met, and to minimize downtime /environmental impacts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Supported Regional Controller with daily operational functions. </w:t>
            </w:r>
          </w:p>
          <w:p>
            <w:pPr>
              <w:pStyle w:val="documentulli"/>
              <w:numPr>
                <w:ilvl w:val="0"/>
                <w:numId w:val="3"/>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08/2016</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11/2016</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Biffa</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Responsible for balancing Gas fields as specified in Gas Management Plan and companies procedures.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Assumed ownership of several Gas Utilisation Plants.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Worked directly with stakeholders to resolve and control historical gas migration issues at several sites.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Offered meticulous attention to detail in landfill gas system fault-finding and troubleshooting, ensuring accurate error diagnosis.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Carried out reactive and emergency maintenance and repairs to gas and leachate systems. </w:t>
            </w:r>
          </w:p>
          <w:p>
            <w:pPr>
              <w:pStyle w:val="documentulli"/>
              <w:numPr>
                <w:ilvl w:val="0"/>
                <w:numId w:val="4"/>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Ensured continued adherence to health and safety standards, minimizing risk and enhancing productivity levels.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05/2015</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06/2016</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Auditing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Viridor</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Applied auditing expertise and industry knowledge to consistently complete quality audits on schedule.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Facilitated smooth workflow by developing audit program, determining audit scope, objectives and timelines.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Compiled and standardized asset for review and import to new management system.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Managed end-to-end audit process from scoping to fieldwork and report writing.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Coordinated resources and reporting within virtual team setting. </w:t>
            </w:r>
          </w:p>
          <w:p>
            <w:pPr>
              <w:pStyle w:val="documentulli"/>
              <w:numPr>
                <w:ilvl w:val="0"/>
                <w:numId w:val="5"/>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Coached internal audit team to achieve targets and fulfil deadlines.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09/2008</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11/2014</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Lead 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Viridor</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Ensuring business activities met the requirements of the Business Management System, ISO9001 (Quality Management), ISO 14001(Environmental Management) and OHSAS 18001 (Health and Safety Management)</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Ensuring that landfill gas is extracted at the maximum sustainable rate from the waste mass thus minimizing fugitive emissions, lateral migration and maximizing utilization.</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Responsible for the mentoring of environmental/engineering Technicians providing training as necessary, also for providing expert guidance to the monitoring team and act as a focus of knowledge.</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Analysed data collected for trends to prevent environmental problems and to identify system inefficiencies, thereby ensuring the sites in my region maintained their designed capability totalling 15wh/hr.</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Organised the monitoring of perimeter boreholes by third party contractors, analyzing the data prior to upload to MonitoPro (Environmental database) and issue to the regulatory authority.</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Responsible for using HolisTech (a CMMS), to plan routine monitoring/maintenance regimes, manage breakdowns and defects.</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Liaise with internal personnel and external contractors to ensure downtime of LFG utilization equipment is minimized.</w:t>
            </w:r>
          </w:p>
          <w:p>
            <w:pPr>
              <w:pStyle w:val="documentulli"/>
              <w:numPr>
                <w:ilvl w:val="0"/>
                <w:numId w:val="6"/>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Effectively monitor, control and report on spend.</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03/2005</w:t>
            </w:r>
            <w:r>
              <w:rPr>
                <w:rStyle w:val="spandateswrapper"/>
                <w:rFonts w:ascii="Georgia" w:eastAsia="Georgia" w:hAnsi="Georgia" w:cs="Georgia"/>
                <w:bdr w:val="none" w:sz="0" w:space="0" w:color="auto"/>
                <w:vertAlign w:val="baseline"/>
              </w:rPr>
              <w:t xml:space="preserve"> </w:t>
            </w:r>
            <w:r>
              <w:rPr>
                <w:rStyle w:val="span"/>
                <w:rFonts w:ascii="Georgia" w:eastAsia="Georgia" w:hAnsi="Georgia" w:cs="Georgia"/>
                <w:sz w:val="22"/>
                <w:szCs w:val="22"/>
              </w:rPr>
              <w:t xml:space="preserve">– </w:t>
            </w:r>
            <w:r>
              <w:rPr>
                <w:rStyle w:val="span"/>
                <w:rFonts w:ascii="Georgia" w:eastAsia="Georgia" w:hAnsi="Georgia" w:cs="Georgia"/>
                <w:sz w:val="22"/>
                <w:szCs w:val="22"/>
              </w:rPr>
              <w:t>09/2008</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Georgia" w:eastAsia="Georgia" w:hAnsi="Georgia" w:cs="Georgia"/>
                <w:sz w:val="22"/>
                <w:szCs w:val="22"/>
              </w:rPr>
            </w:pPr>
            <w:r>
              <w:rPr>
                <w:rStyle w:val="spanjobtitle"/>
                <w:rFonts w:ascii="Georgia" w:eastAsia="Georgia" w:hAnsi="Georgia" w:cs="Georgia"/>
                <w:sz w:val="22"/>
                <w:szCs w:val="22"/>
              </w:rPr>
              <w:t>Landfill Gas Technician</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Viridor</w:t>
            </w:r>
            <w:r>
              <w:rPr>
                <w:rStyle w:val="span"/>
                <w:rFonts w:ascii="Georgia" w:eastAsia="Georgia" w:hAnsi="Georgia" w:cs="Georgia"/>
                <w:color w:val="000000"/>
                <w:sz w:val="22"/>
                <w:szCs w:val="22"/>
              </w:rPr>
              <w:t xml:space="preserve"> – </w:t>
            </w:r>
            <w:r>
              <w:rPr>
                <w:rStyle w:val="spanjobstate"/>
                <w:rFonts w:ascii="Georgia" w:eastAsia="Georgia" w:hAnsi="Georgia" w:cs="Georgia"/>
                <w:color w:val="000000"/>
                <w:sz w:val="22"/>
                <w:szCs w:val="22"/>
              </w:rPr>
              <w:t>South East</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Assessed flow in piping using Pizo tubes, Anemometers as well as by doing head-loss tests to optimize gas extraction .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Identified issues, analyzed information and provided solutions to problems.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Collaborated with stakeholders to schedule work to minimize downtime and prevent environmental issues.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Maintained strict site compliance with current safety legislation.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Supervised work of contractors and subcontractors to achieve targets against deadlines. </w:t>
            </w:r>
          </w:p>
          <w:p>
            <w:pPr>
              <w:pStyle w:val="documentulli"/>
              <w:numPr>
                <w:ilvl w:val="0"/>
                <w:numId w:val="7"/>
              </w:numPr>
              <w:spacing w:before="0" w:after="0" w:line="260" w:lineRule="atLeast"/>
              <w:ind w:left="460" w:right="0" w:hanging="201"/>
              <w:jc w:val="left"/>
              <w:rPr>
                <w:rStyle w:val="span"/>
                <w:rFonts w:ascii="Georgia" w:eastAsia="Georgia" w:hAnsi="Georgia" w:cs="Georgia"/>
                <w:color w:val="000000"/>
                <w:sz w:val="22"/>
                <w:szCs w:val="22"/>
                <w:bdr w:val="none" w:sz="0" w:space="0" w:color="auto"/>
                <w:vertAlign w:val="baseline"/>
              </w:rPr>
            </w:pPr>
            <w:r>
              <w:rPr>
                <w:rStyle w:val="span"/>
                <w:rFonts w:ascii="Georgia" w:eastAsia="Georgia" w:hAnsi="Georgia" w:cs="Georgia"/>
                <w:color w:val="000000"/>
                <w:sz w:val="22"/>
                <w:szCs w:val="22"/>
                <w:bdr w:val="none" w:sz="0" w:space="0" w:color="auto"/>
                <w:vertAlign w:val="baseline"/>
              </w:rPr>
              <w:t xml:space="preserve">Devised tactical programmes of work to meet construction requirements. </w:t>
            </w:r>
          </w:p>
        </w:tc>
      </w:tr>
    </w:tbl>
    <w:p>
      <w:pPr>
        <w:pStyle w:val="divdocumentdivsectiontitle"/>
        <w:pBdr>
          <w:top w:val="dotted" w:sz="8" w:space="2" w:color="56B239"/>
          <w:left w:val="none" w:sz="0" w:space="0" w:color="auto"/>
          <w:bottom w:val="none" w:sz="0" w:space="0" w:color="auto"/>
          <w:right w:val="none" w:sz="0" w:space="0" w:color="auto"/>
        </w:pBdr>
        <w:spacing w:before="120" w:after="50"/>
        <w:ind w:left="0" w:right="0"/>
        <w:rPr>
          <w:rFonts w:ascii="Georgia" w:eastAsia="Georgia" w:hAnsi="Georgia" w:cs="Georgia"/>
          <w:b/>
          <w:bCs/>
          <w:smallCaps/>
          <w:color w:val="56B239"/>
          <w:sz w:val="26"/>
          <w:szCs w:val="26"/>
          <w:bdr w:val="none" w:sz="0" w:space="0" w:color="auto"/>
          <w:vertAlign w:val="baseline"/>
        </w:rPr>
      </w:pPr>
      <w:r>
        <w:rPr>
          <w:rFonts w:ascii="Georgia" w:eastAsia="Georgia" w:hAnsi="Georgia" w:cs="Georgia"/>
          <w:b/>
          <w:bCs/>
          <w:smallCaps/>
          <w:bdr w:val="none" w:sz="0" w:space="0" w:color="auto"/>
          <w:vertAlign w:val="baseline"/>
        </w:rPr>
        <w:t>Skills</w:t>
      </w:r>
    </w:p>
    <w:tbl>
      <w:tblPr>
        <w:tblStyle w:val="divdocumenttable"/>
        <w:tblW w:w="0" w:type="auto"/>
        <w:tblCellSpacing w:w="15" w:type="dxa"/>
        <w:tblInd w:w="2160" w:type="dxa"/>
        <w:tblLayout w:type="fixed"/>
        <w:tblCellMar>
          <w:top w:w="0" w:type="dxa"/>
          <w:left w:w="0" w:type="dxa"/>
          <w:bottom w:w="0" w:type="dxa"/>
          <w:right w:w="0" w:type="dxa"/>
        </w:tblCellMar>
        <w:tblLook w:val="05E0"/>
      </w:tblPr>
      <w:tblGrid>
        <w:gridCol w:w="4373"/>
        <w:gridCol w:w="4373"/>
      </w:tblGrid>
      <w:tr>
        <w:tblPrEx>
          <w:tblW w:w="0" w:type="auto"/>
          <w:tblCellSpacing w:w="15" w:type="dxa"/>
          <w:tblInd w:w="2160" w:type="dxa"/>
          <w:tblLayout w:type="fixed"/>
          <w:tblCellMar>
            <w:top w:w="0" w:type="dxa"/>
            <w:left w:w="0" w:type="dxa"/>
            <w:bottom w:w="0" w:type="dxa"/>
            <w:right w:w="0" w:type="dxa"/>
          </w:tblCellMar>
          <w:tblLook w:val="05E0"/>
        </w:tblPrEx>
        <w:trPr>
          <w:tblCellSpacing w:w="15" w:type="dxa"/>
        </w:trPr>
        <w:tc>
          <w:tcPr>
            <w:tcW w:w="4373" w:type="dxa"/>
            <w:noWrap w:val="0"/>
            <w:tcMar>
              <w:top w:w="0" w:type="dxa"/>
              <w:left w:w="0" w:type="dxa"/>
              <w:bottom w:w="0" w:type="dxa"/>
              <w:right w:w="0" w:type="dxa"/>
            </w:tcMar>
            <w:vAlign w:val="top"/>
            <w:hideMark/>
          </w:tcPr>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Business administration</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Computer Literate</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CMMS</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Data collection and analysis</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Data reporting</w:t>
            </w:r>
          </w:p>
          <w:p>
            <w:pPr>
              <w:pStyle w:val="documentulli"/>
              <w:numPr>
                <w:ilvl w:val="0"/>
                <w:numId w:val="8"/>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Employee management</w:t>
            </w:r>
          </w:p>
        </w:tc>
        <w:tc>
          <w:tcPr>
            <w:tcW w:w="4373" w:type="dxa"/>
            <w:tcBorders>
              <w:left w:val="single" w:sz="8" w:space="0" w:color="FEFDFD"/>
            </w:tcBorders>
            <w:noWrap w:val="0"/>
            <w:tcMar>
              <w:top w:w="0" w:type="dxa"/>
              <w:left w:w="10" w:type="dxa"/>
              <w:bottom w:w="0" w:type="dxa"/>
              <w:right w:w="0" w:type="dxa"/>
            </w:tcMar>
            <w:vAlign w:val="top"/>
            <w:hideMark/>
          </w:tcPr>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Environmental knowledge</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Regulatory compliance</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Sampling Techniques</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Good interpersonal skills</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Motivational communication</w:t>
            </w:r>
          </w:p>
          <w:p>
            <w:pPr>
              <w:pStyle w:val="documentulli"/>
              <w:numPr>
                <w:ilvl w:val="0"/>
                <w:numId w:val="9"/>
              </w:numPr>
              <w:spacing w:before="0" w:after="0" w:line="260" w:lineRule="atLeast"/>
              <w:ind w:left="46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Operations management</w:t>
            </w:r>
          </w:p>
        </w:tc>
      </w:tr>
    </w:tbl>
    <w:p>
      <w:pPr>
        <w:pStyle w:val="divdocumentdivsectiontitle"/>
        <w:pBdr>
          <w:top w:val="dotted" w:sz="8" w:space="2" w:color="56B239"/>
          <w:left w:val="none" w:sz="0" w:space="0" w:color="auto"/>
          <w:bottom w:val="none" w:sz="0" w:space="0" w:color="auto"/>
          <w:right w:val="none" w:sz="0" w:space="0" w:color="auto"/>
        </w:pBdr>
        <w:spacing w:before="120" w:after="50"/>
        <w:ind w:left="0" w:right="0"/>
        <w:rPr>
          <w:rFonts w:ascii="Georgia" w:eastAsia="Georgia" w:hAnsi="Georgia" w:cs="Georgia"/>
          <w:b/>
          <w:bCs/>
          <w:smallCaps/>
          <w:color w:val="56B239"/>
          <w:sz w:val="26"/>
          <w:szCs w:val="26"/>
          <w:bdr w:val="none" w:sz="0" w:space="0" w:color="auto"/>
          <w:vertAlign w:val="baseline"/>
        </w:rPr>
      </w:pPr>
      <w:r>
        <w:rPr>
          <w:rFonts w:ascii="Georgia" w:eastAsia="Georgia" w:hAnsi="Georgia" w:cs="Georgia"/>
          <w:b/>
          <w:bCs/>
          <w:smallCaps/>
          <w:bdr w:val="none" w:sz="0" w:space="0" w:color="auto"/>
          <w:vertAlign w:val="baseline"/>
        </w:rPr>
        <w:t>Education</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2017</w:t>
            </w:r>
            <w:r>
              <w:rPr>
                <w:rStyle w:val="spandateswrapper"/>
                <w:rFonts w:ascii="Georgia" w:eastAsia="Georgia" w:hAnsi="Georgia" w:cs="Georgia"/>
                <w:bdr w:val="none" w:sz="0" w:space="0" w:color="auto"/>
                <w:vertAlign w:val="baseline"/>
              </w:rPr>
              <w:t xml:space="preserve"> </w:t>
            </w:r>
          </w:p>
        </w:tc>
        <w:tc>
          <w:tcPr>
            <w:tcW w:w="8746"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bdr w:val="none" w:sz="0" w:space="0" w:color="auto"/>
                <w:vertAlign w:val="baseline"/>
              </w:rPr>
            </w:pPr>
            <w:r>
              <w:rPr>
                <w:rStyle w:val="spandegree"/>
                <w:rFonts w:ascii="Georgia" w:eastAsia="Georgia" w:hAnsi="Georgia" w:cs="Georgia"/>
                <w:sz w:val="22"/>
                <w:szCs w:val="22"/>
              </w:rPr>
              <w:t>NCFE Level 2</w:t>
            </w:r>
            <w:r>
              <w:rPr>
                <w:rStyle w:val="documentbeforecolonspace"/>
                <w:rFonts w:ascii="Georgia" w:eastAsia="Georgia" w:hAnsi="Georgia" w:cs="Georgia"/>
                <w:color w:val="000000"/>
              </w:rPr>
              <w:t xml:space="preserve"> </w:t>
            </w:r>
            <w:r>
              <w:rPr>
                <w:rStyle w:val="span"/>
                <w:rFonts w:ascii="Georgia" w:eastAsia="Georgia" w:hAnsi="Georgia" w:cs="Georgia"/>
                <w:color w:val="000000"/>
                <w:sz w:val="22"/>
                <w:szCs w:val="22"/>
              </w:rPr>
              <w:t xml:space="preserve">: </w:t>
            </w:r>
            <w:r>
              <w:rPr>
                <w:rStyle w:val="spanprogramline"/>
                <w:rFonts w:ascii="Georgia" w:eastAsia="Georgia" w:hAnsi="Georgia" w:cs="Georgia"/>
                <w:sz w:val="22"/>
                <w:szCs w:val="22"/>
              </w:rPr>
              <w:t xml:space="preserve">Lean Organisational Management Techniques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London Learning Consortium</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Online</w:t>
            </w:r>
            <w:r>
              <w:rPr>
                <w:rStyle w:val="divdocumentsinglecolumnCharacter"/>
                <w:rFonts w:ascii="Georgia" w:eastAsia="Georgia" w:hAnsi="Georgia" w:cs="Georgia"/>
                <w:color w:val="000000"/>
                <w:sz w:val="22"/>
                <w:szCs w:val="22"/>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2013</w:t>
            </w:r>
            <w:r>
              <w:rPr>
                <w:rStyle w:val="spandateswrapper"/>
                <w:rFonts w:ascii="Georgia" w:eastAsia="Georgia" w:hAnsi="Georgia" w:cs="Georgia"/>
                <w:bdr w:val="none" w:sz="0" w:space="0" w:color="auto"/>
                <w:vertAlign w:val="baseline"/>
              </w:rPr>
              <w:t xml:space="preserve"> </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bdr w:val="none" w:sz="0" w:space="0" w:color="auto"/>
                <w:vertAlign w:val="baseline"/>
              </w:rPr>
            </w:pPr>
            <w:r>
              <w:rPr>
                <w:rStyle w:val="spandegree"/>
                <w:rFonts w:ascii="Georgia" w:eastAsia="Georgia" w:hAnsi="Georgia" w:cs="Georgia"/>
                <w:sz w:val="22"/>
                <w:szCs w:val="22"/>
              </w:rPr>
              <w:t>Higher National Certificate</w:t>
            </w:r>
            <w:r>
              <w:rPr>
                <w:rStyle w:val="documentbeforecolonspace"/>
                <w:rFonts w:ascii="Georgia" w:eastAsia="Georgia" w:hAnsi="Georgia" w:cs="Georgia"/>
                <w:color w:val="000000"/>
              </w:rPr>
              <w:t xml:space="preserve"> </w:t>
            </w:r>
            <w:r>
              <w:rPr>
                <w:rStyle w:val="span"/>
                <w:rFonts w:ascii="Georgia" w:eastAsia="Georgia" w:hAnsi="Georgia" w:cs="Georgia"/>
                <w:color w:val="000000"/>
                <w:sz w:val="22"/>
                <w:szCs w:val="22"/>
              </w:rPr>
              <w:t xml:space="preserve">: </w:t>
            </w:r>
            <w:r>
              <w:rPr>
                <w:rStyle w:val="spanprogramline"/>
                <w:rFonts w:ascii="Georgia" w:eastAsia="Georgia" w:hAnsi="Georgia" w:cs="Georgia"/>
                <w:sz w:val="22"/>
                <w:szCs w:val="22"/>
              </w:rPr>
              <w:t>Wastes Management</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Northampton University</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Northampton</w:t>
            </w:r>
            <w:r>
              <w:rPr>
                <w:rStyle w:val="divdocumentsinglecolumnCharacter"/>
                <w:rFonts w:ascii="Georgia" w:eastAsia="Georgia" w:hAnsi="Georgia" w:cs="Georgia"/>
                <w:color w:val="000000"/>
                <w:sz w:val="22"/>
                <w:szCs w:val="22"/>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160"/>
        <w:gridCol w:w="874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1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sz w:val="10"/>
                <w:szCs w:val="10"/>
                <w:bdr w:val="none" w:sz="0" w:space="0" w:color="auto"/>
                <w:vertAlign w:val="baseline"/>
              </w:rPr>
            </w:pPr>
            <w:r>
              <w:rPr>
                <w:rStyle w:val="span"/>
                <w:rFonts w:ascii="Georgia" w:eastAsia="Georgia" w:hAnsi="Georgia" w:cs="Georgia"/>
                <w:sz w:val="22"/>
                <w:szCs w:val="22"/>
              </w:rPr>
              <w:t>1998</w:t>
            </w:r>
            <w:r>
              <w:rPr>
                <w:rStyle w:val="spandateswrapper"/>
                <w:rFonts w:ascii="Georgia" w:eastAsia="Georgia" w:hAnsi="Georgia" w:cs="Georgia"/>
                <w:bdr w:val="none" w:sz="0" w:space="0" w:color="auto"/>
                <w:vertAlign w:val="baseline"/>
              </w:rPr>
              <w:t xml:space="preserve"> </w:t>
            </w:r>
          </w:p>
        </w:tc>
        <w:tc>
          <w:tcPr>
            <w:tcW w:w="8746"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Georgia" w:eastAsia="Georgia" w:hAnsi="Georgia" w:cs="Georgia"/>
                <w:bdr w:val="none" w:sz="0" w:space="0" w:color="auto"/>
                <w:vertAlign w:val="baseline"/>
              </w:rPr>
            </w:pPr>
            <w:r>
              <w:rPr>
                <w:rStyle w:val="spandegree"/>
                <w:rFonts w:ascii="Georgia" w:eastAsia="Georgia" w:hAnsi="Georgia" w:cs="Georgia"/>
                <w:sz w:val="22"/>
                <w:szCs w:val="22"/>
              </w:rPr>
              <w:t>GCSEs</w:t>
            </w:r>
            <w:r>
              <w:rPr>
                <w:rStyle w:val="documentbeforecolonspace"/>
                <w:rFonts w:ascii="Georgia" w:eastAsia="Georgia" w:hAnsi="Georgia" w:cs="Georgia"/>
                <w:color w:val="000000"/>
              </w:rPr>
              <w:t xml:space="preserve"> </w:t>
            </w:r>
            <w:r>
              <w:rPr>
                <w:rStyle w:val="span"/>
                <w:rFonts w:ascii="Georgia" w:eastAsia="Georgia" w:hAnsi="Georgia" w:cs="Georgia"/>
                <w:color w:val="000000"/>
                <w:sz w:val="22"/>
                <w:szCs w:val="22"/>
              </w:rPr>
              <w:t xml:space="preserve">: </w:t>
            </w:r>
            <w:r>
              <w:rPr>
                <w:rStyle w:val="spanprogramline"/>
                <w:rFonts w:ascii="Georgia" w:eastAsia="Georgia" w:hAnsi="Georgia" w:cs="Georgia"/>
                <w:sz w:val="22"/>
                <w:szCs w:val="22"/>
              </w:rPr>
              <w:t>GCSEs</w:t>
            </w:r>
            <w:r>
              <w:rPr>
                <w:rStyle w:val="singlecolumnspanpaddedlinenth-child1"/>
                <w:rFonts w:ascii="Georgia" w:eastAsia="Georgia" w:hAnsi="Georgia" w:cs="Georgia"/>
                <w:color w:val="000000"/>
              </w:rPr>
              <w:t xml:space="preserve"> </w:t>
            </w:r>
          </w:p>
          <w:p>
            <w:pPr>
              <w:pStyle w:val="spanpaddedline"/>
              <w:spacing w:before="0" w:after="0" w:line="260" w:lineRule="atLeast"/>
              <w:ind w:left="0" w:right="0"/>
              <w:jc w:val="left"/>
              <w:rPr>
                <w:rStyle w:val="divdocumentsinglecolumnCharacter"/>
                <w:rFonts w:ascii="Georgia" w:eastAsia="Georgia" w:hAnsi="Georgia" w:cs="Georgia"/>
                <w:color w:val="000000"/>
                <w:sz w:val="22"/>
                <w:szCs w:val="22"/>
                <w:bdr w:val="none" w:sz="0" w:space="0" w:color="auto"/>
                <w:vertAlign w:val="baseline"/>
              </w:rPr>
            </w:pPr>
            <w:r>
              <w:rPr>
                <w:rStyle w:val="spancompanyname"/>
                <w:rFonts w:ascii="Georgia" w:eastAsia="Georgia" w:hAnsi="Georgia" w:cs="Georgia"/>
                <w:color w:val="000000"/>
                <w:sz w:val="22"/>
                <w:szCs w:val="22"/>
              </w:rPr>
              <w:t>Hillview High</w:t>
            </w:r>
            <w:r>
              <w:rPr>
                <w:rStyle w:val="span"/>
                <w:rFonts w:ascii="Georgia" w:eastAsia="Georgia" w:hAnsi="Georgia" w:cs="Georgia"/>
                <w:color w:val="000000"/>
                <w:sz w:val="22"/>
                <w:szCs w:val="22"/>
              </w:rPr>
              <w:t xml:space="preserve"> - </w:t>
            </w:r>
            <w:r>
              <w:rPr>
                <w:rStyle w:val="spanjobcity"/>
                <w:rFonts w:ascii="Georgia" w:eastAsia="Georgia" w:hAnsi="Georgia" w:cs="Georgia"/>
                <w:color w:val="000000"/>
                <w:sz w:val="22"/>
                <w:szCs w:val="22"/>
              </w:rPr>
              <w:t>Pretoria</w:t>
            </w:r>
            <w:r>
              <w:rPr>
                <w:rStyle w:val="divdocumentsinglecolumnCharacter"/>
                <w:rFonts w:ascii="Georgia" w:eastAsia="Georgia" w:hAnsi="Georgia" w:cs="Georgia"/>
                <w:color w:val="000000"/>
                <w:sz w:val="22"/>
                <w:szCs w:val="22"/>
                <w:bdr w:val="none" w:sz="0" w:space="0" w:color="auto"/>
                <w:vertAlign w:val="baseline"/>
              </w:rPr>
              <w:t xml:space="preserve"> </w:t>
            </w:r>
          </w:p>
        </w:tc>
      </w:tr>
    </w:tbl>
    <w:p>
      <w:pPr>
        <w:pStyle w:val="divdocumentdivsectiontitle"/>
        <w:pBdr>
          <w:top w:val="dotted" w:sz="8" w:space="2" w:color="56B239"/>
          <w:left w:val="none" w:sz="0" w:space="0" w:color="auto"/>
          <w:bottom w:val="none" w:sz="0" w:space="0" w:color="auto"/>
          <w:right w:val="none" w:sz="0" w:space="0" w:color="auto"/>
        </w:pBdr>
        <w:spacing w:before="120" w:after="50"/>
        <w:ind w:left="0" w:right="0"/>
        <w:rPr>
          <w:rFonts w:ascii="Georgia" w:eastAsia="Georgia" w:hAnsi="Georgia" w:cs="Georgia"/>
          <w:b/>
          <w:bCs/>
          <w:smallCaps/>
          <w:color w:val="56B239"/>
          <w:sz w:val="26"/>
          <w:szCs w:val="26"/>
          <w:bdr w:val="none" w:sz="0" w:space="0" w:color="auto"/>
          <w:vertAlign w:val="baseline"/>
        </w:rPr>
      </w:pPr>
      <w:r>
        <w:rPr>
          <w:rFonts w:ascii="Georgia" w:eastAsia="Georgia" w:hAnsi="Georgia" w:cs="Georgia"/>
          <w:b/>
          <w:bCs/>
          <w:smallCaps/>
          <w:bdr w:val="none" w:sz="0" w:space="0" w:color="auto"/>
          <w:vertAlign w:val="baseline"/>
        </w:rPr>
        <w:t>Certifications</w:t>
      </w:r>
    </w:p>
    <w:p>
      <w:pPr>
        <w:pStyle w:val="documentulli"/>
        <w:numPr>
          <w:ilvl w:val="0"/>
          <w:numId w:val="10"/>
        </w:numPr>
        <w:pBdr>
          <w:top w:val="none" w:sz="0" w:space="0" w:color="auto"/>
          <w:left w:val="none" w:sz="0" w:space="0" w:color="auto"/>
          <w:bottom w:val="none" w:sz="0" w:space="0" w:color="auto"/>
          <w:right w:val="none" w:sz="0" w:space="0" w:color="auto"/>
        </w:pBd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Managing Contractors, Systemic Learning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Managing Safely, Systemic Learning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Microsoft Digital Literacy - IT Basics, Internet &amp; Productivity Programs, Alison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Off Road Driving, BORDA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Supervisors in Action, Total Management Training Resource </w:t>
      </w:r>
    </w:p>
    <w:p>
      <w:pPr>
        <w:pStyle w:val="documentulli"/>
        <w:numPr>
          <w:ilvl w:val="0"/>
          <w:numId w:val="10"/>
        </w:numPr>
        <w:spacing w:before="0" w:after="0" w:line="260" w:lineRule="atLeast"/>
        <w:ind w:left="2620" w:right="0" w:hanging="201"/>
        <w:jc w:val="left"/>
        <w:rPr>
          <w:rFonts w:ascii="Georgia" w:eastAsia="Georgia" w:hAnsi="Georgia" w:cs="Georgia"/>
          <w:sz w:val="22"/>
          <w:szCs w:val="22"/>
          <w:bdr w:val="none" w:sz="0" w:space="0" w:color="auto"/>
          <w:vertAlign w:val="baseline"/>
        </w:rPr>
      </w:pPr>
      <w:r>
        <w:rPr>
          <w:rFonts w:ascii="Georgia" w:eastAsia="Georgia" w:hAnsi="Georgia" w:cs="Georgia"/>
          <w:sz w:val="22"/>
          <w:szCs w:val="22"/>
          <w:bdr w:val="none" w:sz="0" w:space="0" w:color="auto"/>
          <w:vertAlign w:val="baseline"/>
        </w:rPr>
        <w:t xml:space="preserve">Substation Awareness Course, EDF Energy Contracting Ltd </w:t>
      </w:r>
    </w:p>
    <w:sectPr>
      <w:pgSz w:w="11906" w:h="16838"/>
      <w:pgMar w:top="240" w:right="500" w:bottom="240" w:left="5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56B239"/>
    </w:rPr>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spacing w:line="260" w:lineRule="atLeast"/>
      <w:jc w:val="center"/>
    </w:pPr>
    <w:rPr>
      <w:sz w:val="22"/>
      <w:szCs w:val="2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ocumentzipsuffix">
    <w:name w:val="document_zipsuffix"/>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00" w:lineRule="atLeast"/>
    </w:pPr>
    <w:rPr>
      <w:color w:val="56B239"/>
      <w:sz w:val="26"/>
      <w:szCs w:val="26"/>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dateswrapper">
    <w:name w:val="span_dates_wrapper"/>
    <w:basedOn w:val="span"/>
    <w:rPr>
      <w:color w:val="999999"/>
      <w:sz w:val="22"/>
      <w:szCs w:val="22"/>
    </w:rPr>
  </w:style>
  <w:style w:type="paragraph" w:customStyle="1" w:styleId="spandateswrapperParagraph">
    <w:name w:val="span_dates_wrapper Paragraph"/>
    <w:basedOn w:val="spanParagraph"/>
    <w:pPr>
      <w:jc w:val="left"/>
    </w:pPr>
    <w:rPr>
      <w:color w:val="999999"/>
      <w:sz w:val="22"/>
      <w:szCs w:val="22"/>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color w:val="003300"/>
    </w:rPr>
  </w:style>
  <w:style w:type="paragraph" w:customStyle="1" w:styleId="spanpaddedline">
    <w:name w:val="span_paddedline"/>
    <w:basedOn w:val="spanParagraph"/>
  </w:style>
  <w:style w:type="character" w:customStyle="1" w:styleId="spancompanyname">
    <w:name w:val="span_companyname"/>
    <w:basedOn w:val="span"/>
    <w:rPr>
      <w:b/>
      <w:bCs/>
      <w:i/>
      <w:iCs/>
    </w:rPr>
  </w:style>
  <w:style w:type="character" w:customStyle="1" w:styleId="spanjobcity">
    <w:name w:val="span_jobcity"/>
    <w:basedOn w:val="span"/>
    <w:rPr>
      <w:i/>
      <w:iCs/>
    </w:rPr>
  </w:style>
  <w:style w:type="character" w:customStyle="1" w:styleId="spanjobstate">
    <w:name w:val="span_jobstate"/>
    <w:basedOn w:val="span"/>
    <w:rPr>
      <w:i/>
      <w:iCs/>
    </w:rPr>
  </w:style>
  <w:style w:type="character" w:customStyle="1" w:styleId="documentspanjobcountry">
    <w:name w:val="document_span_jobcountry"/>
    <w:basedOn w:val="DefaultParagraphFont"/>
    <w:rPr>
      <w:i/>
      <w:iCs/>
    </w:rPr>
  </w:style>
  <w:style w:type="character" w:customStyle="1" w:styleId="documentspancontract">
    <w:name w:val="document_span_contract"/>
    <w:basedOn w:val="DefaultParagraphFont"/>
    <w:rPr>
      <w:i/>
      <w:iCs/>
    </w:rPr>
  </w:style>
  <w:style w:type="paragraph" w:customStyle="1" w:styleId="documentulli">
    <w:name w:val="document_ul_li"/>
    <w:basedOn w:val="Normal"/>
  </w:style>
  <w:style w:type="table" w:customStyle="1" w:styleId="divdocumentdivparagraphTable">
    <w:name w:val="div_document_div_paragraph Table"/>
    <w:basedOn w:val="TableNormal"/>
    <w:tblPr/>
  </w:style>
  <w:style w:type="paragraph" w:customStyle="1" w:styleId="hiltParaWrapper">
    <w:name w:val="hiltParaWrapper"/>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txtBold">
    <w:name w:val="txtBold"/>
    <w:basedOn w:val="Normal"/>
    <w:rPr>
      <w:b/>
      <w:bCs/>
    </w:rPr>
  </w:style>
  <w:style w:type="character" w:customStyle="1" w:styleId="spandegree">
    <w:name w:val="span_degree"/>
    <w:basedOn w:val="span"/>
    <w:rPr>
      <w:b/>
      <w:bCs/>
      <w:color w:val="003300"/>
    </w:rPr>
  </w:style>
  <w:style w:type="character" w:customStyle="1" w:styleId="documentbeforecolonspace">
    <w:name w:val="document_beforecolonspace"/>
    <w:basedOn w:val="DefaultParagraphFont"/>
    <w:rPr>
      <w:vanish/>
    </w:rPr>
  </w:style>
  <w:style w:type="character" w:customStyle="1" w:styleId="spanprogramline">
    <w:name w:val="span_programline"/>
    <w:basedOn w:val="span"/>
    <w:rPr>
      <w:b/>
      <w:bCs/>
      <w:color w:val="003300"/>
    </w:rPr>
  </w:style>
  <w:style w:type="character" w:customStyle="1" w:styleId="txtItalics">
    <w:name w:val="txtItalics"/>
    <w:basedOn w:val="DefaultParagraphFont"/>
    <w:rPr>
      <w:i/>
      <w:i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50b8fff4-ec73-49fc-83f7-963434e53e3b</vt:lpwstr>
  </property>
  <property fmtid="{D5CDD505-2E9C-101B-9397-08002B2CF9AE}" pid="3" name="x1ye=0">
    <vt:lpwstr>uIoAAB+LCAAAAAAABAAUmcW2o1AURD+IAW5D3N2Z4e4W+Pp+PQ5JrtSp2rVAcYIkGAolOBZnOEiAIRHGUBgTOYijGIJZixrYVdZ6tueT3GkTUPzGwH3ST2WENXM3fdiXP9Ji/QomILAqvL5Z0FsyJ4E/O+2ccxae2AHpSofbmq8kn4TexQyceUTlH0nsvjv/9Rgfhjxs9Ve6I2caDsUJG790/RwHJJDs5uleTtRGSHIIcAQK7614+YIqL/3NXBk</vt:lpwstr>
  </property>
  <property fmtid="{D5CDD505-2E9C-101B-9397-08002B2CF9AE}" pid="4" name="x1ye=1">
    <vt:lpwstr>dFRc/C55eCtr2stiJSWTN6b3PvtlimX4OXcS0+S2UTiuoo6EC7bA882EikZ/YZR9iK2ucMVgdy/sZKrW1gJDELf89RunXJ+v4U+xstY1vKag8K0/maoUTlmA2RZjcF8gTaetMN2I1tmXZT5HkXGGxmjeOznpGuXlewbdlndMQYZVyopilMPkBi6fIy4sumxqVLQU78qwP3ZfK8wIyjL5oSGAihu1wqDufha+lSYqvNVp7+NQ0eHlbBhTM/eJCtZ</vt:lpwstr>
  </property>
  <property fmtid="{D5CDD505-2E9C-101B-9397-08002B2CF9AE}" pid="5" name="x1ye=10">
    <vt:lpwstr>Z0Z+A7NkaxLLTX+FlSWeIrzAYh3eEckv5ZrfRJTRtK7zOj1hsAwg6uZgxJiZrWy0ksHyeTL0LkXQjdEclbFUenUfyHF1+eLuj3x4DzqUf+Tw/5OmLIhP6NTJMHFcFKZoyLIJRl3k8t2K25Sjq5j/sut5fhP6X6iqa/hKbTbANMFF+zvvNF/mRR/tmsKocMCpTZ6pnq9uaADbOmRmBPGHj2KGQZje1ODfurPKTk+gsXQxm8WYpzwQQna4IBpWNIg</vt:lpwstr>
  </property>
  <property fmtid="{D5CDD505-2E9C-101B-9397-08002B2CF9AE}" pid="6" name="x1ye=100">
    <vt:lpwstr>nmY/atibwt3mCW/3s33XHBTxGXkkW+Y+oon9jJ+vvHwzluOsjt8+9nqoqdzasvYGY+FAjzByUS0JxmsTPVmrmoJPkYPM7D+/4ugfseby1I6S1IOxaRiosTGiGD4ewD8q6yZ3Tah+ctqETngBYcyOwO3g8FuLmLdsHSuZ9BbtxDdPRCk9BQlB4kDMn1OGVo/7PDLaF14iT3t5luBHK+y7/3FKyb8Ommg7jPrT1GFBgzRmZKuvNLaLckQfY852TCH</vt:lpwstr>
  </property>
  <property fmtid="{D5CDD505-2E9C-101B-9397-08002B2CF9AE}" pid="7" name="x1ye=101">
    <vt:lpwstr>qEKpTAopF2UWIrxoIqmHIndhpxexbwWk39PlBJF+yYz07s8jqmT6ZMMCF985UGjpkxmdQqDc/vbV/LdYow7W7nBKjImnRs4392qbHr8Yd4FsA+UmaIKecsHMKN45CcH29b9MiJKBsJXWupw7Ii9BOfHLkkmh9sxe1G7crdVaPxzNAAuv0ilmfDTfqeNmFRNGAKRy7PPKPt0BGm8SbnvR58vYxqGu6EpudWa0KS1SyDiK6GJVxUEp7E3PxckGlvY</vt:lpwstr>
  </property>
  <property fmtid="{D5CDD505-2E9C-101B-9397-08002B2CF9AE}" pid="8" name="x1ye=102">
    <vt:lpwstr>fJIqpvPxQ83M+tVY6p76Xq29sdG4soAj8r7OdU/7EEpTPfE0pbghmf1XXMbSfVOjwFRPj/iGL1mehjemwuIwSiyYHAku1A7XZXfLBImEJf6hjYpiCWfTg8bFFC+i3T3V3lB6skYaRtgorrlVyZpOjny5BQv467l8bbjMd6xFd1KjJPlkPRW7ErC5zMIAvzkaCSQc4CdKozY7hpn4Fj5Z2XWQ0CcMtQ7ST0xy2zrk47phVBnqqAmIMxW0KkWiXQk</vt:lpwstr>
  </property>
  <property fmtid="{D5CDD505-2E9C-101B-9397-08002B2CF9AE}" pid="9" name="x1ye=103">
    <vt:lpwstr>U/JHxJeFehI2G93LZKlUbPZopPygsI9ePfCZSamkBqtyzYsOpmE3B5IAXbhiWsaeCRSN9xR8oINdfz3UMgPOXPa/EZRp6O/jQ/B6BJ0mDtKGJtL1X7Qug/a6Ar9eUyjb/6hitz/fFJekGrNCBSCET/CPD0wTTSgFgX2Sc1Ju8yQ216bKrEGL39ZdGlSXO7d/KRFNHilVBVE2rNMS7TgMVUtwp0+Dh22UeIRk3uSsMTPiNCYKmHrzilwFBh1TxC/</vt:lpwstr>
  </property>
  <property fmtid="{D5CDD505-2E9C-101B-9397-08002B2CF9AE}" pid="10" name="x1ye=104">
    <vt:lpwstr>h6eBCBBdn7EFt/oLzrzUSRnF4wFkRRc3Vsb+mzOCIiRH/+zhW0+RvyQxIpRoXOAR/IzZ6Sx+JrUu+S4jBn0+d2V6qiA57Den9Hp246YA+Z0YEX7MGjWvZwDWzcIEnxjsrfidXhTA+qCHCXPBYtLRfFnkH+qKRBDHWSeKNjQyqK+3q0e5PL0aUMLrZ5m607JlpySD/6qvIhhN76PhMgpJKX9QutYb1/yigT1Kr6LmiP5ETxg389sc3VZlotwbXQS</vt:lpwstr>
  </property>
  <property fmtid="{D5CDD505-2E9C-101B-9397-08002B2CF9AE}" pid="11" name="x1ye=105">
    <vt:lpwstr>jhvxrpp5P+RS+V83sQJzgcw4vopLgYwXnKiLH3EhbyYlK04OiCNLT5apldlbICE3MsPswtoXpHPLrtaYvPIt12YsGzha3+32znmMJGjWAAZLPvSsdMypsYSIjLNcT94/ykkIpsnUbAZHA9Srz3GjxKzvRInET9M1el1Rya69PMLVYG/1/eIQB2A7fKoUHPersoUXCOEE7xkzRcAwgR6NXygeCdzncEyIy/UCWVb9++VIjfliXD+pko4GCIFy7wc</vt:lpwstr>
  </property>
  <property fmtid="{D5CDD505-2E9C-101B-9397-08002B2CF9AE}" pid="12" name="x1ye=106">
    <vt:lpwstr>lgfhfG7z0azRj4QihaWYR4ZqHh37j/AlhIeEBZmdGoY+yarwX/bdH7poaGMto3cI94wY6+cl4ysqfsq1BJ/H/DqzXvJoP7OosKUSJhavA5brvrGvAFi2tJ1RqmggHLrk1rF18kVEwPZ/7py9nFRZxFq5LUHOyndKnczxjlbrhtAYNMnRsdFwoxBqCf4YCxt0YNg9AL/VNOUecnqD/kINnF9PIGiDKGYX0b/PudJyigoJQJWpUbPGXTf03WhybqX</vt:lpwstr>
  </property>
  <property fmtid="{D5CDD505-2E9C-101B-9397-08002B2CF9AE}" pid="13" name="x1ye=107">
    <vt:lpwstr>vu3oFpbMQGZDsuPk6FdPmPQbl1eX2Pf6pd4wjLTZqHXpBdW4PIVOq6i162zQyExn+fymdBDPtBc1831RFUJSTGC6+r1fb5+aNsJIRlu9GtcbKfVxzuLmTlFH8ulccJpYjUNyJArHYOvvbGLdYWznQUznVRFMhbk2UBdxrZQgnhZF6nhWl4Qd/ECp6cAYM+HY+EbBLgW4c2oSkz9aF0E8BMJqM9fvpG7i3PRMGW1IN7KidTiA+IQmVqP1DhddHBM</vt:lpwstr>
  </property>
  <property fmtid="{D5CDD505-2E9C-101B-9397-08002B2CF9AE}" pid="14" name="x1ye=108">
    <vt:lpwstr>QGnnGoetuzm9kTCmRtKJkeWFG4wqsXoKqtfvAehcZDkBT8b0WFkJaXK0LIPk4Od3O3NKr1/2E3cUM0u2sUo8Yk792ThmaGpa1mXzyX2mQtN3rz9lHiMBUkU/ktL9SnQ+pWdhcQ6b9kzeGdBPxzh36lWDwfJKtlnvz8DzDKFINoXlQToNdSqxxPvMfv0xuLbY0SWvPGeRaBH2UBhwJaYm3D0mk3zf6CvuRTDOQUDVCdP0htFaGOsxISJhWfYJo/T</vt:lpwstr>
  </property>
  <property fmtid="{D5CDD505-2E9C-101B-9397-08002B2CF9AE}" pid="15" name="x1ye=109">
    <vt:lpwstr>hBgu1BQ3rtfgX9aRLS/IfqtCdip9dwQrA0/x6/ynjokEfohki0OFmhstMGDCFMRIkj/x9DLWnJ9lXZbj5vTruhHL08/sg6yltqrwix2W8hJeN62VLvT6jiMWgcgFK/iEDiGQ1cuKqznsdANxT7hWzXnB+uyixVVf1uk5Uv5laFOwd7TxT5rr0kpHAHEetCfMV5bYUrZHa4GF/Jz1cTk8I2fe0MJ748r9Cf78b3hv5eulcVxuRlEHMFLo59FFFdx</vt:lpwstr>
  </property>
  <property fmtid="{D5CDD505-2E9C-101B-9397-08002B2CF9AE}" pid="16" name="x1ye=11">
    <vt:lpwstr>Z+JFrXnreVEEhMyg7cdK41/EosePxiyvwbi39YCZTuS8Y65w/h47eyXwuGvAaTwvQn3mXsfBlTG4rAQWwcnKovmz99wz5HJAm7sr0MDFtP0Hw/0R+Ov6K1pK4JrH/AryXCrO255/g4aWDjSGEx4/4M5wJAHVOV3g9xxKsv/7jfFpPn4ZHowzXbwqaq9AKDa89lBArgZjEQ3DAW7YWChSq4IrONH3C2xLBv7+fD4tMxIep2PsDG40U6sW7lrwvoC</vt:lpwstr>
  </property>
  <property fmtid="{D5CDD505-2E9C-101B-9397-08002B2CF9AE}" pid="17" name="x1ye=110">
    <vt:lpwstr>oaldVjkUZPQz1maytSJWNe6eprSklm796GqN9eSGUJYpCRU2m/wXLvya5paVDNL5japYrcE7GCWYfkHrqOo/7jOAsC/h8WcINQXZWXwBcRNN0CY+ok/UoE8TsQpfJOwrsQZ/+aCDn34o4c+GMMxDCew4ngYtEgGX3bvxZAg905sCoWzw0YFwYiZO9gE8nz1pbsPzOsI2+0zndBwT9U/Q0/KDDIK+G32gRrOQrG5K1f8l5soO2hjGRf/yZStKs+O</vt:lpwstr>
  </property>
  <property fmtid="{D5CDD505-2E9C-101B-9397-08002B2CF9AE}" pid="18" name="x1ye=111">
    <vt:lpwstr>Iofc5Ul+VF74MTo7nh+wDed6VOm7VIDCmrteansbdZ6jOPCSk6tWMtk087ucjbKReWGHK4Orzq5tZxMSYs1jWNdkzF7rZR4AWXXjhqxQVg7peQFELSHfyMyMyz/Q/gKir6qBVMV8p6TpQQ6fHvG5BawkEsquXjwihpuMvz6vcYox5lA7THET4a7FtZo+XQ7XCo3hgLKIsC/U+owMIdMbLdHnwGS6TOEvTX2PbVzrckSS0IEAr3ldEhHFFeiHLkY</vt:lpwstr>
  </property>
  <property fmtid="{D5CDD505-2E9C-101B-9397-08002B2CF9AE}" pid="19" name="x1ye=112">
    <vt:lpwstr>J5qnRFRLr2zZk3xjasDTeRMMStX3mmxooXI+irsfzgKp6NGkBqIaQACBdw22tHmUzK0vR1tp2wA2QXx4EpX9R3fqEoMKOW5WUP2Rd/l6WCPKL/7nkbnOp+stOUVpKqi+DmJlT8RGv8L0QQ4GgkkpuhNii95BBg1re/KOhl4AQ+DwS1aNKX1tFWx+V4BNsa5wR+FxTomap75oVkJiPyOGCvXEOP7Lh3N99Ctf+Fn11ViS+cpoAUMzvWQS4vXHjWn</vt:lpwstr>
  </property>
  <property fmtid="{D5CDD505-2E9C-101B-9397-08002B2CF9AE}" pid="20" name="x1ye=113">
    <vt:lpwstr>1XAoGdjfjPTfHgz+vvZqVeVx2+N3bz9U4dKCAxRgIu6lXhr2B/ngc3y6UiHETSRl5ttVGCjN6iZ4dSUOUsPkGU24TIj1BzSvFCWqxwZeOA4vaEE3xGFjivvpJxpwhOCIDFvN8eAbqpc3/M01XTKvv9/eM+zJl0YnukSHmwbn35WQGpnQCWABl7ezjJ9GaQKLoZFfogJse33wj4US3+aDKPFHAGv5VdJ6iDNNi1ZrfhgMnycuv3qc8xft+Jlnlwe</vt:lpwstr>
  </property>
  <property fmtid="{D5CDD505-2E9C-101B-9397-08002B2CF9AE}" pid="21" name="x1ye=114">
    <vt:lpwstr>LAg0vhLkIRTrKhSPM9Os+HIqJXfihJAstfoSi3DKOCmom/kMiAxfJmsDzhRprVxakrs7ci5CI8DxOEU//o6SF+bytgsKKDq8wBMsFiApQ5IYh4dxn5/lIiqUCEWGti8pmxmtwkjRmwbaKitAgS05/kGw9K/rMw+IZO4ssD3Pj9yP4JBel3y8SMhxObZKt6bg9dEDJnEratzRj2HCanG3+/wphXeGENBvjRcAIBvoSZkdhz1mBPvx4T5hHnbbV3g</vt:lpwstr>
  </property>
  <property fmtid="{D5CDD505-2E9C-101B-9397-08002B2CF9AE}" pid="22" name="x1ye=115">
    <vt:lpwstr>io/b51ZJWQetZlK4LX+TUORFqWSjbzFcIP67dcOY2hL/wim3szOUtxdwCUv3UAyS4eK7JRZNemQfO7xRZzILyvcHqby6gwKANSNNXeLAXpSkS1zoP1xQua9OP7DduV8Q00vJoYQrKyquh+uZO+37mXTqFq6Gh67rxUPpX462/XrB+J5EjuYG5sBFkKflBRvfQtX8Fy6NvK67/FzYfwuPL3WzsDQOYbDKU2q+3zFWMegMtcPan/C3fxWNeRTRg/U</vt:lpwstr>
  </property>
  <property fmtid="{D5CDD505-2E9C-101B-9397-08002B2CF9AE}" pid="23" name="x1ye=116">
    <vt:lpwstr>9kW2WVoK8pfr05IpI3k1KiSB+y9lGayQ5H0OmPpmIotCDu0hTIfT2AIP5RryDaanXLEUsv3K40f+5fBnF2rlrF75cjk/6U5ezyp8QnhrHJHiVcUaxDc7ec9q/waad8CtOmpqPyvMpQVhF5uiJBF1lWfoSHg2JS5Iy8cDZg24WIFtNc/R7jY3AclefOEcD7czVVQREtXjKIzzoxY+RQK8lCZgaTcfeOC/3s8sIZCSUnlNd6wdg3M+jZsBc6652h1</vt:lpwstr>
  </property>
  <property fmtid="{D5CDD505-2E9C-101B-9397-08002B2CF9AE}" pid="24" name="x1ye=117">
    <vt:lpwstr>V2dFT+sdEBuQNgI8rqE36W71GxWDkoCmfXdxnINkIS0BRyMvJtj8Hrj+x3g+wwogTP1FuabAlQ/xzZ9rqFGWlHVI3n12aepyHmvLR1w7vJxac8QUpiUOtWmC++1jYS0FHbUgE3o6Ofqv+8VtOOfhZDyAv4p5WsPBJAS9cE/Vy3z7yFOKV4eM5uzq1TH0+sL8Gxq+aE/3yLIy5p5DPQvX9uURcJ/NkaLAnVbonIv9/n342lOoT9HKz5JiTwBCIw9</vt:lpwstr>
  </property>
  <property fmtid="{D5CDD505-2E9C-101B-9397-08002B2CF9AE}" pid="25" name="x1ye=118">
    <vt:lpwstr>Tfpm76D2iyxmDr47rJHSCgtc5NCarLS9EQh6HldiZ1NfpPK/MbxRNiDM5Am085HV/LCX8TAxdJyH3pb4jQRq75Lxft7uYiiDGp9Jja31CVGECIhO6z0d96Fa0jRYb3LMad7sDx1mu6Rl9QlZCIencVAFmp5fYOfz4WuW+xESrcBlJYLot5OkHRix+0yPsIVACFSH4LOHH2bprznMSX+BQYCA2brBh6NDZqYw4Ovf30rn5FD8JkLpm1tRCpQmUFa</vt:lpwstr>
  </property>
  <property fmtid="{D5CDD505-2E9C-101B-9397-08002B2CF9AE}" pid="26" name="x1ye=119">
    <vt:lpwstr>BlGQFZYNN0QaiAJ5oRiviIaBZ2AU0SNHaFoHFFIZnZB0c2yiTr1Q0jkRTfc59bIIm3YsLbc2nxobekKWilKxNyZZOXS98Mh2KVoH7T6rJ4SEciHBb/Z8LKQvFoyDkGeG2gvEcgkQUmrQEur5jJ9aqbZk/AxGJU99LWe3PHj7yvCNEd7jKnMRezNbPRmRsCe9W9slBs/pGcGQN6cm/9n3/T6g7vSyb5d6ILbOzZfngn0Ln5uyQBoc6zEuFlxm7iz</vt:lpwstr>
  </property>
  <property fmtid="{D5CDD505-2E9C-101B-9397-08002B2CF9AE}" pid="27" name="x1ye=12">
    <vt:lpwstr>sU3VTucAaYa7N82HCULmpMcG/6UrU1DpbLFtPDeZt0JCJApLX46Syjq01PbqujZolP4JBSIul1WR0rpEwQhH/9vGtaWH8+IeLgvrVDgP8C+tQiISUUw7G+EcnF+gV+ePidKQawT+rq7FKr2YxZIuMPcAnI9JOvWxLfX+98ONY59kae6aUkK2FI0JwaJjiUf0GnzEM7zQPq7odwUBPXNGrsoatvvBJ0j/NG9/h5LPeDbR+DEqXxi1eMz4Kq9LQeU</vt:lpwstr>
  </property>
  <property fmtid="{D5CDD505-2E9C-101B-9397-08002B2CF9AE}" pid="28" name="x1ye=120">
    <vt:lpwstr>ND3hrae8XTfGqrM6s8vKuNymZDF3MsADk0bG6j2xiA5lmwGI6iLS3Xq0TS4rC4h/CeJayVqA1Q9V2FQL/igxknFpKhAVTisDO4+K/LqBA5wich3jpPlv4nxj8uzYl/w2yDVkVzhVrOQ9pQ6ZX+D4GDKj63AjcnHKDqNpMpFYmW14kh2/oYrUFVFuHg/1uxwwP/2nWV/d0m8QZK+0P5ObDQdGBDR2MWvh9TaHEmw9VWigmYEgnH1lZhqxkGbgA0e</vt:lpwstr>
  </property>
  <property fmtid="{D5CDD505-2E9C-101B-9397-08002B2CF9AE}" pid="29" name="x1ye=121">
    <vt:lpwstr>Z8flQv0aybR77xnzwOfX9qZ1ENWhMjm02T9ipJuKNeEMkzth+q2OWWRZrzQs+pZIwIcGlkxd5tX/YoRofSvmUy4azg4BVIuBllV4jrIOVRjusbeK10N0y1yGJCkC2Ql1awY4401G5OSaQoI38ND5+J8v0k5ZoyPzQDmXjISVX3Tibwqfc6dW8z5QCiDvXbkts7ihVEkdlWnk8H+qtUBC3dVzrNhtiIeCThz5haM2V83i/2x64VAwdfJAIO2jjlm</vt:lpwstr>
  </property>
  <property fmtid="{D5CDD505-2E9C-101B-9397-08002B2CF9AE}" pid="30" name="x1ye=122">
    <vt:lpwstr>nv5BiObweCzYjHspJT/2rGSj6m1JDdg933THk36XyJjzT57LV2aCTV0s8VbXTZhZO7DjyxEI7qhS+zE1tX2XfF/looAnwFlakZILt2UwYVrE5VotR2+Ck5tkT9w/eC22nWHqmRSG3+0bwtThWlES0WJQLYuTfl0bAIP2xr1AAtkKm0vjpcskvz4JrZZHIGH+azRq0R3NoiEc//93Z77qEbKCPN7o3/aFIMRPcn0hdxOQND1hxKBj/seXrSpcpSx</vt:lpwstr>
  </property>
  <property fmtid="{D5CDD505-2E9C-101B-9397-08002B2CF9AE}" pid="31" name="x1ye=123">
    <vt:lpwstr>STke4i6eTAK2573vcN0RYh0U1raficqipHT71d9YfKTHMF7zAogn5X9KHGC8dih6qY8Tliz2uiM8YBepVAu/Xmci6Vj9SWZ+cabA1fOeRtceMzv//fgo+kSTyazjA64DeoOtpXMAxmXZwY7aV2Jmsc+WTQTjy8/iwS7g18/MEcE9CXzMq7v5bEyqJWZTKj4kjf0XVEJUnsUVSfXmRrujKN6SUXZXNHuuBSXbwp6zNHAwWAj0gLVQm5rLUDS6OtP</vt:lpwstr>
  </property>
  <property fmtid="{D5CDD505-2E9C-101B-9397-08002B2CF9AE}" pid="32" name="x1ye=124">
    <vt:lpwstr>FgJXi7K9KGifL1+V5MyfO96sEFZCQCcHCRK1sFXGpA5ZDsacA8h49U9laScJory9j0AK7SZMHqk9EEEFdO6XW3s4KtbavMn48JM0zC6QB+oo4B4+MyvsnsmIY+YJwOeyHSsAs3Mt5Ot6RjMSnF++JkAMWL37d53D3OhPTq2Z/KnTrVrZsBA5j3S41ctkZiP8ZFHVyRvwXqRBlNkaD7qCQJxpyd/tvvowSars5c5/WL31/z876yooi6UoinDGYPR</vt:lpwstr>
  </property>
  <property fmtid="{D5CDD505-2E9C-101B-9397-08002B2CF9AE}" pid="33" name="x1ye=125">
    <vt:lpwstr>806Ib6iy0KoO6lOjxy0t2b6oomH7pBH5oLBYzUC1Ybn4458xmj/u5bjpfL2bpydPWNAljgD2/FR84mYOzWvYQCN+txMm9VyfpdlHijt832JzlP8Oox9SYthWLA8rKYWg3kLNeukmhueV3bmAk+97x6iJVnLaOFOo9fOkRnCCBkTT8t3C6n7EPdKMIriuiAOw8x4XZKcQs3BckH7h3TB3QgJ6KgIh0dJcb+G2BDzuz60KxvZ5WSNm/x9fKUWyGO+</vt:lpwstr>
  </property>
  <property fmtid="{D5CDD505-2E9C-101B-9397-08002B2CF9AE}" pid="34" name="x1ye=126">
    <vt:lpwstr>pItQZbXj5yffTURLRiAx8mw0ENmFqfZfUaNnZksL750SmhSiam2a408YKzQr8U1QTgNnUD/+n9tcf8tPzYAKkxxanUt3YcVyEqm1wih8pCqfhAwuc6O5L4TB9nPswF+d4oP2IGq94lB0sUkH83iu9tk7UPJGuAzb5naN6ZpRUSKkEHBiDGl5GC22RybTOJ4GxqMCRigXqKEHLHOm1/srOKSN/v6fA7UD1sOdrdnq39QVzlnC5kcL4fiKG5ttowE</vt:lpwstr>
  </property>
  <property fmtid="{D5CDD505-2E9C-101B-9397-08002B2CF9AE}" pid="35" name="x1ye=127">
    <vt:lpwstr>B1Z4qaDNAW9qdow2g3YmqAPXNQgfQOzxPH8hZdMLJQrKqPhoA5H3KeXdpGf2/pjwi8gfAnXkd36B26JhMg2N8zfjoEKsftuiR3ymw1QkfVYqrtZFbHUnxmJNnwrVU9gKowPeFbFPKJTO0kk0R9pRmxKGg3tOa3KDqunuxM0v/7nztyPwis1dcNdNQrgcjlM3D3gEnYSgeWvgtg45CSNTn/A1qGMwmhca7nfDRa+9zsU3cqmcnwWndP7dQl5+Xxb</vt:lpwstr>
  </property>
  <property fmtid="{D5CDD505-2E9C-101B-9397-08002B2CF9AE}" pid="36" name="x1ye=128">
    <vt:lpwstr>CSn6T1qORXLP3zXJjYksHwEZkhrNrq+DnfjmGC0dOyJJyvL0NU8qSOkZIqLAJtV96vUPaLlDHGR2HeMo8EQw26TFwCctnH7FwEPGl2i2BdBzcPoV/t2+ymEPGn/ShH4gMDz5wKATtLGc2yzFY/OyQJGU9WFhTe8tIyPpiaU8kb7rTsKTaeVPo3wx7EhUqFOkC53ISEAe2dEwHZnvH3+0CHY8rN64kpt4UudHMh0+fu2VJrPNJy5TnLR+7yuHwdb</vt:lpwstr>
  </property>
  <property fmtid="{D5CDD505-2E9C-101B-9397-08002B2CF9AE}" pid="37" name="x1ye=129">
    <vt:lpwstr>JXNfxJoznPQKHjF9bYC4O9KJZ1g/bPEMT62e0UwFsu2ZSg0oGmB19YZDeRA4Sp7UHWuTc9x6mNju4nDupXL0LvxC+Y/upbV1iYCG2R3bJd8Yx3CqH54Hu5rdYGfQav6sN3D9EmfAHP9D9DrrzcSo6wmaT8bXQ6xddgEbNuNDVsgE2fAlPbS5DRULlw+AhR/18fCG7iFj6/FpLjybVY4MESdxI4NA3iAetX56XjpUCidvaRSB49L3B/imDNo/j47</vt:lpwstr>
  </property>
  <property fmtid="{D5CDD505-2E9C-101B-9397-08002B2CF9AE}" pid="38" name="x1ye=13">
    <vt:lpwstr>1zrELKn8u2XzVSvdvvi+OrHYKSvFsPT2/tcWiZzVH4/SjuQZkNL+K0QCtUAKzDuz7+UHdvuM5Tv96Om1KrFmRwL8bVdEPKdMdOPiCidY5zuzLdx9RuZAOSXHlfrFgoXcOtBheXbid/F2MXhiZDUiZPhLJk2CNmuP3eSyiMpqfT8gLB0W6HGtbS+oM5ulkmBTFP7heqSvpsLRHWv6w8l+y/Ukeb0HsqFUfumQH2WFp3YzfsOKGgbj6GGty71YH8Y</vt:lpwstr>
  </property>
  <property fmtid="{D5CDD505-2E9C-101B-9397-08002B2CF9AE}" pid="39" name="x1ye=130">
    <vt:lpwstr>TujMtDLMz9Voi92J1Wf0k4lceHtAhOawpG7u4haVLxcuuDM6P+BD007WlzImnRFfS1VBtYGy9t09KPOnyLhPYJtjqJZLIji/dmgcJ4l/i02YhChgkc6m18WaLkO5UC/m9xDh9tMILBI6Y6KWN87lH2TfSTxLDDWHfCajtOmfR9/8ZSJyflHLCrODg8Fll7QKJSZqIE2FrrKukWD1BEI7sIGzwN+r3q7+El2eR5Q8mowgBz5KycGwSOH+++zGYvZ</vt:lpwstr>
  </property>
  <property fmtid="{D5CDD505-2E9C-101B-9397-08002B2CF9AE}" pid="40" name="x1ye=131">
    <vt:lpwstr>c6uLUeVjv0h9xdiFv7j7o79TAgATC+VfWzliL5ZlaWON+NDY9s4TXIL6c1nibArYS/pFMyi6Pm4VASYS1cs+EgVwdYJakxIYXnDEhehDhM+X0HlFZE/YWsheRKJYP1NEC95aR3NVla/HV7kaj1WfH0WnJdli+aYR+Q1PqGrdamlHMRFrEZgGOZ9PTLkQFZ2JWV8NHaYdTumglaUt5rhsQ211lECnZ6qQltp4rzb02qpHa5Bugba+W8W33HJ57vb</vt:lpwstr>
  </property>
  <property fmtid="{D5CDD505-2E9C-101B-9397-08002B2CF9AE}" pid="41" name="x1ye=132">
    <vt:lpwstr>IV1Ksox3yEqdhorcismPp4eP9ZFd9YA4KUJ59LdTQxpPu4FmpdVhb/9sCOuuhtCflUsm43ulusiaTY0n6bO7JYtbUjJ6eQyC3JgM60HCnWMnICQJVmLh1Qp1xug5z7XvzYcJtGRUADzd7IHY94+9+ypZDfRZIw4ZTc2aINsZ9IMGTPeGyf8Hh0wjMkZ6j1J1OyVE/t3ypgVrw0BxMfiCn0eDPqOcZx9O893GJT0lZahZjhsskOlp6kZ6SvSWFsm</vt:lpwstr>
  </property>
  <property fmtid="{D5CDD505-2E9C-101B-9397-08002B2CF9AE}" pid="42" name="x1ye=133">
    <vt:lpwstr>lq9ZF6TstS+h9VaLkpD6M17ZeTx3rKPdsfPAflF94/stSWPSugVjkUjuD27pYQXi8xtx+uJw8xgWNF56h40L8PDz6/ega/jD2iRztYJ0cCpl6L1ysSlgLWcRA6RNmsifDkWYvNXXCx351Pl1KkdHgsVYYbzZu+03Qed3GV8hgV3CxHjdJr60RZssf/GlJ+VPlvyLERDHM9+9fRVetKzkQBD/IgZmCC8zMuJuZ18z49ecXTVYt9VRXdUkjzRXm7G</vt:lpwstr>
  </property>
  <property fmtid="{D5CDD505-2E9C-101B-9397-08002B2CF9AE}" pid="43" name="x1ye=134">
    <vt:lpwstr>BksnByNZgZmcWx4flVEF6N9ALw1yHlKpJiWZ1500xmOpytft/WR7lWLHkTR/6qR51+iGtzEvhcG2LtlSbZUgYLxfxU/KytzZMzyg4sbt7FkJQAaWzyK8q0qqs67PdGGkhch35Mfui23qANvkw2GtVMePCqIcTHA/x8zYQXJOWdFCNypAntDXIzY95m+gE5voKBCHD/ag7bPF9u0UEn7HEff6/QMbyVqSc34+UWn2i/rbah11bl2g+WgYbHmVu9G</vt:lpwstr>
  </property>
  <property fmtid="{D5CDD505-2E9C-101B-9397-08002B2CF9AE}" pid="44" name="x1ye=135">
    <vt:lpwstr>LZaZVioPNXkkJu2yw6akpilasMX/HqwohjqSGSQEWk8+Pk0IPFLFFijAZYPXWUMDeZTHIcOoU1FSpFjQdW9ldSeR4MH13iS/1hGWOf6gH7Awj/E9+tinlZNejLHEC1mM77qtDNR5jrOcNmqafH98p2rQUG07V7h2EM4EEGvaK9/YaIqtTWPge8s06OZdb3Sv2EFJwYjoTi7pIrWixPkiFfhvvTRbTqFSm5iaotksvBb7DLsLdnVhk2g7B7EmAmu</vt:lpwstr>
  </property>
  <property fmtid="{D5CDD505-2E9C-101B-9397-08002B2CF9AE}" pid="45" name="x1ye=136">
    <vt:lpwstr>l7e6xRFcct3S6oSkjqQSegqu99kWYAycsOMOAwk/YpwnFljsrwi2mCB/Z693JGC6c7eOhNhD67JIYZlvzfnzMWCtubthuUi8XQ8fAuY9TZZS9N79HcuwHTqCaeWuaq/LkCGeUm/pNHitrzNQMznfNMPT0kinS5og2Wx1nE6H2SAsr6T3AAVu0vn3Apn7zX+fNra8hA6t84QJ8etdk/+dIR8t3AF7pVTp5+VAKPbJKiPYrKQ+tTNI+VjlSurW8kx</vt:lpwstr>
  </property>
  <property fmtid="{D5CDD505-2E9C-101B-9397-08002B2CF9AE}" pid="46" name="x1ye=137">
    <vt:lpwstr>cIHwoznqd+CyWr6a3xKRGpc9I0GcY2xa+6P2MN8Q6BN+MRReEsg9ZrbdrrnKUuZmmm15AmS6Dw/yFh1oxSUGnRACHiYnsfiNdGuuv7UfskVl/wrnTR5SKXY8/S//7vGK1msKMiQCy67cePTBOkQd+6s+sRgZX8qLD3sdni8RjjuTDF6bJ80HemY08XgCyABziES6SkDdUBnHr5WHsmMCamN35W1FGVBqYR2EJwkFJVUkCNXmo08PA4ZMi0tl0Cq</vt:lpwstr>
  </property>
  <property fmtid="{D5CDD505-2E9C-101B-9397-08002B2CF9AE}" pid="47" name="x1ye=138">
    <vt:lpwstr>N9C2ALSxkWvwXInV3+9QxL/XZrEZ4650/m+kMI36I/sA7LQUbUIKTlXDIBmfe7m7o/EGCXPbvEMr/U5Nwy1oJ0O/9mgS3FtRsnDtoDZGVVDg5aVx9gJxPbrahnuLJemccmSXMUs7boApzd2fBLqpOIBO5y2/6gYQzBi8OmDFo02jqQf9x5bnMk5ynfrZJIgjwdXqJnxo1DAM0fMgG8QaH7OboQk1HkUMYlIOPf0iGiI6A/4uVDUaM5mQ2VIInfg</vt:lpwstr>
  </property>
  <property fmtid="{D5CDD505-2E9C-101B-9397-08002B2CF9AE}" pid="48" name="x1ye=139">
    <vt:lpwstr>6YbQfB27QzKNJA+3ig5Ad6JSAdLifUlqDVDQDem9yM0cGqPBRCW5v27s7MGtM/mS9rUHo0Ovojw/qYeR+HT4Ay4kTW98moM6iMRNVo1zRV3P0yQZP+zdL5NKFo189xYiw6dN6B40LCnxAjH4yOYiy9vc4U1RZnW02y3MiUHiHAVN6Bt48cudyfZJpq4oNaih8hAmD19zzeCtsf3GSmaBfSxwNbnWnFaw5Sb2cCjFFlqbcNFGDgS5Q0kJZAPEVSR</vt:lpwstr>
  </property>
  <property fmtid="{D5CDD505-2E9C-101B-9397-08002B2CF9AE}" pid="49" name="x1ye=14">
    <vt:lpwstr>4SyXjHN8Pvm60x6cepPlp2e6qly5DOCJfUr3ya1wU22eZ86MQ0yy3KMw/v9+Ni+i41u4a98ecrQLLuC52O0jg+3xrmLeIVez4EuU0s7knuDFeTha6XS+M80MLQQcencbE+h7lpJDsB9/gUgNDGPfOu1FvxEwI/YSTfXavBgns/7sYhkLzRTHjY3FonAGdXWbv/ZS66j80LTwM4O9cisvk2GQ6ee7CbBEAMUEWtQsmbJ1FhkUDGBsogNwhcTYII2</vt:lpwstr>
  </property>
  <property fmtid="{D5CDD505-2E9C-101B-9397-08002B2CF9AE}" pid="50" name="x1ye=140">
    <vt:lpwstr>PY4IlgsejnJpFOgR62054x9SvEWZbe6m5R+X0or1/vlCjWK0CkT+mPyts68JfHgztvAAT8Bp4flitdxKUmo2FhmLEIXcnZh9XW2GzGKxWgJ4OTRRxpT1pOJlcxYPR1BXFfuJM4nKYdu/h9QphSw9lRfkWGWg4ojJnyNvaQdJnREZlpEN2mAq+uQXgvhxhM10/v37DwXBlXS4igAA</vt:lpwstr>
  </property>
  <property fmtid="{D5CDD505-2E9C-101B-9397-08002B2CF9AE}" pid="51" name="x1ye=15">
    <vt:lpwstr>uPuwtW+ffkQhwYF3Ax1+2cc0/FMes7Czg3jocDpZxXM0H+o4VWCvIwKuvkBxDx/EP3LyJW2fhUDqHQI1/u2P3kVoasMWHgXfDknpdSCN5ebg80xqQFyhpSF7Z3FVis0N5iX4vwrMRc514uNJkgf1d1F5PMkV7VQl3q82GUmAbMupC3Lp+qVvky3/D3Pl7TevBaB4yyqVN2LpWf+o1WE8rIUsCIdy/1dda58lsefA8s/oQp1XuND9fbb3gAk3q0h</vt:lpwstr>
  </property>
  <property fmtid="{D5CDD505-2E9C-101B-9397-08002B2CF9AE}" pid="52" name="x1ye=16">
    <vt:lpwstr>++1vgUvwlsQtmDENeDv3sUgSwJvoPVHS0RL/SoRmiJnqmpqoF3P1arghmweVsNVlTNvyh6Sy7FpN30Ue6OM/9mxBlisf7TYYF0TXUAmVROk0cBk0uxl/cQYNbnJf+uBOSnfygG96MFeRKZb8Cgm2dSEJQp4xE2LjeEYdvpnDr2szlvTH8vIhVOco5k9mbrZnJEJo3N4xLau9NzCN5W2AhiHhWb9lXkIUA+oWuOeNMu1yBogXSY57/FOltOFyqzb</vt:lpwstr>
  </property>
  <property fmtid="{D5CDD505-2E9C-101B-9397-08002B2CF9AE}" pid="53" name="x1ye=17">
    <vt:lpwstr>QyWtm/YroNrOSkfwGDgRc0sl56J0gmX3f50AZKT52O427M0o9a/1xlTIOfwUP8XupMdTfry21SIn/oDXbCNKi0EwuzDEUeNVfAe9EiF2kiaWZSAsIsegHeiseWRyBIBVqh12PjnUGpaSj5elP7Dw9BpReWKNCG3Whl9j41sz9RkqxeA5a5Cfo2JQyrdegZC5if2zuL9qQoyx2JLVtYCiR6P4r64aW/jq8q/XPomr1EMS4ySj06wJxhoxSJT4GNP</vt:lpwstr>
  </property>
  <property fmtid="{D5CDD505-2E9C-101B-9397-08002B2CF9AE}" pid="54" name="x1ye=18">
    <vt:lpwstr>mypMqRk4SJy2WHxfQwfj82WTP20YVTAFTUKaESg3AvCpnVf0guGl1NHJcWsn0J6nseNjtPhEIJn9P9L5D+WgaNQB8lUPclidfCO8+fnzr4HawOlrZzC8weIItO7Tq6DUh+lpqkII6zZDlfCOsUX8+pgUGx8GRzE8dnLasQlmNG9GRWnkLP4Tj4XO/vKZ0Q6RN+gAfOTm5UKBwwQUpzfni7/wARQEUNA/r2yGmbou9EBhxhZrlKsKmYt9iXAu0iM</vt:lpwstr>
  </property>
  <property fmtid="{D5CDD505-2E9C-101B-9397-08002B2CF9AE}" pid="55" name="x1ye=19">
    <vt:lpwstr>Wr5qO8Og2dzSb3m7vqiMALwX9BucUXeDyXrEQHAMBUhI3nLZKrWdcpg/A1Dh8QFX9zHpMZyh4kl932Ao5x6A7yGFFJWqhOWf5fO4l919XukUlvfEk3I3OgsKVP4fIXr3c0GCkFo/qS0d/sRg3YtVrWcMC4p5MAfRJpbmbezxSNCIC6LuTmaKehCGTtq3QzF/awzHAF45KlPhTal6CzyoPepF9CPO+yQBCO1R6uNTbqN1l6hxw5mQyyhXSfPi7bg</vt:lpwstr>
  </property>
  <property fmtid="{D5CDD505-2E9C-101B-9397-08002B2CF9AE}" pid="56" name="x1ye=2">
    <vt:lpwstr>dh6w/VkgzlatzkYS97jmCn3RQ/IR2OxO7AsNOKjowFG357+p8D/go6ORVtxeyUaq8q2y2/JqeT28aEv1+4Tx5y4qYy9TbEozkbc00AZ1c5Rhg9218RWVr3Y6k8pys2nza1hiMXlucYba0k2Ow1X7hi/XXS8SvD8BVhgUFO3IZ4RKyjribxxACyJ3Iu9hNvAe1nM6XRjsKxb6/EVbiYdlouL8gvtgEsMh1TzJ9jw4IvYjGeouHg9gmr90JdI8vrL</vt:lpwstr>
  </property>
  <property fmtid="{D5CDD505-2E9C-101B-9397-08002B2CF9AE}" pid="57" name="x1ye=20">
    <vt:lpwstr>KYedDPn29sJGISPdjFAlHqPk8t1tAkYcBXXjPuRn6Ty7r/wYWwZ87PupoUaAcP9noJP3VeuNIM4JZ1gizSxxa+8fTl+U2jDnfX63yA4S6fJJsx4Frv1Fr9CBZuxB4SXUsvPXmUXFsoHN/Dr7nf9iiXi9scb/SsRkFd4D5a0zMEJtXTYCfMPoIrzLIv1iSjlBIjE1hffcsEOPH+dfhklqSbaAWazmW8duwJfLH0XnZrOmo8v9IUSs8p/fpRu1pQO</vt:lpwstr>
  </property>
  <property fmtid="{D5CDD505-2E9C-101B-9397-08002B2CF9AE}" pid="58" name="x1ye=21">
    <vt:lpwstr>OpfhnH/LCFSTofb6VfBG5xsyvpC201//qeXcGAed+jdXB+Y0q9sVmGRMNYaET1An8YWBACaxMGRJkjJ+XsI9Ktmt3i/F3FzLUKfEvBOPy1399oyKbkf0Vbl1uVok5WpqI1235WTHiPebm/bEOwDSbYbLVK2PaM/PY91V3Qy7v37+cy3Uxi4wk619ao2S8Dv2fAotfehv8mffPJrY8MPRF5EE385j4n1c1xDS1rvHgB/reM/C4kTxw+tVnf1M4if</vt:lpwstr>
  </property>
  <property fmtid="{D5CDD505-2E9C-101B-9397-08002B2CF9AE}" pid="59" name="x1ye=22">
    <vt:lpwstr>Kw0RZB5jnaUERk33+9Oo0RJeP7qQ+faA7WiMB6kXLTH2LtDf9UzEI1kzpNrDYJJg7RiT4bohKOqXeFNoEAftGSU1snMQGyrcEKJfcJMbwOnHsyuanx7KSV1ijQ3oFL5S88mKvHPZeKjo84e06/EwmwME/os8yXctmynW90KpHc37bNqsZoLp0pfH/XSEUQCjG1wYn5BKqga0gwL99xO4XozGMg0mD/KxXzbe6jX83KaUK2UN1YwsyiEEWGDqxt6</vt:lpwstr>
  </property>
  <property fmtid="{D5CDD505-2E9C-101B-9397-08002B2CF9AE}" pid="60" name="x1ye=23">
    <vt:lpwstr>bO8stqtMgy/KCh+ihI92x9m+kuhzsL6W/V3HeQu/Bv2DsKhobBVpYq2McpeOmNj5Kw7RnvUI9kWYuJKx3LJQKzAasIgCLLknbL/eJUmtwFxO1DOT6mkss4XAGKKN++JzAZJSgstC7lmzZzK7wjJdw96uY+j95Z7/lxPeHeLoKuFHro9gFm+Z/SYBK0yIj+C9s99p9A25VKxS3JMbi25+OwYZ351Sb9B2r2RnMFEEEN4cGt4AM2GprWqws0SMOVE</vt:lpwstr>
  </property>
  <property fmtid="{D5CDD505-2E9C-101B-9397-08002B2CF9AE}" pid="61" name="x1ye=24">
    <vt:lpwstr>kocWbv4dO0J3iiU07+Akz58vhP6mYUSQj/lRMCbDFfUZ2BVnkDHy++4DzUeLAFJ5Ek0j3tm8YlxpubbTivycgT3km07Yltq/DJkbDzgLG066uS/0Qhwt/2Z/MhB199t78CLN0aG3rg+pmgwfcvDMP0fXYzPANwt+/+q2xkaQFej4neaPuGj5exelRtobsMSzHmbeHsrziSpBBJ8RGyqVbeltUOcoI8Om1ZtNY9iB/BJsxD7M3ju7SLoYkIi/cNj</vt:lpwstr>
  </property>
  <property fmtid="{D5CDD505-2E9C-101B-9397-08002B2CF9AE}" pid="62" name="x1ye=25">
    <vt:lpwstr>O7beTtn8SfISIS6D4p38F5Y1Y4+9s7glNjkEt6uQALbhz/qo1M/WQXWAbk9c7QfUH9OjqdHBuzJz5gXJdo13Wq1K8U10zVIZSW2/wFMZ1fk9uXQNiZxj99bJUOwz8dvWXzTVrMhqcH6k/EBN+WlW/TzDLjSfx1joUgJyS1wU2W+VAck4txtXBjSi4Ky6sogQqON+aJ9MZnECKgCaGNAfQbKkr1Z/Bio2YrWMqtEcqO2f5V47UZPsWun+5MLzzSm</vt:lpwstr>
  </property>
  <property fmtid="{D5CDD505-2E9C-101B-9397-08002B2CF9AE}" pid="63" name="x1ye=26">
    <vt:lpwstr>4/CSXF1/mYo8vyv8RWFR+5pajJK/B1uJKl0k3NNzUqCigA0+G6clYqzKKx4boMldFW3BkunXBqdtqKemyrrYi28/UTCdz7glCYQpqkTPheXcMrKsEMs1YFqtJ5Mb7um/obsaKoANJennqzOK4/i3ebW/KCzsgedaxg2MXDCHoeaOgOtdcHhMInkJsaV/4WoPXg/dyCfwgZTiMsoLikMLqRYu375N70+PpX9wKCfZUkKJQN6Jyp9iRNTeOYajvZ/</vt:lpwstr>
  </property>
  <property fmtid="{D5CDD505-2E9C-101B-9397-08002B2CF9AE}" pid="64" name="x1ye=27">
    <vt:lpwstr>PpR9uHBqWmVz3GVd1eOl29QVPSrks4C3JNdtTgruDjxUR5xjSZMIuXu2Hg1BpoqrS0E8Sgw1m+2iFv1j5wOs4I4TVONWZ/O8tOuP7GyoqKY7zgmNjO7kxFkhxrb6vTFh8N9MqNCa0rlG3JYOBdqDx1zsJABhieUBCniIu7v6PF7I5Qym7O2MgCFzTr5AqjA8vtvj5txqKU4I015CcQzv5X5x2LcUmOM8i6PAEtFCN59RKKKk0jXSuSpaxxi9tcf</vt:lpwstr>
  </property>
  <property fmtid="{D5CDD505-2E9C-101B-9397-08002B2CF9AE}" pid="65" name="x1ye=28">
    <vt:lpwstr>VuI2yNFtIhrFu2aFpKla9eIEBgVWaX4nqgyxmkDS3Qqyq+8Kj6C3I3rhxleQ6fQZqAs5i1O4L0vCNFeejIECQ97ytkQTeYyUN+qTUq31GAyM8iz74SeImykUHqDqPcevD5x75Xb5r90J82IIRjDSRYc/cTm1Gp5/gg6q1P2X+a9C6oRJvyR7izwy+UFlTS4+5942iRcJlglcfOF5KnvesNKwgZ2OaqppcfmVji2QG5xjat1jDDVXlsbA91/YXFQ</vt:lpwstr>
  </property>
  <property fmtid="{D5CDD505-2E9C-101B-9397-08002B2CF9AE}" pid="66" name="x1ye=29">
    <vt:lpwstr>/m76Vy2G0iNfvS5dmJ15+iflXjMEL9XLw5JdI4VmQiPNds6NpKZS0uwHTAjEs6/1AWdM9GoIFrkoz8Oc5K87R6lnYVwLw69uycjpzITLFYTP1U6hcbQ1eONUUpG1PlifBTjP5LdvFmnOmUirI+jP4TAQ6780WPs0RG4LG+zd+KpQuKeANHd9+P6518ZdTk0RseIsS/fx3Pg0wQdOv9+EQPNwWr0RvCde/KNjU9g3TmWlWELQcGSV3iM9l+Kou+R</vt:lpwstr>
  </property>
  <property fmtid="{D5CDD505-2E9C-101B-9397-08002B2CF9AE}" pid="67" name="x1ye=3">
    <vt:lpwstr>lE4lgld1rNyqEi8aLZwKnxcHU+tDYUrq2WhtemIGgWonpVx0cifwRRbxBllnRZXLc1rxR2SR5aup5G8101PkYuJAnDVaL7bw9EH4A1CjTZLSHtGFefx3ydjnAjQ6TnxdtEvlC8b5gOB79Pu5QS3d3g0D6DkNCM7WEIDeu1gmBTYw2wnslMRG7sittgmCL5Y5niUZk3h5y7HrEJhgokBya/cF9StuVXnAksFFoBPp4bKNUhN+cw3NeBZ3E8+fHQT</vt:lpwstr>
  </property>
  <property fmtid="{D5CDD505-2E9C-101B-9397-08002B2CF9AE}" pid="68" name="x1ye=30">
    <vt:lpwstr>zt+t76phOc4le8dpN2tPfVSItRW1XIK4/kHGkDJRXLNCvW2zbhnKFuub0eMF2Sws2CHuUSsXeBe5Wuvn3nf7fr93yXZ1HfMmZqdYSFyTLKaRCrLOz6C6MWySsJSX7hjyOZItl9T2GYfV2+jClp51mrtrTctRd0VjxLQXD60E+RLfa5JMqEaL0okIgSKMw3LI5NpQkhHLQQ/KmS6wv+7AmPv6phd8xTZb6o0bSHCLprIeRBBV0RLqMaE/bXW6N2O</vt:lpwstr>
  </property>
  <property fmtid="{D5CDD505-2E9C-101B-9397-08002B2CF9AE}" pid="69" name="x1ye=31">
    <vt:lpwstr>KSrLGAD9HUqWAzIZkOm9t+fbgGulKu3lGgzRtfukQGG4izeL44fwZUYvuBZVWSiWOLLIq5aIML3jn4BLrptlW6j855PO0isi5jf1JGQFqbD/gu1wfpJlQJtM7Wyq5hlkzj36xQ2FLP8paBOOH8hV5Ch67hUZjU0iN/Git/bOIQhMj4MJsj2fUaO8/PePLDSv8tWDfDJI6ht/YIXPbtWi6fcksFYIA4Saahn1bZ9lD+HexYvxi8rioUw8UVFpMSp</vt:lpwstr>
  </property>
  <property fmtid="{D5CDD505-2E9C-101B-9397-08002B2CF9AE}" pid="70" name="x1ye=32">
    <vt:lpwstr>o/4eBUz/GbjfkVVHj/khut4/R10TN4wFUQ3dxQoMXWWn661ysvgu65dFK+an6dZOA5aq37UdBjSXwJ/pxxkfIF9NSR0+fM8QViJycezQAiz7IxZ0FVOCx9mppXWFbDuhJWfBw6LT/IPJEew9Qul9fktHJED/gMsBQHu/APD+k2KDSapDs9MHkmWfZOVlLIVD6Fl78A5LvzcP7o2U8HMXQy3hlTyTf/ef5a7hBWuBnotZlw0YCUIDFoQ/w/8muar</vt:lpwstr>
  </property>
  <property fmtid="{D5CDD505-2E9C-101B-9397-08002B2CF9AE}" pid="71" name="x1ye=33">
    <vt:lpwstr>EmUDHyrPscir4bcwXJO4pk6vdw367XdZ/EHMVoSxqR1513ayVXQGoaZLyQxD8IXITIFpGMUlpC6O4tcBgn7Z9a+N4RRO9yquAdaqZ2/psn+0OoPoPiVRgROu9fNp6/QGzAjzBZ7UqB0XK4mgY+GvsHGzRwr2lliCJ3vD6NO5mLkWG/CcskCk3MuwRIIni3LflW23XNGjRJRq3iwpxr0SulRZeSlLYZCdBurk8KRZrxyhaHuPcFH9GOFDfjL/zD+</vt:lpwstr>
  </property>
  <property fmtid="{D5CDD505-2E9C-101B-9397-08002B2CF9AE}" pid="72" name="x1ye=34">
    <vt:lpwstr>+jTRSGD3P/gj3f6RXTcFitzplF7Lq1WevD0iBXHLSFIQbpJ1rswkASpbY0QG0ywYvmm893Z7coRcv51U9HKyVTT/6kS4x6dQcwkJdYkElGXMmBrvFfK91ceDN3xx7lbG49CL3+8ug6i5q46C2hTmTTtBkKjccFimi86fkE49VTnCqpDzQ5HTzSOVdVo//vVUyl2l1JUE2860eEegWPrTB0qRz2G7CD7rf+eIpjxfF7fmyZFM/U5NjJuNWL17wOO</vt:lpwstr>
  </property>
  <property fmtid="{D5CDD505-2E9C-101B-9397-08002B2CF9AE}" pid="73" name="x1ye=35">
    <vt:lpwstr>4TgfEZo2KlOM9ltKiPXVLcZbgRbTXSOdzErApr3qTIxv3pHMUMbKA6uUhV1/H5F+iuIlbfb+qGCJSRm6gINkNWWBt2GjruZ35ObeHueywcQ6nijORWYPmEhkXOOf3m9X1ZBnVpCpoe/fnOfUBA4JP57OPaqmELz8IDNC1ItafGee+RgCNhpBa2Mqj/HqC+oMjeUU3RRto5mUAyLzGeI695seukIIcClXA3jHsHFh3+Ulmw481pIIOuO7osQdjLw</vt:lpwstr>
  </property>
  <property fmtid="{D5CDD505-2E9C-101B-9397-08002B2CF9AE}" pid="74" name="x1ye=36">
    <vt:lpwstr>mafcb7BczmyCOqAFQzVgS+1/5ZC4r5J4+Pkc+xrJ6IhFosrL73mz1Vz89AGIoS4JwYne+tYJf2T8zUX8y/jXZxrwIJO/FdeYic4dU/zRJksIvh1y3Ofp5RX8RS2+o0SVd96D517cI1zudi5aMAGS3JyZLstfqwbPEzmq+iaRoYrMrTANtMzMDtLYhCmGrWJNDEuWoEcs7qBJvybWAo45iduI4j4Sd8olddjwkBFfrGR0D83URgva1zqfaG23aFY</vt:lpwstr>
  </property>
  <property fmtid="{D5CDD505-2E9C-101B-9397-08002B2CF9AE}" pid="75" name="x1ye=37">
    <vt:lpwstr>xvQVs0eU0Hxwk4G9t4sVtkoJSw3kOQRlBCRXpNQ8iK/SyjlKwLPHTeU1a1VD0gREjppvR4FILBenBBLfkxD/d3SmazaBO1dGOohvXa18ZsGuraa46xWEVx9DxY3zZzE27mlRcC3LkZq3LMNEDgjx181ouheYFFF7uADkR/IDIJxqm7HtIhHRf6no4yH45Vr+Ieb6dqI3N+Ed4X0wnGoGtuJWfCCq+wqi9B5wG2XRNRapFRQkAaVAD8gVEMBnNJ7</vt:lpwstr>
  </property>
  <property fmtid="{D5CDD505-2E9C-101B-9397-08002B2CF9AE}" pid="76" name="x1ye=38">
    <vt:lpwstr>G8GLk05GlG1P687n7r6mjoOT85V7KBGNnP387hV73QN6LSyvyaM+HSPYd4S2zSqSUej9aZmt4mx+wKaeYP4t9n+08ee2ImA5P6QwZfI6qHe/Hu9N8PIakxa5Ag1hwhnH9SfmyDTMk+A5dKfgR+B1c09EcayAlcd0D791wMMz83dYwdCc+zsx/fWvR3avWAMu/dPrxCy3OLOQ260JlovcpfZ+FxPYjr5jpYBWbw/X2mt5P7iTXy6ekfxA7KsplkU</vt:lpwstr>
  </property>
  <property fmtid="{D5CDD505-2E9C-101B-9397-08002B2CF9AE}" pid="77" name="x1ye=39">
    <vt:lpwstr>VSpGqKO62H+khF/ooI9eZek3e+V3e9vEX+riMuIppvFMRqFG+Bfqw4LwDddvjTQkizq3iExhoizXlQJOW3j8lieVF19De6WysnGH238NSm3Nlvz+OullfnFX/qWzsPo9taMkobmiYx5/bmOt1VUsPThd3kylUG5GNnlBP4LSmecQEMYgXP1cBLkzuBA04Rb1Jls/1DkWbPWBrcVWoU05is/7uksqKX3E97jB/k5kWWEgeu69Xq3BQ4ge8JpA1na</vt:lpwstr>
  </property>
  <property fmtid="{D5CDD505-2E9C-101B-9397-08002B2CF9AE}" pid="78" name="x1ye=4">
    <vt:lpwstr>PjMrpYmLGi91FEQZGwWaJNR3fjOkgjmxmlYHY1vBy3XJeVpdwttUsQRDcxl6cK3Etr8pB789/b56YHVRxlDuWrzGWKE2tzaQeTbLxmw/cxBsomrNllxqQO/vqp0EKRg+Q8tfas5tYVjg+8b7DY0R7CHIpUEQP3AnV21QPW5Ps3ANhsTGZ7q9q+xyPWt33DsE9IF+/2qUx0bDDjR45hNJJ2V1Jte+jHJgee3BSARNdgw0L+Ip4PRrfp5MTlwM1LX</vt:lpwstr>
  </property>
  <property fmtid="{D5CDD505-2E9C-101B-9397-08002B2CF9AE}" pid="79" name="x1ye=40">
    <vt:lpwstr>UfBNxeW+oKDYoEj4ekwQF8a0N0fOB1EJm7/EW1J2mNbGXzrKaFnnMcqwbqnAUnlFf1MqzJfLC7R9crKvRhaTK99Pjv6C7YN7Wh2xYZXRHBE/4zZMS5umPMrbPMlpAU2blSj/vpNIRi230hcchchfvt4tkMpKyc64zjMmPGpkHS9MF2fWUhXvgULvSV8hrUDgj2R/CfVepUeUOJto7rz+bVF4QGHK+re7EQPpUu49poCPf1tGkli1vePf2FrkGGR</vt:lpwstr>
  </property>
  <property fmtid="{D5CDD505-2E9C-101B-9397-08002B2CF9AE}" pid="80" name="x1ye=41">
    <vt:lpwstr>DftrwgX/kn4HLTzoYJxEZCoPx26+0yu+3bH8LNQsgsWC8Y8ni/FuCZxoIVATDG5pQtov8UOoeV2hkkYzwibVfe71Yy3PfidzxOsj062eMGiIMQMAa60vQVzEjcuqb90JnCaVNcg/y8Tdoi5+390ri7R0vehsNopIJ7I7oXzTyXKsBgDtakMudkVR2D0yGTXLEY97kWMK/SpE97EKYpHUWU9Txwxdfpfrt7EpnJ6+jVWOxpeNbsM/Z6IlXFgVqjb</vt:lpwstr>
  </property>
  <property fmtid="{D5CDD505-2E9C-101B-9397-08002B2CF9AE}" pid="81" name="x1ye=42">
    <vt:lpwstr>ktdV5tA/f57EO2UThR0chxFvvsj0oA0QdhakRJhqyNBMLkKqV5i3uEZdYnSv0FqdrtobuuDFfTJ8UJINK5QgxP+lOUDEn2dfd3CPrIjovo4NkCiyIyddXpr3+Y6K++R+mck7adbGgjid93IzRjWh9u/6v/oo5M/eU8hvezMCa5bSfQ2yK0t+t/7j74KxmT6/MK6v0dGt26yfZ3Xq9H/4C6MTzxINZ6LSxLGMQ/m2FvrAanee7QiYdWp7n/eOw3F</vt:lpwstr>
  </property>
  <property fmtid="{D5CDD505-2E9C-101B-9397-08002B2CF9AE}" pid="82" name="x1ye=43">
    <vt:lpwstr>c2uJp6gozXjXPc1/mpnAN/aICFdcX3wa03joxlE8wY2nNxkycjRcg6BBpbT+7ENmItG8GjED56iYCkTHQYhP0uRHc1LknPcMbbSlEKVeFBfxg5/qq4ajUkf6RZSs8kc9vmXC5p3TcsYXtrgEEMmdwqQRRPfJU2TZ8nniAoTGJPVFPqRKdS+FXHlM4kCzqAwGHxtEN05yYkCrIrnJlZb/CXfzi02QJZ/2hzyFK1wfzd4NLJwh8uV1dTmCcYwWOo2</vt:lpwstr>
  </property>
  <property fmtid="{D5CDD505-2E9C-101B-9397-08002B2CF9AE}" pid="83" name="x1ye=44">
    <vt:lpwstr>xo/c4GBNCRcP28iUOZyyn/Jd82F5uLeHag8sHyGuFcJId5C5TVoWXa0zSssuuPwNIc4Ok/0X1YG4TwyWHh1XrMIz8gkDOv07+QPxNzXbH3F2T1e+UCEpyJQOQcF15MeyBXz3GwJo4Ka6R9FEB7lyhUC4f3Rz/LUD/S81FjsCRCH7/ryL37WdNfahE3LjZyLoZ6zVThNuo4rbyFilPVgjOv4m+1IObcXSxmCjaCZ9zZOYqmxXaUABy2febENAFv8</vt:lpwstr>
  </property>
  <property fmtid="{D5CDD505-2E9C-101B-9397-08002B2CF9AE}" pid="84" name="x1ye=45">
    <vt:lpwstr>rLSE/rkZSbQ3+AHIZF7FPRpAbCTBJoTRp7phsyQ+SOKG61/IoO7KS9kC5kzTZyn+O+lwaJ8+uxJFcHbPKb/jljWMbiN59pRAg8Y9kGSh9mwwHKldMSgP5IdMvWUWVDOYDk/6IsmD1fqiPMKKpsAiLbWNrMU+l+G8SrYgZLVNs0es349tbSXVO2MWWVkAibZtIws4Kbim+0KJRInlYKut0JygXGCP3YtKJZbERn+khRQ7JZ9C94St4RGBENiDWi+</vt:lpwstr>
  </property>
  <property fmtid="{D5CDD505-2E9C-101B-9397-08002B2CF9AE}" pid="85" name="x1ye=46">
    <vt:lpwstr>HGGKSrP1jd6fZ1hBDQasgK6MPvQ1l/jGg/uVq4TLLunbPXTdRxgYIBwbLGg18/QkPQ6ixpfnMpXuFWOmSyhGHkd9xaYb3Bu37e6kGxo8MsWDPYVC3AORJSfa8KFfXWdU49dn4LF72wfu/Hapooe7dQkvuIIAA7RsohTAX1vMyFXZ+Q334fjVgVY80cRbWVUGnFWEQU4l1vc7nW6AcaNLit1XIJvxkgXtImFLxFBuC+/tjreL7iyiDW6iTjGrrEj</vt:lpwstr>
  </property>
  <property fmtid="{D5CDD505-2E9C-101B-9397-08002B2CF9AE}" pid="86" name="x1ye=47">
    <vt:lpwstr>y+MO2aOwTHkGXUKkjAFhUfnlGqKtv47Yw7EqeUSI3L2lkvZ1YME9x0o25IPHL+VMoWchGkLU3aSJnnNIY3gl3F+B5F2mY8VBx8eY37yMqlYsC2xa3wpXx2zQoomkTWjh1zOOZ2/0vYltq2n7G7PP9/fApwxiifPI6RHAmA0wEV8jNulIGOQ1LOlWV3JDTclwZIEiSeknHNFFopyjNMHiJSg3eJGLNnpfxm6tPgufAobyCasTccT6d1xRgHBic5I</vt:lpwstr>
  </property>
  <property fmtid="{D5CDD505-2E9C-101B-9397-08002B2CF9AE}" pid="87" name="x1ye=48">
    <vt:lpwstr>QfhWYZmLGnQ3xlGmrc80K2KZ0n9lIQh3Wv+0mWLeVDjS3zwtJLuIfdKgBsAVyAxWQQF1V4H+FYnfpmBN0i82e9lZtjt/NUdXvuNdhAWtlcF4gXEcHrPkU85yazn3fQ0FKY7oiLysgcuGSd9LlFZBGFPyrvJ3HgIC/AgQ3H/60TiLCpY6LDwQTXExK5CmP6veDLKS+yfBFLCmy9gXjJo2miooS0vPi45kNX8iTje1rRvVZGVUWOjEi9RC0M5LpLP</vt:lpwstr>
  </property>
  <property fmtid="{D5CDD505-2E9C-101B-9397-08002B2CF9AE}" pid="88" name="x1ye=49">
    <vt:lpwstr>SbU7i/++eO+jyZeMQonUdBozdjfUoXppXLPHuTSQn+fp2S0dCGv7y8tL8vJ/JiB32dzjkq5BAVUeHJZvI6I1R1TUKKcN/Go8ebi+ngAy+5c8OJlVdt1VP2aCUgFaI/3wyXfIPbIUZYcgNeVj3ntBC5Kri2AAa0PUzP5dtuVwCIyULCNBinn+1+a4HzSq1zDwAu9CaZ8GlXngd3kQ2fQkmoPs9b4yQ6P1yzWVcELmltCYnw5IjUkcMEwySYoZ04r</vt:lpwstr>
  </property>
  <property fmtid="{D5CDD505-2E9C-101B-9397-08002B2CF9AE}" pid="89" name="x1ye=5">
    <vt:lpwstr>WzR115kusnTnDDW8tSgJdBOGvz7xXYoIaY8oBtqDCtkVEzlNtZw2a+lM5q/tEmCYk91v15FIMcuZZvNirjcgylnAMfhSZHkzskh+IpVtMmkZBN+VBDWQfT21GYX/JnqUA7+szWgs0D0HPUmcz5rdEcdcjJn5RhdD+Eh4g+wGujgBgITQz45ipY2oQPptSn9xdP0ivE9s9Nn6r833GOkktnOk1PZ8bKDUgzwkk+N60qxVRTO7lEtGAvneslvrFmV</vt:lpwstr>
  </property>
  <property fmtid="{D5CDD505-2E9C-101B-9397-08002B2CF9AE}" pid="90" name="x1ye=50">
    <vt:lpwstr>vytfGzLLqHhxlv08X42yLy1tpRNQAc4Mxsyi8z1lxvwW/JQOE28/Mfp6afdfobBMTRAt1ruP2gV69qHAk0zVuWlsGh6DpNP3g/VayGNtzyvPA4lm9IapfcHMwyrF8QD1ofkazCMfgcxMq+aTxOQdbfoLG3Q/3ZauzExmJDO0D+sZfS9V43o6weWNXYZsVdO675gGea24OsJlQ7cXRZL2968yg+eETa3h7ofm0AsIPWXGbUmb6N35N23C76Cf504</vt:lpwstr>
  </property>
  <property fmtid="{D5CDD505-2E9C-101B-9397-08002B2CF9AE}" pid="91" name="x1ye=51">
    <vt:lpwstr>MHYLKkdCshBDveOD9jbch1A2qxyXqDpZV8S+Mtgb/f+QT845c+yycjDp6usjl8ZeG81LtZT6U/DQOpFf3+EJJsxChAEnl9iCSAgUu1VsuR4UuJCelOTZ1lOtAJGM+SR28L3M2TvDp/OZAnlsUPHdv3RnTv80L8e+Yf4zznGRKgMhE4CF9zaVaQfjIbSwi//q/9WgFKl88a4A29mn+1YRSJPoGIF85BW3u8dW3Nm7Ei7v9NPvv9lnlL8XcyjYShU</vt:lpwstr>
  </property>
  <property fmtid="{D5CDD505-2E9C-101B-9397-08002B2CF9AE}" pid="92" name="x1ye=52">
    <vt:lpwstr>PqT+a3upwmnfUS0KuLwJNdPc8/fhlYJS9QW89SdFwpz9TtJDp7eTMWvswScMx6H7B4zdw8R/22mNQDTkH2sEeKLVCoMkiYxAztmK1c2z9OGb2PTclf43XvyC0M7OSclKyWq5i+HbRUeGPgG9/ADiNwxHvq6lVb3N0/7ebaDAOcSTyS2werYZ4y81fMBgKucnHkZMBp1sohuwMFngWPAlT4WrBiivD972W8aA5K+5ahWTysKBsK3aL0TyZNJfMrg</vt:lpwstr>
  </property>
  <property fmtid="{D5CDD505-2E9C-101B-9397-08002B2CF9AE}" pid="93" name="x1ye=53">
    <vt:lpwstr>ZwbD4UGNY/9dVT9X6q3Pni9I/+I95RO0bK78E0owtMI55cHtEAq3MlyGJivc84WljzpdtGdj4xjMcHYZF2R0btF3SbwH9S7JWw/uINTBr1+UUjC20FzGrlP3dl+jj5H55e41TuMfCb1HGrQKh/kdwd6u2fdH2GiPUpEqWJQDxhQiOX+Pqt8MKmp54r7LqwQe9pvyjYPfMH6u/YQ5srBPmnWqI89ZsCSHyvjjpWH2/oDp4leE5J1Q16+083YxPpn</vt:lpwstr>
  </property>
  <property fmtid="{D5CDD505-2E9C-101B-9397-08002B2CF9AE}" pid="94" name="x1ye=54">
    <vt:lpwstr>oPUNsSsO1xnc+IUQ0OCL9O6YD8DaZKQmaIVY9Bw63Za5oAe1jb+2nJUhPfgrj3uOV1QKpkKzj4q7pD6OxCKrH59Yj+x/XxzaQeLalMNjHinO/iToMt6zbdYVw4t1wM7dfWZNKpJLFNW3okPanORWs0S5oEBQnLcl0YQa2KohZSLso/3Dp5BpUaYQPkoDlRnU4JnMf2GZ6PNlRvqa8M97Kq4mUbfRy6oggunmz5QrtogjNZO+R5D0gR5NUoHYCBw</vt:lpwstr>
  </property>
  <property fmtid="{D5CDD505-2E9C-101B-9397-08002B2CF9AE}" pid="95" name="x1ye=55">
    <vt:lpwstr>ald7f8Tt2Cysa0blNozU0gpDj/rF8PW7au2M1aC88y/EglWTw/hFXPjr0DdkPG4/WZZWmCO4P2w8bYg11I69nGIOS/lMrMSs5r4tRm5L/gSppUABBNFOiATfAjo1rZ2aMMczzBWPC34pO9wftNm1RIFaD38Kv6yT7G4qvgv0n4lxklwOpQAfxq5H5uCsfGgOARqav4mspTZbO/C9a97FPvbmn+6MiHqDJAvwEGDEnluqVFcGCuVSLjkx3AknIoA</vt:lpwstr>
  </property>
  <property fmtid="{D5CDD505-2E9C-101B-9397-08002B2CF9AE}" pid="96" name="x1ye=56">
    <vt:lpwstr>hu+z8FsZ4FrBruluayPQWQgPOPI7UFtEIkocAB6RSk8L4veMc1jvLzGKQiEsVH11W5FdLyEMGJ0GmxXgpTHzri/cZjjZohPlxnVMb3Z/KqTs2Nvn1y66GBeFytFLj01a9sOKjOf8up/0CHy/pEJlmktYaJVd9+0F6QD9Y28eL9iSmuFv1X6vYaOCfcHekD1Dnsus4Bax2P5MIgwEGVnQWPJXsfgQb/TtSqMhBkQlW5Cnnpb3DJe3tsU823/HFOY</vt:lpwstr>
  </property>
  <property fmtid="{D5CDD505-2E9C-101B-9397-08002B2CF9AE}" pid="97" name="x1ye=57">
    <vt:lpwstr>i688JGlaUtLK5AyvJG8IOVyQLW8bkuHPXgLbBRE26LGufaO7v9+J98qRUB0O9P1rq48I5I9/RRmroA7mulj8uHvGPQstivL493GXQ84hhkdCZlOP8vPhjVVLYX+hpX7W3MlJej8t+2h9P5IP0h3Cv+Fc5FVxvAF+mGoLbvhwpkkdamSFJKVVjYsj0tJX45YO3PlCw+g10xVKEB0n4HfktW+gIRn9ydZk7Hogi0SZBr/mTIMNdApAZz1VR+NrR/q</vt:lpwstr>
  </property>
  <property fmtid="{D5CDD505-2E9C-101B-9397-08002B2CF9AE}" pid="98" name="x1ye=58">
    <vt:lpwstr>PNDpFA75XifJ/wEc7P6Uyj1K7rS5j1O0L7Q+MNdtrt4bSOv+Zh/QaKKb2qGxqEpDKyiTwvgGJmiHfroU1JL3jm0rOPTJQylDNBegjOGOPmU+bvBeLZEV1c80Ioe8OEvJ5YdgGikmcfgtdh9c+dRG+xAVoLddwe2T5b5RezBK0/5FOc7df16d/JiTbpQDenTfK5anQlcQW0iQ7nBakF8uHnl3emsabY9KmwYJ09nrXIaBtybzUnVaL90rr8V5HgH</vt:lpwstr>
  </property>
  <property fmtid="{D5CDD505-2E9C-101B-9397-08002B2CF9AE}" pid="99" name="x1ye=59">
    <vt:lpwstr>0IF6nFFI+B9FxYyTVaSqEt2oQVNdtNPm683QncRGeQbadMlNhCR4/Si7p6fQLY51AMAxohVbWlaj0gPdC19WISsIqKy9nz/SP8JpSsuTBMr3Xwg9RzqGAry6C0HJSpvOWK+TXJIoc87YSJLC2P+CwBthV8Y3q6qWf3JW4LgnFKetbVwGtqbc5jugez+6R2MM2z1RkxhGzUbwChhbeuFruUMmqh8VZ2uDjCQp0UYChSxIicVNqepZii0rt9MTmcl</vt:lpwstr>
  </property>
  <property fmtid="{D5CDD505-2E9C-101B-9397-08002B2CF9AE}" pid="100" name="x1ye=6">
    <vt:lpwstr>BQm1kTzj4kuEGSz4cYtkYIvD8RmoGuGdOa+1ih8VHfp8v8HjJe0wjAS6sHykajyHRF/Q45nJgbkzUWkSVRyPDA1HwEIrWJI5e+/QIfIjclL08lbCS3kdWbktE4Nhi5skLRleekNCX4tRb2PrD5iJNMNQajOnTd6wyNFGxYpolEQRVCYZjIPOTWRMd1IzXNXDXQZsq/y4SxxgQaGvJe4vcQnMBpvoruOawpN11T7fbukxLUHOO1S8BtKA1trCA2d</vt:lpwstr>
  </property>
  <property fmtid="{D5CDD505-2E9C-101B-9397-08002B2CF9AE}" pid="101" name="x1ye=60">
    <vt:lpwstr>cZQfhM/f4ShmC+PpEFLSwDOdRNXMrRK2hEuhmUbkQC65syeNqgQpGmboEHvROYV8ZwNOCAkCE89m/vSwMoctpMALlKh5Gj0DRhhyWcI3rbhY4Z4A1dgzSX7VplsZYGPyweVHenih1oCn12tQkn2dPN72H2bTMKHlRGMPiiaYAzzAcSXCqqpkC6PKV72O+dxfsJADeOFwf5CmumZdO1p+T6zdjbOiJ81HPk+CscjCiriDd3+Yc22Mjz1++scumbg</vt:lpwstr>
  </property>
  <property fmtid="{D5CDD505-2E9C-101B-9397-08002B2CF9AE}" pid="102" name="x1ye=61">
    <vt:lpwstr>lxvL8/UavRq0M+HOvCyINCKwxEHWOQqzyePUV8iRrgUp9FX8VCgGDnrOnU2hDlqwhTaJV781WlGoRbM4BUADNPwa4KIu09zxh3KGWDjdYkTfPIlc8i3Shvd4SvgDjbdAmkQknrkHjq4XKRgZE1ic7Aqn5KdH05+OieRh9uGIgPsMKTNYUmyX4TOmDMoD9VP31HCjtffxEo1bE3LmSEDGN38NwNfXp2xiSnI0vOXeTzTq0TY7aLDPkGncinX5FD7</vt:lpwstr>
  </property>
  <property fmtid="{D5CDD505-2E9C-101B-9397-08002B2CF9AE}" pid="103" name="x1ye=62">
    <vt:lpwstr>2cfl6JnUZdLSR91yMXfgKQjvFD4t4IASYcQT2W/nlN2PIj7DnkRbuVj/npR7y/OM+OB3MhjJ1ED53f9x2Nw+aHMSIncH73TNuJmEY3yxc5XtLC6vfCi3PMjtU9xqf5pIbbmIiPKnUHH/i5ShoHNF2h+sDl6WLcr07pdKGXq30+c5QEuDFzK4B47t012G3eULCV/Z/H0k0yhrz4AqIjSCENmJdQj5eTFj957zoHUNTLXnW6/VTnnR+MfMBX+LI8H</vt:lpwstr>
  </property>
  <property fmtid="{D5CDD505-2E9C-101B-9397-08002B2CF9AE}" pid="104" name="x1ye=63">
    <vt:lpwstr>rBGtHFQnKoNNuhHTg5mruisP0Q/sR6X8ZT2z8BkLzJpb1cfWruEKfoYFJgCUzL/Urr4aA2Gg7In7P12g4CU8waR4y6wnB/cO8AicE8FVqBCh4vlijHuW35ZGlTehcOI1blW0wImNwdrHSVouIDe1Qz3lieY07r7iZHGUo+pA5ODz/0cUT9IG2ixyLDMkOZDkxBXD0qXwi6zwVL/xjR6SSsOhRo6uahOQmjUiUFiCL1MBLW0R66rJs5Q8j6oG7wO</vt:lpwstr>
  </property>
  <property fmtid="{D5CDD505-2E9C-101B-9397-08002B2CF9AE}" pid="105" name="x1ye=64">
    <vt:lpwstr>1X7U3964m9xaIjvldJQA0tBXQoZND1LaWvtMTcC9a4zBX4cQrpGzQnQTu8ChRvynkDGjVkpLh6k43OcTL62ee22tOW0TuyfxtCvf/xBMdm6CXbPwAerH5kE2EaGygd111qE1YTwu3I/crKV6aODD61FUQk+2P/ii/EaoPPFQX9Ugf15RgyKsmOZjzBF9ly3gAW2vX8W/7t4kp/XrgUOTBcUPv8HK/vovtCs9UpPlb7hrWdHbEZ8SMD/Vh+1GKYB</vt:lpwstr>
  </property>
  <property fmtid="{D5CDD505-2E9C-101B-9397-08002B2CF9AE}" pid="106" name="x1ye=65">
    <vt:lpwstr>FMdbQL0KyLqEcN3WMQ1ySCvYQqAy/FoM+n9oQ+1wCdktorTxbwNjZg3nSgu3L/SPFcZB8OKJdw2C96rUld9GS9pRZQsaE5lDwqdnGuwDGlMEdsIL3UN2AMZGFUxwu9dmnZISRIB7/0HBrc3xoQdSd3KBU3JcvgPy48/qut2iFWhCSM8rYLCmL6Xw53dcGHSDfzYOvSeJnJPOSsEHFpI9EXT4BmnFu72MI+b1TYn8TH+k4y6XSr14/UlAUDcUtH5</vt:lpwstr>
  </property>
  <property fmtid="{D5CDD505-2E9C-101B-9397-08002B2CF9AE}" pid="107" name="x1ye=66">
    <vt:lpwstr>yNFguFCMipxadtQcQEvHIJDLJ2Y79s2WqXbTU6k/d1VbPqfRwUBB4VedmIz3gjNrN7eOqTu4G9LaazbmbA6HKYs51Br527YEgO8LDnHiInk/hJ+tt4zJVK3Qut8tsVONBTOUW18u84s2JG/lF0FusNAmEUfSAWuC1xdwvscA2uefrSXRf92jAz/73nNJDGfp5sL9B2GKUewjWEde4E1oO0TJ8N1O+b+jhJXIxp29iZwArFuxzPO7LhZ20qNqHk1</vt:lpwstr>
  </property>
  <property fmtid="{D5CDD505-2E9C-101B-9397-08002B2CF9AE}" pid="108" name="x1ye=67">
    <vt:lpwstr>2D5blAkk2y0rGlYb+6TX150Co1J8zj9y6FRzchWCRSIkx+n1s6i2lZX0G4auST0txSmJtlo+HV/1Ua9ehU1g5oe4PmJ0tXSsPL32xlFKo2m+wr9dTkEFI43ji5P8XlQJ3kjAoomAipFiNS16xeW5woMCxFukF/QuftAcaY68B2nrwkepxPbrqjkYSV6MZLLWs8RYWHb1h5+q57BUr4k5PRnEEpfarUavRNMstKqIDim/swz7xDJlNLQWPcsHquL</vt:lpwstr>
  </property>
  <property fmtid="{D5CDD505-2E9C-101B-9397-08002B2CF9AE}" pid="109" name="x1ye=68">
    <vt:lpwstr>2c1yWA5SYkYNXH+o+sY/dSHoKOcsTt0AF5YTkL3Q46CMPV7o9ubiy7g7Jx//d1UiMEChKedFam1bUWXMp9av4AAn+TRLpXBDYjdAxPRJYOzxWBFgJwG9lHAQ+ER8NCf4gkRAJTfz8UYiXGKpb7rWU8zBO4WY2Av4XTZwdyZkFC2qyQOr/zjbcG16hb5cooMyKD+pNPBegvjaB00KVKcOMxd8BDiGqfhatCbrNPSVQA1c+N3BS9y86+ZufRcb2Z1</vt:lpwstr>
  </property>
  <property fmtid="{D5CDD505-2E9C-101B-9397-08002B2CF9AE}" pid="110" name="x1ye=69">
    <vt:lpwstr>vfr8GMV2xX3xD44E6fR3rw5IndqyRYt4zGE75D2BUTcfT9ttu3o9SSHd+AzhJv+yMItBYvsgjtn1I8pe3fiavpfhqdn/Nr2/us1a/4c5039+GQBW6uEWC2EH7pZUQK+QdWH0QJmqIpRG06BvZVVV0+OEHlXmJk/4+VKN9P89qOXNGWSNbiNOp6xj6wA+6TDsdSqCNZ8cdjhMV2aWy4aIty02rTeRnCskrmam4K4vCpHKVCZDk8osBD40PpnAV26</vt:lpwstr>
  </property>
  <property fmtid="{D5CDD505-2E9C-101B-9397-08002B2CF9AE}" pid="111" name="x1ye=7">
    <vt:lpwstr>GH2se3V33k9CtoOFzytJ+KeYN4qcysStMRxPiPHmpWATf3u3X02aSsGzRThIgCE1ZVqhUoqq5rSf3v+bP97epDL7U9l6pD8GZqhe3ASk8Nb4QOo6A6jxxPCF5sXAvff+mSGsgxZWYEuTClnD4UQHYEDhEjZy7N5nitWcAJos1Ad7ZBws6y3E5sEA22eWnqsJevVxYJdr2V8FTpa9nhLqLRA6UJMYWkf3RkDaWPjSGbg3hROxfS5oguKgUBkmMpM</vt:lpwstr>
  </property>
  <property fmtid="{D5CDD505-2E9C-101B-9397-08002B2CF9AE}" pid="112" name="x1ye=70">
    <vt:lpwstr>bBlLYRwNCVqWB2N4TbWMJsGItz6xHt1/xUkDuMt8kDP50XlaNN6bcEvCXilCls+U+RCXzDaNWS1hv3w3H6dT2vf3TX3mvgfFrStFgD3GSh8igJEpSX0WGe+Vm/pm6b52w0ZTfQi6xAM1amifnqB5YvTO22d/j+mg9nCsNZxeeiGSmFcYHQ0dwjIRtTo5fKeaSFjhBLpoQgDvE6NtJ+KiLMJHHhb8xnipi2IPnf9rtkAA105fcDE7634vRCvmLbj</vt:lpwstr>
  </property>
  <property fmtid="{D5CDD505-2E9C-101B-9397-08002B2CF9AE}" pid="113" name="x1ye=71">
    <vt:lpwstr>nCrrJmq7Vk1WvFRgMwP5sVV6kjau+lIEI04TlI43in2e8Fh5MNgM8YFqSl4/QIzHgBzaIbBz7zcg8b1S+Lj7wm6Q3m145zBZEtxKAJMnZueM2ya9RyXQ95IY9KeKejpOQI29ISIcuM4B2ZZIvnLz0SE373E60LK/ey3GmhctYYE6DK9PEoKsV+lfi0vXXJEQhJ+YZLv/NQOVLJvZZUkR6tU29TnDM600veNWRB0Hy7OzpCgOB3tLMXMvZQ6Twgo</vt:lpwstr>
  </property>
  <property fmtid="{D5CDD505-2E9C-101B-9397-08002B2CF9AE}" pid="114" name="x1ye=72">
    <vt:lpwstr>QV/OrFkkE7fyqAQyCJ8gADlmZmdBA/LK9TSgSekQfBIhK3L6gPwgsYzE2Rivew3AcgoxY9PdEZp8s3XojWP4ZAOYbsJI0sHuyGIHctnk8OPyVhjbYUyQjzNNkg8KsDr2yMFEU77dn86CMExUt6nr8RyFw/xzZLK7BsxrWy+Dr6wsusq9pvHEIRlEKzTsmr+jpdlP112QzKYZaHUrtCa/29Xx+IWb1OdLeB5FiDfnbzjVpouifgOXr4EOsDwfjLC</vt:lpwstr>
  </property>
  <property fmtid="{D5CDD505-2E9C-101B-9397-08002B2CF9AE}" pid="115" name="x1ye=73">
    <vt:lpwstr>lCR06IlKc+U0Ykf5VqKA+RRZnsdgd+wiauka2xZlQaUJpdv8XHKZhEB4rbFVyVzl07NddFHSnL7kA5+P9a1wUJ5NEPGyDv7cR/EStY4VWswDNx0GbUdRjpeduymwB60yR+u1Y88OYHw15vTYTWJnfdNWap8n5EmHt3E/YMgjg9LzjIWUsFl94/rmhtRkGAA6e64fmybMLYn6pt0ExAjRUZ469zS7jsB4Yd7rS9yuk3/SrvtJrr9kkIDu1EvTbxz</vt:lpwstr>
  </property>
  <property fmtid="{D5CDD505-2E9C-101B-9397-08002B2CF9AE}" pid="116" name="x1ye=74">
    <vt:lpwstr>1jtPMeKgVHXOkMUjWgDx9fwUNH4W6O4zSaQFie6TfC+pGWHoSwB1WeCzVkBOYqPJd+lAUeRC9lDvvMVs38Sk4p9OpZjhNQQYm1g+9wThzjY3R4D5/KaJHbsUVAiyd0ffsa1s0MH48xZKbJmIPvudpQMM72QRprq5haDFX9owLkCPzCIS35CsecuoaLDlsg86ngv48Trmr4PKHQROFqc2sl1SAjUSlc+OVgCalmRzgtrMCHmBoi3ysGLFVqx/uuW</vt:lpwstr>
  </property>
  <property fmtid="{D5CDD505-2E9C-101B-9397-08002B2CF9AE}" pid="117" name="x1ye=75">
    <vt:lpwstr>YjAv1/ydyNV9zV4by/wa3/JWcwv+qvcxVP142gYmkvoo93uAUbRo4pxvyFZo/RFIJz53oyUvd5/eIz2YHuVRMxmIwEY3sJO8vbJR49yFID3xK8Q8qF8CEIBUf78BSPCHC6K57fxbR9uqo4Zq5v+uuuQ1Pwpc5eTmr6+Ad7QRUYfK7rjmkVGqeYS2+GmLLwEs9P/b8z+XZX0VT4ePG1V1JEIHzDSICPOh6qES61b5RByGERkudVXOwYwZvvdpsbh</vt:lpwstr>
  </property>
  <property fmtid="{D5CDD505-2E9C-101B-9397-08002B2CF9AE}" pid="118" name="x1ye=76">
    <vt:lpwstr>sv/ddNPoVCsovgK37Rd1RZ1Q55aG5ONIXjVb+O5g0hkGNEg64CPpkbIT9gwS9KGPPcvkH2CUlV9kJr5sqwnifEwv456n+oEtXraxGbS7fV1/NCIWr7P1KQojJ3nduMDDM4SmcwrmD/RMCNE8+KfU9v0GKpu+WpD2F0LsmFQK3uYeKlAvQUZpvNakVOXgkfouUYTNnlfQgjFQSNShQFtm6Cn4eFuN1r221yIKVrfK3hNyvCk2/mhAG51XhE97u9h</vt:lpwstr>
  </property>
  <property fmtid="{D5CDD505-2E9C-101B-9397-08002B2CF9AE}" pid="119" name="x1ye=77">
    <vt:lpwstr>OQ8JhPKpQ1NbD2xXuESZeugCXMyQSnyDtAJlOzO9YzerUQQkMIxf7fvJ1cg4Gko4TVO/5NfHHaMCojSqrucpNCyjDQ5T2JgvQ3HERoJ2tckBbclox0CK5+HJi4ZDCT6vnlIL1cxSWVmD4bOlKpz+e+IHCT5DSqX+q0A2XUm3kwOcc/RAxqG1f0JomTyEUPsinHsQld+H3+gkvIeyJKnvoGAQHgnmtA2JAHcW18bd1V/S0GNPbswEtmqsKSPD7xF</vt:lpwstr>
  </property>
  <property fmtid="{D5CDD505-2E9C-101B-9397-08002B2CF9AE}" pid="120" name="x1ye=78">
    <vt:lpwstr>vN7N3AfCLpUzjIUUpNX2Ghepjdb5A7fxftWg3QdGyrmsg+idMbdtBHAhTBKqbpKxTABYT9aBca+VjwHOBCaDONtkXfbV1ugyjNb205yrivVGGBoI/pqSFU/SDud94oaVW+WZPrGOy7SDWdDtJBNvHFI1q96v98gCHYkbYujm/6Y5ihg+Wwlz+TXEPHKdrZmXonX9SspAAfDjc/BiOKfQkXrpVC6AiwVJHlAiuO9X5nER9a+Zs1chu+uIDK3Dlx4</vt:lpwstr>
  </property>
  <property fmtid="{D5CDD505-2E9C-101B-9397-08002B2CF9AE}" pid="121" name="x1ye=79">
    <vt:lpwstr>2eV1t9PjZw7FT54Le4YfkQNlRq09juVhM6nNd8Yu7nqxGsyBRzYDL3bC2pe+huN4To8x7mOccAdYsj8NmSW1WvJqxEavs1MJGhQcmfVdVeRFWRlgb5oWMtozTGyOWqrxKXrY5O9M1lCwrpiaqfKtHf7xBTrb9FguYhyVM7OhBtnp7wF7mUqMqU+d1UVohRKEEEv0sMR5cB4xhu/sDdkIUwjN3RvICpv1dgHm5X8DqXCabAsGOz7Q6/jyonP1e40</vt:lpwstr>
  </property>
  <property fmtid="{D5CDD505-2E9C-101B-9397-08002B2CF9AE}" pid="122" name="x1ye=8">
    <vt:lpwstr>Y+aQB9gJti8xFs5p5F3dujGBBgPEiS3dvyruZICueJ6baLh76Orrhi+yxpTleBk8LhuriuOM8ZuVZy42MMD66yp142QPDM77ArD0RYwG7993O1iyQn7lLz8TVEF3FtS6x7Ll1ankvziD8AbpJX/41Rh7GcP561eBCpvlmMk/51n4zCCMhYGTG9a27SmjH++VR0lmusv/nJIvsR3uopgTRS8zx17R89JuQwg0c+PxfQ+wQCluzPuw9yI8BDdhOqZ</vt:lpwstr>
  </property>
  <property fmtid="{D5CDD505-2E9C-101B-9397-08002B2CF9AE}" pid="123" name="x1ye=80">
    <vt:lpwstr>agGfpXVGldB4KiuZCP+2rGZ5TMFS+OdGP+OIS3IWWzqM31+lRMoOUFYYo41eEa+ipXBCEoFROHmm3T34KmDf6xdCoabiNUESHW+rq0rJTdYq1felZBwpWGN6pbci2Y+Yfo6RQuOryjmfMokV4BM9ARnV3Dhi79h7QL+/JFgGDWMokN8vL51OY0fD9GalfAeE12njjK0r2ztxLSr2lyp5HAsSvf8M+Sgy4ZnV3jdcAFiYileGzhuZtTNpjO/GScs</vt:lpwstr>
  </property>
  <property fmtid="{D5CDD505-2E9C-101B-9397-08002B2CF9AE}" pid="124" name="x1ye=81">
    <vt:lpwstr>ncTXXaLw0CSxIYUeSXiovNDStEsErTZ4cjw4CRcIrLmO1Wo06Bx+3LeMWLZGfwZUPcIM+jwqkXh0jskhEYWgJ09ebZeiJ+bXXxVgyCPdLnFRiDdSQSuTfeWfwxpXPkZk8SSCfDaRGwMJ+JWj1VzFFWKFCGXNEk5488B08PfP5EEsQQeAE1P0YtJVV786DdKbyQC8E47V2UXbIXwCqQbjTxDPSi1fWzBXsN+TcXgpFXsH9vXnu+SHj1n+BnLIgrf</vt:lpwstr>
  </property>
  <property fmtid="{D5CDD505-2E9C-101B-9397-08002B2CF9AE}" pid="125" name="x1ye=82">
    <vt:lpwstr>MiA/4yrxh8MrWZHnd2d6nGwZnHfhh3XC4MJj3f5plSs4vWOS9gruO5zhMjR1xemdJuyYphCFsyZWaEFmibSp84L59P6vpxUpuzbO59IE/DMGrk3XgyGIrD9kE4Et/jGAI2wIrS3xm0TSw8kCEjTUmCODXoGYxyo5K3jn0smQweT1YzdvyIUXxxBlYxj4rxoPvJH2CsHR34ZG7pJfo+WT//d8X7y2nQIQVYs1UItweGIkNHwp15yN2oMNi4IzFr+</vt:lpwstr>
  </property>
  <property fmtid="{D5CDD505-2E9C-101B-9397-08002B2CF9AE}" pid="126" name="x1ye=83">
    <vt:lpwstr>B5d4eXaiKz32O7TE2Ca+qtJx7UcjQxmlvOqPOAcxenQ2EgCsYbZNhGY3IP6FyEqqNK230L3qU/ik0RncX4oAUf2LuNs/PCbPBF0xk7asK8rf+5DvGN+mxcKUBAXLy11ZHu/ssMFSv2KLxCNi9pHiTKrH49u1cT5xGxzUIFpO2C2KDmYdyuWLg8nfxrSn0kV5UfRRXpZZwMhnvrqiFsAesDaD7LtK38qXPmcu82XsT19QFOlFLvANCFMDQLJpX3u</vt:lpwstr>
  </property>
  <property fmtid="{D5CDD505-2E9C-101B-9397-08002B2CF9AE}" pid="127" name="x1ye=84">
    <vt:lpwstr>SlTbwtt8Wu2z7YXtfKniegNJUIgOwnGOq9tfo6eQh4YC9v/JZlorUv1Hj8C3iV0HMAJxrqz9xQfoSk5OHFufeINT3fgCswquOkr6DoZrb9XPcxbsdqMz9CO4niJGjHCTEMlj5DWESvFBiUgIWa6b/akPK6U+0/FbKIvwkOFbZoPNqZONCrNtM0iiFtOCxydWK2E5YpFGkKs59kOoBKQz1aNAXvpPPQ/eXjGAl7XIoiXpALrkg1UR59ohG/VU5gy</vt:lpwstr>
  </property>
  <property fmtid="{D5CDD505-2E9C-101B-9397-08002B2CF9AE}" pid="128" name="x1ye=85">
    <vt:lpwstr>AzoetUORMqwLRZzW+GU1zHixgTkbeAIokPvpeoi9CiFs4rLMu6MENHiwt1HCP3PoWdJ+WH39EZgg5FdrTMFbtSvC+J5NUM2Iq3HgJzYqtO9oITborn6Negg7NOyvWr/y4t3y9oHRlzpS50Sv+1Eum+S77U8dMDEuErqyFdRO2tYKmqx21dZ9tt2L+aW+BM7bU92lVyRVE05Iy6xXqWAuqj9RXPU6c+Gmz9yZ9SX/f/oSSb0icGDKb8tThVhrgij</vt:lpwstr>
  </property>
  <property fmtid="{D5CDD505-2E9C-101B-9397-08002B2CF9AE}" pid="129" name="x1ye=86">
    <vt:lpwstr>OMpNIRnr3znmVsAl7TeN0Iv4huVq4nlPdySwRBhAGzYhesbzUpbMvMbQAsLvwYyXn9wsuE1JC1nhqa7kAu6E9wdFwuXc3LkA1IXjRoMq2SIPlw3gX6yrfaopczUqEnthYc9b+xWXfuJYFVfD2/jVYXjXX1y/1WGEgkA+8w5LgLhp1sLbfeLKDdd8p5c7RDg9+a1iyPa+hU/VqVzMORdB+q30LiPwJ93jypYr9m2Ouj1I/rQEv5XYy5ObozKYlf6</vt:lpwstr>
  </property>
  <property fmtid="{D5CDD505-2E9C-101B-9397-08002B2CF9AE}" pid="130" name="x1ye=87">
    <vt:lpwstr>sDf77IqvfCKtL2TtvuBsqDfFHjtBGM6RfcrMYLOlJNxlf6PdUcvnChsFh9uke83hniymfWx9j1FL1iRPCxO5kNlIL4LmW6wAgQuVo0tTZm/HhJewxrwaSltD9/G8Gc1QBDWxaqmjgjXUqNjDIaAY2yXGJ67scwCwK8y8MZPNz0CXhpypfkLV+0MdfBRNXFi13ONhYmugaOFuVxZFd6LGb9nSmNRzfq54UGp9DvYum3DM5G2yzChODc+uxewdZee</vt:lpwstr>
  </property>
  <property fmtid="{D5CDD505-2E9C-101B-9397-08002B2CF9AE}" pid="131" name="x1ye=88">
    <vt:lpwstr>frDZRSOXQ8ABURkSp32clDQLYwG/CS1L1rjB7ruBoGGsZ9z72CswQeeO7ZLET1sT+5yg/kEe0Su/ct7IySn2EgWnd4uDQ9Vu4xfcwxRvVKts3yIqEdkjjvplzWGI85XQv2xgGS+5LLye2uJHz6Zu0CmwZWg394vh9kBBDvYLbnCX+2pGzBnf59vgmI+2jnyl6pCGtGl7QO7JYrJDmTu0Fm4sCadlPZp06I1nGSaNDuQGQWu8tTv75lZbXiYlMJ7</vt:lpwstr>
  </property>
  <property fmtid="{D5CDD505-2E9C-101B-9397-08002B2CF9AE}" pid="132" name="x1ye=89">
    <vt:lpwstr>P1gJyYtagQyE+S1dME4zsOnxPdlkjTXjfvCjhXJJ9Mf+Ez6xZq8wmsqT7WUqWhdL2Yt/0iA9seZyhEixB1OxseXEJZAVVcG2chudhf5pwqK2e8J98DIU3mRvB/TW2CqdCuVOvGcPPx+nYQWK8PLJYQ1u0NHJMZohgLaS6X7zzpkCtBFYb68PfnuBOQ3VXv2lqlmIjQXKQIwqLxJ49VLbSR7SVY9K06fMb4zDUjCfFZGD1vlT+l6k95IS/311l9/</vt:lpwstr>
  </property>
  <property fmtid="{D5CDD505-2E9C-101B-9397-08002B2CF9AE}" pid="133" name="x1ye=9">
    <vt:lpwstr>7gxPLdtu2uGUoYlmHaOsGQ1UyWwklhE+dtxc01mTEjKlhEZI1Gr8d6aZdPiTaALitT/EKYRVrJhg+4z40yW8UIspa5dSg0i06F9SO9Hglxxb2XrqUR7yaDQpZYPNPBp/DA3vvW+hMGvUznHxGV07bSEWwx+FZUDuO9ZchASToSIS5gnuW8XHoFS54S9PpYXTnoNpncemESpyvuiOxLX5eZy7GWEEYWGjRTYNJEZmOw7k6rQ8qacEIUokyJL8fYb</vt:lpwstr>
  </property>
  <property fmtid="{D5CDD505-2E9C-101B-9397-08002B2CF9AE}" pid="134" name="x1ye=90">
    <vt:lpwstr>11Lmu262QseKHfk3YeiHWimeFjoOBFZqCT4JVHa63/vp7wetmpPFMfz8C7upp0tBe8Bn2dajUFe2jz96nneOlJnIVd9UM4ppZ91tTGFgPpy+AzKVBM4ClZE/ihEiFRUPg5f3qzNxnrl112AFHmcH+PKTxb/UCZpZ7xn5zYijYqMZr7iUyA2hfn95XLO8QnP+9KgjW2TIQVq8UtX0n0JGGmDwD9mj3dyd90VHEx+9FsvG20EIZzOdedJe5pOVVZr</vt:lpwstr>
  </property>
  <property fmtid="{D5CDD505-2E9C-101B-9397-08002B2CF9AE}" pid="135" name="x1ye=91">
    <vt:lpwstr>B8QH2rmuAGfOHNApXWzEC8xyLzg32VBVD0vKJTxPN2KvTsXm9zZn++pHMqZILN6fFlTLehtHrnS94n7gKanvIEId+svfPkZwGQnR8vPOt/quRNnFO0deKlRBZSr/C6WFLB8NrZDAf5K3kZ/ebP4fDiflXWUBS70ssu7Jlfh8VMJyJWrM1xk34AQcQE30Fb1PPoYJB1SXpWgeI+hURbyCXi3O8LO056ideJtJu1YvR8FwyskXgwgol+nG00jfhDz</vt:lpwstr>
  </property>
  <property fmtid="{D5CDD505-2E9C-101B-9397-08002B2CF9AE}" pid="136" name="x1ye=92">
    <vt:lpwstr>04Krbnp93mpjl7P6OpjOoMunyQfeY1YcdIIr5z3+frhBrZJobfiz129BofNTBYuRhLV3DvBH4vFfffo0ci21ZKep3OebCDAdXju1C1KKJzeAU6GQt7oVaZX9k9rph6qL3lZ4xxg18gIt2lSsXpzhS/0gb/Bo0Qw5jWMSiGhgg9jI2NBZCxTg504ZFRBl0EbXlgQXp28Rl1bF2KXZPtpX5vryloDZhz1aUs+SNHb4U1DMDp5M/eSv/UbsyUu2uzi</vt:lpwstr>
  </property>
  <property fmtid="{D5CDD505-2E9C-101B-9397-08002B2CF9AE}" pid="137" name="x1ye=93">
    <vt:lpwstr>k4MS1jb1yIkzJJjSVVgvwUn0DTsVcxRF2oHEucsNW8qkGvKyQYVomiSB7MMOshI0n82c5xHo+WopdytqqPzeZNEeiZJaPCwSSeEYw/7/pXbSXe9Tul3+ZH+XZNo4uT9y2myKwFMTHAfsOYglOuagViioDFOKodLVVNBWm/iuaIveTVq1lfkHM38oQCM2K+T7Q9Sy9qEwz9m6k+MKRkwjCpvq8cJdZoYRyzASzvVLshLfwMImTqWxDSN6NmWe2JN</vt:lpwstr>
  </property>
  <property fmtid="{D5CDD505-2E9C-101B-9397-08002B2CF9AE}" pid="138" name="x1ye=94">
    <vt:lpwstr>oWm9rYXjHWNcykm76s0fs7xQumlq2yXkrnpJ1FO3DTzvf0BOqPMTUgt8U+d77s9zO7fb/X9wfRp3Ywkk3lPBVY7oXjbw3x6pZwiZbLXbjmfvWWk0cKHD31uBv3crSBQd4KnHbi6dvU2yte4g4lH2hUTsTFDpev7AmVR0EeAwPlrOyMe9xV8QiymHAQ7gPTq9XpSgoQfjQWYucbqkrQ7mA2tM1/moxDwVu0uND4vEhIELBbTJW1ICKyuakRCx12J</vt:lpwstr>
  </property>
  <property fmtid="{D5CDD505-2E9C-101B-9397-08002B2CF9AE}" pid="139" name="x1ye=95">
    <vt:lpwstr>GX2BXQl+P4tyXb+pNkxFCIe35UmzfskLy57AKnHKmUZRtNLx+mpKwJ9mXln9e5qTfBT+Z/HCn0NXe4sD0342IaR8yI7aVyYBuSU7D4OKaF3cW+lYO0O3IJ+vktflJX2lSrIN3QCfA3nfaIbxGhxjamCKDbyeoMke9qNKt4cdVgk8l3JmCsm9dFl6vC/pfV6yM3I2U/4ifYj7E1zzXDJUmSjs8niAy7aZ6t0tedstIhQQ3vg0iL3fKo6GBdk+cUe</vt:lpwstr>
  </property>
  <property fmtid="{D5CDD505-2E9C-101B-9397-08002B2CF9AE}" pid="140" name="x1ye=96">
    <vt:lpwstr>0TxpZVOYZKQiinswSfAJbO7H/v9ERBnpNCMmM8S4n4V2KuIegi5meHYNzBK73YV7VLRo2VBs2+7wpOp7Ys7UaSaNRcHJmvVX/SFSbK+UF3/8XMYluR3L09YsrpUJ7X4CS0TaYPhIV7BaCHXowaPV63Sm7zjfTnlNUCN+m524q/uwBg39XZQQzb9d2+0vZZW5uneZb3VtJCbapXwyjHlsO81P4wfOx++dAseRQZ3KVC8kxPRmbHgtooELFTeR1Po</vt:lpwstr>
  </property>
  <property fmtid="{D5CDD505-2E9C-101B-9397-08002B2CF9AE}" pid="141" name="x1ye=97">
    <vt:lpwstr>5Cm4Y392fjI93UK1rzPDsFSeokjzWxg5DL0CYjGeCPde80jI9qE2Ce8TiMMvXiLjC9WjR43UBBCR9B6WO0tbTboOd2xEF4eJP3+6zpgctNqxXcAyBaP/4rrQUlsm+ZBvQcN5Akf4V5yyHeYc5dHm1//8bgLH0vfS13EPLYwJMKe9iC6wpyITcgDnHd3TjtsOisJQiEfUCKLd53R10Ax05xFNz8EYh6IrY3Rz4PHvXSMrEn/Qkhg7Lx9yEfmzY9g</vt:lpwstr>
  </property>
  <property fmtid="{D5CDD505-2E9C-101B-9397-08002B2CF9AE}" pid="142" name="x1ye=98">
    <vt:lpwstr>iwO7QKFMKBrqQzBwsT+uazW18Qs4Ev+68UaKlL1afTGrYHUaeYfM/x5zpRC4LdWo1YrAGZytvv6ev0uwCNRSNVXviddlmR+CjmHVTWh3wmqn4cZuDc5p/S33N5Jpkkviq1zVgYexb700jfw7jAnucTzb+nLVQzGG2hFnLpkhy5a0AB4+glRdusUsoOxGoeKjy0lRYEsoCXQR+zAlr8NtHTJl8NIGnNKDgKyCLBFqXEHJu0jkAordq2cnmn/cx6q</vt:lpwstr>
  </property>
  <property fmtid="{D5CDD505-2E9C-101B-9397-08002B2CF9AE}" pid="143" name="x1ye=99">
    <vt:lpwstr>pF2/yuZmzVaCUyZI6MWbu0RMdt8+AjZuWbZGl71i7NT/odZCKo6e4ZRWNMURXQu7ywzhGJZOggV7FNbRSj43fgh4pcL234tE8ofhse7Zsj+2Rb++wgf5q76BMTlG+66z8svVn60Hwx5N9sh6flbfMDXTPET3nCY0wOqPlBODN8hob6basMQp5V80bdgWbc3b8M/DftEAFjnKJfixrcsC0V3P3lbqNkxdgLFbwQaSIDKsexl7p8ZLVwNHZhUVjJd</vt:lpwstr>
  </property>
</Properties>
</file>