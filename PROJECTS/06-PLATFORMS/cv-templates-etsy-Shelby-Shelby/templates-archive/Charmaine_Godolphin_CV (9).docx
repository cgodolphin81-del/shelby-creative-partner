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documentdivname"/>
        <w:pBdr>
          <w:top w:val="none" w:sz="0" w:space="0" w:color="auto"/>
          <w:left w:val="none" w:sz="0" w:space="0" w:color="auto"/>
          <w:bottom w:val="none" w:sz="0" w:space="0" w:color="auto"/>
          <w:right w:val="none" w:sz="0" w:space="0" w:color="auto"/>
        </w:pBdr>
        <w:shd w:val="clear" w:color="auto" w:fill="FFFFFF"/>
        <w:spacing w:before="300" w:after="200" w:line="980" w:lineRule="atLeast"/>
        <w:ind w:left="0" w:right="0"/>
        <w:jc w:val="center"/>
        <w:rPr>
          <w:rFonts w:ascii="Palatino Linotype" w:eastAsia="Palatino Linotype" w:hAnsi="Palatino Linotype" w:cs="Palatino Linotype"/>
          <w:color w:val="2A5978"/>
          <w:spacing w:val="20"/>
          <w:sz w:val="74"/>
          <w:szCs w:val="74"/>
          <w:bdr w:val="none" w:sz="0" w:space="0" w:color="auto"/>
          <w:vertAlign w:val="baseline"/>
        </w:rPr>
      </w:pPr>
      <w:r>
        <w:rPr>
          <w:rStyle w:val="span"/>
          <w:rFonts w:ascii="Palatino Linotype" w:eastAsia="Palatino Linotype" w:hAnsi="Palatino Linotype" w:cs="Palatino Linotype"/>
          <w:spacing w:val="20"/>
          <w:sz w:val="74"/>
          <w:szCs w:val="74"/>
        </w:rPr>
        <w:t>Charmaine</w:t>
      </w:r>
      <w:r>
        <w:rPr>
          <w:rStyle w:val="span"/>
          <w:rFonts w:ascii="Palatino Linotype" w:eastAsia="Palatino Linotype" w:hAnsi="Palatino Linotype" w:cs="Palatino Linotype"/>
          <w:spacing w:val="20"/>
          <w:sz w:val="74"/>
          <w:szCs w:val="74"/>
        </w:rPr>
        <w:t xml:space="preserve"> </w:t>
      </w:r>
      <w:r>
        <w:rPr>
          <w:rStyle w:val="span"/>
          <w:rFonts w:ascii="Palatino Linotype" w:eastAsia="Palatino Linotype" w:hAnsi="Palatino Linotype" w:cs="Palatino Linotype"/>
          <w:spacing w:val="20"/>
          <w:sz w:val="74"/>
          <w:szCs w:val="74"/>
        </w:rPr>
        <w:t>Godolphin</w:t>
      </w:r>
    </w:p>
    <w:p>
      <w:pPr>
        <w:pStyle w:val="documentzipsuffix"/>
        <w:shd w:val="clear" w:color="auto" w:fill="FFFFFF"/>
        <w:spacing w:before="0" w:after="0" w:line="260" w:lineRule="atLeast"/>
        <w:ind w:left="0" w:right="0"/>
        <w:jc w:val="center"/>
        <w:rPr>
          <w:rFonts w:ascii="Century Gothic" w:eastAsia="Century Gothic" w:hAnsi="Century Gothic" w:cs="Century Gothic"/>
          <w:color w:val="231F20"/>
          <w:sz w:val="20"/>
          <w:szCs w:val="20"/>
          <w:bdr w:val="none" w:sz="0" w:space="0" w:color="auto"/>
          <w:vertAlign w:val="baseline"/>
        </w:rPr>
      </w:pPr>
      <w:r>
        <w:rPr>
          <w:rStyle w:val="span"/>
          <w:rFonts w:ascii="Century Gothic" w:eastAsia="Century Gothic" w:hAnsi="Century Gothic" w:cs="Century Gothic"/>
          <w:color w:val="231F20"/>
          <w:sz w:val="20"/>
          <w:szCs w:val="20"/>
        </w:rPr>
        <w:t>19 Brookside</w:t>
      </w:r>
      <w:r>
        <w:rPr>
          <w:rStyle w:val="span"/>
          <w:rFonts w:ascii="Century Gothic" w:eastAsia="Century Gothic" w:hAnsi="Century Gothic" w:cs="Century Gothic"/>
          <w:color w:val="231F20"/>
          <w:sz w:val="20"/>
          <w:szCs w:val="20"/>
        </w:rPr>
        <w:t xml:space="preserve">, </w:t>
      </w:r>
      <w:r>
        <w:rPr>
          <w:rStyle w:val="span"/>
          <w:rFonts w:ascii="Century Gothic" w:eastAsia="Century Gothic" w:hAnsi="Century Gothic" w:cs="Century Gothic"/>
          <w:color w:val="231F20"/>
          <w:sz w:val="20"/>
          <w:szCs w:val="20"/>
        </w:rPr>
        <w:t>Gosport</w:t>
      </w:r>
      <w:r>
        <w:rPr>
          <w:rStyle w:val="span"/>
          <w:rFonts w:ascii="Century Gothic" w:eastAsia="Century Gothic" w:hAnsi="Century Gothic" w:cs="Century Gothic"/>
          <w:color w:val="231F20"/>
          <w:sz w:val="20"/>
          <w:szCs w:val="20"/>
        </w:rPr>
        <w:t xml:space="preserve">, </w:t>
      </w:r>
      <w:r>
        <w:rPr>
          <w:rStyle w:val="span"/>
          <w:rFonts w:ascii="Century Gothic" w:eastAsia="Century Gothic" w:hAnsi="Century Gothic" w:cs="Century Gothic"/>
          <w:color w:val="231F20"/>
          <w:sz w:val="20"/>
          <w:szCs w:val="20"/>
        </w:rPr>
        <w:t>Hampshire</w:t>
      </w:r>
      <w:r>
        <w:rPr>
          <w:rStyle w:val="span"/>
          <w:rFonts w:ascii="Century Gothic" w:eastAsia="Century Gothic" w:hAnsi="Century Gothic" w:cs="Century Gothic"/>
          <w:color w:val="231F20"/>
          <w:sz w:val="20"/>
          <w:szCs w:val="20"/>
        </w:rPr>
        <w:t xml:space="preserve"> </w:t>
      </w:r>
      <w:r>
        <w:rPr>
          <w:rStyle w:val="span"/>
          <w:rFonts w:ascii="Century Gothic" w:eastAsia="Century Gothic" w:hAnsi="Century Gothic" w:cs="Century Gothic"/>
          <w:color w:val="231F20"/>
          <w:sz w:val="20"/>
          <w:szCs w:val="20"/>
        </w:rPr>
        <w:t>PO13 0YS</w:t>
      </w:r>
      <w:r>
        <w:rPr>
          <w:rFonts w:ascii="Century Gothic" w:eastAsia="Century Gothic" w:hAnsi="Century Gothic" w:cs="Century Gothic"/>
          <w:color w:val="231F20"/>
          <w:sz w:val="20"/>
          <w:szCs w:val="20"/>
          <w:bdr w:val="none" w:sz="0" w:space="0" w:color="auto"/>
          <w:vertAlign w:val="baseline"/>
        </w:rPr>
        <w:t xml:space="preserve"> </w:t>
      </w:r>
    </w:p>
    <w:p>
      <w:pPr>
        <w:pStyle w:val="spanpaddedline"/>
        <w:shd w:val="clear" w:color="auto" w:fill="FFFFFF"/>
        <w:spacing w:before="0" w:after="0" w:line="260" w:lineRule="atLeast"/>
        <w:ind w:left="0" w:right="0"/>
        <w:jc w:val="center"/>
        <w:rPr>
          <w:rFonts w:ascii="Century Gothic" w:eastAsia="Century Gothic" w:hAnsi="Century Gothic" w:cs="Century Gothic"/>
          <w:color w:val="231F20"/>
          <w:sz w:val="20"/>
          <w:szCs w:val="20"/>
          <w:bdr w:val="none" w:sz="0" w:space="0" w:color="auto"/>
          <w:vertAlign w:val="baseline"/>
        </w:rPr>
      </w:pPr>
      <w:r>
        <w:rPr>
          <w:rFonts w:ascii="Century Gothic" w:eastAsia="Century Gothic" w:hAnsi="Century Gothic" w:cs="Century Gothic"/>
          <w:color w:val="231F20"/>
          <w:sz w:val="20"/>
          <w:szCs w:val="20"/>
          <w:bdr w:val="none" w:sz="0" w:space="0" w:color="auto"/>
          <w:vertAlign w:val="baseline"/>
        </w:rPr>
        <w:t xml:space="preserve"> </w:t>
      </w:r>
      <w:r>
        <w:rPr>
          <w:rStyle w:val="span"/>
          <w:rFonts w:ascii="Century Gothic" w:eastAsia="Century Gothic" w:hAnsi="Century Gothic" w:cs="Century Gothic"/>
          <w:color w:val="231F20"/>
          <w:sz w:val="20"/>
          <w:szCs w:val="20"/>
        </w:rPr>
        <w:t>07437611135</w:t>
      </w:r>
      <w:r>
        <w:rPr>
          <w:rFonts w:ascii="Century Gothic" w:eastAsia="Century Gothic" w:hAnsi="Century Gothic" w:cs="Century Gothic"/>
          <w:color w:val="231F20"/>
          <w:sz w:val="20"/>
          <w:szCs w:val="20"/>
          <w:bdr w:val="none" w:sz="0" w:space="0" w:color="auto"/>
          <w:vertAlign w:val="baseline"/>
        </w:rPr>
        <w:t xml:space="preserve"> </w:t>
      </w:r>
      <w:r>
        <w:rPr>
          <w:rFonts w:ascii="Century Gothic" w:eastAsia="Century Gothic" w:hAnsi="Century Gothic" w:cs="Century Gothic"/>
          <w:color w:val="231F20"/>
          <w:sz w:val="20"/>
          <w:szCs w:val="20"/>
          <w:bdr w:val="none" w:sz="0" w:space="0" w:color="auto"/>
          <w:vertAlign w:val="baseline"/>
        </w:rPr>
        <w:t xml:space="preserve"> </w:t>
      </w:r>
      <w:r>
        <w:rPr>
          <w:rStyle w:val="txtBold"/>
          <w:rFonts w:ascii="Century Gothic" w:eastAsia="Century Gothic" w:hAnsi="Century Gothic" w:cs="Century Gothic"/>
          <w:color w:val="231F20"/>
          <w:sz w:val="20"/>
          <w:szCs w:val="20"/>
        </w:rPr>
        <w:t>E:</w:t>
      </w:r>
      <w:r>
        <w:rPr>
          <w:rFonts w:ascii="Century Gothic" w:eastAsia="Century Gothic" w:hAnsi="Century Gothic" w:cs="Century Gothic"/>
          <w:color w:val="231F20"/>
          <w:sz w:val="20"/>
          <w:szCs w:val="20"/>
          <w:bdr w:val="none" w:sz="0" w:space="0" w:color="auto"/>
          <w:vertAlign w:val="baseline"/>
        </w:rPr>
        <w:t> </w:t>
      </w:r>
      <w:r>
        <w:rPr>
          <w:rStyle w:val="span"/>
          <w:rFonts w:ascii="Century Gothic" w:eastAsia="Century Gothic" w:hAnsi="Century Gothic" w:cs="Century Gothic"/>
          <w:color w:val="231F20"/>
          <w:sz w:val="20"/>
          <w:szCs w:val="20"/>
        </w:rPr>
        <w:t>cgodolphin9@gmail.com</w:t>
      </w:r>
    </w:p>
    <w:p>
      <w:pPr>
        <w:pStyle w:val="borderDiv"/>
        <w:pBdr>
          <w:top w:val="none" w:sz="0" w:space="0" w:color="auto"/>
          <w:left w:val="none" w:sz="0" w:space="0" w:color="auto"/>
          <w:bottom w:val="dashSmallGap" w:sz="8" w:space="0" w:color="CCCCCC"/>
          <w:right w:val="none" w:sz="0" w:space="0" w:color="auto"/>
        </w:pBdr>
        <w:shd w:val="clear" w:color="auto" w:fill="FFFFFF"/>
        <w:spacing w:before="0" w:after="0" w:line="600" w:lineRule="exact"/>
        <w:ind w:left="0" w:right="0"/>
        <w:rPr>
          <w:rFonts w:ascii="Century Gothic" w:eastAsia="Century Gothic" w:hAnsi="Century Gothic" w:cs="Century Gothic"/>
          <w:color w:val="231F20"/>
          <w:sz w:val="22"/>
          <w:szCs w:val="22"/>
          <w:bdr w:val="none" w:sz="0" w:space="0" w:color="auto"/>
          <w:vertAlign w:val="baseline"/>
        </w:rPr>
      </w:pPr>
    </w:p>
    <w:p>
      <w:pPr>
        <w:pStyle w:val="divdocumentdivsectiontitle"/>
        <w:pBdr>
          <w:top w:val="none" w:sz="0" w:space="0" w:color="auto"/>
          <w:left w:val="none" w:sz="0" w:space="0" w:color="auto"/>
          <w:bottom w:val="none" w:sz="0" w:space="0" w:color="auto"/>
          <w:right w:val="none" w:sz="0" w:space="0" w:color="auto"/>
        </w:pBdr>
        <w:shd w:val="clear" w:color="auto" w:fill="FFFFFF"/>
        <w:spacing w:before="300" w:after="100"/>
        <w:ind w:left="0" w:right="0"/>
        <w:rPr>
          <w:rFonts w:ascii="Palatino Linotype" w:eastAsia="Palatino Linotype" w:hAnsi="Palatino Linotype" w:cs="Palatino Linotype"/>
          <w:b/>
          <w:bCs/>
          <w:caps/>
          <w:color w:val="2A5978"/>
          <w:spacing w:val="10"/>
          <w:sz w:val="22"/>
          <w:szCs w:val="22"/>
          <w:bdr w:val="none" w:sz="0" w:space="0" w:color="auto"/>
          <w:vertAlign w:val="baseline"/>
        </w:rPr>
      </w:pPr>
      <w:r>
        <w:rPr>
          <w:rFonts w:ascii="Palatino Linotype" w:eastAsia="Palatino Linotype" w:hAnsi="Palatino Linotype" w:cs="Palatino Linotype"/>
          <w:b/>
          <w:bCs/>
          <w:caps/>
          <w:spacing w:val="10"/>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hd w:val="clear" w:color="auto" w:fill="FFFFFF"/>
        <w:spacing w:before="0" w:after="0" w:line="280" w:lineRule="atLeast"/>
        <w:ind w:left="700" w:right="0"/>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p>
      <w:pPr>
        <w:pStyle w:val="divdocumentdivsectiontitle"/>
        <w:pBdr>
          <w:top w:val="none" w:sz="0" w:space="0" w:color="auto"/>
          <w:left w:val="none" w:sz="0" w:space="0" w:color="auto"/>
          <w:bottom w:val="none" w:sz="0" w:space="0" w:color="auto"/>
          <w:right w:val="none" w:sz="0" w:space="0" w:color="auto"/>
        </w:pBdr>
        <w:shd w:val="clear" w:color="auto" w:fill="FFFFFF"/>
        <w:spacing w:before="300" w:after="100"/>
        <w:ind w:left="0" w:right="0"/>
        <w:rPr>
          <w:rFonts w:ascii="Palatino Linotype" w:eastAsia="Palatino Linotype" w:hAnsi="Palatino Linotype" w:cs="Palatino Linotype"/>
          <w:b/>
          <w:bCs/>
          <w:caps/>
          <w:color w:val="2A5978"/>
          <w:spacing w:val="10"/>
          <w:sz w:val="22"/>
          <w:szCs w:val="22"/>
          <w:bdr w:val="none" w:sz="0" w:space="0" w:color="auto"/>
          <w:vertAlign w:val="baseline"/>
        </w:rPr>
      </w:pPr>
      <w:r>
        <w:rPr>
          <w:rFonts w:ascii="Palatino Linotype" w:eastAsia="Palatino Linotype" w:hAnsi="Palatino Linotype" w:cs="Palatino Linotype"/>
          <w:b/>
          <w:bCs/>
          <w:caps/>
          <w:spacing w:val="10"/>
          <w:bdr w:val="none" w:sz="0" w:space="0" w:color="auto"/>
          <w:vertAlign w:val="baseline"/>
        </w:rPr>
        <w:t>Work history</w:t>
      </w:r>
    </w:p>
    <w:p>
      <w:pPr>
        <w:pStyle w:val="divdocumentsinglecolumn"/>
        <w:pBdr>
          <w:top w:val="none" w:sz="0" w:space="0" w:color="auto"/>
          <w:left w:val="none" w:sz="0" w:space="0" w:color="auto"/>
          <w:bottom w:val="none" w:sz="0" w:space="0" w:color="auto"/>
          <w:right w:val="none" w:sz="0" w:space="0" w:color="auto"/>
        </w:pBdr>
        <w:shd w:val="clear" w:color="auto" w:fill="FFFFFF"/>
        <w:spacing w:before="0" w:line="280" w:lineRule="atLeast"/>
        <w:ind w:left="700" w:right="0"/>
        <w:rPr>
          <w:rFonts w:ascii="Century Gothic" w:eastAsia="Century Gothic" w:hAnsi="Century Gothic" w:cs="Century Gothic"/>
          <w:color w:val="231F20"/>
          <w:sz w:val="22"/>
          <w:szCs w:val="22"/>
          <w:bdr w:val="none" w:sz="0" w:space="0" w:color="auto"/>
          <w:vertAlign w:val="baseline"/>
        </w:rPr>
      </w:pPr>
      <w:r>
        <w:rPr>
          <w:rStyle w:val="txtBold"/>
          <w:rFonts w:ascii="Century Gothic" w:eastAsia="Century Gothic" w:hAnsi="Century Gothic" w:cs="Century Gothic"/>
          <w:caps/>
          <w:color w:val="231F20"/>
          <w:sz w:val="22"/>
          <w:szCs w:val="22"/>
        </w:rPr>
        <w:t>Environmental Control Adviser</w:t>
      </w:r>
      <w:r>
        <w:rPr>
          <w:rStyle w:val="span"/>
          <w:rFonts w:ascii="Century Gothic" w:eastAsia="Century Gothic" w:hAnsi="Century Gothic" w:cs="Century Gothic"/>
          <w:color w:val="231F20"/>
          <w:sz w:val="22"/>
          <w:szCs w:val="22"/>
        </w:rPr>
        <w:t xml:space="preserve"> |</w:t>
      </w:r>
      <w:r>
        <w:rPr>
          <w:rStyle w:val="singlecolumnspanpaddedlinenth-child1"/>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08/2020</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Current</w:t>
      </w:r>
      <w:r>
        <w:rPr>
          <w:rStyle w:val="singlecolumnspanpaddedlinenth-child1"/>
          <w:rFonts w:ascii="Century Gothic" w:eastAsia="Century Gothic" w:hAnsi="Century Gothic" w:cs="Century Gothic"/>
          <w:color w:val="231F20"/>
          <w:sz w:val="22"/>
          <w:szCs w:val="22"/>
        </w:rPr>
        <w:t xml:space="preserve"> </w:t>
      </w:r>
    </w:p>
    <w:p>
      <w:pPr>
        <w:pStyle w:val="spanpaddedline"/>
        <w:shd w:val="clear" w:color="auto" w:fill="FFFFFF"/>
        <w:spacing w:before="0" w:after="60" w:line="280" w:lineRule="atLeast"/>
        <w:ind w:left="700" w:right="0"/>
        <w:rPr>
          <w:rFonts w:ascii="Century Gothic" w:eastAsia="Century Gothic" w:hAnsi="Century Gothic" w:cs="Century Gothic"/>
          <w:b/>
          <w:bCs/>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Biffa</w:t>
      </w:r>
      <w:r>
        <w:rPr>
          <w:rStyle w:val="span"/>
          <w:rFonts w:ascii="Century Gothic" w:eastAsia="Century Gothic" w:hAnsi="Century Gothic" w:cs="Century Gothic"/>
          <w:b/>
          <w:bCs/>
          <w:color w:val="231F20"/>
          <w:sz w:val="22"/>
          <w:szCs w:val="22"/>
        </w:rPr>
        <w:t xml:space="preserve"> -</w:t>
      </w:r>
      <w:r>
        <w:rPr>
          <w:rFonts w:ascii="Century Gothic" w:eastAsia="Century Gothic" w:hAnsi="Century Gothic" w:cs="Century Gothic"/>
          <w:b/>
          <w:bCs/>
          <w:color w:val="231F20"/>
          <w:sz w:val="22"/>
          <w:szCs w:val="22"/>
          <w:bdr w:val="none" w:sz="0" w:space="0" w:color="auto"/>
          <w:vertAlign w:val="baseline"/>
        </w:rPr>
        <w:t xml:space="preserve"> </w:t>
      </w:r>
      <w:r>
        <w:rPr>
          <w:rStyle w:val="span"/>
          <w:rFonts w:ascii="Century Gothic" w:eastAsia="Century Gothic" w:hAnsi="Century Gothic" w:cs="Century Gothic"/>
          <w:b/>
          <w:bCs/>
          <w:color w:val="231F20"/>
          <w:sz w:val="22"/>
          <w:szCs w:val="22"/>
        </w:rPr>
        <w:t>South East</w:t>
      </w:r>
      <w:r>
        <w:rPr>
          <w:rFonts w:ascii="Century Gothic" w:eastAsia="Century Gothic" w:hAnsi="Century Gothic" w:cs="Century Gothic"/>
          <w:b/>
          <w:bCs/>
          <w:color w:val="231F20"/>
          <w:sz w:val="22"/>
          <w:szCs w:val="22"/>
          <w:bdr w:val="none" w:sz="0" w:space="0" w:color="auto"/>
          <w:vertAlign w:val="baseline"/>
        </w:rPr>
        <w:t xml:space="preserve">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Carried out environmental monitoring and inspections, assessing current practices for conformance with waste legislation.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Collaborated with diverse stakeholders to implement complex sustainability approaches for continued growth against environment improvement targets.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Used outstanding interpersonal abilities to clearly and professionally communicate complex technical advice to stakeholders.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Accurately and efficiently prepared environmental records to supply to Environment Agency.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Presented reports to interested groups or stakeholders and fielded questions.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Conducted deep research into trends related to environmental compliance to inform decision-making.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Investigated incidents with diligence and care, suggesting operational improvements to prevent future issues.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Completed regular health and safety audits, monitoring performance against company requirements.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Inspected work environments for conformance with established safety rules.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Monitored environmental activity to identify areas of risk and non-conformance.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Profiled and analysed infrastructure to track performance and advise of trends.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Promoted health and safety by raising concerns of unsafe practices and by identifying good behaviours to operation managers.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Produced high-quality documents, spreadsheets and presentations for internal needs.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Enhanced administration system workflows by developing improved automated systems. </w:t>
      </w:r>
    </w:p>
    <w:p>
      <w:pPr>
        <w:pStyle w:val="divdocumentulli"/>
        <w:numPr>
          <w:ilvl w:val="0"/>
          <w:numId w:val="1"/>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Created financial reports to analyse trends and identify efficiencies. </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line="280" w:lineRule="atLeast"/>
        <w:ind w:left="700" w:right="0"/>
        <w:rPr>
          <w:rFonts w:ascii="Century Gothic" w:eastAsia="Century Gothic" w:hAnsi="Century Gothic" w:cs="Century Gothic"/>
          <w:color w:val="231F20"/>
          <w:sz w:val="22"/>
          <w:szCs w:val="22"/>
          <w:bdr w:val="none" w:sz="0" w:space="0" w:color="auto"/>
          <w:vertAlign w:val="baseline"/>
        </w:rPr>
      </w:pPr>
      <w:r>
        <w:rPr>
          <w:rStyle w:val="txtBold"/>
          <w:rFonts w:ascii="Century Gothic" w:eastAsia="Century Gothic" w:hAnsi="Century Gothic" w:cs="Century Gothic"/>
          <w:caps/>
          <w:color w:val="231F20"/>
          <w:sz w:val="22"/>
          <w:szCs w:val="22"/>
        </w:rPr>
        <w:t>Post Person</w:t>
      </w:r>
      <w:r>
        <w:rPr>
          <w:rStyle w:val="span"/>
          <w:rFonts w:ascii="Century Gothic" w:eastAsia="Century Gothic" w:hAnsi="Century Gothic" w:cs="Century Gothic"/>
          <w:color w:val="231F20"/>
          <w:sz w:val="22"/>
          <w:szCs w:val="22"/>
        </w:rPr>
        <w:t xml:space="preserve"> |</w:t>
      </w:r>
      <w:r>
        <w:rPr>
          <w:rStyle w:val="singlecolumnspanpaddedlinenth-child1"/>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07/2018</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08/2020</w:t>
      </w:r>
      <w:r>
        <w:rPr>
          <w:rStyle w:val="singlecolumnspanpaddedlinenth-child1"/>
          <w:rFonts w:ascii="Century Gothic" w:eastAsia="Century Gothic" w:hAnsi="Century Gothic" w:cs="Century Gothic"/>
          <w:color w:val="231F20"/>
          <w:sz w:val="22"/>
          <w:szCs w:val="22"/>
        </w:rPr>
        <w:t xml:space="preserve"> </w:t>
      </w:r>
    </w:p>
    <w:p>
      <w:pPr>
        <w:pStyle w:val="spanpaddedline"/>
        <w:shd w:val="clear" w:color="auto" w:fill="FFFFFF"/>
        <w:spacing w:before="0" w:after="60" w:line="280" w:lineRule="atLeast"/>
        <w:ind w:left="700" w:right="0"/>
        <w:rPr>
          <w:rFonts w:ascii="Century Gothic" w:eastAsia="Century Gothic" w:hAnsi="Century Gothic" w:cs="Century Gothic"/>
          <w:b/>
          <w:bCs/>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Royal Mail Delivery Office</w:t>
      </w:r>
      <w:r>
        <w:rPr>
          <w:rStyle w:val="span"/>
          <w:rFonts w:ascii="Century Gothic" w:eastAsia="Century Gothic" w:hAnsi="Century Gothic" w:cs="Century Gothic"/>
          <w:b/>
          <w:bCs/>
          <w:color w:val="231F20"/>
          <w:sz w:val="22"/>
          <w:szCs w:val="22"/>
        </w:rPr>
        <w:t xml:space="preserve"> -</w:t>
      </w:r>
      <w:r>
        <w:rPr>
          <w:rFonts w:ascii="Century Gothic" w:eastAsia="Century Gothic" w:hAnsi="Century Gothic" w:cs="Century Gothic"/>
          <w:b/>
          <w:bCs/>
          <w:color w:val="231F20"/>
          <w:sz w:val="22"/>
          <w:szCs w:val="22"/>
          <w:bdr w:val="none" w:sz="0" w:space="0" w:color="auto"/>
          <w:vertAlign w:val="baseline"/>
        </w:rPr>
        <w:t xml:space="preserve"> </w:t>
      </w:r>
      <w:r>
        <w:rPr>
          <w:rStyle w:val="span"/>
          <w:rFonts w:ascii="Century Gothic" w:eastAsia="Century Gothic" w:hAnsi="Century Gothic" w:cs="Century Gothic"/>
          <w:b/>
          <w:bCs/>
          <w:color w:val="231F20"/>
          <w:sz w:val="22"/>
          <w:szCs w:val="22"/>
        </w:rPr>
        <w:t>Fareham</w:t>
      </w:r>
      <w:r>
        <w:rPr>
          <w:rStyle w:val="span"/>
          <w:rFonts w:ascii="Century Gothic" w:eastAsia="Century Gothic" w:hAnsi="Century Gothic" w:cs="Century Gothic"/>
          <w:b/>
          <w:bCs/>
          <w:color w:val="231F20"/>
          <w:sz w:val="22"/>
          <w:szCs w:val="22"/>
        </w:rPr>
        <w:t xml:space="preserve">, </w:t>
      </w:r>
      <w:r>
        <w:rPr>
          <w:rStyle w:val="span"/>
          <w:rFonts w:ascii="Century Gothic" w:eastAsia="Century Gothic" w:hAnsi="Century Gothic" w:cs="Century Gothic"/>
          <w:b/>
          <w:bCs/>
          <w:color w:val="231F20"/>
          <w:sz w:val="22"/>
          <w:szCs w:val="22"/>
        </w:rPr>
        <w:t>Hampshire</w:t>
      </w:r>
      <w:r>
        <w:rPr>
          <w:rFonts w:ascii="Century Gothic" w:eastAsia="Century Gothic" w:hAnsi="Century Gothic" w:cs="Century Gothic"/>
          <w:b/>
          <w:bCs/>
          <w:color w:val="231F20"/>
          <w:sz w:val="22"/>
          <w:szCs w:val="22"/>
          <w:bdr w:val="none" w:sz="0" w:space="0" w:color="auto"/>
          <w:vertAlign w:val="baseline"/>
        </w:rPr>
        <w:t xml:space="preserve"> </w:t>
      </w:r>
    </w:p>
    <w:p>
      <w:pPr>
        <w:pStyle w:val="divdocumentulli"/>
        <w:numPr>
          <w:ilvl w:val="0"/>
          <w:numId w:val="2"/>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Reported handling and processing of mail through Royal Mail Systems to update arrival time estimations. </w:t>
      </w:r>
    </w:p>
    <w:p>
      <w:pPr>
        <w:pStyle w:val="divdocumentulli"/>
        <w:numPr>
          <w:ilvl w:val="0"/>
          <w:numId w:val="2"/>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Secured customer signatures for special deliveries using PDA device. </w:t>
      </w:r>
    </w:p>
    <w:p>
      <w:pPr>
        <w:pStyle w:val="divdocumentulli"/>
        <w:numPr>
          <w:ilvl w:val="0"/>
          <w:numId w:val="2"/>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Drove delivery vehicles safely and responsibly, representing Royal Mail with continued professionalism. </w:t>
      </w:r>
    </w:p>
    <w:p>
      <w:pPr>
        <w:pStyle w:val="divdocumentulli"/>
        <w:numPr>
          <w:ilvl w:val="0"/>
          <w:numId w:val="2"/>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Offered flexibility in service rounds, routes and times to best maintain efficient postal deliveries across Hampshire addresses. </w:t>
      </w:r>
    </w:p>
    <w:p>
      <w:pPr>
        <w:pStyle w:val="divdocumentulli"/>
        <w:numPr>
          <w:ilvl w:val="0"/>
          <w:numId w:val="2"/>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Managed mislabelled and returned post in accordance with company policy. </w:t>
      </w:r>
    </w:p>
    <w:p>
      <w:pPr>
        <w:pStyle w:val="divdocumentulli"/>
        <w:numPr>
          <w:ilvl w:val="0"/>
          <w:numId w:val="2"/>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Maintained exceptional service times during peak delivery seasons for consistent levels of customer satisfaction. </w:t>
      </w:r>
    </w:p>
    <w:p>
      <w:pPr>
        <w:pStyle w:val="divdocumentulli"/>
        <w:numPr>
          <w:ilvl w:val="0"/>
          <w:numId w:val="2"/>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Collected mail from post boxes, post offices and businesses as per agreements. </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line="280" w:lineRule="atLeast"/>
        <w:ind w:left="700" w:right="0"/>
        <w:rPr>
          <w:rFonts w:ascii="Century Gothic" w:eastAsia="Century Gothic" w:hAnsi="Century Gothic" w:cs="Century Gothic"/>
          <w:color w:val="231F20"/>
          <w:sz w:val="22"/>
          <w:szCs w:val="22"/>
          <w:bdr w:val="none" w:sz="0" w:space="0" w:color="auto"/>
          <w:vertAlign w:val="baseline"/>
        </w:rPr>
      </w:pPr>
      <w:r>
        <w:rPr>
          <w:rStyle w:val="txtBold"/>
          <w:rFonts w:ascii="Century Gothic" w:eastAsia="Century Gothic" w:hAnsi="Century Gothic" w:cs="Century Gothic"/>
          <w:caps/>
          <w:color w:val="231F20"/>
          <w:sz w:val="22"/>
          <w:szCs w:val="22"/>
        </w:rPr>
        <w:t>Lead Landfill Gas Technician</w:t>
      </w:r>
      <w:r>
        <w:rPr>
          <w:rStyle w:val="span"/>
          <w:rFonts w:ascii="Century Gothic" w:eastAsia="Century Gothic" w:hAnsi="Century Gothic" w:cs="Century Gothic"/>
          <w:color w:val="231F20"/>
          <w:sz w:val="22"/>
          <w:szCs w:val="22"/>
        </w:rPr>
        <w:t xml:space="preserve"> |</w:t>
      </w:r>
      <w:r>
        <w:rPr>
          <w:rStyle w:val="singlecolumnspanpaddedlinenth-child1"/>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11/2016</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06/2018</w:t>
      </w:r>
      <w:r>
        <w:rPr>
          <w:rStyle w:val="singlecolumnspanpaddedlinenth-child1"/>
          <w:rFonts w:ascii="Century Gothic" w:eastAsia="Century Gothic" w:hAnsi="Century Gothic" w:cs="Century Gothic"/>
          <w:color w:val="231F20"/>
          <w:sz w:val="22"/>
          <w:szCs w:val="22"/>
        </w:rPr>
        <w:t xml:space="preserve"> </w:t>
      </w:r>
    </w:p>
    <w:p>
      <w:pPr>
        <w:pStyle w:val="spanpaddedline"/>
        <w:shd w:val="clear" w:color="auto" w:fill="FFFFFF"/>
        <w:spacing w:before="0" w:after="60" w:line="280" w:lineRule="atLeast"/>
        <w:ind w:left="700" w:right="0"/>
        <w:rPr>
          <w:rFonts w:ascii="Century Gothic" w:eastAsia="Century Gothic" w:hAnsi="Century Gothic" w:cs="Century Gothic"/>
          <w:b/>
          <w:bCs/>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Biffa</w:t>
      </w:r>
      <w:r>
        <w:rPr>
          <w:rStyle w:val="span"/>
          <w:rFonts w:ascii="Century Gothic" w:eastAsia="Century Gothic" w:hAnsi="Century Gothic" w:cs="Century Gothic"/>
          <w:b/>
          <w:bCs/>
          <w:color w:val="231F20"/>
          <w:sz w:val="22"/>
          <w:szCs w:val="22"/>
        </w:rPr>
        <w:t xml:space="preserve"> -</w:t>
      </w:r>
      <w:r>
        <w:rPr>
          <w:rFonts w:ascii="Century Gothic" w:eastAsia="Century Gothic" w:hAnsi="Century Gothic" w:cs="Century Gothic"/>
          <w:b/>
          <w:bCs/>
          <w:color w:val="231F20"/>
          <w:sz w:val="22"/>
          <w:szCs w:val="22"/>
          <w:bdr w:val="none" w:sz="0" w:space="0" w:color="auto"/>
          <w:vertAlign w:val="baseline"/>
        </w:rPr>
        <w:t xml:space="preserve"> </w:t>
      </w:r>
      <w:r>
        <w:rPr>
          <w:rStyle w:val="span"/>
          <w:rFonts w:ascii="Century Gothic" w:eastAsia="Century Gothic" w:hAnsi="Century Gothic" w:cs="Century Gothic"/>
          <w:b/>
          <w:bCs/>
          <w:color w:val="231F20"/>
          <w:sz w:val="22"/>
          <w:szCs w:val="22"/>
        </w:rPr>
        <w:t>South East</w:t>
      </w:r>
      <w:r>
        <w:rPr>
          <w:rFonts w:ascii="Century Gothic" w:eastAsia="Century Gothic" w:hAnsi="Century Gothic" w:cs="Century Gothic"/>
          <w:b/>
          <w:bCs/>
          <w:color w:val="231F20"/>
          <w:sz w:val="22"/>
          <w:szCs w:val="22"/>
          <w:bdr w:val="none" w:sz="0" w:space="0" w:color="auto"/>
          <w:vertAlign w:val="baseline"/>
        </w:rPr>
        <w:t xml:space="preserve"> </w:t>
      </w:r>
    </w:p>
    <w:p>
      <w:pPr>
        <w:pStyle w:val="divdocumentulli"/>
        <w:numPr>
          <w:ilvl w:val="0"/>
          <w:numId w:val="3"/>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Provided technical assistance to team members and stakeholders in Southern Region. </w:t>
      </w:r>
    </w:p>
    <w:p>
      <w:pPr>
        <w:pStyle w:val="divdocumentulli"/>
        <w:numPr>
          <w:ilvl w:val="0"/>
          <w:numId w:val="3"/>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Produced detailed reports to evaluate sites infrastructure and performance to facilitate assessments for optimization and cost. </w:t>
      </w:r>
    </w:p>
    <w:p>
      <w:pPr>
        <w:pStyle w:val="divdocumentulli"/>
        <w:numPr>
          <w:ilvl w:val="0"/>
          <w:numId w:val="3"/>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ivdocumentulli"/>
        <w:numPr>
          <w:ilvl w:val="0"/>
          <w:numId w:val="3"/>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Organised workload to ensure sites permit conditions were met, and to minimize downtime /environmental impacts </w:t>
      </w:r>
    </w:p>
    <w:p>
      <w:pPr>
        <w:pStyle w:val="divdocumentulli"/>
        <w:numPr>
          <w:ilvl w:val="0"/>
          <w:numId w:val="3"/>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Supported Regional Controller with daily operational functions. </w:t>
      </w:r>
    </w:p>
    <w:p>
      <w:pPr>
        <w:pStyle w:val="divdocumentulli"/>
        <w:numPr>
          <w:ilvl w:val="0"/>
          <w:numId w:val="3"/>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line="280" w:lineRule="atLeast"/>
        <w:ind w:left="700" w:right="0"/>
        <w:rPr>
          <w:rFonts w:ascii="Century Gothic" w:eastAsia="Century Gothic" w:hAnsi="Century Gothic" w:cs="Century Gothic"/>
          <w:color w:val="231F20"/>
          <w:sz w:val="22"/>
          <w:szCs w:val="22"/>
          <w:bdr w:val="none" w:sz="0" w:space="0" w:color="auto"/>
          <w:vertAlign w:val="baseline"/>
        </w:rPr>
      </w:pPr>
      <w:r>
        <w:rPr>
          <w:rStyle w:val="txtBold"/>
          <w:rFonts w:ascii="Century Gothic" w:eastAsia="Century Gothic" w:hAnsi="Century Gothic" w:cs="Century Gothic"/>
          <w:caps/>
          <w:color w:val="231F20"/>
          <w:sz w:val="22"/>
          <w:szCs w:val="22"/>
        </w:rPr>
        <w:t>Landfill Gas Technician</w:t>
      </w:r>
      <w:r>
        <w:rPr>
          <w:rStyle w:val="span"/>
          <w:rFonts w:ascii="Century Gothic" w:eastAsia="Century Gothic" w:hAnsi="Century Gothic" w:cs="Century Gothic"/>
          <w:color w:val="231F20"/>
          <w:sz w:val="22"/>
          <w:szCs w:val="22"/>
        </w:rPr>
        <w:t xml:space="preserve"> |</w:t>
      </w:r>
      <w:r>
        <w:rPr>
          <w:rStyle w:val="singlecolumnspanpaddedlinenth-child1"/>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08/2016</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11/2016</w:t>
      </w:r>
      <w:r>
        <w:rPr>
          <w:rStyle w:val="singlecolumnspanpaddedlinenth-child1"/>
          <w:rFonts w:ascii="Century Gothic" w:eastAsia="Century Gothic" w:hAnsi="Century Gothic" w:cs="Century Gothic"/>
          <w:color w:val="231F20"/>
          <w:sz w:val="22"/>
          <w:szCs w:val="22"/>
        </w:rPr>
        <w:t xml:space="preserve"> </w:t>
      </w:r>
    </w:p>
    <w:p>
      <w:pPr>
        <w:pStyle w:val="spanpaddedline"/>
        <w:shd w:val="clear" w:color="auto" w:fill="FFFFFF"/>
        <w:spacing w:before="0" w:after="60" w:line="280" w:lineRule="atLeast"/>
        <w:ind w:left="700" w:right="0"/>
        <w:rPr>
          <w:rFonts w:ascii="Century Gothic" w:eastAsia="Century Gothic" w:hAnsi="Century Gothic" w:cs="Century Gothic"/>
          <w:b/>
          <w:bCs/>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Biffa</w:t>
      </w:r>
      <w:r>
        <w:rPr>
          <w:rStyle w:val="span"/>
          <w:rFonts w:ascii="Century Gothic" w:eastAsia="Century Gothic" w:hAnsi="Century Gothic" w:cs="Century Gothic"/>
          <w:b/>
          <w:bCs/>
          <w:color w:val="231F20"/>
          <w:sz w:val="22"/>
          <w:szCs w:val="22"/>
        </w:rPr>
        <w:t xml:space="preserve"> -</w:t>
      </w:r>
      <w:r>
        <w:rPr>
          <w:rFonts w:ascii="Century Gothic" w:eastAsia="Century Gothic" w:hAnsi="Century Gothic" w:cs="Century Gothic"/>
          <w:b/>
          <w:bCs/>
          <w:color w:val="231F20"/>
          <w:sz w:val="22"/>
          <w:szCs w:val="22"/>
          <w:bdr w:val="none" w:sz="0" w:space="0" w:color="auto"/>
          <w:vertAlign w:val="baseline"/>
        </w:rPr>
        <w:t xml:space="preserve"> </w:t>
      </w:r>
      <w:r>
        <w:rPr>
          <w:rStyle w:val="span"/>
          <w:rFonts w:ascii="Century Gothic" w:eastAsia="Century Gothic" w:hAnsi="Century Gothic" w:cs="Century Gothic"/>
          <w:b/>
          <w:bCs/>
          <w:color w:val="231F20"/>
          <w:sz w:val="22"/>
          <w:szCs w:val="22"/>
        </w:rPr>
        <w:t>South East</w:t>
      </w:r>
      <w:r>
        <w:rPr>
          <w:rFonts w:ascii="Century Gothic" w:eastAsia="Century Gothic" w:hAnsi="Century Gothic" w:cs="Century Gothic"/>
          <w:b/>
          <w:bCs/>
          <w:color w:val="231F20"/>
          <w:sz w:val="22"/>
          <w:szCs w:val="22"/>
          <w:bdr w:val="none" w:sz="0" w:space="0" w:color="auto"/>
          <w:vertAlign w:val="baseline"/>
        </w:rPr>
        <w:t xml:space="preserve"> </w:t>
      </w:r>
    </w:p>
    <w:p>
      <w:pPr>
        <w:pStyle w:val="divdocumentulli"/>
        <w:numPr>
          <w:ilvl w:val="0"/>
          <w:numId w:val="4"/>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Responsible for balancing Gas fields as specified in Gas Management Plan and companies procedures. </w:t>
      </w:r>
    </w:p>
    <w:p>
      <w:pPr>
        <w:pStyle w:val="divdocumentulli"/>
        <w:numPr>
          <w:ilvl w:val="0"/>
          <w:numId w:val="4"/>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Assumed ownership of several Gas Utilisation Plants. </w:t>
      </w:r>
    </w:p>
    <w:p>
      <w:pPr>
        <w:pStyle w:val="divdocumentulli"/>
        <w:numPr>
          <w:ilvl w:val="0"/>
          <w:numId w:val="4"/>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ivdocumentulli"/>
        <w:numPr>
          <w:ilvl w:val="0"/>
          <w:numId w:val="4"/>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Worked directly with stakeholders to resolve and control historical gas migration issues at several sites. </w:t>
      </w:r>
    </w:p>
    <w:p>
      <w:pPr>
        <w:pStyle w:val="divdocumentulli"/>
        <w:numPr>
          <w:ilvl w:val="0"/>
          <w:numId w:val="4"/>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Offered meticulous attention to detail in landfill gas system fault-finding and troubleshooting, ensuring accurate error diagnosis. </w:t>
      </w:r>
    </w:p>
    <w:p>
      <w:pPr>
        <w:pStyle w:val="divdocumentulli"/>
        <w:numPr>
          <w:ilvl w:val="0"/>
          <w:numId w:val="4"/>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Carried out reactive and emergency maintenance and repairs to gas and leachate systems. </w:t>
      </w:r>
    </w:p>
    <w:p>
      <w:pPr>
        <w:pStyle w:val="divdocumentulli"/>
        <w:numPr>
          <w:ilvl w:val="0"/>
          <w:numId w:val="4"/>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Ensured continued adherence to health and safety standards, minimizing risk and enhancing productivity levels. </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line="280" w:lineRule="atLeast"/>
        <w:ind w:left="700" w:right="0"/>
        <w:rPr>
          <w:rFonts w:ascii="Century Gothic" w:eastAsia="Century Gothic" w:hAnsi="Century Gothic" w:cs="Century Gothic"/>
          <w:color w:val="231F20"/>
          <w:sz w:val="22"/>
          <w:szCs w:val="22"/>
          <w:bdr w:val="none" w:sz="0" w:space="0" w:color="auto"/>
          <w:vertAlign w:val="baseline"/>
        </w:rPr>
      </w:pPr>
      <w:r>
        <w:rPr>
          <w:rStyle w:val="txtBold"/>
          <w:rFonts w:ascii="Century Gothic" w:eastAsia="Century Gothic" w:hAnsi="Century Gothic" w:cs="Century Gothic"/>
          <w:caps/>
          <w:color w:val="231F20"/>
          <w:sz w:val="22"/>
          <w:szCs w:val="22"/>
        </w:rPr>
        <w:t>Auditing Technician</w:t>
      </w:r>
      <w:r>
        <w:rPr>
          <w:rStyle w:val="span"/>
          <w:rFonts w:ascii="Century Gothic" w:eastAsia="Century Gothic" w:hAnsi="Century Gothic" w:cs="Century Gothic"/>
          <w:color w:val="231F20"/>
          <w:sz w:val="22"/>
          <w:szCs w:val="22"/>
        </w:rPr>
        <w:t xml:space="preserve"> |</w:t>
      </w:r>
      <w:r>
        <w:rPr>
          <w:rStyle w:val="singlecolumnspanpaddedlinenth-child1"/>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05/2015</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06/2016</w:t>
      </w:r>
      <w:r>
        <w:rPr>
          <w:rStyle w:val="singlecolumnspanpaddedlinenth-child1"/>
          <w:rFonts w:ascii="Century Gothic" w:eastAsia="Century Gothic" w:hAnsi="Century Gothic" w:cs="Century Gothic"/>
          <w:color w:val="231F20"/>
          <w:sz w:val="22"/>
          <w:szCs w:val="22"/>
        </w:rPr>
        <w:t xml:space="preserve"> </w:t>
      </w:r>
    </w:p>
    <w:p>
      <w:pPr>
        <w:pStyle w:val="spanpaddedline"/>
        <w:shd w:val="clear" w:color="auto" w:fill="FFFFFF"/>
        <w:spacing w:before="0" w:after="60" w:line="280" w:lineRule="atLeast"/>
        <w:ind w:left="700" w:right="0"/>
        <w:rPr>
          <w:rFonts w:ascii="Century Gothic" w:eastAsia="Century Gothic" w:hAnsi="Century Gothic" w:cs="Century Gothic"/>
          <w:b/>
          <w:bCs/>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Viridor</w:t>
      </w:r>
      <w:r>
        <w:rPr>
          <w:rStyle w:val="span"/>
          <w:rFonts w:ascii="Century Gothic" w:eastAsia="Century Gothic" w:hAnsi="Century Gothic" w:cs="Century Gothic"/>
          <w:b/>
          <w:bCs/>
          <w:color w:val="231F20"/>
          <w:sz w:val="22"/>
          <w:szCs w:val="22"/>
        </w:rPr>
        <w:t xml:space="preserve"> -</w:t>
      </w:r>
      <w:r>
        <w:rPr>
          <w:rFonts w:ascii="Century Gothic" w:eastAsia="Century Gothic" w:hAnsi="Century Gothic" w:cs="Century Gothic"/>
          <w:b/>
          <w:bCs/>
          <w:color w:val="231F20"/>
          <w:sz w:val="22"/>
          <w:szCs w:val="22"/>
          <w:bdr w:val="none" w:sz="0" w:space="0" w:color="auto"/>
          <w:vertAlign w:val="baseline"/>
        </w:rPr>
        <w:t xml:space="preserve"> </w:t>
      </w:r>
      <w:r>
        <w:rPr>
          <w:rStyle w:val="span"/>
          <w:rFonts w:ascii="Century Gothic" w:eastAsia="Century Gothic" w:hAnsi="Century Gothic" w:cs="Century Gothic"/>
          <w:b/>
          <w:bCs/>
          <w:color w:val="231F20"/>
          <w:sz w:val="22"/>
          <w:szCs w:val="22"/>
        </w:rPr>
        <w:t>South East</w:t>
      </w:r>
      <w:r>
        <w:rPr>
          <w:rFonts w:ascii="Century Gothic" w:eastAsia="Century Gothic" w:hAnsi="Century Gothic" w:cs="Century Gothic"/>
          <w:b/>
          <w:bCs/>
          <w:color w:val="231F20"/>
          <w:sz w:val="22"/>
          <w:szCs w:val="22"/>
          <w:bdr w:val="none" w:sz="0" w:space="0" w:color="auto"/>
          <w:vertAlign w:val="baseline"/>
        </w:rPr>
        <w:t xml:space="preserve"> </w:t>
      </w:r>
    </w:p>
    <w:p>
      <w:pPr>
        <w:pStyle w:val="divdocumentulli"/>
        <w:numPr>
          <w:ilvl w:val="0"/>
          <w:numId w:val="5"/>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Applied auditing expertise and industry knowledge to consistently complete quality audits on schedule. </w:t>
      </w:r>
    </w:p>
    <w:p>
      <w:pPr>
        <w:pStyle w:val="divdocumentulli"/>
        <w:numPr>
          <w:ilvl w:val="0"/>
          <w:numId w:val="5"/>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Facilitated smooth workflow by developing audit program, determining audit scope, objectives and timelines. </w:t>
      </w:r>
    </w:p>
    <w:p>
      <w:pPr>
        <w:pStyle w:val="divdocumentulli"/>
        <w:numPr>
          <w:ilvl w:val="0"/>
          <w:numId w:val="5"/>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Compiled and standardized asset for review and import to new management system. </w:t>
      </w:r>
    </w:p>
    <w:p>
      <w:pPr>
        <w:pStyle w:val="divdocumentulli"/>
        <w:numPr>
          <w:ilvl w:val="0"/>
          <w:numId w:val="5"/>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Managed end-to-end audit process from scoping to fieldwork and report writing. </w:t>
      </w:r>
    </w:p>
    <w:p>
      <w:pPr>
        <w:pStyle w:val="divdocumentulli"/>
        <w:numPr>
          <w:ilvl w:val="0"/>
          <w:numId w:val="5"/>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Coordinated resources and reporting within virtual team setting. </w:t>
      </w:r>
    </w:p>
    <w:p>
      <w:pPr>
        <w:pStyle w:val="divdocumentulli"/>
        <w:numPr>
          <w:ilvl w:val="0"/>
          <w:numId w:val="5"/>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Coached internal audit team to achieve targets and fulfil deadlines. </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line="280" w:lineRule="atLeast"/>
        <w:ind w:left="700" w:right="0"/>
        <w:rPr>
          <w:rFonts w:ascii="Century Gothic" w:eastAsia="Century Gothic" w:hAnsi="Century Gothic" w:cs="Century Gothic"/>
          <w:color w:val="231F20"/>
          <w:sz w:val="22"/>
          <w:szCs w:val="22"/>
          <w:bdr w:val="none" w:sz="0" w:space="0" w:color="auto"/>
          <w:vertAlign w:val="baseline"/>
        </w:rPr>
      </w:pPr>
      <w:r>
        <w:rPr>
          <w:rStyle w:val="txtBold"/>
          <w:rFonts w:ascii="Century Gothic" w:eastAsia="Century Gothic" w:hAnsi="Century Gothic" w:cs="Century Gothic"/>
          <w:caps/>
          <w:color w:val="231F20"/>
          <w:sz w:val="22"/>
          <w:szCs w:val="22"/>
        </w:rPr>
        <w:t>Lead Landfill Gas Technician</w:t>
      </w:r>
      <w:r>
        <w:rPr>
          <w:rStyle w:val="span"/>
          <w:rFonts w:ascii="Century Gothic" w:eastAsia="Century Gothic" w:hAnsi="Century Gothic" w:cs="Century Gothic"/>
          <w:color w:val="231F20"/>
          <w:sz w:val="22"/>
          <w:szCs w:val="22"/>
        </w:rPr>
        <w:t xml:space="preserve"> |</w:t>
      </w:r>
      <w:r>
        <w:rPr>
          <w:rStyle w:val="singlecolumnspanpaddedlinenth-child1"/>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09/2008</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11/2014</w:t>
      </w:r>
      <w:r>
        <w:rPr>
          <w:rStyle w:val="singlecolumnspanpaddedlinenth-child1"/>
          <w:rFonts w:ascii="Century Gothic" w:eastAsia="Century Gothic" w:hAnsi="Century Gothic" w:cs="Century Gothic"/>
          <w:color w:val="231F20"/>
          <w:sz w:val="22"/>
          <w:szCs w:val="22"/>
        </w:rPr>
        <w:t xml:space="preserve"> </w:t>
      </w:r>
    </w:p>
    <w:p>
      <w:pPr>
        <w:pStyle w:val="spanpaddedline"/>
        <w:shd w:val="clear" w:color="auto" w:fill="FFFFFF"/>
        <w:spacing w:before="0" w:after="60" w:line="280" w:lineRule="atLeast"/>
        <w:ind w:left="700" w:right="0"/>
        <w:rPr>
          <w:rFonts w:ascii="Century Gothic" w:eastAsia="Century Gothic" w:hAnsi="Century Gothic" w:cs="Century Gothic"/>
          <w:b/>
          <w:bCs/>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Viridor</w:t>
      </w:r>
      <w:r>
        <w:rPr>
          <w:rStyle w:val="span"/>
          <w:rFonts w:ascii="Century Gothic" w:eastAsia="Century Gothic" w:hAnsi="Century Gothic" w:cs="Century Gothic"/>
          <w:b/>
          <w:bCs/>
          <w:color w:val="231F20"/>
          <w:sz w:val="22"/>
          <w:szCs w:val="22"/>
        </w:rPr>
        <w:t xml:space="preserve"> -</w:t>
      </w:r>
      <w:r>
        <w:rPr>
          <w:rFonts w:ascii="Century Gothic" w:eastAsia="Century Gothic" w:hAnsi="Century Gothic" w:cs="Century Gothic"/>
          <w:b/>
          <w:bCs/>
          <w:color w:val="231F20"/>
          <w:sz w:val="22"/>
          <w:szCs w:val="22"/>
          <w:bdr w:val="none" w:sz="0" w:space="0" w:color="auto"/>
          <w:vertAlign w:val="baseline"/>
        </w:rPr>
        <w:t xml:space="preserve"> </w:t>
      </w:r>
      <w:r>
        <w:rPr>
          <w:rStyle w:val="span"/>
          <w:rFonts w:ascii="Century Gothic" w:eastAsia="Century Gothic" w:hAnsi="Century Gothic" w:cs="Century Gothic"/>
          <w:b/>
          <w:bCs/>
          <w:color w:val="231F20"/>
          <w:sz w:val="22"/>
          <w:szCs w:val="22"/>
        </w:rPr>
        <w:t>South East</w:t>
      </w:r>
      <w:r>
        <w:rPr>
          <w:rFonts w:ascii="Century Gothic" w:eastAsia="Century Gothic" w:hAnsi="Century Gothic" w:cs="Century Gothic"/>
          <w:b/>
          <w:bCs/>
          <w:color w:val="231F20"/>
          <w:sz w:val="22"/>
          <w:szCs w:val="22"/>
          <w:bdr w:val="none" w:sz="0" w:space="0" w:color="auto"/>
          <w:vertAlign w:val="baseline"/>
        </w:rPr>
        <w:t xml:space="preserve"> </w:t>
      </w:r>
    </w:p>
    <w:p>
      <w:pPr>
        <w:pStyle w:val="divdocumentulli"/>
        <w:numPr>
          <w:ilvl w:val="0"/>
          <w:numId w:val="6"/>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ivdocumentulli"/>
        <w:numPr>
          <w:ilvl w:val="0"/>
          <w:numId w:val="6"/>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ivdocumentulli"/>
        <w:numPr>
          <w:ilvl w:val="0"/>
          <w:numId w:val="6"/>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ivdocumentulli"/>
        <w:numPr>
          <w:ilvl w:val="0"/>
          <w:numId w:val="6"/>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ivdocumentulli"/>
        <w:numPr>
          <w:ilvl w:val="0"/>
          <w:numId w:val="6"/>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ivdocumentulli"/>
        <w:numPr>
          <w:ilvl w:val="0"/>
          <w:numId w:val="6"/>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ivdocumentulli"/>
        <w:numPr>
          <w:ilvl w:val="0"/>
          <w:numId w:val="6"/>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Undertake bi-Annual Personal Appraisal Reviews with all direct reports and establish SMART objectives for the forthcoming year. </w:t>
      </w:r>
    </w:p>
    <w:p>
      <w:pPr>
        <w:pStyle w:val="divdocumentulli"/>
        <w:numPr>
          <w:ilvl w:val="0"/>
          <w:numId w:val="6"/>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ivdocumentulli"/>
        <w:numPr>
          <w:ilvl w:val="0"/>
          <w:numId w:val="6"/>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Responsible for using HolisTech (a CMMS), to plan routine monitoring/maintenance regimes, manage breakdowns and defects. </w:t>
      </w:r>
    </w:p>
    <w:p>
      <w:pPr>
        <w:pStyle w:val="divdocumentulli"/>
        <w:numPr>
          <w:ilvl w:val="0"/>
          <w:numId w:val="6"/>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Managing Project Teams for successful delivery of individual project(s), ensuring that the project is in accordance with Company procedures, and that all project documentation were completed correctly. </w:t>
      </w:r>
    </w:p>
    <w:p>
      <w:pPr>
        <w:pStyle w:val="divdocumentulli"/>
        <w:numPr>
          <w:ilvl w:val="0"/>
          <w:numId w:val="6"/>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Liaise with internal personnel and external contractors to ensure downtime of LFG utilization equipment is minimized. </w:t>
      </w:r>
    </w:p>
    <w:p>
      <w:pPr>
        <w:pStyle w:val="divdocumentulli"/>
        <w:numPr>
          <w:ilvl w:val="0"/>
          <w:numId w:val="6"/>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Effectively monitor, control and report on spend. </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line="280" w:lineRule="atLeast"/>
        <w:ind w:left="700" w:right="0"/>
        <w:rPr>
          <w:rFonts w:ascii="Century Gothic" w:eastAsia="Century Gothic" w:hAnsi="Century Gothic" w:cs="Century Gothic"/>
          <w:color w:val="231F20"/>
          <w:sz w:val="22"/>
          <w:szCs w:val="22"/>
          <w:bdr w:val="none" w:sz="0" w:space="0" w:color="auto"/>
          <w:vertAlign w:val="baseline"/>
        </w:rPr>
      </w:pPr>
      <w:r>
        <w:rPr>
          <w:rStyle w:val="txtBold"/>
          <w:rFonts w:ascii="Century Gothic" w:eastAsia="Century Gothic" w:hAnsi="Century Gothic" w:cs="Century Gothic"/>
          <w:caps/>
          <w:color w:val="231F20"/>
          <w:sz w:val="22"/>
          <w:szCs w:val="22"/>
        </w:rPr>
        <w:t>Landfill Gas Technician</w:t>
      </w:r>
      <w:r>
        <w:rPr>
          <w:rStyle w:val="span"/>
          <w:rFonts w:ascii="Century Gothic" w:eastAsia="Century Gothic" w:hAnsi="Century Gothic" w:cs="Century Gothic"/>
          <w:color w:val="231F20"/>
          <w:sz w:val="22"/>
          <w:szCs w:val="22"/>
        </w:rPr>
        <w:t xml:space="preserve"> |</w:t>
      </w:r>
      <w:r>
        <w:rPr>
          <w:rStyle w:val="singlecolumnspanpaddedlinenth-child1"/>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03/2005</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09/2008</w:t>
      </w:r>
      <w:r>
        <w:rPr>
          <w:rStyle w:val="singlecolumnspanpaddedlinenth-child1"/>
          <w:rFonts w:ascii="Century Gothic" w:eastAsia="Century Gothic" w:hAnsi="Century Gothic" w:cs="Century Gothic"/>
          <w:color w:val="231F20"/>
          <w:sz w:val="22"/>
          <w:szCs w:val="22"/>
        </w:rPr>
        <w:t xml:space="preserve"> </w:t>
      </w:r>
    </w:p>
    <w:p>
      <w:pPr>
        <w:pStyle w:val="spanpaddedline"/>
        <w:shd w:val="clear" w:color="auto" w:fill="FFFFFF"/>
        <w:spacing w:before="0" w:after="60" w:line="280" w:lineRule="atLeast"/>
        <w:ind w:left="700" w:right="0"/>
        <w:rPr>
          <w:rFonts w:ascii="Century Gothic" w:eastAsia="Century Gothic" w:hAnsi="Century Gothic" w:cs="Century Gothic"/>
          <w:b/>
          <w:bCs/>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Viridor</w:t>
      </w:r>
      <w:r>
        <w:rPr>
          <w:rStyle w:val="span"/>
          <w:rFonts w:ascii="Century Gothic" w:eastAsia="Century Gothic" w:hAnsi="Century Gothic" w:cs="Century Gothic"/>
          <w:b/>
          <w:bCs/>
          <w:color w:val="231F20"/>
          <w:sz w:val="22"/>
          <w:szCs w:val="22"/>
        </w:rPr>
        <w:t xml:space="preserve"> -</w:t>
      </w:r>
      <w:r>
        <w:rPr>
          <w:rFonts w:ascii="Century Gothic" w:eastAsia="Century Gothic" w:hAnsi="Century Gothic" w:cs="Century Gothic"/>
          <w:b/>
          <w:bCs/>
          <w:color w:val="231F20"/>
          <w:sz w:val="22"/>
          <w:szCs w:val="22"/>
          <w:bdr w:val="none" w:sz="0" w:space="0" w:color="auto"/>
          <w:vertAlign w:val="baseline"/>
        </w:rPr>
        <w:t xml:space="preserve"> </w:t>
      </w:r>
      <w:r>
        <w:rPr>
          <w:rStyle w:val="span"/>
          <w:rFonts w:ascii="Century Gothic" w:eastAsia="Century Gothic" w:hAnsi="Century Gothic" w:cs="Century Gothic"/>
          <w:b/>
          <w:bCs/>
          <w:color w:val="231F20"/>
          <w:sz w:val="22"/>
          <w:szCs w:val="22"/>
        </w:rPr>
        <w:t>South East</w:t>
      </w:r>
      <w:r>
        <w:rPr>
          <w:rFonts w:ascii="Century Gothic" w:eastAsia="Century Gothic" w:hAnsi="Century Gothic" w:cs="Century Gothic"/>
          <w:b/>
          <w:bCs/>
          <w:color w:val="231F20"/>
          <w:sz w:val="22"/>
          <w:szCs w:val="22"/>
          <w:bdr w:val="none" w:sz="0" w:space="0" w:color="auto"/>
          <w:vertAlign w:val="baseline"/>
        </w:rPr>
        <w:t xml:space="preserve"> </w:t>
      </w:r>
    </w:p>
    <w:p>
      <w:pPr>
        <w:pStyle w:val="divdocumentulli"/>
        <w:numPr>
          <w:ilvl w:val="0"/>
          <w:numId w:val="7"/>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ivdocumentulli"/>
        <w:numPr>
          <w:ilvl w:val="0"/>
          <w:numId w:val="7"/>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Assessed flow in piping using Pizo tubes, Anemometers as well as by doing head-loss tests to optimize gas extraction . </w:t>
      </w:r>
    </w:p>
    <w:p>
      <w:pPr>
        <w:pStyle w:val="divdocumentulli"/>
        <w:numPr>
          <w:ilvl w:val="0"/>
          <w:numId w:val="7"/>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Identified issues, analyzed information and provided solutions to problems. </w:t>
      </w:r>
    </w:p>
    <w:p>
      <w:pPr>
        <w:pStyle w:val="divdocumentulli"/>
        <w:numPr>
          <w:ilvl w:val="0"/>
          <w:numId w:val="7"/>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Collaborated with stakeholders to schedule work to minimize downtime and prevent environmental issues. </w:t>
      </w:r>
    </w:p>
    <w:p>
      <w:pPr>
        <w:pStyle w:val="divdocumentulli"/>
        <w:numPr>
          <w:ilvl w:val="0"/>
          <w:numId w:val="7"/>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Maintained strict site compliance with current safety legislation. </w:t>
      </w:r>
    </w:p>
    <w:p>
      <w:pPr>
        <w:pStyle w:val="divdocumentulli"/>
        <w:numPr>
          <w:ilvl w:val="0"/>
          <w:numId w:val="7"/>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Supervised work of contractors and subcontractors to achieve targets against deadlines. </w:t>
      </w:r>
    </w:p>
    <w:p>
      <w:pPr>
        <w:pStyle w:val="divdocumentulli"/>
        <w:numPr>
          <w:ilvl w:val="0"/>
          <w:numId w:val="7"/>
        </w:numPr>
        <w:shd w:val="clear" w:color="auto" w:fill="FFFFFF"/>
        <w:spacing w:before="0" w:after="0" w:line="280" w:lineRule="atLeast"/>
        <w:ind w:left="960" w:right="0" w:hanging="24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 xml:space="preserve">Devised tactical programmes of work to meet construction requirements. </w:t>
      </w:r>
    </w:p>
    <w:p>
      <w:pPr>
        <w:pStyle w:val="divdocumentdivsectiontitle"/>
        <w:pBdr>
          <w:top w:val="none" w:sz="0" w:space="0" w:color="auto"/>
          <w:left w:val="none" w:sz="0" w:space="0" w:color="auto"/>
          <w:bottom w:val="none" w:sz="0" w:space="0" w:color="auto"/>
          <w:right w:val="none" w:sz="0" w:space="0" w:color="auto"/>
        </w:pBdr>
        <w:shd w:val="clear" w:color="auto" w:fill="FFFFFF"/>
        <w:spacing w:before="300" w:after="100"/>
        <w:ind w:left="0" w:right="0"/>
        <w:rPr>
          <w:rFonts w:ascii="Palatino Linotype" w:eastAsia="Palatino Linotype" w:hAnsi="Palatino Linotype" w:cs="Palatino Linotype"/>
          <w:b/>
          <w:bCs/>
          <w:caps/>
          <w:color w:val="2A5978"/>
          <w:spacing w:val="10"/>
          <w:sz w:val="22"/>
          <w:szCs w:val="22"/>
          <w:bdr w:val="none" w:sz="0" w:space="0" w:color="auto"/>
          <w:vertAlign w:val="baseline"/>
        </w:rPr>
      </w:pPr>
      <w:r>
        <w:rPr>
          <w:rFonts w:ascii="Palatino Linotype" w:eastAsia="Palatino Linotype" w:hAnsi="Palatino Linotype" w:cs="Palatino Linotype"/>
          <w:b/>
          <w:bCs/>
          <w:caps/>
          <w:spacing w:val="10"/>
          <w:bdr w:val="none" w:sz="0" w:space="0" w:color="auto"/>
          <w:vertAlign w:val="baseline"/>
        </w:rPr>
        <w:t>Skills</w:t>
      </w:r>
    </w:p>
    <w:tbl>
      <w:tblPr>
        <w:tblStyle w:val="divdocumenttable"/>
        <w:tblW w:w="0" w:type="auto"/>
        <w:tblInd w:w="700" w:type="dxa"/>
        <w:shd w:val="clear" w:color="auto" w:fill="FFFFFF"/>
        <w:tblLayout w:type="fixed"/>
        <w:tblCellMar>
          <w:top w:w="0" w:type="dxa"/>
          <w:left w:w="0" w:type="dxa"/>
          <w:bottom w:w="0" w:type="dxa"/>
          <w:right w:w="0" w:type="dxa"/>
        </w:tblCellMar>
        <w:tblLook w:val="05E0"/>
      </w:tblPr>
      <w:tblGrid>
        <w:gridCol w:w="4803"/>
        <w:gridCol w:w="4803"/>
      </w:tblGrid>
      <w:tr>
        <w:tblPrEx>
          <w:tblW w:w="0" w:type="auto"/>
          <w:tblInd w:w="700" w:type="dxa"/>
          <w:shd w:val="clear" w:color="auto" w:fill="FFFFFF"/>
          <w:tblLayout w:type="fixed"/>
          <w:tblCellMar>
            <w:top w:w="0" w:type="dxa"/>
            <w:left w:w="0" w:type="dxa"/>
            <w:bottom w:w="0" w:type="dxa"/>
            <w:right w:w="0" w:type="dxa"/>
          </w:tblCellMar>
          <w:tblLook w:val="05E0"/>
        </w:tblPrEx>
        <w:tc>
          <w:tcPr>
            <w:tcW w:w="4803" w:type="dxa"/>
            <w:noWrap w:val="0"/>
            <w:tcMar>
              <w:top w:w="5" w:type="dxa"/>
              <w:left w:w="5" w:type="dxa"/>
              <w:bottom w:w="5" w:type="dxa"/>
              <w:right w:w="5" w:type="dxa"/>
            </w:tcMar>
            <w:vAlign w:val="top"/>
            <w:hideMark/>
          </w:tcPr>
          <w:p>
            <w:pPr>
              <w:pStyle w:val="divdocumentulli"/>
              <w:numPr>
                <w:ilvl w:val="0"/>
                <w:numId w:val="8"/>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Data collection and analysis </w:t>
            </w:r>
          </w:p>
          <w:p>
            <w:pPr>
              <w:pStyle w:val="divdocumentulli"/>
              <w:numPr>
                <w:ilvl w:val="0"/>
                <w:numId w:val="8"/>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Target-driven </w:t>
            </w:r>
          </w:p>
          <w:p>
            <w:pPr>
              <w:pStyle w:val="divdocumentulli"/>
              <w:numPr>
                <w:ilvl w:val="0"/>
                <w:numId w:val="8"/>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Excel expertise </w:t>
            </w:r>
          </w:p>
          <w:p>
            <w:pPr>
              <w:pStyle w:val="divdocumentulli"/>
              <w:numPr>
                <w:ilvl w:val="0"/>
                <w:numId w:val="8"/>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Processes and procedures </w:t>
            </w:r>
          </w:p>
          <w:p>
            <w:pPr>
              <w:pStyle w:val="divdocumentulli"/>
              <w:numPr>
                <w:ilvl w:val="0"/>
                <w:numId w:val="8"/>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Business administration </w:t>
            </w:r>
          </w:p>
          <w:p>
            <w:pPr>
              <w:pStyle w:val="divdocumentulli"/>
              <w:numPr>
                <w:ilvl w:val="0"/>
                <w:numId w:val="8"/>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Team supervision </w:t>
            </w:r>
          </w:p>
          <w:p>
            <w:pPr>
              <w:pStyle w:val="divdocumentulli"/>
              <w:numPr>
                <w:ilvl w:val="0"/>
                <w:numId w:val="8"/>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Environmental knowledge </w:t>
            </w:r>
          </w:p>
          <w:p>
            <w:pPr>
              <w:pStyle w:val="divdocumentulli"/>
              <w:numPr>
                <w:ilvl w:val="0"/>
                <w:numId w:val="8"/>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Report writing </w:t>
            </w:r>
          </w:p>
        </w:tc>
        <w:tc>
          <w:tcPr>
            <w:tcW w:w="4803" w:type="dxa"/>
            <w:tcBorders>
              <w:left w:val="single" w:sz="8" w:space="0" w:color="FEFDFD"/>
            </w:tcBorders>
            <w:noWrap w:val="0"/>
            <w:tcMar>
              <w:top w:w="5" w:type="dxa"/>
              <w:left w:w="10" w:type="dxa"/>
              <w:bottom w:w="5" w:type="dxa"/>
              <w:right w:w="5" w:type="dxa"/>
            </w:tcMar>
            <w:vAlign w:val="top"/>
            <w:hideMark/>
          </w:tcPr>
          <w:p>
            <w:pPr>
              <w:pStyle w:val="divdocumentulli"/>
              <w:numPr>
                <w:ilvl w:val="0"/>
                <w:numId w:val="9"/>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Researching </w:t>
            </w:r>
          </w:p>
          <w:p>
            <w:pPr>
              <w:pStyle w:val="divdocumentulli"/>
              <w:numPr>
                <w:ilvl w:val="0"/>
                <w:numId w:val="9"/>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Data management </w:t>
            </w:r>
          </w:p>
          <w:p>
            <w:pPr>
              <w:pStyle w:val="divdocumentulli"/>
              <w:numPr>
                <w:ilvl w:val="0"/>
                <w:numId w:val="9"/>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Data reporting </w:t>
            </w:r>
          </w:p>
          <w:p>
            <w:pPr>
              <w:pStyle w:val="divdocumentulli"/>
              <w:numPr>
                <w:ilvl w:val="0"/>
                <w:numId w:val="9"/>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Regulatory compliance </w:t>
            </w:r>
          </w:p>
          <w:p>
            <w:pPr>
              <w:pStyle w:val="divdocumentulli"/>
              <w:numPr>
                <w:ilvl w:val="0"/>
                <w:numId w:val="9"/>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Water sampling </w:t>
            </w:r>
          </w:p>
          <w:p>
            <w:pPr>
              <w:pStyle w:val="divdocumentulli"/>
              <w:numPr>
                <w:ilvl w:val="0"/>
                <w:numId w:val="9"/>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Field data collection </w:t>
            </w:r>
          </w:p>
          <w:p>
            <w:pPr>
              <w:pStyle w:val="divdocumentulli"/>
              <w:numPr>
                <w:ilvl w:val="0"/>
                <w:numId w:val="9"/>
              </w:numPr>
              <w:spacing w:before="0" w:after="0" w:line="280" w:lineRule="atLeast"/>
              <w:ind w:left="2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CMMS </w:t>
            </w:r>
          </w:p>
        </w:tc>
      </w:tr>
    </w:tbl>
    <w:p>
      <w:pPr>
        <w:pStyle w:val="divdocumentdivsectiontitle"/>
        <w:pBdr>
          <w:top w:val="none" w:sz="0" w:space="0" w:color="auto"/>
          <w:left w:val="none" w:sz="0" w:space="0" w:color="auto"/>
          <w:bottom w:val="none" w:sz="0" w:space="0" w:color="auto"/>
          <w:right w:val="none" w:sz="0" w:space="0" w:color="auto"/>
        </w:pBdr>
        <w:shd w:val="clear" w:color="auto" w:fill="FFFFFF"/>
        <w:spacing w:before="300" w:after="100"/>
        <w:ind w:left="0" w:right="0"/>
        <w:rPr>
          <w:rFonts w:ascii="Palatino Linotype" w:eastAsia="Palatino Linotype" w:hAnsi="Palatino Linotype" w:cs="Palatino Linotype"/>
          <w:b/>
          <w:bCs/>
          <w:caps/>
          <w:color w:val="2A5978"/>
          <w:spacing w:val="10"/>
          <w:sz w:val="22"/>
          <w:szCs w:val="22"/>
          <w:bdr w:val="none" w:sz="0" w:space="0" w:color="auto"/>
          <w:vertAlign w:val="baseline"/>
        </w:rPr>
      </w:pPr>
      <w:r>
        <w:rPr>
          <w:rFonts w:ascii="Palatino Linotype" w:eastAsia="Palatino Linotype" w:hAnsi="Palatino Linotype" w:cs="Palatino Linotype"/>
          <w:b/>
          <w:bCs/>
          <w:caps/>
          <w:spacing w:val="10"/>
          <w:bdr w:val="none" w:sz="0" w:space="0" w:color="auto"/>
          <w:vertAlign w:val="baseline"/>
        </w:rPr>
        <w:t>Education</w:t>
      </w:r>
    </w:p>
    <w:p>
      <w:pPr>
        <w:pStyle w:val="divdocumentsinglecolumn"/>
        <w:pBdr>
          <w:top w:val="none" w:sz="0" w:space="0" w:color="auto"/>
          <w:left w:val="none" w:sz="0" w:space="0" w:color="auto"/>
          <w:bottom w:val="none" w:sz="0" w:space="0" w:color="auto"/>
          <w:right w:val="none" w:sz="0" w:space="0" w:color="auto"/>
        </w:pBdr>
        <w:shd w:val="clear" w:color="auto" w:fill="FFFFFF"/>
        <w:spacing w:before="0" w:after="0" w:line="280" w:lineRule="atLeast"/>
        <w:ind w:left="70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London Learning Consortium</w:t>
      </w:r>
      <w:r>
        <w:rPr>
          <w:rStyle w:val="span"/>
          <w:rFonts w:ascii="Century Gothic" w:eastAsia="Century Gothic" w:hAnsi="Century Gothic" w:cs="Century Gothic"/>
          <w:b/>
          <w:bCs/>
          <w:color w:val="231F20"/>
          <w:sz w:val="22"/>
          <w:szCs w:val="22"/>
        </w:rPr>
        <w:t xml:space="preserve"> -</w:t>
      </w:r>
      <w:r>
        <w:rPr>
          <w:rStyle w:val="singlecolumnspanpaddedlinenth-child1"/>
          <w:rFonts w:ascii="Century Gothic" w:eastAsia="Century Gothic" w:hAnsi="Century Gothic" w:cs="Century Gothic"/>
          <w:b/>
          <w:bCs/>
          <w:color w:val="231F20"/>
          <w:sz w:val="22"/>
          <w:szCs w:val="22"/>
        </w:rPr>
        <w:t xml:space="preserve"> </w:t>
      </w:r>
      <w:r>
        <w:rPr>
          <w:rStyle w:val="span"/>
          <w:rFonts w:ascii="Century Gothic" w:eastAsia="Century Gothic" w:hAnsi="Century Gothic" w:cs="Century Gothic"/>
          <w:b/>
          <w:bCs/>
          <w:color w:val="231F20"/>
          <w:sz w:val="22"/>
          <w:szCs w:val="22"/>
        </w:rPr>
        <w:t>Online</w:t>
      </w:r>
      <w:r>
        <w:rPr>
          <w:rStyle w:val="span"/>
          <w:rFonts w:ascii="Century Gothic" w:eastAsia="Century Gothic" w:hAnsi="Century Gothic" w:cs="Century Gothic"/>
          <w:b/>
          <w:bCs/>
          <w:color w:val="231F20"/>
          <w:sz w:val="22"/>
          <w:szCs w:val="22"/>
        </w:rPr>
        <w:t xml:space="preserve"> |</w:t>
      </w:r>
      <w:r>
        <w:rPr>
          <w:rStyle w:val="singlecolumnspanpaddedlinenth-child1"/>
          <w:rFonts w:ascii="Century Gothic" w:eastAsia="Century Gothic" w:hAnsi="Century Gothic" w:cs="Century Gothic"/>
          <w:b/>
          <w:bCs/>
          <w:color w:val="231F20"/>
          <w:sz w:val="22"/>
          <w:szCs w:val="22"/>
        </w:rPr>
        <w:t xml:space="preserve"> </w:t>
      </w:r>
      <w:r>
        <w:rPr>
          <w:rStyle w:val="span"/>
          <w:rFonts w:ascii="Century Gothic" w:eastAsia="Century Gothic" w:hAnsi="Century Gothic" w:cs="Century Gothic"/>
          <w:b/>
          <w:bCs/>
          <w:color w:val="231F20"/>
          <w:sz w:val="22"/>
          <w:szCs w:val="22"/>
        </w:rPr>
        <w:t>NCFE Level 2</w:t>
      </w:r>
      <w:r>
        <w:rPr>
          <w:rStyle w:val="singlecolumnspanpaddedlinenth-child1"/>
          <w:rFonts w:ascii="Century Gothic" w:eastAsia="Century Gothic" w:hAnsi="Century Gothic" w:cs="Century Gothic"/>
          <w:b/>
          <w:bCs/>
          <w:color w:val="231F20"/>
          <w:sz w:val="22"/>
          <w:szCs w:val="22"/>
        </w:rPr>
        <w:t xml:space="preserve"> </w:t>
      </w:r>
    </w:p>
    <w:p>
      <w:pPr>
        <w:pStyle w:val="spanpaddedline"/>
        <w:shd w:val="clear" w:color="auto" w:fill="FFFFFF"/>
        <w:spacing w:before="0" w:after="0" w:line="280" w:lineRule="atLeast"/>
        <w:ind w:left="70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 xml:space="preserve">Lean Organisational Management Techniques </w:t>
      </w:r>
      <w:r>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2017</w:t>
      </w:r>
      <w:r>
        <w:rPr>
          <w:rFonts w:ascii="Century Gothic" w:eastAsia="Century Gothic" w:hAnsi="Century Gothic" w:cs="Century Gothic"/>
          <w:color w:val="231F20"/>
          <w:sz w:val="22"/>
          <w:szCs w:val="22"/>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after="0" w:line="280" w:lineRule="atLeast"/>
        <w:ind w:left="70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Northampton University</w:t>
      </w:r>
      <w:r>
        <w:rPr>
          <w:rStyle w:val="span"/>
          <w:rFonts w:ascii="Century Gothic" w:eastAsia="Century Gothic" w:hAnsi="Century Gothic" w:cs="Century Gothic"/>
          <w:b/>
          <w:bCs/>
          <w:color w:val="231F20"/>
          <w:sz w:val="22"/>
          <w:szCs w:val="22"/>
        </w:rPr>
        <w:t xml:space="preserve"> -</w:t>
      </w:r>
      <w:r>
        <w:rPr>
          <w:rStyle w:val="singlecolumnspanpaddedlinenth-child1"/>
          <w:rFonts w:ascii="Century Gothic" w:eastAsia="Century Gothic" w:hAnsi="Century Gothic" w:cs="Century Gothic"/>
          <w:b/>
          <w:bCs/>
          <w:color w:val="231F20"/>
          <w:sz w:val="22"/>
          <w:szCs w:val="22"/>
        </w:rPr>
        <w:t xml:space="preserve"> </w:t>
      </w:r>
      <w:r>
        <w:rPr>
          <w:rStyle w:val="span"/>
          <w:rFonts w:ascii="Century Gothic" w:eastAsia="Century Gothic" w:hAnsi="Century Gothic" w:cs="Century Gothic"/>
          <w:b/>
          <w:bCs/>
          <w:color w:val="231F20"/>
          <w:sz w:val="22"/>
          <w:szCs w:val="22"/>
        </w:rPr>
        <w:t>Northampton</w:t>
      </w:r>
      <w:r>
        <w:rPr>
          <w:rStyle w:val="span"/>
          <w:rFonts w:ascii="Century Gothic" w:eastAsia="Century Gothic" w:hAnsi="Century Gothic" w:cs="Century Gothic"/>
          <w:b/>
          <w:bCs/>
          <w:color w:val="231F20"/>
          <w:sz w:val="22"/>
          <w:szCs w:val="22"/>
        </w:rPr>
        <w:t xml:space="preserve"> |</w:t>
      </w:r>
      <w:r>
        <w:rPr>
          <w:rStyle w:val="singlecolumnspanpaddedlinenth-child1"/>
          <w:rFonts w:ascii="Century Gothic" w:eastAsia="Century Gothic" w:hAnsi="Century Gothic" w:cs="Century Gothic"/>
          <w:b/>
          <w:bCs/>
          <w:color w:val="231F20"/>
          <w:sz w:val="22"/>
          <w:szCs w:val="22"/>
        </w:rPr>
        <w:t xml:space="preserve"> </w:t>
      </w:r>
      <w:r>
        <w:rPr>
          <w:rStyle w:val="span"/>
          <w:rFonts w:ascii="Century Gothic" w:eastAsia="Century Gothic" w:hAnsi="Century Gothic" w:cs="Century Gothic"/>
          <w:b/>
          <w:bCs/>
          <w:color w:val="231F20"/>
          <w:sz w:val="22"/>
          <w:szCs w:val="22"/>
        </w:rPr>
        <w:t>Higher National Certificate</w:t>
      </w:r>
      <w:r>
        <w:rPr>
          <w:rStyle w:val="singlecolumnspanpaddedlinenth-child1"/>
          <w:rFonts w:ascii="Century Gothic" w:eastAsia="Century Gothic" w:hAnsi="Century Gothic" w:cs="Century Gothic"/>
          <w:b/>
          <w:bCs/>
          <w:color w:val="231F20"/>
          <w:sz w:val="22"/>
          <w:szCs w:val="22"/>
        </w:rPr>
        <w:t xml:space="preserve"> </w:t>
      </w:r>
    </w:p>
    <w:p>
      <w:pPr>
        <w:pStyle w:val="spanpaddedline"/>
        <w:shd w:val="clear" w:color="auto" w:fill="FFFFFF"/>
        <w:spacing w:before="0" w:after="0" w:line="280" w:lineRule="atLeast"/>
        <w:ind w:left="70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Wastes Management</w:t>
      </w:r>
      <w:r>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2013</w:t>
      </w:r>
      <w:r>
        <w:rPr>
          <w:rFonts w:ascii="Century Gothic" w:eastAsia="Century Gothic" w:hAnsi="Century Gothic" w:cs="Century Gothic"/>
          <w:color w:val="231F20"/>
          <w:sz w:val="22"/>
          <w:szCs w:val="22"/>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after="0" w:line="280" w:lineRule="atLeast"/>
        <w:ind w:left="70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Hillview High</w:t>
      </w:r>
      <w:r>
        <w:rPr>
          <w:rStyle w:val="span"/>
          <w:rFonts w:ascii="Century Gothic" w:eastAsia="Century Gothic" w:hAnsi="Century Gothic" w:cs="Century Gothic"/>
          <w:b/>
          <w:bCs/>
          <w:color w:val="231F20"/>
          <w:sz w:val="22"/>
          <w:szCs w:val="22"/>
        </w:rPr>
        <w:t xml:space="preserve"> -</w:t>
      </w:r>
      <w:r>
        <w:rPr>
          <w:rStyle w:val="singlecolumnspanpaddedlinenth-child1"/>
          <w:rFonts w:ascii="Century Gothic" w:eastAsia="Century Gothic" w:hAnsi="Century Gothic" w:cs="Century Gothic"/>
          <w:b/>
          <w:bCs/>
          <w:color w:val="231F20"/>
          <w:sz w:val="22"/>
          <w:szCs w:val="22"/>
        </w:rPr>
        <w:t xml:space="preserve"> </w:t>
      </w:r>
      <w:r>
        <w:rPr>
          <w:rStyle w:val="span"/>
          <w:rFonts w:ascii="Century Gothic" w:eastAsia="Century Gothic" w:hAnsi="Century Gothic" w:cs="Century Gothic"/>
          <w:b/>
          <w:bCs/>
          <w:color w:val="231F20"/>
          <w:sz w:val="22"/>
          <w:szCs w:val="22"/>
        </w:rPr>
        <w:t>Pretoria</w:t>
      </w:r>
      <w:r>
        <w:rPr>
          <w:rStyle w:val="span"/>
          <w:rFonts w:ascii="Century Gothic" w:eastAsia="Century Gothic" w:hAnsi="Century Gothic" w:cs="Century Gothic"/>
          <w:b/>
          <w:bCs/>
          <w:color w:val="231F20"/>
          <w:sz w:val="22"/>
          <w:szCs w:val="22"/>
        </w:rPr>
        <w:t xml:space="preserve"> |</w:t>
      </w:r>
      <w:r>
        <w:rPr>
          <w:rStyle w:val="singlecolumnspanpaddedlinenth-child1"/>
          <w:rFonts w:ascii="Century Gothic" w:eastAsia="Century Gothic" w:hAnsi="Century Gothic" w:cs="Century Gothic"/>
          <w:b/>
          <w:bCs/>
          <w:color w:val="231F20"/>
          <w:sz w:val="22"/>
          <w:szCs w:val="22"/>
        </w:rPr>
        <w:t xml:space="preserve"> </w:t>
      </w:r>
      <w:r>
        <w:rPr>
          <w:rStyle w:val="span"/>
          <w:rFonts w:ascii="Century Gothic" w:eastAsia="Century Gothic" w:hAnsi="Century Gothic" w:cs="Century Gothic"/>
          <w:b/>
          <w:bCs/>
          <w:color w:val="231F20"/>
          <w:sz w:val="22"/>
          <w:szCs w:val="22"/>
        </w:rPr>
        <w:t>GCSEs</w:t>
      </w:r>
      <w:r>
        <w:rPr>
          <w:rStyle w:val="singlecolumnspanpaddedlinenth-child1"/>
          <w:rFonts w:ascii="Century Gothic" w:eastAsia="Century Gothic" w:hAnsi="Century Gothic" w:cs="Century Gothic"/>
          <w:b/>
          <w:bCs/>
          <w:color w:val="231F20"/>
          <w:sz w:val="22"/>
          <w:szCs w:val="22"/>
        </w:rPr>
        <w:t xml:space="preserve"> </w:t>
      </w:r>
    </w:p>
    <w:p>
      <w:pPr>
        <w:pStyle w:val="spanpaddedline"/>
        <w:shd w:val="clear" w:color="auto" w:fill="FFFFFF"/>
        <w:spacing w:before="0" w:after="0" w:line="280" w:lineRule="atLeast"/>
        <w:ind w:left="70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GCSEs</w:t>
      </w:r>
      <w:r>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1998</w:t>
      </w:r>
      <w:r>
        <w:rPr>
          <w:rFonts w:ascii="Century Gothic" w:eastAsia="Century Gothic" w:hAnsi="Century Gothic" w:cs="Century Gothic"/>
          <w:color w:val="231F20"/>
          <w:sz w:val="22"/>
          <w:szCs w:val="22"/>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hd w:val="clear" w:color="auto" w:fill="FFFFFF"/>
        <w:spacing w:before="300" w:after="100"/>
        <w:ind w:left="0" w:right="0"/>
        <w:rPr>
          <w:rFonts w:ascii="Palatino Linotype" w:eastAsia="Palatino Linotype" w:hAnsi="Palatino Linotype" w:cs="Palatino Linotype"/>
          <w:b/>
          <w:bCs/>
          <w:caps/>
          <w:color w:val="2A5978"/>
          <w:spacing w:val="10"/>
          <w:sz w:val="22"/>
          <w:szCs w:val="22"/>
          <w:bdr w:val="none" w:sz="0" w:space="0" w:color="auto"/>
          <w:vertAlign w:val="baseline"/>
        </w:rPr>
      </w:pPr>
      <w:r>
        <w:rPr>
          <w:rFonts w:ascii="Palatino Linotype" w:eastAsia="Palatino Linotype" w:hAnsi="Palatino Linotype" w:cs="Palatino Linotype"/>
          <w:b/>
          <w:bCs/>
          <w:caps/>
          <w:spacing w:val="10"/>
          <w:bdr w:val="none" w:sz="0" w:space="0" w:color="auto"/>
          <w:vertAlign w:val="baseline"/>
        </w:rPr>
        <w:t>Certifications</w:t>
      </w:r>
    </w:p>
    <w:p>
      <w:pPr>
        <w:pStyle w:val="divdocumentulli"/>
        <w:numPr>
          <w:ilvl w:val="0"/>
          <w:numId w:val="10"/>
        </w:numPr>
        <w:pBdr>
          <w:top w:val="none" w:sz="0" w:space="0" w:color="auto"/>
          <w:left w:val="none" w:sz="0" w:space="0" w:color="auto"/>
          <w:bottom w:val="none" w:sz="0" w:space="0" w:color="auto"/>
          <w:right w:val="none" w:sz="0" w:space="0" w:color="auto"/>
        </w:pBdr>
        <w:shd w:val="clear" w:color="auto" w:fill="FFFFFF"/>
        <w:spacing w:before="0" w:after="0" w:line="280" w:lineRule="atLeast"/>
        <w:ind w:left="9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Managing Contractors, Systemic Learning </w:t>
      </w:r>
    </w:p>
    <w:p>
      <w:pPr>
        <w:pStyle w:val="divdocumentulli"/>
        <w:numPr>
          <w:ilvl w:val="0"/>
          <w:numId w:val="10"/>
        </w:numPr>
        <w:shd w:val="clear" w:color="auto" w:fill="FFFFFF"/>
        <w:spacing w:before="0" w:after="0" w:line="280" w:lineRule="atLeast"/>
        <w:ind w:left="9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Managing Safely, Systemic Learning </w:t>
      </w:r>
    </w:p>
    <w:p>
      <w:pPr>
        <w:pStyle w:val="divdocumentulli"/>
        <w:numPr>
          <w:ilvl w:val="0"/>
          <w:numId w:val="10"/>
        </w:numPr>
        <w:shd w:val="clear" w:color="auto" w:fill="FFFFFF"/>
        <w:spacing w:before="0" w:after="0" w:line="280" w:lineRule="atLeast"/>
        <w:ind w:left="9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Microsoft Digital Literacy - IT Basics, Internet &amp; Productivity Programs, Alison </w:t>
      </w:r>
    </w:p>
    <w:p>
      <w:pPr>
        <w:pStyle w:val="divdocumentulli"/>
        <w:numPr>
          <w:ilvl w:val="0"/>
          <w:numId w:val="10"/>
        </w:numPr>
        <w:shd w:val="clear" w:color="auto" w:fill="FFFFFF"/>
        <w:spacing w:before="0" w:after="0" w:line="280" w:lineRule="atLeast"/>
        <w:ind w:left="9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Off Road Driving, BORDA </w:t>
      </w:r>
    </w:p>
    <w:p>
      <w:pPr>
        <w:pStyle w:val="divdocumentulli"/>
        <w:numPr>
          <w:ilvl w:val="0"/>
          <w:numId w:val="10"/>
        </w:numPr>
        <w:shd w:val="clear" w:color="auto" w:fill="FFFFFF"/>
        <w:spacing w:before="0" w:after="0" w:line="280" w:lineRule="atLeast"/>
        <w:ind w:left="9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Supervisors in Action, Total Management Training Resource </w:t>
      </w:r>
    </w:p>
    <w:p>
      <w:pPr>
        <w:pStyle w:val="divdocumentulli"/>
        <w:numPr>
          <w:ilvl w:val="0"/>
          <w:numId w:val="10"/>
        </w:numPr>
        <w:shd w:val="clear" w:color="auto" w:fill="FFFFFF"/>
        <w:spacing w:before="0" w:after="0" w:line="280" w:lineRule="atLeast"/>
        <w:ind w:left="960" w:right="0" w:hanging="24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 xml:space="preserve">Substation Awareness Course, EDF Energy Contracting Ltd </w:t>
      </w:r>
    </w:p>
    <w:sectPr>
      <w:pgSz w:w="11906" w:h="16838"/>
      <w:pgMar w:top="600" w:right="800" w:bottom="600" w:left="8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5D204C9E-364C-4C59-B5D4-9F2DA0EBE746}"/>
    <w:embedBold r:id="rId2" w:fontKey="{7D1A3C29-674F-4C62-8291-5761D996C9D8}"/>
  </w:font>
  <w:font w:name="Courier New">
    <w:charset w:val="00"/>
    <w:family w:val="auto"/>
    <w:pitch w:val="default"/>
  </w:font>
  <w:font w:name="Palatino Linotype">
    <w:charset w:val="00"/>
    <w:family w:val="auto"/>
    <w:pitch w:val="default"/>
    <w:sig w:usb0="00000000" w:usb1="00000000" w:usb2="00000000" w:usb3="00000000" w:csb0="00000001" w:csb1="00000000"/>
    <w:embedRegular r:id="rId3" w:fontKey="{038D0DBA-74D0-4016-A84A-3EABCD0FD0CD}"/>
    <w:embedBold r:id="rId4" w:fontKey="{DC297400-ADEC-4664-BD86-DE7D6414D174}"/>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hd w:val="clear" w:color="auto" w:fill="FFFFFF"/>
      <w:spacing w:line="280" w:lineRule="atLeast"/>
    </w:pPr>
    <w:rPr>
      <w:color w:val="231F20"/>
      <w:shd w:val="clear" w:color="auto" w:fill="FFFFFF"/>
    </w:r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2A5978"/>
    </w:rPr>
  </w:style>
  <w:style w:type="character" w:customStyle="1" w:styleId="span">
    <w:name w:val="span"/>
    <w:basedOn w:val="DefaultParagraphFont"/>
    <w:rPr>
      <w:sz w:val="24"/>
      <w:szCs w:val="24"/>
      <w:bdr w:val="none" w:sz="0" w:space="0" w:color="auto"/>
      <w:vertAlign w:val="baseline"/>
    </w:rPr>
  </w:style>
  <w:style w:type="paragraph" w:customStyle="1" w:styleId="divaddress">
    <w:name w:val="div_address"/>
    <w:basedOn w:val="div"/>
    <w:pPr>
      <w:spacing w:line="260" w:lineRule="atLeast"/>
      <w:jc w:val="center"/>
    </w:pPr>
    <w:rPr>
      <w:sz w:val="20"/>
      <w:szCs w:val="2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ocumentzipsuffix">
    <w:name w:val="document_zipsuffix"/>
    <w:basedOn w:val="Normal"/>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txtBold">
    <w:name w:val="txtBold"/>
    <w:basedOn w:val="DefaultParagraphFont"/>
    <w:rPr>
      <w:b/>
      <w:bCs/>
    </w:rPr>
  </w:style>
  <w:style w:type="paragraph" w:customStyle="1" w:styleId="borderDiv">
    <w:name w:val="borderDiv"/>
    <w:basedOn w:val="Normal"/>
    <w:pPr>
      <w:pBdr>
        <w:bottom w:val="dashSmallGap" w:sz="8" w:space="0" w:color="CCCCCC"/>
      </w:pBdr>
    </w:p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280" w:lineRule="atLeast"/>
    </w:pPr>
    <w:rPr>
      <w:color w:val="2A5978"/>
      <w:sz w:val="22"/>
      <w:szCs w:val="22"/>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paragraph" w:customStyle="1" w:styleId="divdocumentulli">
    <w:name w:val="div_document_ul_li"/>
    <w:basedOn w:val="Normal"/>
    <w:pPr>
      <w:pBdr>
        <w:top w:val="none" w:sz="0" w:space="0" w:color="auto"/>
        <w:left w:val="none" w:sz="0" w:space="2" w:color="auto"/>
        <w:bottom w:val="none" w:sz="0" w:space="0" w:color="auto"/>
        <w:right w:val="none" w:sz="0" w:space="0" w:color="auto"/>
      </w:pBdr>
    </w:pPr>
  </w:style>
  <w:style w:type="table" w:customStyle="1" w:styleId="divdocumenttable">
    <w:name w:val="div_document_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55d4a2ed-60d9-456e-bcab-a266437ab025</vt:lpwstr>
  </property>
  <property fmtid="{D5CDD505-2E9C-101B-9397-08002B2CF9AE}" pid="3" name="x1ye=0">
    <vt:lpwstr>DJMAAB+LCAAAAAAABAAUm8euo1AQRD+IBRnMkpxzZkfOOfP180aybMky+NK3u+qUkRmSJwSBYimcxkgKwkmMxZAfBZMchcAYjFO8zhzfbm1vGWOBWWMMcx43+SsRDAMmSb2FMOJQIIBGHivdbBlUonq8CaMXOtSOASK1yUhvKCREB7JKtuQ2zrfVgZLtQzi7Pst3STofeHKs9LG7Ht4tAy9JHVpAVqjqtLw0hcmi2oV2a358Hdr2dbynrcKIlbP</vt:lpwstr>
  </property>
  <property fmtid="{D5CDD505-2E9C-101B-9397-08002B2CF9AE}" pid="4" name="x1ye=1">
    <vt:lpwstr>whhbNTqPkBzfYl2a8sPLbS1gcmuSLl7iwLoMr4xgyCURvS7gHLIa6xOWgpWSGocua9HdvpdyYAbs8FmjZOirhUxwSDwojTZeEHwX3DLYoF/0iut0241VuyLDuoTRKUO1Ucserq/54XG9XNTcJglODG7kpBsGjrZYU9Ozqxh6+P6sBGH9/arX9UvWsLPiZ6adbKwRT/Gf52SmomzAjXicDK8FQnXKnCfKZG9UTn1nnL/Tr9SUqJozbhRJRTW+ueQ</vt:lpwstr>
  </property>
  <property fmtid="{D5CDD505-2E9C-101B-9397-08002B2CF9AE}" pid="5" name="x1ye=10">
    <vt:lpwstr>pQ68mWXUsGS7tg6pbq9UG+14qZBjN1Sd2VlszI1lABEZwfitT++AH68Qy2Uk+9TSvx5+duPTBw/iN1nzgnE0gb8MMH7jKHRbtFm+A10NV5JqmwuhdPh0Z1QeSmNZv7NxVWXC09/a5q5Zda1fIbqWZRG+L8m8cKZFX+culV1TDMBMrdxh6JINvh4VH8/Fs3bmjtD00CV7E1MkttJ7SXgsrr4Fl5hvBJzdf1NASDR4Qa7RECrIOz5Uh4bWexPKq/w</vt:lpwstr>
  </property>
  <property fmtid="{D5CDD505-2E9C-101B-9397-08002B2CF9AE}" pid="6" name="x1ye=100">
    <vt:lpwstr>zBhO57GE8RWT2pRidaP9XAvpUGJhgRXksvKnxcVRQMsb/EKFs3TXYDaUROLMucgUVsZInN+y+BnMN8o2bue+mxqoBX2xC2/hI0Zt8VUI2M2AfODb7qh8BiRrNCLbTQEasppQuOkr7Z2TsSDcRwpulWqbJosDRoHqDvn27h7XeNXlh/+YvpSLCW3P2ntOFV+GOP96do7avdpxrM8QHwffbscpXhaKxlia4JeJNdQ0PGvjFOvnUmf1C/tW5oHL5j8</vt:lpwstr>
  </property>
  <property fmtid="{D5CDD505-2E9C-101B-9397-08002B2CF9AE}" pid="7" name="x1ye=101">
    <vt:lpwstr>XTvRSoSwWBtDfTyqRUmOn7ZGrLiWmkbJ8tvtD59Y1ocp/wdKKU6DnyS6TnTY8+aLM+MBziS8uH5vEQMF8t4MTSIqjAvAwtmicKeXW0bp9iXqdhp+2OFyMbr0yUXqnW9/rhMWl9mCLARpNXuNNdp0dZ+DEz8P5jACVOn8Z18JgbG4XJ74m0PG6kqAnYhuFkDImfi0PENvwmBddcteKuhMEadd/RSepS5IiSct34M5qu/vpa+X+AoAWLoRjsuuWdF</vt:lpwstr>
  </property>
  <property fmtid="{D5CDD505-2E9C-101B-9397-08002B2CF9AE}" pid="8" name="x1ye=102">
    <vt:lpwstr>4gqe9WWB3jVg2sHt0IujcmV9iXwlHE5OfD5L1Aa0F5htKeYa6FEapVoTxXy7YKxdMbfZRPZq2apTibQP9scuxT0apXJqlzrcolfJnKGyhFk/5wkGk3SLhI36kdPhDe9NEHVNAsuT4RapjRqiwBVoOJBBvACQpCoYwbV7IcC64s2lJKYHOTavYpwwF+Qr1R1KeITNsELxqRq9oDu3hO7EDQm89PZXWtHeADpM3Ua375IUdsH5HW0IEcWxftQRjS/</vt:lpwstr>
  </property>
  <property fmtid="{D5CDD505-2E9C-101B-9397-08002B2CF9AE}" pid="9" name="x1ye=103">
    <vt:lpwstr>WWrfCukE3jpc+qLyzxp1jTBkLKLZMK+vmYkolu9bL53dlZSKAX2DMeBu/yaYKyL+MgNUuHOjl26lGe7zEcDTYyTf7v3qICOYKbqmjqQivTOofT8S/wqVddoWN+YlmcX83+7EVED+BVn7I5QWWgDfnPn5xQam9eO14+fYs2+0Uiosa0nalcGFdzc0JqK+KOUHzZFLhTJr3WbWr9bT5hCgrIQyjDtyzeFgevj3dNq91aNh9Q6zSTOBp9iWz+VfAjg</vt:lpwstr>
  </property>
  <property fmtid="{D5CDD505-2E9C-101B-9397-08002B2CF9AE}" pid="10" name="x1ye=104">
    <vt:lpwstr>117UU7+LJMJfal0oSjYSOt2VTwrwDqmN5Yf8xXuMStSRM+Oz/vjoZxQa/5bOWErgWnmQ7r37q9QVD+oUZFCOzKQnzHvNuKdS4eZ9pUmV+nHqWCZBPaS8x1Hpvf8l9Ve77OmGTw+mGAmaZh2iZnRaGGVZ6+hbTqLsiZitiBJ2xsvBoB3KPyeynZHX5OHnU8HFzutci/fY4wzVzXE2Cjya3Mnc6gHZkOFph4FNqHzQbbZpQRplAVGi446gS39MG0K</vt:lpwstr>
  </property>
  <property fmtid="{D5CDD505-2E9C-101B-9397-08002B2CF9AE}" pid="11" name="x1ye=105">
    <vt:lpwstr>4ikQzMfZsNqMLkbAlx5mfR3kFH8sEXeFfxdTj+Gda/9caPpM8WpzdLL6UI5Ms7GBZWB3+obM9QxckR57uedAzk2wQ8vy0UDIJXqifcYWi7tKoBZLyuBaOL5Y5dQUULXgbolVmp9WE0H0fh3mzIJeFoJu+ab0MCS5mC15eXOJOXbwowfKBxXrmUrNVKX6hrSjAtVhimLj/MUqEfB7iYaBJigk51X5EUxSGg6WLr4lSvsBD81SsSPiohkrLviyi3e</vt:lpwstr>
  </property>
  <property fmtid="{D5CDD505-2E9C-101B-9397-08002B2CF9AE}" pid="12" name="x1ye=106">
    <vt:lpwstr>Ep4sGWAOcsjtrAIVqvFAUKu/7yrjx5F4nEHATVdrM8Si4nxFko20x5SY0S7zAu4py9yJQS0Qf2GMYhz9LM/Il1gNPrEY1j4D0PrUo2R1NqwpczmuyLG7NcmOH3rZ5LZz6TiXbhQVehT6Z1x6vTWT+DvMMMmwFxLWTMV7OvfAz4a4vlkch7bk0MOmv1SKdNLRdHrdmOOLyzG4Xw/Rfq9nf1hbcp9LaNzsBLxMmUpTHWrtM9pqpAohHN4a+UYXb9Y</vt:lpwstr>
  </property>
  <property fmtid="{D5CDD505-2E9C-101B-9397-08002B2CF9AE}" pid="13" name="x1ye=107">
    <vt:lpwstr>DiH+Bg8OPDVK7Mg8a36f33/q53aYQiXoIOjWRA459QF8PXF9OCEg47skrYNhZ8BcrvODwI+oZKrxCXl8hPID77ZuBxFn60vaag114hWOgudnFzeaLXQVEePYm2+p511MI1M4yq880QFxLlphX0tP0JbtzFLmuq4HaeJc0Aatmol1olvJ3Kw7OZt7HLzCpb0En8NIHZJtai9HcQZMj8FRAfnBn8IVCII7OHL7zeOCnReIxieViNBWWqpgAD+yiTE</vt:lpwstr>
  </property>
  <property fmtid="{D5CDD505-2E9C-101B-9397-08002B2CF9AE}" pid="14" name="x1ye=108">
    <vt:lpwstr>ofsiu+ZewGEuz2UasYLVa3pXsnQ+ovhm833GKsnxVFi8NQgZIpmZZaePcZDPS0+nrnbctZvclr6U9K5QKcWrcGlZrvC1QSSJnA2pVir4JKcCNWOrrH13955U0RZtAkyhj+/pIIITg6Eu7fRhIkJps2eO0qW3N5ZewxU4MT9cfMu2ZvM9xp02FajkY3cAGG0dhsWZQXwZZu8aaw8t274rhFg3Fj9ufMMQ0aXD5WuWSjxKATzJGRG6+QdwQlWyP/w</vt:lpwstr>
  </property>
  <property fmtid="{D5CDD505-2E9C-101B-9397-08002B2CF9AE}" pid="15" name="x1ye=109">
    <vt:lpwstr>IuL/lqRCr1QaCERMjtFeATek+aqJgvgbLR/n9m/i+1OEZKDedLUpl2kinlY08QPtMkBg/0DusL1kuTbZ++7c/UbfWNWYI8+cr+RNcZAiykhsm4N/KDXTcnB3+t0A31Go+d62kXF4WFMw+VUJoovjdG0LclYGLkh2o/CYlKG0ynzY9zfcKst8p42qCOTbntUgvJZk8Ok2N//Ewf4ICNhricWSMrcHDTrENK+/69Ho+n5wlw/ZCKK8ZL+rXj7jC5G</vt:lpwstr>
  </property>
  <property fmtid="{D5CDD505-2E9C-101B-9397-08002B2CF9AE}" pid="16" name="x1ye=11">
    <vt:lpwstr>ASPKH0YPlYJ7HOc5as7lXcYq86H3jSK5U+QKUwCC9uK0IXzp98B1hj8YshYqXSbNdYpYT+CTJtyfEAOw1CqKnp7dhz2oFsWzH3Q3I+wdRiuM3td6vrtUQsbq/1xUe5abcR1te/2N23GwDZ9jzZuGnwa+FiJ68L9xEWALRXGODDK45ZTR9KSH1Qt8l5sjKHSgU3Q8OtZhUD877Di7bhyCwDm2XQp1LtMCbr9n206jaKFbmSDxZacGuZ4pzzdYLNA</vt:lpwstr>
  </property>
  <property fmtid="{D5CDD505-2E9C-101B-9397-08002B2CF9AE}" pid="17" name="x1ye=110">
    <vt:lpwstr>2BEfBXa70cKMDe8WbfI8rECGLpYxysqfdVcvRBueznIYtiW7HpxP1CWpx+nzawvz1FBTZtpiQthaorcYBMm7t/WWCH8X7z4jajLrHMNzoC3yO32jA7BmEw27CP1h+E2I56w35F9oHkFR9+GPYtxz3wzQQ5N2tECVxBhRCTWwiVvGUQnflYt2gp9NgbQKQu7mdK2l4Fl88Krnog/eyPnmg/8Bd9A7Hdb9O8VLWZisyz90JEjXa0R862RQQCMENbR</vt:lpwstr>
  </property>
  <property fmtid="{D5CDD505-2E9C-101B-9397-08002B2CF9AE}" pid="18" name="x1ye=111">
    <vt:lpwstr>wKqLXRHW8jDjD0FS8FjdtlxtoUPh19HuF898wjNtQjTPKNVZreAWm3S/ZRtH4gUMAnZhmn3WaeBFrFulwGeQ44j9RJ/Nioturx12xbyu6ggn5IA66saoSDJ7075uubC0anE1ztirTwDpLi5es5Ul38X50N2Uz0oHFDzlYhx7KODsQg9kE/Acgm4PUShD81aMWZ6rPaLf9/a7Op4kK+O+A37+GW0pln5AAo/iN/KUC/NqeV+IT0sSd+h09eeVrv1</vt:lpwstr>
  </property>
  <property fmtid="{D5CDD505-2E9C-101B-9397-08002B2CF9AE}" pid="19" name="x1ye=112">
    <vt:lpwstr>g+7NtbkyDceAHyrpq0GoowB8adoPYGYFh0mPfmhtNikbYV8TijL/ZADw//LR4YJmadM7IX57iZjYfECkgEelE3eqyEcjsb1Z1kjdtkLBL8yF1OF+kNOSR6jgInSfcPqHwVNLaTsODFjX5jTd6mvRmZigyFVnw63N8+5HvcdlYLGC3l6AswJ99+uYNHQ4Em7tKlYhEZC5NoBDcsNsuvNsQIcpxMw3sM5XGCGG/PZgTPigOrltM2jgFTd0YF2Lzl9</vt:lpwstr>
  </property>
  <property fmtid="{D5CDD505-2E9C-101B-9397-08002B2CF9AE}" pid="20" name="x1ye=113">
    <vt:lpwstr>I9UKtgCXevIc4joxBdp/XnOUXYPfrZtu+7IpXdf3CHLZUYtHUdyBVwRW6ADEHsvBrAcvgD36p/kMq6OnVU07p8KgaCiHrrkQFj6moHXY8xpn0R/qgg8iyOeTAepO2FhltuQsvqt3Vc94uiSSJL6KUNc4KFsV2K2AFahqDHPAifO93KU7rVrwBVvMZIIDoj096WTMHaynpP9gvpS4oM4pBc5H5lO9anIAsQXRKyKYvsIZfBJeXMbDAzLSTb3NPKf</vt:lpwstr>
  </property>
  <property fmtid="{D5CDD505-2E9C-101B-9397-08002B2CF9AE}" pid="21" name="x1ye=114">
    <vt:lpwstr>ediTXsJU5nTK5oMF+9jd/iPkmBjmolXICKq5OgjwyAMQImwwdpWvxXvuBsYDz1fP0FQwCD8Pca0s1e1BUmnA4gIPLGNtV6OzCuZ3RzANSqqLlvA88kluOFANcNMDlelCfSkEGbfXQ+1cRUX0texHZprMp38si7G/XDXmRJR9H2DWcTyUXBhoug5/++lPp/q+LfUOUC74jW2W/Y98P/+l+v09XzA5XuQ2BEEcdQEIiz1hjMbxexVrIY3J8PoA5YA</vt:lpwstr>
  </property>
  <property fmtid="{D5CDD505-2E9C-101B-9397-08002B2CF9AE}" pid="22" name="x1ye=115">
    <vt:lpwstr>YghtLqrgTe97gjrtxKYUP9Fc3S0tQbFQnmsVOeIAvo+8tug7HJBQl4zvUZ6AgjyqPN9K1zcd6LqgpLJRVXj0oN+Z0p/w10OBbOiDY8k04/m20pvDPmnSwgNn+pnNAR8oDWKLvW4wqgTBvRX0UcPVs1mkX5MRvz0NWzzAYcs4CIA9JkOo4afn5z+DvF4nZMnXGPrqy9tf14sNIMRkMRjRpqDpCFjPas33anxwpIpk6SsbPOVhH6VF3+18HPBwMT7</vt:lpwstr>
  </property>
  <property fmtid="{D5CDD505-2E9C-101B-9397-08002B2CF9AE}" pid="23" name="x1ye=116">
    <vt:lpwstr>+5TCGj3Sc6xBNebTp5rp4axtSqk6sHeAScCTQ9PuGPjmsbYW9FjFKSczbnp2gKfrmY6/zUJmLFx60gWS7Rl1Buwp8In6gxUEba5lF9kYEwh0C4cIG6yIvDkqtISZTuWRuP2gcpmbdw32NfAjHfQ3tDDiGfr/xVVNM2lgZWO2LNLxaer/FobC+vS6D97nJcPvOoiHjO4QmBfnVrTyOfILqCBbsDUz24+3xYRtahItmg5GzdLBcWWyqIgTLf0MTBh</vt:lpwstr>
  </property>
  <property fmtid="{D5CDD505-2E9C-101B-9397-08002B2CF9AE}" pid="24" name="x1ye=117">
    <vt:lpwstr>IDLCuz9zNns+izwXJj6z2KLm1LMycf/Th5zGfnwPhQjuE7BB4RIVSp4VwN6ayluzsS8Xin+GisEe+1MxWovUDhiT6St/7jOfDSALQKt79O4ZUKcCs0a2pai7Vua/vBrjRvgs+iSjMC8dxvPLhtsFg1zNE1/ieLSRZnp1owbSZohFD8FH0ExMG0L0rPkWh4juWgszxLPV0ZQqo84XRSyQ1XnzAex+seBdkWWwssVsH/fENaPfJuKl7SRGheahQLW</vt:lpwstr>
  </property>
  <property fmtid="{D5CDD505-2E9C-101B-9397-08002B2CF9AE}" pid="25" name="x1ye=118">
    <vt:lpwstr>WCCTZonOoSZINk5OmSvuKnK6TfiqISVLOBxc8dmrxrOzxFfTF7Tnl3eXa4awBYF3VEUT6VIKglWkfoRZc/E/+GPDZCuasuwEDQ3u0/D3bA429NIHPLBLhRp3VSqILnTX4piA/8rN+vceG5Q9+k1wrwK864rWSvGXUIR8CeZlHo1xMOIShlTDNCtcu9dSg/nbZ9DTuMVnOsRQQU7MIWFWBcf1B3xsJZ/+JvOltpcC+KFbdpP/V4Zf92Cqr2piQPE</vt:lpwstr>
  </property>
  <property fmtid="{D5CDD505-2E9C-101B-9397-08002B2CF9AE}" pid="26" name="x1ye=119">
    <vt:lpwstr>qwm9QSSXYgSOcKjDh0i6UBGkWVgePkAqrqO9eC2ZL10FiRopTDdjlmyuWNqzf12RPB1jcMEA7RVzH2V0Z2KgJVIBLaCQUvkjZYpGg1z9uweL8JMK5QO2evh1va4rCJ+mQnc9NSjLkocTbBkaN+bfhJJ2XY+1WLGTCzfv/ATq+WidN2FDinbcoaGOkrAa5RxuXVelDebCak8SxZKC+hgzc67emXMeE3wHYW3DBMyVLfHm7OCw39ua7obaw0AYgT7</vt:lpwstr>
  </property>
  <property fmtid="{D5CDD505-2E9C-101B-9397-08002B2CF9AE}" pid="27" name="x1ye=12">
    <vt:lpwstr>RMbZFqsmk10iR7lSFRWXVkrxWeG4XjcRJxuonelI857+DWVy8++BUVj4Z39jeAqilcGR34praFNIEgiDKyLQXp2F16h9sczf/Stu0M0nuoSBX3RGDpxKiuUJp+pWcQ5d1GyBTOPimujmmfESTNLyn48LBDWy5dpU0XWipFOnO6WZs37at+fcWBWNkCP0HMrRqCWDH+l+IXCFButVKqVjZZD1mNf30umaGujVEXqRHfooh/vrw2IznU826Ly3WB8</vt:lpwstr>
  </property>
  <property fmtid="{D5CDD505-2E9C-101B-9397-08002B2CF9AE}" pid="28" name="x1ye=120">
    <vt:lpwstr>eJtSnItWlE38124LoedOkPitElyybtl83ZX9KTN1IMK1CMeMe4nfvju75zwZnpH12Y03d3Tw689Fw1xPdT/f+zecJgLoBmUrdHHfTZEwBxR/f9+J7pZaB+/7LOSqytxcemkcAtOShb+W4pna7D+KMyzl9LkgvqBl15QeFw3IlNrZaqLrCQHCX75toYH7ls/D34/mFtwp7RdUjZB28faK6CmBFAr/Rb9hFpatTT7kgG5ZvlNsiK5wlrewWno8V2K</vt:lpwstr>
  </property>
  <property fmtid="{D5CDD505-2E9C-101B-9397-08002B2CF9AE}" pid="29" name="x1ye=121">
    <vt:lpwstr>wYthZlLxWhswbc7B1kX9PUCQEiciJmovtSSpx5MMcpgWZy/8XeZqe9hqLi6JUQkN0q6nQ2k/zYJFmJa14vrJYe93ORHXfXEiH4At/DlUgKNFkM8/oPIJPI3wZlwb7yZX408PWsB9EyuFll6OyA3GuPxnHnxD++4GgiODRs8bXpqiLD3pRO19o7fl9enSCWZXVPnxSuZjdY3WeLsQbTv42fpry0tVmo7JOj0Cew5O9J91D7qCqbX7Iudt6XmlYIQ</vt:lpwstr>
  </property>
  <property fmtid="{D5CDD505-2E9C-101B-9397-08002B2CF9AE}" pid="30" name="x1ye=122">
    <vt:lpwstr>LuywgIgpckGPEXQ4YjUktuUBzQzNczyXgW9HEgV+p/YhDu9Lg5ii1B+J3IWhAymiHzInf0Dhlkk1ylNTsN8SrDUcT9cPmnih8KiSrrR02f9sOBFthGOvmbhaimY6DP5XHIHy2UhOktIYXCHa03zq5UxywYcxA9Qipqk1qUjlrh2wiuam4yE+gbfna0RuEzqzsz4dp1u9bhTql1R816qIkY4U6AE3aD8nl32cTIk3wNCM8CRUxjkJAbk9JIeLOyA</vt:lpwstr>
  </property>
  <property fmtid="{D5CDD505-2E9C-101B-9397-08002B2CF9AE}" pid="31" name="x1ye=123">
    <vt:lpwstr>dVGpq8c58Tm18E5ejBA4TiJ6AoDVZv8j6XtOkiqn4fmu51SUr0qsTlhWj+mSd15aidrBXTVk5Sf1l7y27EsQy3HXztpl6i5siIrNms/cBENfaKRxd2+7vTDO5MsEx9xjmBZXXFieEOuA4Vl+4RaQc8iyOyWmCN3Jez0I3kPKX+NjaAA+Om6Hzev+DsZD0qQCpyesTx8QE2zYYa9NwVIVc++D+74Us88boK4pO96ylqTXzNbAwqREaAR3yQFIzGP</vt:lpwstr>
  </property>
  <property fmtid="{D5CDD505-2E9C-101B-9397-08002B2CF9AE}" pid="32" name="x1ye=124">
    <vt:lpwstr>T5gO0Sgdvwfcma7dOGu0hZxnRx8utGkG8gr+k+yaSmD/V8pK7ZqYjBtxaAuUkAyQ8jKnOzugn2ikcHy6s0x4asCk9CUeVP2LT84Ajco0pvla/mjut/ognn1Y3tkpz+iHDlYXS5SwgUOxuaj2OP+NPmVrcL7Qvw6h9CN/c5Cv14Ry9VP8JViMLQYubf4pcXDwU8YO9oLozr5Zf3q3wUzfwo8KvMGQywcDL6UOpsPWAD16zb7TyIr6H5QxQiMNC60</vt:lpwstr>
  </property>
  <property fmtid="{D5CDD505-2E9C-101B-9397-08002B2CF9AE}" pid="33" name="x1ye=125">
    <vt:lpwstr>vjxdhCLkF/sMpET3wBc8aElPmugkbeH/FfHZ/LyuSj5v6QEbKfrTyc8syjL5hsq4KXjI7fLS9LMapErHIBQ+fzId+3eCmrZvdzIBSmkxChAUo8F1rqzOctjv69SziA8oPt68r+B54PE8SzCEc7kgjnMlUHbUSFenrk4JzS5d5g2azhKgGtxpI5YZhN+QMKO4Fsrf4YN7z1YB0uWCkTlDiKr92we3qCEWffGEmlInNjn4RXwYd3cTbdvQAv66NwO</vt:lpwstr>
  </property>
  <property fmtid="{D5CDD505-2E9C-101B-9397-08002B2CF9AE}" pid="34" name="x1ye=126">
    <vt:lpwstr>yGbEoXre6J4TkrX5XjGCPeFbxDfLyvKq5vsTfGeaqpKJ8dlvoBYqdeFbAHeogiuX2EuNTzN5Ome5cckug4ol5pcO1FDNo4RH23jTxkFNQUpwHjGEL/f4YN2AjbuRN3wPo8o5K6Gg0h9gs5DEb6MrlwpqyamnFZTuTUodSXV7IVQAp1CDexxSI2ZUbJPjGOhy6k+fHAjXwlaqz9nbUfsX+8FptQH4npQ4/b29SPAvSdSJKDqTWN//dgzyKcTNa1P</vt:lpwstr>
  </property>
  <property fmtid="{D5CDD505-2E9C-101B-9397-08002B2CF9AE}" pid="35" name="x1ye=127">
    <vt:lpwstr>7v5tWPAqh3LtsE8/FqNqF9GNJUYoqlk1uU9c4imkqhqd4P2Ttw9b+9WxlfAXesiKtpp6FQLyHKgy6RZT3Dm17H581Bk8PBRBkMpGoifAJzn2uJPjsw2t8pVZfFpwyGkKe3l9zG92gKtOu6/uZIL4v/uTMdDgXZeVutTLdKRVQ2iYbNbQB8Ru6hjpElb5W7p7cC3Oy+OOvtrBsIKdAuvuvIdY3f8q8s5k8JmUrH6NWxcQdEKgkHgd3Jodn1Vq7WS</vt:lpwstr>
  </property>
  <property fmtid="{D5CDD505-2E9C-101B-9397-08002B2CF9AE}" pid="36" name="x1ye=128">
    <vt:lpwstr>iJiUhe7kvJ5X9wuICS+EjndBHnPhwscOg5wzlr7oxMi8z9Uj5sPylvbaM4h5ygf+xSd7UkZCjHz6qNqv8QWYmKE5TriDb1HaSchxi9qN8KjjDAAbQraPFa9OkHDx2aN9G2Vfi52P0xGaiALLLJwYYejXgqy0JxF4Kq3mJUM0OKzKD5jkdoawPzeprvWXPN2Ds7BAUSiUA9xDySmj5cDcfqFA2JSnr51f4PwAsoreV5nMRkexRq0FmoVP6c6Hz7V</vt:lpwstr>
  </property>
  <property fmtid="{D5CDD505-2E9C-101B-9397-08002B2CF9AE}" pid="37" name="x1ye=129">
    <vt:lpwstr>mSPTZKq5seEgOnht3w4gMj5bU0aFZgaephPHhPrNF2FT5Xe+X32nvNLFuNpEXk0QOliClg1sxlEBer8HYcWL0zHAycgkQNYHaRfKYHRN7w2KooHL6/bGsKp+bMhEGkQfb268QOESWyCl8D0EnUEVkUAeYd19fOgK6VRnopp6YSU2JRPn7OjNxUcBiFH7dlDTSXrV1Cbsp/1qUwk73HINH/uISJggPCEVLZPwI7hMm0hKkzPqiVm99BJHA9L0Wba</vt:lpwstr>
  </property>
  <property fmtid="{D5CDD505-2E9C-101B-9397-08002B2CF9AE}" pid="38" name="x1ye=13">
    <vt:lpwstr>YEgqNVVW4EDpmj/7+odvQHDNoYhBXfhKNVjYBzr75KLgbHgfcmyae2o3DfrljheQ+l3IaGMT6ExVlcUKKEPQ1QDrLvrdCmcGKprXl+6sW93N5Gv4QjBcypsZ7qPwMXn9Tqfbr8FdWGKMKlDW16/SF8OpPVLFpx24arpI1rVdsFWE+sLPBFNn4fr1qfCtbl9j7l5dk2s89EYIAouPoD96y/vjhukuKGXs71y7xuOpZab4JqHP35YnZUludMMlrFg</vt:lpwstr>
  </property>
  <property fmtid="{D5CDD505-2E9C-101B-9397-08002B2CF9AE}" pid="39" name="x1ye=130">
    <vt:lpwstr>eow2dMGKEzTG13N9cc1D5xrBQufFWnzD4+MLvxrw/eSf9vHZNooBwpj4zxnDt1pHEf2ycU7FewC7DBfQqn5RDqJVCmJ/6TQq8Hn5gJgwHmqAk0f6cGHYfpTwxgTN8Nn7caFteudfIDHJbUd83Lorn6q4j4gVP69WgJVnLkQxv1qra37nZJ6zgo6TnuYK+7BpoK5GnER+8gLkrDoZl2s4CKu4Z7NR7X7b4lxp3DBKBtEQ5TDLHqt1w0YYU+py65o</vt:lpwstr>
  </property>
  <property fmtid="{D5CDD505-2E9C-101B-9397-08002B2CF9AE}" pid="40" name="x1ye=131">
    <vt:lpwstr>FFH0JVI3Mrlb8GnusALwXUavDuhpQJs55HugSvyGby/G50YRzwbOQhLvmdvQAOfUFOnx9cz4ChbyB57G3BLts0OmtluBJShzH3pm+nS++b9/f1/ZaXV2GsXMwRAiVoVe5Kbi5G2ACLnq10vzp0pz2Vjh7/jw/DLvovFU2rIl2nAe0RWy2CYa0o09fSVrRDsm88W7bWZ9bKuvJYUTs6EEqe9UGKwA2M+EjxkOTHdJ/I5TCpnQNcb4GK/aD2YLAfL</vt:lpwstr>
  </property>
  <property fmtid="{D5CDD505-2E9C-101B-9397-08002B2CF9AE}" pid="41" name="x1ye=132">
    <vt:lpwstr>JnG56KqAY+ylVRzqrey0ApLYE8sAqQXJzVTP5qApkdW4hClxf6WcfYlVJj+u8jo/n4Hg2bTvpKCpYqIIr788DQyWulIZKnxpY0hIjj8gt/ScA9d/M2V/Z2zkJH+E5EYZ9N4yorU44UauXMO41U8GuI8jz3s7sJ1VcBcw8lu5sWvLpdvpqca7VQBbzKsS/bCQpk+Et5+WRDS0TAx8dtWpAzgjAwn7KrIxVAp+pBt88rahlMHhAOZcHOP5eWGNlRZ</vt:lpwstr>
  </property>
  <property fmtid="{D5CDD505-2E9C-101B-9397-08002B2CF9AE}" pid="42" name="x1ye=133">
    <vt:lpwstr>8XvbQXfS6P5xNYMy+lI/o4bnuffxUuREuTkqGtpTpwI8ooHFK9Aq1VMOQ5B16jPgiukemG5IcbKCRSfEMXkAiRtG9sbiDJ4cAJJc/ss4yrny5HRQG36GJAhN+jn5mNj0XIfNDf0vqgyN3CP2oMLeeKNr7GGPvSDA9dnhWVbt3XUgfEkS1OoiWzn52tvyB8zrvtU4U4P+3vb/hXr4AoXOXZWus0hvxX0VnjSg5DATRAzkwjDHYwGNmxszMzHP69c</vt:lpwstr>
  </property>
  <property fmtid="{D5CDD505-2E9C-101B-9397-08002B2CF9AE}" pid="43" name="x1ye=134">
    <vt:lpwstr>8VqqveC6Sm8KcEahJYrserSKNQ4aI8thxGBwlEt3uf4hNvXrmK8XbvXPH6DZXcvd4yirWsiyFimyuZ7LUHcRJ+2uVcbbhrt66wOE4hpcI5klZoDY/1yww4paqkNVRZm8IDeY5uuMPOPX2NBNSpi86bvnIN5Hvug32CRj+/w0bdsWRS8yG2H+Fe6h2WTJw26O/MK5pPC206Gl8yqnKLm/iAOwZSNIzlyE9cW8UwVpQbh4/AjskXgJxPEYxydhkvZ</vt:lpwstr>
  </property>
  <property fmtid="{D5CDD505-2E9C-101B-9397-08002B2CF9AE}" pid="44" name="x1ye=135">
    <vt:lpwstr>hfus1eidRbQuaXrkxWXxEqzV7V2C9c9sQ/8rgSvfpEsDDQPwbwsOHwyjI8wYxQNAD4hPZ2+dGFDqUhf1lp812dd1VEcfY/YImyDB6yKaFP2KM23P3AWJztrdB8UpXOp5u6SE7wHbuEl9PoIJLNprjpbsCPKQjp47o0qYlhg/HtUvs9kc3tsAnD+Q6MV2CCSdolDt3cZzVwBo/M3pw1SNj19HaoTjw9UHiPjwp2k+jo42kI07HC2Ev59zCw+imQp</vt:lpwstr>
  </property>
  <property fmtid="{D5CDD505-2E9C-101B-9397-08002B2CF9AE}" pid="45" name="x1ye=136">
    <vt:lpwstr>mzNslb/4ymQDSJX7ktJWY0A/WIaAF9XZ9JRLyh65QcZYMrX+7aNrPw/W9ENXHqSx9+01Oq15KX4B8K+gSunrz1Ya7QSSUdBwUeQago/hTN9PAuvti3u7PMasKkngZBYZMbEzl3WU1gWVcIll/xbHyGxeVg7l8dIRnWGMyZwpeCIAxk2Zv2SNPZQPWesZflHtppQ8uelblExpumUh/exQLNv8ByDbnsKJX7V49Oro1kcWgzZrkeGrlp9102Tg4Xk</vt:lpwstr>
  </property>
  <property fmtid="{D5CDD505-2E9C-101B-9397-08002B2CF9AE}" pid="46" name="x1ye=137">
    <vt:lpwstr>Y7+mAGKs8thDsPQE3mk5X0gAsC6b3n9NdRzB5rqgbVXRQ+iT0VjO/8A2gT7KncarBKQAp9qM4LdhmNQpQavh3GbWwxlcJCrzMVgYXXiAqXLplakwzsfbZv1EqHXCgNgwUMDeU49wl45HPwmDS3QTGqFKH253q3P2xD+yNsam1dcPGfSMztFGWexXSmJjeqiSoOIiarK56lMjIh9OP0F2d5jopQh9a1Oz1Xx+1OV4/AnZaXW/Q/OgGLfLqidhz3U</vt:lpwstr>
  </property>
  <property fmtid="{D5CDD505-2E9C-101B-9397-08002B2CF9AE}" pid="47" name="x1ye=138">
    <vt:lpwstr>TprkTvsjBE1jfrSqn+snvnBDf0MCZ9judgrieawuM3qs66x9dzlQWnikGO+b2mClC9TegypoFyX9Je2DXQDbkhXNrhMlefmaGuIEg0vjuTneLz+ZXmj9Uh7cxzG48d6rdP7vrCjZrrUGbNrLFb4cPNANoqZQhG0O0b5yEEhbCT5k6fiDUhNYnKvI5HS/LN6mflt1pxau9cWlCGadlYBDbB667xlkHToLfdnleQDyRaTvYyGj/zsDMdwdAhEiW/e</vt:lpwstr>
  </property>
  <property fmtid="{D5CDD505-2E9C-101B-9397-08002B2CF9AE}" pid="48" name="x1ye=139">
    <vt:lpwstr>UhCki8aClNS7KYBnBJIjTBFH7D67BLAEnswyzeySb6SvRnvjOjl1Sm15OZaB3ornIdA+VNb0QQnty19y+EFRnaVVC180ECFpv4IS9gNVEfT5Nt1jvzUPjGtmrpQFBadG+TQwCsRLkvcU3AyH/8GAytVMaWYEmMBo5MVI0wOmvYu40RAgvLk0dQXK9FXvBE0ZJlff/fA/KoZh/YwzAGjyFE81cW/xTUz1oWY3M9vNWxu4A30ErF/K9zv0+QFtzW9</vt:lpwstr>
  </property>
  <property fmtid="{D5CDD505-2E9C-101B-9397-08002B2CF9AE}" pid="49" name="x1ye=14">
    <vt:lpwstr>Vx/V7xN6PLzAYtBnOCOLlAaqiU7f6pZ/ox/iHwROmwRta+dTM1XooKu5jUrtxDICcHAx9Sj7/bh2I2PTsEEsfgfxOQw5SayQbypixY/DUlhBM/7sW0oYQVTdkestkZIwun1ZrLyXK43kvb7igePJDgc9e0yR/YUHD0IXMJKNn3X401QT6Zd9REx71OdkhGCmysnNr63C/mZsRx8T6ZfdXZ2dRb+bsXytVfT1L4Oda2yga2nCZJnIJMo1dKxDOUY</vt:lpwstr>
  </property>
  <property fmtid="{D5CDD505-2E9C-101B-9397-08002B2CF9AE}" pid="50" name="x1ye=140">
    <vt:lpwstr>Trq+Qy6i3ANaxNU6tBJoYV/Ks/rGT1szkw158k98MoAllYovkLWfpGOveTTene2zJ4NWJpM7NR98T2M+TYOEkX4+dinNd16XK57oSSYrWWOMG1FVKNjA+jzwVazmy6OqefWe0uUncUP07mLujPgBxqqv023w08+8of3XPyPuJgkazzHuWbruc9Du4ZBGMosbhzdrgBv6IX6uPZZSdOkTDVBvr3YceBDMrnIMdB9b9Ike1i8SQaJiC9fONk5Y1s3</vt:lpwstr>
  </property>
  <property fmtid="{D5CDD505-2E9C-101B-9397-08002B2CF9AE}" pid="51" name="x1ye=141">
    <vt:lpwstr>YvggN5dhCcMeZ1q1H/I6W0FgCHfc96ThdUSAJy+bQevF7IkE60jStVDIXK72B5JjIAYtScWdjmGafM91/vBPEsYa+5k3EceAixnRvgDd89NsLyM8ULBrpjr6Q+AKJQfUJYZ/5aWYMou0ZMtwqfJ3AMYiZ9AHoMMmHemf7J63MpUVj0Xu5TTajrsOBbxLZT5gx/3Cgjq3IAsFmnTa36mlxYeqkaM8UKZcIKFcd/9M6CBsT189MKPG3+E8m+HWu3b</vt:lpwstr>
  </property>
  <property fmtid="{D5CDD505-2E9C-101B-9397-08002B2CF9AE}" pid="52" name="x1ye=142">
    <vt:lpwstr>qSmOYF2IPvaFWmQjM3wXz0JBAmoXuRhWoIkFKA9x+Q7OY9ha3cdimTc3IY0bjh+0VUTEzHcfixyLbaqUIuqHJtLjNTUUoMuDQf1VXEClgiZEwAbv6TalBGFWcf8jUYw6futG3LJMCF1OdrIfT9AyeoU8FUN/6uQN3gSAvfCnpf59/bxUzctS8HkEd2U19ts5PLvTNspw4VjF/TKDit267z7Swh+jmDSYUF6hkT6Pm5jxTeuQNrXgVnTuBnxCTzo</vt:lpwstr>
  </property>
  <property fmtid="{D5CDD505-2E9C-101B-9397-08002B2CF9AE}" pid="53" name="x1ye=143">
    <vt:lpwstr>otFQYU3RfNr006TISIvLYHuT7oKUUc4r00HuHJ1CAlLO1VhiQwBBRAD3NBGkc0oMrvGkxtZw/3bT8q3Xcp6dkQGzb0c5aSyqWhmfm63fuRayNJJGWoVY9HuWTfHH1SJT8XDgn29H7afbuat6i8bcnI+YDw3zsfpXHbOzvU4gpP+5Ej7PKGB/Rrf8Y3vL1ACXlb8B/czIVr6NcPPFK7ZMRYwkVyVpD3Ue29Z2opJz/GztsWsZEd/GNecm7rtwBfJ</vt:lpwstr>
  </property>
  <property fmtid="{D5CDD505-2E9C-101B-9397-08002B2CF9AE}" pid="54" name="x1ye=144">
    <vt:lpwstr>cFtudFsprJF50way8F8GDnEAEseT7JqtxQmWh9INXXPKAPSPsMfdWBOxcFiCS7deZsm59nrPxvDYEvgr+lYEla0vJOgtbPXYz4f6JECYhSQe9lN3XzRitJfvMT+clZB4DNHJrTH+BMskC3CtpDLfmt1s7zZ9NL270XTek0/9AaHDhxm0dGZPvyN8VuAFhuq5ABU0hHHjuVmi3cd0jSB9Fk0qyI1r7LPo6ug3ZyafY3efJgNzRLqlkl4hXcuw2/q</vt:lpwstr>
  </property>
  <property fmtid="{D5CDD505-2E9C-101B-9397-08002B2CF9AE}" pid="55" name="x1ye=145">
    <vt:lpwstr>wvCT6LBL5dNoPD5vXmFUTBAcn65WzhcoLtk+YhnVWjMmMNo+7bQjRd1wEMKyZ77yRcYMMiOZDOY+8XnCkMk1j9qdYPfa0fi9jiDL6hILM+gBVQoQbbZtRNjqUPcZDVkOMLqJX8sF1xij9Jfut2dvA9MC99jl6DRdfhe9sgGrcA2fa073G/sq34s/zNDw4c00d+06ZagE6TwjBZZ6uxA9hnven5QjamUcrgLb5ufZ3Eeoz9P2tjUgfioCNDqbGX6</vt:lpwstr>
  </property>
  <property fmtid="{D5CDD505-2E9C-101B-9397-08002B2CF9AE}" pid="56" name="x1ye=146">
    <vt:lpwstr>doZuFksGnqd+rb1RPDIVYstLJIZq4lfyxp/MgAA0sstWABfBMOVVlCz4DXVq7ckLrkfYeiavNoiyd5i/qvWpe02erg8HUcFGfhu5FWFBY/9YiIOjbGSspD4bqSKH0GP71MJeQIiM/j5mSy7Navz+zrJVD7FFpma9X32Os494/sCqjUXAjDuJJvPvcuTiSOx4IXN5I+nEp0X1++PukAY5114QDEAsoH+3hEV1R6Rg1Wt5hIoOf8Rd7rRiVDbEVMa</vt:lpwstr>
  </property>
  <property fmtid="{D5CDD505-2E9C-101B-9397-08002B2CF9AE}" pid="57" name="x1ye=147">
    <vt:lpwstr>RGgJ9spHYHQDqYyya8CsLYXlTWWB5Xu4j1mOKnAq3tvPlWDKjzRWwDP8l0V+rKNrz4cdplAAy1/EgZLJoVy2ngKOHpycCrs2ourR/n8GPAGS7M4xEzYdl5JKSOY9VBfmqVqpq29m0KftieR90+Wcn4YwNCYetz6NTnjoBl7vhZQpc7mRXK8QwCJBPhi2gWi5Bdy2VjcvPshGeRhtaOaWVSfxkmFsGZYbUSIr0TItg/q9yWe9COeEO+FKwOl06/T</vt:lpwstr>
  </property>
  <property fmtid="{D5CDD505-2E9C-101B-9397-08002B2CF9AE}" pid="58" name="x1ye=148">
    <vt:lpwstr>1FWuWj1Vcc8e6261vInsTJgMwFHuuM3bOSLlTVI42E/Fx/bx6bbmqmM35vpxRJggPRiwXRhpVDqddc9nqvHZxJX0thpz7n1mf/K3cdDG1R5FYOgQcnwxZ7f107e7JiPo5wstNFCN8pEfvnpwnYg81DJuYm3RtJEPzREot2aZP26ueED4YQ/rFiSfdz1hIAfFu5YXIQTZh6r9/WP+6PR9tPT8qUOlt67XpmScnov8fPvpdgDqub+bzItJo+lIQWL</vt:lpwstr>
  </property>
  <property fmtid="{D5CDD505-2E9C-101B-9397-08002B2CF9AE}" pid="59" name="x1ye=149">
    <vt:lpwstr>jOJo5qL4gtkOvRfJe9JiLYyu/Em4rVo4obpX12AxHN1eAWGGlAfF65pj+9x+RmkttDJMAAA==</vt:lpwstr>
  </property>
  <property fmtid="{D5CDD505-2E9C-101B-9397-08002B2CF9AE}" pid="60" name="x1ye=15">
    <vt:lpwstr>z+Rt5vrL2Z5aBOoi2XacGg5XePyyMOlj1DSuuHqhyDarttFg5d/C0aJmSd1+w4PN9eBLjFkLw7+qcGLEopXexMIjeTUhB+6Nydz3YbClbYwJfA5pusJihPkVpNrdrjkJckZXgG267OYX18VRl5L07zzt5WkenE5ZNzACueKsO5rQ3scFtbDSRH6QUIbmfYdJ/xxi/qH4oCyRNcLru+ekGxRd3rGb0NvWJA7Okl/Tv12TM20YjNOR4mS8m4UeQC2</vt:lpwstr>
  </property>
  <property fmtid="{D5CDD505-2E9C-101B-9397-08002B2CF9AE}" pid="61" name="x1ye=16">
    <vt:lpwstr>45a3AWrRVtKEBzuQsY+ILVevyQTDOwYsD41yyKkR1stoStEgsc4pSVK2UHEowZawQ95L36/Vkfq7/va2dsKep44Y7Wmby++a1Av8l6gSuUNjHw5I7WWL9XH1X/Gny+nMD0wfOafge/cbxsG8I0/kmBNHeYfaS6omWXo5gPbFZXp0olPZpYqBHl+4LX8jJtMfB90n6C9w6sXzQFE5fwNT4kbgzgFjq4b1ZwQcwWw4AAA6ix4M8T6hjDyEgh2fFrJ</vt:lpwstr>
  </property>
  <property fmtid="{D5CDD505-2E9C-101B-9397-08002B2CF9AE}" pid="62" name="x1ye=17">
    <vt:lpwstr>hU5dWOGJn8en3uTOFH1viX4iKGTQLRbCI+HFU7DLJRmOaPO1v8rAMmfAzgGRi5pBQTj3kTrEHx/OXuOwxFzyoY2wIDbbd3Jo6gKboKp+XtC7dGBApyIJyuv4iNw/Yf2j+BZSLG4+gLUwb7OvNueJTUl7GqO1fmLgD6Ib2PfZ+MHh5j7S2smHgDz6e+BZZHF/E0jAHBVVp0p9Q/VGuzTwdgbMBSxMN9lZlVNkjv1rPtzlB8puMmrzZX9LqqXogiE</vt:lpwstr>
  </property>
  <property fmtid="{D5CDD505-2E9C-101B-9397-08002B2CF9AE}" pid="63" name="x1ye=18">
    <vt:lpwstr>trY54cb61zQliMUaCsLeD6Qm8qjGw2GMSGN9L8gWcFMB3J4/uI8y2qMpZAzj5g8UI6g0jlhbHHu8UNfWlE/ewqFjMkB0Vr7RF0u+UR71J9sTj8DfcIf1iMbRsoajErHfoAXXGLM/wsSb/3AqO28ZopxFvH2CHJ2rEgIeWt7vJDJj19lKQvt5YSYqQOUGmmigyuNIv3ryMCCYPeznAK5GnHOInV3ji0a0f9EcByYa88435d81PNVKziibuyrYcAE</vt:lpwstr>
  </property>
  <property fmtid="{D5CDD505-2E9C-101B-9397-08002B2CF9AE}" pid="64" name="x1ye=19">
    <vt:lpwstr>J6kk7ZcntKSsYb8MLsXZqudmB1+FqG9bTxy1x9W4tYHfWWin2ZtcOkFr/0+SwMua7drRv69UD/HI/7k8IgUFD8GrMKewl6iza9GqldI2ejBgU1Lk5m9359VtPdYOTqWSTrl0o+dtdpWNTdX28uG8Tk6ZohgQiRPKAd74hmebsAR7m5drQfGu4knoKzWv1hVLcqzfB6SADAktVZRXxVzzKN3m5Ptd7MTZkQpXWxhJnegNmW9Wv5OKIFT+b9I+SK6</vt:lpwstr>
  </property>
  <property fmtid="{D5CDD505-2E9C-101B-9397-08002B2CF9AE}" pid="65" name="x1ye=2">
    <vt:lpwstr>o0Nh6dBpocjyFgzcmJ8bc38YdEN6KaYwvWdQzHbz25FFYEv6OwiGK+TxI2lG6BT1aItAlohunBVhh79zE/2rewqjl8Cld50bVj5b7JXFRjfuioZzJgz7Acd4GyxMhVGJz8BLmSRHOQAJpO/fS6I6mtMUjAIPQ4cjC09qHlVcSIPsVZuO8Ss+ZeLGiIHOL7+UnM0B3MA48FlZSma3xD4MJmRIQxU28vF55TtdbE+cKK+osTu3tCiB+X97GbOxurb</vt:lpwstr>
  </property>
  <property fmtid="{D5CDD505-2E9C-101B-9397-08002B2CF9AE}" pid="66" name="x1ye=20">
    <vt:lpwstr>Ej0i8HMImZ/uz7z9HzRgOetI+OaXXC/zeUR+Lny8RNlIftr/1r/CTUVaflseZHIR6RJIG7nE0mbREZNsd+riRWnDYHhZCA1ZtOzvlgVEVvGz6JM4zlG/FooGLWtqt+StEjZznmjF6d8E5M3Z6HeDFzV8mfo1AmaQDwzcxavZSgiEqvacQTgKVQtVXV7F7FwCz59C7QH00oTbtsUTxG/BxsO3dDGWdeyV3ubuCW+RwhzK6JfVwXeL8rvDHECoOnv</vt:lpwstr>
  </property>
  <property fmtid="{D5CDD505-2E9C-101B-9397-08002B2CF9AE}" pid="67" name="x1ye=21">
    <vt:lpwstr>pg+JwOgrAOrcD2HLfTJk/d8DCMJuBafGXGGNFBy6WsoDisg9aq/Ld9LU731rr0xTd+TeHUPTLeT+tvCa8Ld80TBtYMM6W2xbBDXNpb0a5bIhKFq7xk+HWTsavUDxmfUFphgYiChk486QQsDVnub7Z1cRk4MVXIV4G+XgD7l8qRdECYBYuKk0g88dLTYSWE9G5qVQTBpuR8S9SuFaCwWz9eiO5WmYXozv3NJxuIZwhzAPJENns8Fq/Lp2BZUqnZf</vt:lpwstr>
  </property>
  <property fmtid="{D5CDD505-2E9C-101B-9397-08002B2CF9AE}" pid="68" name="x1ye=22">
    <vt:lpwstr>Lt7MRDjwgP8NujkPvJMwcBvsdhtbwXXigTktlHL4UYNUW3OByvr2OF+bDVKh6WrGO6j9L305n+ljraXoWMrY5uh8gzrfKbxCazSWax7F5aCwss4qTRwaFk/ssd/V/4E7Yqp1fWPf/cGsxwo1GoZgYyIDS+m13nkenA8E+/M6CAyHFBNHJVz4XgdL9aUsd8WWCpT+eBE05mh9HbXDMzwCPHkwQFqAI0mzKrZ2FNRJ19P4cs/xyGXBHaJMtfoX6ng</vt:lpwstr>
  </property>
  <property fmtid="{D5CDD505-2E9C-101B-9397-08002B2CF9AE}" pid="69" name="x1ye=23">
    <vt:lpwstr>57bXZG+XncjuKveB67UdNVN+eaogjfnQxTtOdSBfeyNZ9+19l4hU9PCvvUl+BdxbZvJAYANQCc79ARDZUMb/R9BZI6HB3+KbdQAleODtflRsC1G/+X7EZwQMM5+NqTgw1kmv7zUg4Han5cJmbGNf0ngfQ7899UtfmW/Lfz5f1346X/6A8pQ9Ai0reHdBUEuQcysyFTEn6bUkQo+Qb4USDq3hdlFtRK63xe8XBn/sUWmhMwnrGOXKz74iZ2t8PZO</vt:lpwstr>
  </property>
  <property fmtid="{D5CDD505-2E9C-101B-9397-08002B2CF9AE}" pid="70" name="x1ye=24">
    <vt:lpwstr>sJldTDcVLCYPs34HNnULMcdW8dAbQ/xfzlOjuFv3aNiSymNK/flCvVnPKhvo3Ht1g/hjTw/B9QtJPxCVsJVc/pKJYYNB8cM/LkMTZmN+SPOeN5jV2H78/lAB8q/odqfBoAJaZHYAaTmcivDbz9GLqciZ4VfnsLHSYCfnEj45/ZbIhxJDqkyg78iZDoeva0LqgxlMmUDD9kE95LlzJnYPiW1VWpa1XimeJhlTHM3Xr57QDhk3poLqdYmlmrbq2dw</vt:lpwstr>
  </property>
  <property fmtid="{D5CDD505-2E9C-101B-9397-08002B2CF9AE}" pid="71" name="x1ye=25">
    <vt:lpwstr>HCmRq4BActy395NwmNbwMuDUsnRxSWL1+PYjINQLC1Agw+3+wMxfDBNJFKdSIXkeaPglXK2tcpqZruqh3KMhCAH86e2oUAfb8JE4kUwxG9Lqg6IMKzQHDmHIU4G6CBPDOd0uTNK9h3GK/83Uuo5T1KAQ1sazvjRVG6mxQGD4RMAjgS0dD8Vq/USlfZ8EnXrIv/vtjwpZy5/jXX8w2BaZyVr4nliWIBL7P8eVE97BKb2wgOzKVOD+z2yO9/a7J5C</vt:lpwstr>
  </property>
  <property fmtid="{D5CDD505-2E9C-101B-9397-08002B2CF9AE}" pid="72" name="x1ye=26">
    <vt:lpwstr>m59FgWXl4make9TbeuqLXnwQUAlVPSLbMHJLv2RWhy4n0pwql287e3HKP4zcIOQ9/jb+FfVR62wH0LoOqZN7GRujS9/lnjO2/JlH/j8acwqB9hff+HOiV1JYjZr2wLZU7ShQGseJ988tVaghlj/lBB3epglLJebZqOrTNIF2lcxNVC/gAC7csQMKBqVQMipvOw6+dbGwpjqMfukblR8drW79DYwP7G30oM17azZ59+/UghuzUkuyCphVkyhpRXU</vt:lpwstr>
  </property>
  <property fmtid="{D5CDD505-2E9C-101B-9397-08002B2CF9AE}" pid="73" name="x1ye=27">
    <vt:lpwstr>yGNX1/F65Ky/mAiHmNrohexeWXKj7qkPb/dVuGItzw9F4RuYLFHEyG7zxb6kfKXdc7kpJ31jf0mcx8YicEFKyLqrYQ1a5TPeijqdiMaWJZQcHcbx5/VPyqwOJdU7Ke/vCVlNApKoH3l55wD+xVSqoHgnHyp6RVdnfhbfsSJ/wU/y5iCPKHnDngBsPUsMvw4bOBSXVlKHyfRnWfL2ZztS77V3fJAURW4y7jr1X6HZnA+igFgdNdIugrxGtN35cPJ</vt:lpwstr>
  </property>
  <property fmtid="{D5CDD505-2E9C-101B-9397-08002B2CF9AE}" pid="74" name="x1ye=28">
    <vt:lpwstr>3T/tj5EpyqM058Mk61YUDhpX5AiIn8N/LWrPxbVXScJnwvVTec/tTxPJVkP+XV8Kbv5vtXkzzf/GAtx4labpZ3C5Qab5bYH/ONS/gEjjgfBz1D8hWyEIh2moBKB4iGkbGIysdK8fG6thHmEPG9LdiCCVeCgAakeFyyaSXggK/KahI3e2b2Yj+JedUx39iRiyFbdjDssRKzvm1zgZK1C7m3V3JbGYJNWUrE1KN3WM0KJlhOtJUPuS8L0nLKOqGG3</vt:lpwstr>
  </property>
  <property fmtid="{D5CDD505-2E9C-101B-9397-08002B2CF9AE}" pid="75" name="x1ye=29">
    <vt:lpwstr>h4mfoZ+Kmi+EVZ4CsujoHtFZ6rAC0/ZVjZP4G78Gz3nPIl91RMvk523H+Iv9s6Essugk2pZ/6mykL53skdwyzMXlilVX5rwEU8qG+wHW3HK9SwjW2LVkZML8fW/2zUvDoflqJBDTc4tTdM2F+26z6F6baKQNIBNQU4CnLO/lDJiaAf9orb9HV3qxvxrz3x+Ur8PMbms28AMxA+O0ndmwICC/jzHmshvFwLm1RZrMxuIa1y74+1yM7VuCt/aiVhF</vt:lpwstr>
  </property>
  <property fmtid="{D5CDD505-2E9C-101B-9397-08002B2CF9AE}" pid="76" name="x1ye=3">
    <vt:lpwstr>ahFJjGT+wf63uJQeoMVoy4YoJ3IU2BIIUjmmRxiQWd/wlbptDAZrnD3WNGVwboaXquZ3+8OLAoK1OhyCbHnJL99k8ZcGplCCVfmyio/JBKBhODlmynKKyDzIfYOzCfmRVDGa6MhfnDzpNLO6YCRlzcL4sKq6/uqXKMN9geRnxEAmvZ6p3K/jASyO8+n53n4AxY9VBxIkxFdp6YCa6NCEm02nttQkLNnJ72i8MVduYyI0RR05OGORUIfHkZjd5e2</vt:lpwstr>
  </property>
  <property fmtid="{D5CDD505-2E9C-101B-9397-08002B2CF9AE}" pid="77" name="x1ye=30">
    <vt:lpwstr>pT2a/NDCFA6uy3XxQiXljh0aqQ+jXEN63btqY7H9G3lM83v9QbXAyPHQvkmk4agzxasjT29T8lJfvYqncMbNvS6G9hWywpHHmhxbkf7A2OMxndslg6ZP9BmX7g7Hd7KAoejfSs2vcTCHJ0Xp6GxlEb5iQ/G5jyfoAgVdsMbHBY653OOjM/zfHf8fhX5QOyXx3tU7O39Kg4x8h5q8jigOA5/AQu7tSKtegSgSZSYRx7jCzoEA0EFf4s0ivdMSZpf</vt:lpwstr>
  </property>
  <property fmtid="{D5CDD505-2E9C-101B-9397-08002B2CF9AE}" pid="78" name="x1ye=31">
    <vt:lpwstr>IVLEFyhNvLhjgAWmVJZIghPCCuWu/mFNNIDFMWlmFRpgcDtberE42bNjsMwamF83MCqL62QG2aUj/vNOzmtLI9v1nbuYGicMKBiE85tzJ9QsTV2bMTbQCATl180dH4eeR6OASIkVny86pIqiOx3dozvTtUowOpJjWaE6FXOCzwroXFW1LTH7+GTA4q3k/9vJNaamWUIeBHVOH9cK/J5dqrSGn6rnpeMcF+mGeOVBa80t6NVBvp8f+tO3Mr6lwtd</vt:lpwstr>
  </property>
  <property fmtid="{D5CDD505-2E9C-101B-9397-08002B2CF9AE}" pid="79" name="x1ye=32">
    <vt:lpwstr>llfkjyp3X2Cw8d3UBgrN0iFBMw6RH9MVY6aDfhdBN/pRxp/rKxDwO2wGkAb0Yz4oEzvotvfylgpZx3JAYsQcKX20VBx0WUyga393u05eHZQ/hAbTgiVji2xyvEnvJjftmLBI7PZreZ0IpJc8OEdZMQqCcXOkNG+Udm1G+mioul5e8K4BGexValkxnwz5ycGt44p1rn+2NP/0P5OTw8N8he+XTQgthFiTz8BPJIZL8CdFiv36D8MiA2SqPwGRQsq</vt:lpwstr>
  </property>
  <property fmtid="{D5CDD505-2E9C-101B-9397-08002B2CF9AE}" pid="80" name="x1ye=33">
    <vt:lpwstr>BVoaT5VSJbusnrZqyhsah11LSOB9OJPVqDKA+n4nod5i0+Fgsmd9xFisxiisCZ4jvFjrnFx8IQyqTdLdHzSYMxjk8qxR9hDAAx08MRk5x1CL190krt4Kl5kW2jSSK3CFax6fyVsFUBfTlXqdEpgI8hM0xYjqYVruR/5TWEyZmktonJbtRljnb5+xeRA3TcVbQ4NTKXGBPgKrJ4YfhgWbERCfz3am9kpQPjEJpjJk52Fxvucb4bOKiwKH4YAQHq5</vt:lpwstr>
  </property>
  <property fmtid="{D5CDD505-2E9C-101B-9397-08002B2CF9AE}" pid="81" name="x1ye=34">
    <vt:lpwstr>fRggD2L8iMDyrGdgxp3oxVP4ii3oCtqXrOFVfSf++AUV0LwyFW96VGT4MdXiCIQ6haoW7qhkjgvb6r8eg2T2ukEhFGOO0vaOob/duh1w5w+29bg+ovp2b4bUkyP1lqbit5CMUPWzMCCAakYosDAL+MX4yK2vjsrqdSMbseQNjCX85qFvRPc2uTdAKd9zJbvrTUFXR15So/Mhg6Bg39ExGumWYj7Se4y5p12Wfk9mQO07JA4oDJAHHs9B2LrFyDe</vt:lpwstr>
  </property>
  <property fmtid="{D5CDD505-2E9C-101B-9397-08002B2CF9AE}" pid="82" name="x1ye=35">
    <vt:lpwstr>iKT5sNAOW7ECj1qSM6C9N1lzWz1z+6gIW9NQfA0LzxUhDwvh+vDl48N1pAvcsaVxnyJokHAVkgx/u6Chq0S5jp/XveHPiYkCImbOkZwQDHEOvCIqUGcLzRR0PkBc+7vXvk7iST3AbZYdhcGewOZBi4gB8FMyVt5NIqqoVTgVxIQiM57L4NC1JKsBNbS77196ifirl1rLigP8bBbZlbhVxq1gWjTHXgwm2VTLdM2z5ASK+BF9XPI2JwvGMptUj1U</vt:lpwstr>
  </property>
  <property fmtid="{D5CDD505-2E9C-101B-9397-08002B2CF9AE}" pid="83" name="x1ye=36">
    <vt:lpwstr>RGe5hOYeXn7NyPjzatlsWLVgtWb4sqS8ihUUMds2QW6aOWQJJ/usTucyMXuDrMFMnJCegjO5OPjAFnvdSw1ODGJVPPqI9wmJ9dJCg66ICVg6XF4TLlmMi+MHdAKRc9q6EytpIOLKH3e0LaAJfS05MCSNPmo4iQyF+84tPq2eftVYe6a3FHL6JklePPtoqItEy0agojl//ayI5WITMoDYVHUveTTH+egKssfRvcfLKkqeYEVvZjoyVT0yGyuN9MD</vt:lpwstr>
  </property>
  <property fmtid="{D5CDD505-2E9C-101B-9397-08002B2CF9AE}" pid="84" name="x1ye=37">
    <vt:lpwstr>9wrjau61Yo7eB3zkw0AwlxQ98OKGBhk1+PggdQNPb7HIDQyUKQEThLr+986rsNvStjpmIcNluzWLMxWlui+Kxq7xBVt876AMJO13KisougZqZaAOj7Oeh43/6FghokwFEznaQvsy3R0jBg0c1AR5cRYrUZoHp08bt+S3aV9ZxkKtc7SBFv4VbP/Qt4/xSBT3K1mfjBMvgJp/+iG5BCPFLmi2q98gkCs0+8cJICPHNr2nj4v3hCqRa9zvwE2pQiR</vt:lpwstr>
  </property>
  <property fmtid="{D5CDD505-2E9C-101B-9397-08002B2CF9AE}" pid="85" name="x1ye=38">
    <vt:lpwstr>Sywc+7+ZhHz67VHJZDJTfxzlMaCXpLmKe2EY16LR8D7toJmsfT23GyKSRaxIEigIKESnRwctKhsHt/i9Bk/fFlQwzN2IykT4nlERaJlTVRSaVQnq4miqGBmmVGUFHvyzkSx1VyeIsnV67sdCoH+1sMN9CaE4zqf5uC2nQf9FaSB9u3BVh7vcV5EKaM5XrHEHXrZTBXH1kfhBnD9QEM+yREXv6jkLXqgnw8B6c8gLt3TDwVfdo9V49umIaaiomsN</vt:lpwstr>
  </property>
  <property fmtid="{D5CDD505-2E9C-101B-9397-08002B2CF9AE}" pid="86" name="x1ye=39">
    <vt:lpwstr>+IEr6Xoku5F3G/F/VSsPFV2QKRVpFPffX+bHj/O9tZzo4M32NPI9OKhn4gQ/KPIQT6YDhhKtc2LGx7330kZRBylzt2W1AOYS8XeBrEsWjGrPkJqslhXDci2FqTIxaVc4VlHadSVI4GLQYdW3YXKfJZk8tiGeUFO7xdrI9D+fufG+hC5xfVmNJRytQeVr0fbWLos5JcC7PiJy4ZtS4SoBA8rFwBXemD1t0fEPi+GOjFoE9C2AbczIbd2uZ/b/Gcv</vt:lpwstr>
  </property>
  <property fmtid="{D5CDD505-2E9C-101B-9397-08002B2CF9AE}" pid="87" name="x1ye=4">
    <vt:lpwstr>HStYnrk+SIaj287f9yhJ4zSgxho0b6Jl4aAf8PAN1uwv7/2oO3u9ipWHjcBwLigyPCAH8ps+tBB+PSEYZKxgHd/wqiT6AZTGRz3VxBpmrzvIaAFyJyRYr9c8b+uvl+dSlhTnT0BktVeGVB6v0OX4v3KC4Fu/JJ+Te00ci4C2BZChZ30YMyG9Zh9FjFWlIedd7merEyPkSRunwEu6UAhcggI8yOzn9fSbjIB0Y/JsNMpEum+w3i3ufDnmn6C3wIy</vt:lpwstr>
  </property>
  <property fmtid="{D5CDD505-2E9C-101B-9397-08002B2CF9AE}" pid="88" name="x1ye=40">
    <vt:lpwstr>c2tXLB4ZJXTp9q7dCWCh1TKTlLjjeCAeCZPO/jCzgAx4J5HX9rtAHw58VQhaxrlhqFpev6VtSp0waeoo/ypvgIH4FJ+G38lcUy9jCGpdIng/kuaW7Kq5RSWnPD5a6JkBQIjClk4cBongDH+F5z08+3a5My4rY6JZ+eN+5qtJEdkngyTTQITk2YNwGd3R8Pnzg+IntNJGiUG0hYD5nY2Or3VJTAJVYavuww8W7FsVNFIxMPq79SXnUM5f1CYk/P7</vt:lpwstr>
  </property>
  <property fmtid="{D5CDD505-2E9C-101B-9397-08002B2CF9AE}" pid="89" name="x1ye=41">
    <vt:lpwstr>z1NlkJY1PbWOIhJK8SqT9w99qgtbKUSwg3nzbfcghseI0cEdq8oqp3Y/fT+emw0OoPcreXMK+p+/jenRu5sThclGrZqXDivhBPBCAKmuf+kEkAg8fPsb5IVAvgUexiT8IAPIREmIeU6Rfl1PWLOpZyU9LegwIDXZYSE6zw6HvGvcLCYXBWKW8D8bd2OOl1p/OxC6uirxEnJopEwmAsn9+2fmkPEw0XAykRVor+DcikUcRWKEORpUaNqmG0MOHcM</vt:lpwstr>
  </property>
  <property fmtid="{D5CDD505-2E9C-101B-9397-08002B2CF9AE}" pid="90" name="x1ye=42">
    <vt:lpwstr>M7iZHaY3KVEMRy9HAgsMQ55ICkr1I69mvTAAJ3kXolXfFm3C2wmu3uDnDCf1xwZeuMUvHwLaWYAFiKo8FS9bKCfqm6RB8/dOMSyCAVcaTEVStAGEVCq2KbzNOV8u7st6R7a2VmPk6lLUZuxFha7RhzDHJzGd5sQCxIsA3gm794h6G/jO5816/Kwq5j0FFyW3Zprj7uVtDVie+AgDf0AomYEdccUv0jdgQUI/5bBiJ7XUFmEu2KdqOCU0mmLfa9a</vt:lpwstr>
  </property>
  <property fmtid="{D5CDD505-2E9C-101B-9397-08002B2CF9AE}" pid="91" name="x1ye=43">
    <vt:lpwstr>JatE3P+bXLE7YyeuYHr4wzLu2YYEq+lN/mHdIAQ13QukDuR+4YpAMlCQwKJ0CO2p5bO54tYynbOuaGe8TpZW4fXXQfKwa6g2JBYAMecaTdMTYYHDP04c2UB/sAVwSaMY7Zf+iTe0gkW0rUBNGg+20+FbZigL0cF91DBpmBTxD64yPC6u98MpT1uBZxCSNIu05fhL0FK5SSlv1eeST70PrWhMyXEqIgWKONNNVYgx9QhwA87YBQC9V2ShS5jbsI9</vt:lpwstr>
  </property>
  <property fmtid="{D5CDD505-2E9C-101B-9397-08002B2CF9AE}" pid="92" name="x1ye=44">
    <vt:lpwstr>NHvSjEejL71EMr61rxcIW+TWpEu9O3k0Bp9B+tNWy4WbiyOjXojeCW3YfBqGptBrK4Zo5MBYuoBqro+ozxDyFYnOKr7/LKPN/mY60anOa7LVY9bWubW90Eica+EWNlrTaWlM3hg1DmnaJxwDKU3oFOhb+Vk0j5EW8PiP6F3WjfaLGo2dZ3CBLLLunyRenHChT1EOnxJJmhD3yYN7sEjib3fmSRMiEmmIw+25Ih3Ug/9xTKsyGubIrsjOThwUGMT</vt:lpwstr>
  </property>
  <property fmtid="{D5CDD505-2E9C-101B-9397-08002B2CF9AE}" pid="93" name="x1ye=45">
    <vt:lpwstr>4719qrnzbt/vPsHKDvDF63jvmuqATdbzAqENKc3UqkyW5bRYl0q0tvV7h74CODoiBsvhhqhvxKI+q1NQN+x3wX4MAWsQo3Tfb0B/2vHZWpgSjF6RjpZHaeLamxbKUoY5VjxZyGGMSVWcnq2BMs9d2p9LnT1uioXDtyJ0lY8sVAGoYqwFhydnkPX9d8xVwCGD9X0J1iqlPr3u2Od+tsoeFRNYkuS4qf9eHX5jDP4aeeDnn0EncAjw98/4Oj9NxrP</vt:lpwstr>
  </property>
  <property fmtid="{D5CDD505-2E9C-101B-9397-08002B2CF9AE}" pid="94" name="x1ye=46">
    <vt:lpwstr>4tnMltrq6Bc9OTGnvm+a9A/AgXtc1F9dHxJeP88ObhCmDO8HhQn/xQiqGHvYIJN5nSOLKbe7Y92EfIt+3Fv8QUnv8ukobfjjjW7cySXqRoMIwY/A99VcQeEn/vHonBnPj4OYZgzVqkwFiJzVqr/TF0OGXq9x27g8Djg/X8wtQUmljT8oh9x8Nc2bsGaHUjJYDRXgr6ybogRVfw3QPRRkakoOSRZmXjz8liQG26H9P/MVueU00WsjPHRgUkbZqso</vt:lpwstr>
  </property>
  <property fmtid="{D5CDD505-2E9C-101B-9397-08002B2CF9AE}" pid="95" name="x1ye=47">
    <vt:lpwstr>0D5XMfLA+d29PaXOr1r+b4pwP1fjrH+QlnI8tSOlO4fxl1tqoBCMbhtgIZLr72NQPZz6/SyucwMjW95gPcCXj7JuWimfvAKsgCoyPjhqfs8Gp3o0gw3f4m70XVlcJpDUYaN4Dp3uLg2PZLEqPJEVKybu9txKRsJEOcBaerYiNJ5LwAE7iqbr+nX1G08OMqIwMEP8Du1tj1Tv7IVPdtoxl6Sg+DkfQNOGUwUgb8x4CUdocN5RCscpZwLBl1zG0dr</vt:lpwstr>
  </property>
  <property fmtid="{D5CDD505-2E9C-101B-9397-08002B2CF9AE}" pid="96" name="x1ye=48">
    <vt:lpwstr>P+gFB529ibetHUXXqmQmlvgtO4EcJ1UEptMwQcWzjdVwhZaucGdBx6jxSK9JViqXoEpQronb5aDIDB+e+54d3ASkNsVOKox1ktP9CZQiznQQQkTKk4fLarCdWhEi/hjbk19yqJzwVD/guyzwD6e2XezqT6eF2+HPAB7a9KnHISjnFzQfMgIhsSQZwhdXwnYsLCu1AI7Kldi1yUBipu2Xminie6z+olKiwgLmHIXucx7S4L6tkE9t9DZwi7tudId</vt:lpwstr>
  </property>
  <property fmtid="{D5CDD505-2E9C-101B-9397-08002B2CF9AE}" pid="97" name="x1ye=49">
    <vt:lpwstr>FBqENd9rA0N7ppi1X5wzv4jB6UPpAk4MV0uhL9tJfdkMD6nF+yHmCmr6p226fB7af5e7M9/miU544udihMvTzrzf5f7tDUhCOGLlwTsWo/pMk7eSWwG8/rY6MW16oTtXDZ+bRV/E1UvAgi5jNJURHPVyUPzb7z4yQzsLOgc6NGbRd5qGqD8rv8Rca8O2B2xNsRyGKXMP+TR+EttFZus0ksvZuv8wex6faH104GKu3NjYPrZAt8LhvWn0I/FUscr</vt:lpwstr>
  </property>
  <property fmtid="{D5CDD505-2E9C-101B-9397-08002B2CF9AE}" pid="98" name="x1ye=5">
    <vt:lpwstr>BqjHnQkHmKziASggrmn/qUN+h/2k19QUb9N7pTuoDaxCdBVILqG6rPwrVlHYz9fHJI4FST65rVR7FjSMm0UYw/AHs7hetKCsGXWZHIZJdM0a6u+61SM4zkZaJhzepbceUBJ3TCUMrWsWg3irxMfFucMMMR39hWRTlTC9mUJdQrkuMfjUcRnRDtK2LByqLRPG52cdwDOCXrWLUQLRKYsd9KbwrMilRRMIaLfsOeVoVcv/8nyXDo0yJg9LVOrpHiY</vt:lpwstr>
  </property>
  <property fmtid="{D5CDD505-2E9C-101B-9397-08002B2CF9AE}" pid="99" name="x1ye=50">
    <vt:lpwstr>4/p0aGPbito+j8jjNrnhQai62npSqbEp5zfr7fZ+RozCXJCaJFQJ7WTSuWssuirNgE58/T0XKxcaI2hfDG0650nOZDg5tDX+EPWprW0J5Y9qwC8hDgp2S2ky18z/wi+57F+tUEEQfBS9nzynS1AwDaP8tL6EL7GSVjMI/4sBjMEdsUG1Ypxs8mtAng7E2kESr31yK0vR9K+XuXIrap9KccZKfRGoX9+FOiHrx9SF81zkwi2Gju1vGvU7i5cy4kW</vt:lpwstr>
  </property>
  <property fmtid="{D5CDD505-2E9C-101B-9397-08002B2CF9AE}" pid="100" name="x1ye=51">
    <vt:lpwstr>yG+1Q6c7GbBZ/8eMZ1++Zc58ohfUzqgPQMbo6oZf+A6i68A20ZMQ+aPYf+2dBvaOwZy3pgMZvwDGtxTJ5KqJFIftv7a3Wet/kRiGyt0tL6v8X1RMSB7aUujpDsBvgWZ/tl/Z5lnQLDr1JQdxsRLOyQnAtxF543bSNQnnfX0Gs6KwqqCS7ChjUIdAyRwYucZ3l8dNd8Ne5Vx+02ab5rNOxyUP30g8UTcwUE1UOGnRgRdA312CEv6Y5a/hAdUx1I3</vt:lpwstr>
  </property>
  <property fmtid="{D5CDD505-2E9C-101B-9397-08002B2CF9AE}" pid="101" name="x1ye=52">
    <vt:lpwstr>DzJH8JiplsBvAMvwgcw/rZo+cqp1SfCunhdcobvkyqnMlS1CyfxBFJC6PW+CP282kV/T1JHcPbNQlnt13iqDeJuQiCPr7WLYMLvaNdAfm0uBkJ79isH+dSEgU4W4ylVm8riylJBXOpstTDaa1QMlGV/oCcaMg1rAGOyNxod/NN1jxHsXGXnmnwtRJ9G87pNa9b0n6HcV3/KqOeGnUlvntSp2eZq/HRZvihlPN0U1LYUSfxxiMYdyQqyAijkT1i2</vt:lpwstr>
  </property>
  <property fmtid="{D5CDD505-2E9C-101B-9397-08002B2CF9AE}" pid="102" name="x1ye=53">
    <vt:lpwstr>xEmT7Q6GZKr481FHzo9WTWqyK+v1lMggPD7XNeMSburDr4+lj6WTMT6c1IrdLiz8MO8fYlmAxUx0Hd+QtDCjumOQNxmcUrSYEoeph/v0t7+AOsRdVTjFYZruMYhhNPssveBZmQVmnTvQrxHBAplRljswPJfZsAKummoDep7KvPxziBJOFA3PK4D9b6rS0IMK4ZpvSWcTuNwwbhX/B+dcjZdROCVBpfawYynWwzQr5bj31RuJuBDll473A+TSPeV</vt:lpwstr>
  </property>
  <property fmtid="{D5CDD505-2E9C-101B-9397-08002B2CF9AE}" pid="103" name="x1ye=54">
    <vt:lpwstr>j6ItJ1V94XyUv8fFUVUHQC4jJGoJSjqkzhW0EFqftFdJLUzVw75j8VJ53UeWiEZMcxVQpmU52p3zClwRqdTfGUts73Q9/FOn5tzm5ZlqXXdXpdaSncpchNI4/3G9qZAS2DqRlUPZc7mCyo9hchThefv1AAFmS04zNbd1/pqMKvVNZ3I8enyPiH/JDQUJTVHMQZcd4m7DcJ0/JqQ7O1zi+QthgtaaGBenZwe0lEyU/76M2iYxUAVR8zlRaB3suda</vt:lpwstr>
  </property>
  <property fmtid="{D5CDD505-2E9C-101B-9397-08002B2CF9AE}" pid="104" name="x1ye=55">
    <vt:lpwstr>u11MVKcm3kGE0N7K3r4r8vpXkqgshCQaIilD8KOXlg3+ZHjIqbuCl19uABYd0/+ruuXekE6TXsK1xGPolTZhqSlL/lYsG/OL4SkHpiwA7JrlKhh1tIe9PvzR47MSUCH7cJl7DnpnOE6IstG2arULLyGdSjBFSiWVf4ZrQXYFxCtZ7zfWDrle/xzt+Rni115/DmBeqohyS5AI53y47XHvcmTFVEP8iS4gjpjND+f+NQETLiOgKBayh2os44L3zg4</vt:lpwstr>
  </property>
  <property fmtid="{D5CDD505-2E9C-101B-9397-08002B2CF9AE}" pid="105" name="x1ye=56">
    <vt:lpwstr>/rdr6buyTZ8/H4Znw0BuqNL3HjiwfjS0UgrfYyfuZ7WztEkhzge6+S8wKBCuM9zYW4FmzH2e8p9txUjAxC8usKB9Jyz1t2yLEICj5Bj5MQPn/70vjoXKug+2H8Pzx6OzP2RGB8xOnTVt2MUjk8amr1/h8jD2GM2tqFPpm5fbDb2O1NFshPFS3T8oyR/HMI5Loln+D582FBpe7Npy2xpMVGkhr9W0regKDcZgmJG0ntK1rcSyOSDFS5ldJ6ac8gU</vt:lpwstr>
  </property>
  <property fmtid="{D5CDD505-2E9C-101B-9397-08002B2CF9AE}" pid="106" name="x1ye=57">
    <vt:lpwstr>U4pU92CLzl4FP4J0QksEonjfkkdu+DqNBMmGJ+E30Ilycr++qv4g3djZ60Vntv46Nm7D7JiHW0jg6rQAyFOZJzKpWljPkzLb4QwMPEaphqhj6U12XoWLt0GOua8i/tJQsJm+y6gxaznMYiDWC16HQhtD/DszV6cWktN/yXGqlBrizUyyb9uL9ubK6sdH/H0acIbl3/i97xvAZFSSG2nNAZ/mC61GOEZ+I3xY5uWMOnZxe3PfP41aE3oNYN0Wr+v</vt:lpwstr>
  </property>
  <property fmtid="{D5CDD505-2E9C-101B-9397-08002B2CF9AE}" pid="107" name="x1ye=58">
    <vt:lpwstr>tqxAPhnHVGPhnQ6rpxV+15yTx8TF317U5CrkT01rqpJ46pDSizhGxorA8Ug1rWsFOBEqr/kEY0sdRaleb4g2tRSDCjs5wXojU9KRzggEh2LkeHK6Gd7AXZ5VpXYXKRsPdrb2rQEy6sUlsOAtjlxaCQ61CUVeSnbbISqQKpsu/haD36eNlHQuu8DRrnjPL28kbl8EYS4eROku/xKP8YmkM6AxYhiLJkJRI/DnOEw463Y3TEp0HiW1SgAEvyxkcFF</vt:lpwstr>
  </property>
  <property fmtid="{D5CDD505-2E9C-101B-9397-08002B2CF9AE}" pid="108" name="x1ye=59">
    <vt:lpwstr>DMqB2PB8RjHk2wXAl/XSyVoS5Kjvov7SFVv4S81OOUpMTSpvfxzB9w72bbMeF9AoIHlAThsxCXY3lk+vi6ucSvfIhGukQ52kqxRnupvS8vL/kXICgnvV4+lVPccJSNLZcfJODwApzicfsnTjrqv1DeeHwh53fYAHVuvYut/zIjG3uBRqIBvLl4pUS6EpkTiXzgdTpkBgcyECU3zBPxbgfv089KUhss4dL0WdnZshpRRRBc98z9IuCVShFgF7cS6</vt:lpwstr>
  </property>
  <property fmtid="{D5CDD505-2E9C-101B-9397-08002B2CF9AE}" pid="109" name="x1ye=6">
    <vt:lpwstr>mSZBX58Ysb/cDlVLARAbvzVi7MAM02P2RzuUtK5GZGWfEzkM3WXwkJPdFMtb/CZwSB8TitQFKgMzbuEhVJ+loR4iZnWuWzRxRhN/M5cPdNoGUJLyywynPKUBUgdtmnk1MOln5SG8YAb0u00Kd2Fk9VFRlFYlofv0yZihvcRVrxVudOBzZCIAXXvQpBGB2xClQ7dD5WC3lnzafWPJ4T192d6khIUm/xigHPf4bgiW49F4kAxtRixMG+hBQv/PhDV</vt:lpwstr>
  </property>
  <property fmtid="{D5CDD505-2E9C-101B-9397-08002B2CF9AE}" pid="110" name="x1ye=60">
    <vt:lpwstr>xQBm/2XZuoaMS0F/Gw7oNvyXddWtHDfPZSMGwLf/f2ogz/YvxU+iz0Es0BLVB6oScsjR9hECk/1+XNz7P0M4lSF0wICXM7VgkLpSeV5v9kwvb6UvHtyQpn2kZXKQUCaqT0N7hcECyPtaAE6lfsdfe2QHPaUhZDQ/bsbAJm272nXYAjpuGALUXcH365l4IwvPYyIXUwcJSAGtCWPsWIlVp9kJewVcyvXaixTm59rUbwzG8ySn2TKz0mvDD/k03XG</vt:lpwstr>
  </property>
  <property fmtid="{D5CDD505-2E9C-101B-9397-08002B2CF9AE}" pid="111" name="x1ye=61">
    <vt:lpwstr>Z6MuNm77Tcv3ZjG7bityeI67rm8xVd0F9k8MOLrTtyEB++jyVmXGBDehs6esElqq9Xlt1PeOjZFyEyNv/ubC2C57BAeRON68mZ6M3bfjOUOSQoGLknH/PRTmxZtuuFpVPXPvXhH03jZigTN6tdQvnW2k9W6AkGQc6qWGN7R7j0sLLAiegVHKZPJKjuhL2uKoH3MkI/ejhaHaMs3iLeH0H4p+xIkpUN04+zJ4IS1rGYsUd7wzqN3y+F5J78DdGSJ</vt:lpwstr>
  </property>
  <property fmtid="{D5CDD505-2E9C-101B-9397-08002B2CF9AE}" pid="112" name="x1ye=62">
    <vt:lpwstr>Z+ZTy4uk/ATJpmRula3xxpuI7dX2z9kO29zmFyqYuZs/UzKtEn7UarkbMjcU4jRetA3OD54DMeiPfdCQjuRZjviK4e7drYbrMO68FTFHFJNCW+THES6biS641VnISA9R5EV7UEeLmLE+gH4hEa+kPd04fmJGa7OvVdqQfR/Pw5YDcPenyTr5oL+5Lz5CLj/TsLzFT2WT58Qq2W2t+Wm/ZxfZw0VG1958D5NRFmFaDMJZvtFstLhpWcI5vKN4goS</vt:lpwstr>
  </property>
  <property fmtid="{D5CDD505-2E9C-101B-9397-08002B2CF9AE}" pid="113" name="x1ye=63">
    <vt:lpwstr>03kzV71nInJ6sfGjFIhJVNsYOIuyWQnRo+YbFiMrEaOZC9K4P8GY0uWGzapD6CxlU2YtrHEX+scy/QL2oq9MjvhotuT0xmYxsakYsjwXHMx4yspMD4qAud3x9oLQCpK8qnr8ezyJ/32ZRvsgf22olYv7W3Xr+bM3fxhbdg6JFjzNNlk633D9c49p63dWPPbI2HgQYbwoErNb7UKLyHpsRDN+HxHDz1HKeDFERuB3GyrM+M0AZniYZwy2AIEqZiD</vt:lpwstr>
  </property>
  <property fmtid="{D5CDD505-2E9C-101B-9397-08002B2CF9AE}" pid="114" name="x1ye=64">
    <vt:lpwstr>1+yPWUmVyq/bgqQCZS2XfOCOxaUoMPK3sJVs19Xij0yRUKI7J7/I+fohiO3MVwr8XTcMofIbnn0EAp7XUK3b7jazlaxK5kGwvk2/7tvlLkHfGVkCtmBukj9PyBA5ES1mYe6nlBe4qjj4lbIqTB8eJ5xYs+zo6Cv+VOCKx1Hy4KvrjxXriwXf+ccVz1npkD+m6EXCqNewZErWj/13HGZQY0MUR44Gub2tciEi97fdqwoqSoMsf+Ujb+ta2gazv1B</vt:lpwstr>
  </property>
  <property fmtid="{D5CDD505-2E9C-101B-9397-08002B2CF9AE}" pid="115" name="x1ye=65">
    <vt:lpwstr>rPTYZLJ61s4YQYf3PxOgcRTOHtnVLZ0xQDjVDZ8GItaBWXdOYZqijLaxe2r/86oeEvYR3SSSX8zjn0QDhnl975is5xpBGbnRbvB+I3luGdxtfVuQq7n9gJxMDnulQ7i00rUT6WFt/2QVoD0oPOCoRBY+2yk9eAzyI7TgyjE4vTR0QhyXf2RdBs1IjPLztBRZt832ED+EvaHx8zlbRITBao8W3xb9z7DwjnxV/78fn+Qxhr7L4XTeMkbLLoTd6Yr</vt:lpwstr>
  </property>
  <property fmtid="{D5CDD505-2E9C-101B-9397-08002B2CF9AE}" pid="116" name="x1ye=66">
    <vt:lpwstr>wd8VphjwABCBQCi/+KzPVl1WsE1GPCwQfea7hCgpYezwyquAq8ZD7IEs07pCoS7B2VFCph2lwrvUu9qaDIM0s0cCFNsVhC+Q9QU7tNcOAuloc5B3Ds8UFA8CM4aqFADFGkLmQBmM/qpAIbBF3xkLJTLREVwp8X/aPovJUbhKIg+kEU5FSScxACBHTknDNfb9y48Iwk/Lhv9xzJoFg3fh85fE0kx2cgd+yf7V9X9ckt9jeWiu3WMuNtVNbiLHf+n</vt:lpwstr>
  </property>
  <property fmtid="{D5CDD505-2E9C-101B-9397-08002B2CF9AE}" pid="117" name="x1ye=67">
    <vt:lpwstr>oEDcgBsUEKo4eWjhjLzbQjaQb/GLE9KGtiMiPp8duxDG8fbsRashgcXLyfcaS8aUnTewNHvE131DlicdZYl+KyiAdTKT+aeYii+BGzOUp8GY//90THlr+PZoPb3jdr5LcpZxm+HnKQ45zubPKPVF0Jav+menlMJ1/cggrVZehE3Aj+P6eMvrfdHskmFXCBv1BBrDe8sMj+saGgKTPC86pb6JfmN7LPb1dn5J6Q/wv81QxU1gr4SkOe3yPTQz0V4</vt:lpwstr>
  </property>
  <property fmtid="{D5CDD505-2E9C-101B-9397-08002B2CF9AE}" pid="118" name="x1ye=68">
    <vt:lpwstr>GtvNIq0Am+UvM2nudgyBESyT/C4N46GId01oP5CJIusREonuBvxXGBotrAewHTdO2Cc3WY8FE1Iw/cyeZcPJ9g0G+K8BVj8QqMur6knSshbOuZJTvRld/uB8aT3owzb5o2ZvnHBprPOwrnexfnw+iEQDqbCAX10CkuEe0+ppxiQdY5D4cEaHdYuq0Q3f+Ddr+/i+nJ8ShHTK9N+SQ59h31cfCUR31RW4UrmACjV/T7t5LYhe1HSafCPmUR+bX7C</vt:lpwstr>
  </property>
  <property fmtid="{D5CDD505-2E9C-101B-9397-08002B2CF9AE}" pid="119" name="x1ye=69">
    <vt:lpwstr>foCVGgrxabKn0hsz1VeyFwiRRvmPyszxMubZE/WkG+a7V5eo/FPj5lDw+GAGJG13Ycyff640l6jZEKg50QgO36suFx0b66K9IEtoMeBNKFIi1Ygx3UKgq8IohgGt9YXbZ7pNHRerPlB/GSlnuYnT9G9EfVBbbd3ow92l27lmPoBR4/BuuxVr9ZL34ipO0HqMBtDb5gzr54rjN8OhNJ5riWNA1fnBfp2BhRtzvp09giRTDth+m9IPVXGwZEm6Ca8</vt:lpwstr>
  </property>
  <property fmtid="{D5CDD505-2E9C-101B-9397-08002B2CF9AE}" pid="120" name="x1ye=7">
    <vt:lpwstr>atlASNvyP52k4cJ6298Rhxi+Q8fjfiAhuYa2kVA/cMKz3n+m93nOA3MiiNVrzm8cg242cuoP6WFkglBrIqTBdkH5Rdt72hBSgmn1tvcE1i6va1hxiHPJRGxKB3pyTF9uB6NTfa5RqCwNGQ4CgRMm9KgIMXsPq2x5o9V1uoRrgZ+SYfk0QX+8Whu2KIaajLdABbH0un26TWS+hlTmKb3Ah0CmxbC5ZKKXwyEE5W4I8yGMRYNrd4W0Urqr4hl+ip0</vt:lpwstr>
  </property>
  <property fmtid="{D5CDD505-2E9C-101B-9397-08002B2CF9AE}" pid="121" name="x1ye=70">
    <vt:lpwstr>+5feZCd+t838jfju5u1B9IajwOXciou+8OVjUD0r1BjDOfYI4kLdFht5TjSrY9Wq6dUeiLdgAvrnsB5Bx6mb7bB7Q6Wu/4+ff/pqfQpE5ugr0WhhgaW0I2dFz9jBS90c3+wd/9Ai6+rmQxzwtO8RECbQvWxZQBMlXPEzm9gCBFLB+YXpC0autw52rdUZBRmc39nycoC5x9x++S623/iRi7X9YsNFudxWA6789H69EIoehVujP+NU2rIhANP3+YV</vt:lpwstr>
  </property>
  <property fmtid="{D5CDD505-2E9C-101B-9397-08002B2CF9AE}" pid="122" name="x1ye=71">
    <vt:lpwstr>zvNHpL+rKiwt/fWNmw9HtRNA2bxO82487yP0IHoI0w4jObnGNAFMllmbCJNb/T96b5UHuTYdg7tq8jcNDfD0EoH+pPDPf+l5GaN4/i247UaJ55vP2pHtM+L07dukuvj+RZjSy2URSOEvlKT+3s2YS3VDog1xEQ6Y9vsekEpvZqxOPwd+iXIU749X2AUbq9rnzEUn35QracwPzWo0bhWMrUvt5PWJzL5Dgxq1t3nZmhv+mLOAiWAZlyhv6u9JMEF</vt:lpwstr>
  </property>
  <property fmtid="{D5CDD505-2E9C-101B-9397-08002B2CF9AE}" pid="123" name="x1ye=72">
    <vt:lpwstr>LFIbVJq3nI2oLUi00oZhNeumPnriMGefw7gkc89a04WOBdgOVkTkn0nwekHuVvJAB22x7XQe0dKkPT6/YyeruXLIUnwuSaKG9y4eOC8ZNwOfGfkIjp9CSEc17E3wZeLlO4TLSMcIIAOo2eO/FUbXR95yqCJ9F4qZjoHErEBWuV4kOQSWFXEvRguuBdSHfz434uKdjZU6nCMfLEO0oyDpu+5+rwC8l67b+DDmVo1e3hRXZaJfO488rx6CFJN9/Ay</vt:lpwstr>
  </property>
  <property fmtid="{D5CDD505-2E9C-101B-9397-08002B2CF9AE}" pid="124" name="x1ye=73">
    <vt:lpwstr>uGnUe7IsPnqyXtXqe6PQ5C2tFX9V5tQmikus9p7FoG6Esh/BY3UgRVZkXsLUVOG/8F5/7LVh+X4IsoUqC6jpp0f7MZxYzg5f/ih94t2j3QOq2BONZRx2PQsO+TZfgUlv9VPePKLQWC2kPKWG0z386aVGUoruR0UDL6BNLvg2mCoUU8rWNcJi4wweAwGphnPhiUeAKGoSdUGVlLSgYRhtseEsE49foORUBDqF6CIQF+jHKmeIgUKjX3nS7RD/Zg0</vt:lpwstr>
  </property>
  <property fmtid="{D5CDD505-2E9C-101B-9397-08002B2CF9AE}" pid="125" name="x1ye=74">
    <vt:lpwstr>vssC2UN9iD3+PTCez6SRoX5T9cV/0MWwrxi/DIoayYVXMX3cEIKW6K81Xk0P4enDP4x4LI3vAoo75ayByq8P2Y808pRr4S1MJKEzRwx4W21Tx7twbVkrIEolkw3pTbzAIPBCqjZLnk1B9XG48W08UX/EbMwpDeOsyApgqYYv0guQACkQvmdwT+oSyVnsTQXeztcDDl4ikRKTIxEf26z0lmCDn7uTMl0IUa8Xm0eLSXFUGve2SgHU4Hy4n6EzCvi</vt:lpwstr>
  </property>
  <property fmtid="{D5CDD505-2E9C-101B-9397-08002B2CF9AE}" pid="126" name="x1ye=75">
    <vt:lpwstr>UqeW9E1Z+Iax/paVWMv4Lg2n4VJ7Y3Nf1bThMdDKVAmfrx0IvfI1Pvsp0SGcTDItc+T4GurfAZZLxItnT2Pa6WeiWjLZvvQ6qq6Xdseee9FeOsS4dmihHVWu1BVymcCb4KkC/rzaFOL4G8OQXKDiSKu3sIWQeR6yGSE3Yzgfbv7uNXyWy40sDeU4S6bqpOPRO0e8Q1JIj8/3NbtLCepwXSEwiwZp9yuui8WdZd1EbNM0LF65oTLP1gEGWcw+c/Q</vt:lpwstr>
  </property>
  <property fmtid="{D5CDD505-2E9C-101B-9397-08002B2CF9AE}" pid="127" name="x1ye=76">
    <vt:lpwstr>HDS7yp9C4Ws14xaqNk9TfYABS+8q4EyaJJ85frxsb1tfNxSz6LN6aaM0Q9I2QQ716t8VV0+mI+DkYuvUga7Gjygptk4lNAG0+2EbtFi59a6K+UruwOGbMaYnYW7aAdn8qiE3kQ4EspDib8nSra84+dKIe7EAo/xIwjN9YQz98seKEd3+bJC/vnvKQb5lAnpOxHpEfyrMiABFoZuR1YMGW5AiL6fV0RNpB7u+5j1uOslg3jad7JwUGn/5zdFOJaD</vt:lpwstr>
  </property>
  <property fmtid="{D5CDD505-2E9C-101B-9397-08002B2CF9AE}" pid="128" name="x1ye=77">
    <vt:lpwstr>33kO17FNGpUN9kBUQPziGbE0CFYogy18X6kRJRpUriDx+tVvSi51Ragr7TZS02NDExJhtlQ4uZEkVzPe2Mni+mJIWsra29P23GCmjJB8GdJMP/bHa15WJucHH8jy6wgrqddlqPtUDklc371PwJvaQtrqO0tb6RMnNB3HgBatHgbi4RFcPiQJJ/KtQS1EjJloBk9tLm4AvXfUreq4w33r9wDpW2T+xbCzsOthJfB0RqsyvJDu8shv2u58Mib6MNA</vt:lpwstr>
  </property>
  <property fmtid="{D5CDD505-2E9C-101B-9397-08002B2CF9AE}" pid="129" name="x1ye=78">
    <vt:lpwstr>fsb80lbOJV+L33Ch/Z50wgl9l/aXL6r8dhhRzVKb3VnrwMDKPNE1J3SJPZVtHzDfg+vJqo5gEY2tFvAHz2QTN2KcJym/7mYmF/edL4AT+2B8eejvLFk44fRpoNuInG7/ySjOPwkra/+HJ/26tlVJs6qwZk1Ekh64iRoGvWy5YapyO2oPfYK/dntGKfNLHeEpBQ1KMneDbn0jDxWx5gx+JYEUv8fW3E1l+YVrXJu/yKF1nKi0xnKHSVdwMss9Zvh</vt:lpwstr>
  </property>
  <property fmtid="{D5CDD505-2E9C-101B-9397-08002B2CF9AE}" pid="130" name="x1ye=79">
    <vt:lpwstr>YPeYiyJ/e08B5a0ljpu344ZiuOEW5nSfbIzx5O1KlWHvHUXpDGrazt3gT69xXzVWZzIgI7vgKh2AOlSJJVcta5mdffBPtqeM4vhjmDpQGPOW/6SJP81c3t4up+al6Ey6zDpFKBg3c6KumjttINvtTLAlIfN098D9pp48/m0p+/ihKjtBm9QGL8ruFRs9VDnJR/tx+NMMUgAfjajEI0b+7IKIymb/BtF8Th0pHxlW2ds0/un8+oCGW2bskgKzOWQ</vt:lpwstr>
  </property>
  <property fmtid="{D5CDD505-2E9C-101B-9397-08002B2CF9AE}" pid="131" name="x1ye=8">
    <vt:lpwstr>YM9eK7Ruee2KHeveNRC8ETluduGw80JqHuw7/IUZrYaVJ0Xnh4NkiZv4dVycYXnoAPxrraDbSIXNBJI7WdgWaTspdktkOud0T5wyzAIKtXOrmz+TLANyukRr8YeKyAk18W6s6Wa/6L2x6TgIIAxggDSX7mHU7gLz9yf5nWTb71ns7fqY5PCK8/Z7uiwTKEEf/RkZarIiNvH4E/YrVloOEEy8/lHQH05MnWDZNG97wtq2hcOisg3+htQ+4wwY+l7</vt:lpwstr>
  </property>
  <property fmtid="{D5CDD505-2E9C-101B-9397-08002B2CF9AE}" pid="132" name="x1ye=80">
    <vt:lpwstr>5tFb3BW8FVSRuSq1Hmn1fRNa3lb3wDJY/V1KrbGyzk63RbSEQwjUlsUrwIljpJvrxRy9/uDMoQilNFLgAMZbOC2V9a5v6iDxp9u68ReD/hhsKmIh2qMoGTherhyK6MqpeMn06k/JLMcOjY5gahMYjUh3e21G4x7zdKqnNF9gSEFW63fY9mbvCqOgmdp4ysod6ez27mZAiwg/aca6hmRsyH2KqB41vwPtWUz2bnSxX8C5S/f0p4EL2bIX+iqAKxi</vt:lpwstr>
  </property>
  <property fmtid="{D5CDD505-2E9C-101B-9397-08002B2CF9AE}" pid="133" name="x1ye=81">
    <vt:lpwstr>DFuxxw32pX66w8ieosTATx9IJiNghkMRCiXy0w6omaXXcTI5XWIBMIHrN3iHfMaUVmuQCBzeSpoUwGh2RCEgeFcjX06r2fm1Me3T7HSuNl0r2EkLmA6FOGKpqx2XHCW632oLh7MpQHSBsi9R30xUFPWd63eiVI2rrIbZ9FC8g8uYjJ9J7+uSzOESiWlJYyni3z7jFA1VBy68TOWGctI3YF1XuEuvAlUIyRurDbbCQiJoeQFu1hIWjRRSPlZEoaJ</vt:lpwstr>
  </property>
  <property fmtid="{D5CDD505-2E9C-101B-9397-08002B2CF9AE}" pid="134" name="x1ye=82">
    <vt:lpwstr>UMLepAJedAh5iusbl3tmw1/6i5rhwltuy1LsO9bB1Lr1zNiFz4O1jZn4QnPPQZiwekA2+y6gdHUZeTPC0ZGJJkutLlRP40lU7+ynI7bo9wV/h3lIvcj3bbCbAy9s2szNsvzqLYQHOXD9O8NheWXso4VWenxxyezEd8Jo2bbwWuzivJ/Tlxp6ZmhSnmfB7dZ8SpMWLKbCIuiKWpU50+VK0WHYwJd5Sw15DBVgis85WwgQGEYVTUjBXnK0PiZn/2Y</vt:lpwstr>
  </property>
  <property fmtid="{D5CDD505-2E9C-101B-9397-08002B2CF9AE}" pid="135" name="x1ye=83">
    <vt:lpwstr>YifLxvrFYfhajy33OUdkRPPtEMwnie5dPJDYMXezX0s+1qkoHksKoAPzkvzpfFQR8nIUMw1vZir/e25oPlaczNA1jNxvm9f3nK/IKrNMvXjDFAUNVZG0TJD6NmZeB0wmJ6Tvd33SgJ9+2iAZCWRBv7A7ERDPB+nGAjwAPDPB0XgwJ2htf5EeWdkjEIy72nCHAzfEVG2TXKHUpJGhp00KwJNTjs9Ynu29kib2fTr7WF/amx2CnAl7Q16aEIsLnnc</vt:lpwstr>
  </property>
  <property fmtid="{D5CDD505-2E9C-101B-9397-08002B2CF9AE}" pid="136" name="x1ye=84">
    <vt:lpwstr>mL6qwccQPevjc+XC8cnR6TvNbYlOZLOkkZWb3SCXIQEoVMj3Zx7c8pTPgaWA8lTZru7lTSjjSeguq4coVYJUoVA9g2O085aUHiMpLhUemlkB+0bb4soi9g1vFpOimjby53NfkdpwGSCP52EjjvN1kxmVpl+K3YjjLpX51OlwAw6OlhQoazc9iifMw9zIpBO8pMtllcZ2IcsWiLvosBPzUGTRvaDmvVZekqy4QZbsVT87Qbcmp4sl+XAnwZh60A3</vt:lpwstr>
  </property>
  <property fmtid="{D5CDD505-2E9C-101B-9397-08002B2CF9AE}" pid="137" name="x1ye=85">
    <vt:lpwstr>Hon1o90PgG9TeKaQP/jrX4GotkeYmwfOdxh2dKCX51bmRh0r8EbHGAT46dE9csBJPbtJRyPhIWn92WTXV9goOcbsr+wTjh8AJaur2b11Pxid9rSoFCBAoziVk4Sp9BvHjCAk5BABHK4zmLkACb5Wyxtp2u234a5tdSdWbYDVD1uGL4innXmiQqJh9+Bbh78c6RaUdHk+NmCCa3P4TUFHdUTV+UXSkG9iFCt9nTvBJLfTIUmuLhMABO1BMzUcqiW</vt:lpwstr>
  </property>
  <property fmtid="{D5CDD505-2E9C-101B-9397-08002B2CF9AE}" pid="138" name="x1ye=86">
    <vt:lpwstr>ISpt2uFODH2Zza1nu44kpKHd/Ll8imF8eMBcxfghtzO0gpyw7hbxuH8qfiMqXWW4SLBXwGeRwnCHQt9vYjaTx/C7MzO7WKj7JZQOa8oPBAcTdSFx2lukGt8wz+ziVmpgJfRhmsUSn1yZHF5nRheBfp+DGwWpzmq7DAfTyXPWQG7MvcXUSqmwi3711ly27jjQ+DkynK8Z3KstuK4Py+ydQfEEu9pSe9TuQMy3IKHUwfDp/9wBGxdoeqmNPfqQgi5</vt:lpwstr>
  </property>
  <property fmtid="{D5CDD505-2E9C-101B-9397-08002B2CF9AE}" pid="139" name="x1ye=87">
    <vt:lpwstr>gcTqvo9baSyh9KbDWGAsqfoTsvnThp4Z18pZBq1AJf4kTnWEeYvlUkcx1fxA1hn1R17XT1GM3odzmpyP8bn6jIv9SVOCO0btPn/dwvoA5K5LNCPkE0Uie7brMAG6O+cViwPB06z/a6vCWWrO8ti5zp3RnhGTS4HiSDiL6izQQPKuqQgMz9tgVmTXJ+TX16oPEb6pb9frLduaZPtzb1iixrinOOSwvSx9YpqkEQa3erhbnaxzBWN0SYSjLuW8krg</vt:lpwstr>
  </property>
  <property fmtid="{D5CDD505-2E9C-101B-9397-08002B2CF9AE}" pid="140" name="x1ye=88">
    <vt:lpwstr>mpJihXtq1CMtP/xEpN7sIhemrkJDb3MCBVgFsHdvX+XAoIR5z0cKoaLjEtTV0gaAdwx3OBTVwssjaPlHgA07TM+qfX85fQnkyfBQdL2bbKXkbIcXOnONA6OP+g6SUruwBPQQO/aLbdVCKaKVZdLC2Zlsb7qpdFg9FqcOm/p7T/yyV9wSIW3gVs5k9xgJ2DN/RcP9Vh6YiQJaqyWCkXMhKlfNofuUm0kC720S1BCtnMlm3HFYA2g2judbjBrztF+</vt:lpwstr>
  </property>
  <property fmtid="{D5CDD505-2E9C-101B-9397-08002B2CF9AE}" pid="141" name="x1ye=89">
    <vt:lpwstr>Hn74xxoxs1UivJ7wVNL4Ncc1GcTsjG9ccLyjbtGhJF+1f/gwxrXuFU+Ip0tkA9lM2XJA6y+6wtEVs1BmuxRcXTaMZqArRYaTQwvX/FhQtu6qhC4BDDuQ9wdjrd/L1h45BOymebpaxl+0EO9brocrMdl1EmED918PPChNUWcO9Ksk3wNQN8if2B6406/Y7vXLU2tA4SfTSnLWxvJ2ld4oud6NGJVkb3ogDjsgYqlDAz6krdxAUCHQFoEQrZB63EQ</vt:lpwstr>
  </property>
  <property fmtid="{D5CDD505-2E9C-101B-9397-08002B2CF9AE}" pid="142" name="x1ye=9">
    <vt:lpwstr>nb1di1Q3jEqsAJ1qK8V+3uyYSmMhpxjCmqe7MYZ6kDcsR2HD7nAm1QNH2CXehrNKgNYgqnFaT84NnN3wKUsP9N9mD3ET2RRYJxrPmPMLrlkmJha9Sunhi98tMvnn4aJJn77PtzkxQg+2RFNc8FEG7XYEeHiDrn4U/C7RYNJsULupbiCn2EGbrhah2SqmCQH777ainivpn0+z8qF2RosWfgk2knnl5Hrm7/7V6tzrqGoy9EDhxJVXi+fxNmRaX5P</vt:lpwstr>
  </property>
  <property fmtid="{D5CDD505-2E9C-101B-9397-08002B2CF9AE}" pid="143" name="x1ye=90">
    <vt:lpwstr>XKlVLK88kiJOo92bHMhQ3KQi7DdIWsEw9tAyKcFmygtjOSwQLs8qkqWbhh0gOlabh7pe9ynBnH7st17AmSEkHzzC4/sdp3RUgCIxrwDk05sIOEe779nkg1iQbtC3miUb9DuB9CfB/Aj8+lyCm5/EmM8OCGTrFxfjvy8S5onzgw2saeg3I9ousCxeoc3Ed1VPuGI3M0kDATynSA9Xn6Mbxddvph5VMCc1fSMcPLndQXM2/zOWLVUzv60Pp8gl575</vt:lpwstr>
  </property>
  <property fmtid="{D5CDD505-2E9C-101B-9397-08002B2CF9AE}" pid="144" name="x1ye=91">
    <vt:lpwstr>pXdgOcXoXCqa6peTQrrjFhVKBfDJdhQyj/xpyKKxGdh4vpBt5suXBFohkUoLPOoZyNHONXMvATDPfjihgGKLl1OrasKQ/8LyRkNNaGn7YxnYmGH2bNcCvNXAqYi0NUc/sTWlbB10eppW43F+DpQDGTc5I3P6+ppzSMaAtTzz7xI/ODwmunILa/DAcrDXr/UGMG2Hwh1kX4zKHtdT+SsQkybX7LVp8MVPBlGkjqsuj3eh0VCT0w65mFW3x5BIl0Q</vt:lpwstr>
  </property>
  <property fmtid="{D5CDD505-2E9C-101B-9397-08002B2CF9AE}" pid="145" name="x1ye=92">
    <vt:lpwstr>QE0ke1/bgdDZkZ9/VJ+4NjPPHDRiOZptIGRUCytdMHToNMom+tpI/8Rj7iKFqH9Hnsw67oUP6P+y5Bo5q4GfbA+zLaiEWm5Wyof5UW6vMl9PGLdgaQlUx1XeOKERyPYtU7cL7n7TNB/y4lu190YFic0/oWV/MOEs12ZjiXPiS4+mlJVUTuUWpcZjkRJ3qy78eqp50Qz/FNKoqoG3B1epKVfYApXJa77yvVnRbaiHky3Jb9k6zJNlKrSPBERJzEu</vt:lpwstr>
  </property>
  <property fmtid="{D5CDD505-2E9C-101B-9397-08002B2CF9AE}" pid="146" name="x1ye=93">
    <vt:lpwstr>BhzwichYdki7RanE7SdcfWyk+uO19xKZkf6HIrzre+mJgd0lHuJ0b0L+cfNowG/oTjuMKxkc+7mLlBqI5BlQzXH/j1WIi6FvlxxRoLEhckEDD77x7qVVZv1Ws2a+dU4RCfFvwSAQ/+yQDcoRA5k4WRjBN6KG02JspQH5COsdCBnu3wTLMUdKMGD9/Dlpglk4OQatmaOI9+9LUFBRiHuFnq4hILtMn3R7zxZeCv9SdS9AX0ZC0/63odUz1u5Ul4S</vt:lpwstr>
  </property>
  <property fmtid="{D5CDD505-2E9C-101B-9397-08002B2CF9AE}" pid="147" name="x1ye=94">
    <vt:lpwstr>fVP4rUI8dhM6YUtAcFJwaPoH5RSCdozSaunpGOv4X+f7fdx/sAsrOOP0vaWQZV/Bk5zLujVPFTH27T4iR600LX9z3htSRVM7eq+no1NhsIH8kDmZeefYk4FPy9jGPhyb6oewCMbB28gSU6fSONEIXVxaE7tnCO90Fr7ocZjclkHdj1C72udYeedrsTocpX3WqswcfYxp4V6pWjJSo2mSprkJMKXyO+MME5rpdoW+WeVP9QK9dOcpu6qPiSsSTZw</vt:lpwstr>
  </property>
  <property fmtid="{D5CDD505-2E9C-101B-9397-08002B2CF9AE}" pid="148" name="x1ye=95">
    <vt:lpwstr>cf1cF1LXsX/ztwXU+pUQt7lB9dHJCdE7G3NZIai2v16KMQX8XuwkG9Hw7j0YxeEmuQf8UTcECvoJAsZwaC9uStNCwvmZGQwvX1mbvts5Mjs25r0bkk8IUXkyqN+CpPwMIZvRdxH+sxNDD3ym/NLOnx0fDY3Js6Y67xLm6MtdI1fGBlxgkqC4u1McgCk0No9lXw94FLG3RLckMqGsdcw8vmd18WWWSDFshKhay4E/tJH5WpcwAU7CaoVtCmzMPnU</vt:lpwstr>
  </property>
  <property fmtid="{D5CDD505-2E9C-101B-9397-08002B2CF9AE}" pid="149" name="x1ye=96">
    <vt:lpwstr>Lj1il3uiUOy8UnUtPfH/z0JaNJoEQHznR0uZBpnwbxCd5I+EWW+4eNmNEBM4LkZSOhyvymE+Wc0RzzzoCqBEg0m8LVP3OnYGEtTGO5Pf3hn2I+Kaj1hjAHalp33+ZhDAbZNjk3lwEz5bYJm0NuJyjfMxxpBm1aP9gLKldeMlHXpLXDUXUB505L1ciTecpYhf3pjP/gCO5AXNOC9hzZhlJ53cYbb+V6MkXYoM1OD++byl4ejBer3yoenhJ1MI43M</vt:lpwstr>
  </property>
  <property fmtid="{D5CDD505-2E9C-101B-9397-08002B2CF9AE}" pid="150" name="x1ye=97">
    <vt:lpwstr>deGFXZXWY73hAh/TUuyfBTej+0NYrX6iYPbzwb0+tJIXk3A3Xn68AMcHOKLvZlpt7qzu9klzMgz6aDRbuLbRb8Z50MNxUbxreAaZpaUmzYm3edxtzDKZeJoA9lGyw6s2DPsipbU/UnIB1zfbFhVB9bmWeM/83YQFmWY3P3ydMziwUQEbhPBGZLS8XgccnR3NBlJAovWHaV2S1v5R2qZVGzarusJBqgvzsKjtQQcnU+yLFI4GeRfYB5gw7cBXHSp</vt:lpwstr>
  </property>
  <property fmtid="{D5CDD505-2E9C-101B-9397-08002B2CF9AE}" pid="151" name="x1ye=98">
    <vt:lpwstr>A8tSz/rtAsgy+y1HP3zAtWNq3twGDu/1jiFylWon+supvb4wRZhsfRfef7vUpAJuU6LBvALIWV+v2LIw8lHN4AoXj7Pl/q+brOjj6/bNSu19X0QudjIq7+PzmgLa2iz9Sod4dUf4egPojTQmNjNb866fP4oEtfnYc+VfP5536T26ZVObRCvV+iPXwZEx2uq2oUUVnmKXI6upT55MaiicfmmJI1St8/2BRWJ9uMYVBAXVu2TkcZsVdhMqYH24onx</vt:lpwstr>
  </property>
  <property fmtid="{D5CDD505-2E9C-101B-9397-08002B2CF9AE}" pid="152" name="x1ye=99">
    <vt:lpwstr>kfpTemJUR5S2eDFl+9R+QjItLClPW7r2oZJGMoKp6PmOp4ZjzYO8Z4VRKAD0lyRfpb0eRe1RLqbwEh5vUn7g60kUR47MRiWNEY/Bo3STyOWSsWG20GJrPDqD4/P+UQeWbm2cOAV4+27sMVBEn/dEdOxqQD/HKff99J3+f6n5sf3eQySnvIPZMowkO+dBtEmovgB5hqRX88LoF5flUwUA1xfOZguAYzAg4i66DYofFSjTRKc9oNjBfEFw62201l3</vt:lpwstr>
  </property>
</Properties>
</file>