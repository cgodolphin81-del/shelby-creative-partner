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table"/>
        <w:tblW w:w="0" w:type="auto"/>
        <w:tblCellSpacing w:w="0" w:type="dxa"/>
        <w:tblLayout w:type="fixed"/>
        <w:tblCellMar>
          <w:top w:w="0" w:type="dxa"/>
          <w:left w:w="0" w:type="dxa"/>
          <w:bottom w:w="0" w:type="dxa"/>
          <w:right w:w="0" w:type="dxa"/>
        </w:tblCellMar>
        <w:tblLook w:val="05E0"/>
      </w:tblPr>
      <w:tblGrid>
        <w:gridCol w:w="80"/>
        <w:gridCol w:w="10"/>
        <w:gridCol w:w="10726"/>
        <w:gridCol w:w="10"/>
        <w:gridCol w:w="80"/>
      </w:tblGrid>
      <w:tr>
        <w:tblPrEx>
          <w:tblW w:w="0" w:type="auto"/>
          <w:tblCellSpacing w:w="0" w:type="dxa"/>
          <w:tblLayout w:type="fixed"/>
          <w:tblCellMar>
            <w:top w:w="0" w:type="dxa"/>
            <w:left w:w="0" w:type="dxa"/>
            <w:bottom w:w="0" w:type="dxa"/>
            <w:right w:w="0" w:type="dxa"/>
          </w:tblCellMar>
          <w:tblLook w:val="05E0"/>
        </w:tblPrEx>
        <w:trPr>
          <w:trHeight w:hRule="exact" w:val="80"/>
          <w:tblCellSpacing w:w="0" w:type="dxa"/>
        </w:trPr>
        <w:tc>
          <w:tcPr>
            <w:tcW w:w="90" w:type="dxa"/>
            <w:gridSpan w:val="2"/>
            <w:tcBorders>
              <w:top w:val="single" w:sz="8" w:space="0" w:color="2A5978"/>
              <w:left w:val="single" w:sz="8" w:space="0" w:color="2A5978"/>
            </w:tcBorders>
            <w:noWrap w:val="0"/>
            <w:tcMar>
              <w:top w:w="1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10726" w:type="dxa"/>
            <w:tcBorders>
              <w:top w:val="single" w:sz="8" w:space="0" w:color="2A5978"/>
            </w:tcBorders>
            <w:noWrap w:val="0"/>
            <w:tcMar>
              <w:top w:w="1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90" w:type="dxa"/>
            <w:gridSpan w:val="2"/>
            <w:tcBorders>
              <w:left w:val="single" w:sz="8" w:space="0" w:color="2A5978"/>
            </w:tcBorders>
            <w:tcMar>
              <w:top w:w="0" w:type="dxa"/>
              <w:left w:w="1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r>
      <w:tr>
        <w:tblPrEx>
          <w:tblW w:w="0" w:type="auto"/>
          <w:tblCellSpacing w:w="0" w:type="dxa"/>
          <w:tblLayout w:type="fixed"/>
          <w:tblCellMar>
            <w:top w:w="0" w:type="dxa"/>
            <w:left w:w="0" w:type="dxa"/>
            <w:bottom w:w="0" w:type="dxa"/>
            <w:right w:w="0" w:type="dxa"/>
          </w:tblCellMar>
          <w:tblLook w:val="05E0"/>
        </w:tblPrEx>
        <w:trPr>
          <w:tblCellSpacing w:w="0" w:type="dxa"/>
        </w:trPr>
        <w:tc>
          <w:tcPr>
            <w:tcW w:w="90" w:type="dxa"/>
            <w:gridSpan w:val="2"/>
            <w:tcBorders>
              <w:left w:val="single" w:sz="8" w:space="0" w:color="2A5978"/>
              <w:bottom w:val="single" w:sz="8" w:space="0" w:color="2A5978"/>
            </w:tcBorders>
            <w:tcMar>
              <w:top w:w="0" w:type="dxa"/>
              <w:left w:w="10" w:type="dxa"/>
              <w:bottom w:w="1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10736" w:type="dxa"/>
            <w:gridSpan w:val="2"/>
            <w:tcBorders>
              <w:bottom w:val="single" w:sz="8" w:space="0" w:color="2A5978"/>
            </w:tcBorders>
            <w:tcMar>
              <w:top w:w="0" w:type="dxa"/>
              <w:left w:w="0" w:type="dxa"/>
              <w:bottom w:w="10" w:type="dxa"/>
              <w:right w:w="0" w:type="dxa"/>
            </w:tcMar>
            <w:vAlign w:val="bottom"/>
            <w:hideMark/>
          </w:tcPr>
          <w:p>
            <w:pPr>
              <w:pStyle w:val="divdocumentdivname"/>
              <w:pBdr>
                <w:top w:val="none" w:sz="0" w:space="2" w:color="auto"/>
                <w:left w:val="none" w:sz="0" w:space="0" w:color="auto"/>
                <w:bottom w:val="none" w:sz="0" w:space="5" w:color="auto"/>
                <w:right w:val="none" w:sz="0" w:space="0" w:color="auto"/>
              </w:pBdr>
              <w:shd w:val="clear" w:color="auto" w:fill="FFFFFF"/>
              <w:spacing w:before="0" w:after="0" w:line="740" w:lineRule="atLeast"/>
              <w:ind w:left="0" w:right="0"/>
              <w:jc w:val="center"/>
              <w:rPr>
                <w:rFonts w:ascii="Impact" w:eastAsia="Impact" w:hAnsi="Impact" w:cs="Impact"/>
                <w:b w:val="0"/>
                <w:bCs w:val="0"/>
                <w:color w:val="2A5978"/>
                <w:sz w:val="54"/>
                <w:szCs w:val="54"/>
                <w:bdr w:val="none" w:sz="0" w:space="0" w:color="auto"/>
                <w:vertAlign w:val="baseline"/>
              </w:rPr>
            </w:pPr>
            <w:r>
              <w:rPr>
                <w:rFonts w:ascii="Impact" w:eastAsia="Impact" w:hAnsi="Impact" w:cs="Impact"/>
                <w:b w:val="0"/>
                <w:bCs w:val="0"/>
                <w:sz w:val="54"/>
                <w:szCs w:val="54"/>
                <w:bdr w:val="none" w:sz="0" w:space="0" w:color="auto"/>
                <w:vertAlign w:val="baseline"/>
              </w:rPr>
              <w:t xml:space="preserve"> </w:t>
            </w:r>
            <w:r>
              <w:rPr>
                <w:rStyle w:val="span"/>
                <w:rFonts w:ascii="Impact" w:eastAsia="Impact" w:hAnsi="Impact" w:cs="Impact"/>
                <w:b w:val="0"/>
                <w:bCs w:val="0"/>
                <w:sz w:val="54"/>
                <w:szCs w:val="54"/>
              </w:rPr>
              <w:t>Charmaine</w:t>
            </w:r>
            <w:r>
              <w:rPr>
                <w:rFonts w:ascii="Impact" w:eastAsia="Impact" w:hAnsi="Impact" w:cs="Impact"/>
                <w:b w:val="0"/>
                <w:bCs w:val="0"/>
                <w:sz w:val="54"/>
                <w:szCs w:val="54"/>
                <w:bdr w:val="none" w:sz="0" w:space="0" w:color="auto"/>
                <w:vertAlign w:val="baseline"/>
              </w:rPr>
              <w:t xml:space="preserve"> </w:t>
            </w:r>
            <w:r>
              <w:rPr>
                <w:rStyle w:val="span"/>
                <w:rFonts w:ascii="Impact" w:eastAsia="Impact" w:hAnsi="Impact" w:cs="Impact"/>
                <w:b w:val="0"/>
                <w:bCs w:val="0"/>
                <w:sz w:val="54"/>
                <w:szCs w:val="54"/>
              </w:rPr>
              <w:t>Godolphin</w:t>
            </w:r>
          </w:p>
          <w:p>
            <w:pPr>
              <w:pStyle w:val="divaddress"/>
              <w:pBdr>
                <w:top w:val="none" w:sz="0" w:space="0" w:color="auto"/>
                <w:left w:val="none" w:sz="0" w:space="0" w:color="auto"/>
                <w:bottom w:val="none" w:sz="0" w:space="7" w:color="auto"/>
                <w:right w:val="none" w:sz="0" w:space="0" w:color="auto"/>
              </w:pBdr>
              <w:spacing w:before="0"/>
              <w:ind w:left="0" w:right="0"/>
              <w:rPr>
                <w:rFonts w:ascii="Arial" w:eastAsia="Arial" w:hAnsi="Arial" w:cs="Arial"/>
                <w:b/>
                <w:bCs/>
                <w:color w:val="000000"/>
                <w:sz w:val="22"/>
                <w:szCs w:val="22"/>
                <w:bdr w:val="none" w:sz="0" w:space="0" w:color="auto"/>
                <w:vertAlign w:val="baseline"/>
              </w:rPr>
            </w:pPr>
            <w:r>
              <w:rPr>
                <w:rStyle w:val="span"/>
                <w:rFonts w:ascii="Arial" w:eastAsia="Arial" w:hAnsi="Arial" w:cs="Arial"/>
                <w:sz w:val="22"/>
                <w:szCs w:val="22"/>
              </w:rPr>
              <w:t>19</w:t>
            </w:r>
            <w:r>
              <w:rPr>
                <w:rStyle w:val="span"/>
                <w:rFonts w:ascii="Arial" w:eastAsia="Arial" w:hAnsi="Arial" w:cs="Arial"/>
                <w:sz w:val="22"/>
                <w:szCs w:val="22"/>
              </w:rPr>
              <w:t> </w:t>
            </w:r>
            <w:r>
              <w:rPr>
                <w:rStyle w:val="span"/>
                <w:rFonts w:ascii="Arial" w:eastAsia="Arial" w:hAnsi="Arial" w:cs="Arial"/>
                <w:sz w:val="22"/>
                <w:szCs w:val="22"/>
              </w:rPr>
              <w:t>Brookside</w:t>
            </w:r>
            <w:r>
              <w:rPr>
                <w:rStyle w:val="span"/>
                <w:rFonts w:ascii="Arial" w:eastAsia="Arial" w:hAnsi="Arial" w:cs="Arial"/>
                <w:sz w:val="22"/>
                <w:szCs w:val="22"/>
              </w:rPr>
              <w:t>,</w:t>
            </w:r>
            <w:r>
              <w:rPr>
                <w:rStyle w:val="span"/>
                <w:rFonts w:ascii="Arial" w:eastAsia="Arial" w:hAnsi="Arial" w:cs="Arial"/>
                <w:sz w:val="22"/>
                <w:szCs w:val="22"/>
              </w:rPr>
              <w:t> </w:t>
            </w:r>
            <w:r>
              <w:rPr>
                <w:rStyle w:val="span"/>
                <w:rFonts w:ascii="Arial" w:eastAsia="Arial" w:hAnsi="Arial" w:cs="Arial"/>
                <w:sz w:val="22"/>
                <w:szCs w:val="22"/>
              </w:rPr>
              <w:t>Gosport</w:t>
            </w:r>
            <w:r>
              <w:rPr>
                <w:rStyle w:val="span"/>
                <w:rFonts w:ascii="Arial" w:eastAsia="Arial" w:hAnsi="Arial" w:cs="Arial"/>
                <w:sz w:val="22"/>
                <w:szCs w:val="22"/>
              </w:rPr>
              <w:t>,</w:t>
            </w:r>
            <w:r>
              <w:rPr>
                <w:rStyle w:val="span"/>
                <w:rFonts w:ascii="Arial" w:eastAsia="Arial" w:hAnsi="Arial" w:cs="Arial"/>
                <w:sz w:val="22"/>
                <w:szCs w:val="22"/>
              </w:rPr>
              <w:t> </w:t>
            </w:r>
            <w:r>
              <w:rPr>
                <w:rStyle w:val="span"/>
                <w:rFonts w:ascii="Arial" w:eastAsia="Arial" w:hAnsi="Arial" w:cs="Arial"/>
                <w:sz w:val="22"/>
                <w:szCs w:val="22"/>
              </w:rPr>
              <w:t>Hampshire</w:t>
            </w:r>
            <w:r>
              <w:rPr>
                <w:rStyle w:val="divdocumentzipsuffix"/>
                <w:rFonts w:ascii="Arial" w:eastAsia="Arial" w:hAnsi="Arial" w:cs="Arial"/>
              </w:rPr>
              <w:t> </w:t>
            </w:r>
            <w:r>
              <w:rPr>
                <w:rStyle w:val="span"/>
                <w:rFonts w:ascii="Arial" w:eastAsia="Arial" w:hAnsi="Arial" w:cs="Arial"/>
                <w:sz w:val="22"/>
                <w:szCs w:val="22"/>
              </w:rPr>
              <w:t>PO13</w:t>
            </w:r>
            <w:r>
              <w:rPr>
                <w:rStyle w:val="span"/>
                <w:rFonts w:ascii="Arial" w:eastAsia="Arial" w:hAnsi="Arial" w:cs="Arial"/>
                <w:sz w:val="22"/>
                <w:szCs w:val="22"/>
              </w:rPr>
              <w:t> </w:t>
            </w:r>
            <w:r>
              <w:rPr>
                <w:rStyle w:val="span"/>
                <w:rFonts w:ascii="Arial" w:eastAsia="Arial" w:hAnsi="Arial" w:cs="Arial"/>
                <w:sz w:val="22"/>
                <w:szCs w:val="22"/>
              </w:rPr>
              <w:t>0YS</w:t>
            </w:r>
            <w:r>
              <w:rPr>
                <w:rStyle w:val="divdocumentzipsuffix"/>
                <w:rFonts w:ascii="Arial" w:eastAsia="Arial" w:hAnsi="Arial" w:cs="Arial"/>
              </w:rPr>
              <w:t xml:space="preserve"> </w:t>
            </w:r>
            <w:r>
              <w:rPr>
                <w:rStyle w:val="span"/>
                <w:rFonts w:ascii="Arial" w:eastAsia="Arial" w:hAnsi="Arial" w:cs="Arial"/>
                <w:sz w:val="22"/>
                <w:szCs w:val="22"/>
                <w:vertAlign w:val="baseline"/>
              </w:rPr>
              <w:t>•</w:t>
            </w:r>
            <w:r>
              <w:rPr>
                <w:rStyle w:val="span"/>
                <w:rFonts w:ascii="Arial" w:eastAsia="Arial" w:hAnsi="Arial" w:cs="Arial"/>
                <w:sz w:val="22"/>
                <w:szCs w:val="22"/>
                <w:vertAlign w:val="baseline"/>
              </w:rPr>
              <w:t> </w:t>
            </w:r>
            <w:r>
              <w:rPr>
                <w:rStyle w:val="span"/>
                <w:rFonts w:ascii="Arial" w:eastAsia="Arial" w:hAnsi="Arial" w:cs="Arial"/>
                <w:sz w:val="22"/>
                <w:szCs w:val="22"/>
              </w:rPr>
              <w:t>07437611135</w:t>
            </w:r>
            <w:r>
              <w:rPr>
                <w:rFonts w:ascii="Arial" w:eastAsia="Arial" w:hAnsi="Arial" w:cs="Arial"/>
              </w:rPr>
              <w:t xml:space="preserve"> </w:t>
            </w:r>
            <w:r>
              <w:rPr>
                <w:rStyle w:val="span"/>
                <w:rFonts w:ascii="Arial" w:eastAsia="Arial" w:hAnsi="Arial" w:cs="Arial"/>
                <w:sz w:val="22"/>
                <w:szCs w:val="22"/>
                <w:vertAlign w:val="baseline"/>
              </w:rPr>
              <w:t>•</w:t>
            </w:r>
            <w:r>
              <w:rPr>
                <w:rStyle w:val="span"/>
                <w:rFonts w:ascii="Arial" w:eastAsia="Arial" w:hAnsi="Arial" w:cs="Arial"/>
                <w:sz w:val="22"/>
                <w:szCs w:val="22"/>
                <w:vertAlign w:val="baseline"/>
              </w:rPr>
              <w:t> </w:t>
            </w:r>
            <w:r>
              <w:rPr>
                <w:rStyle w:val="span"/>
                <w:rFonts w:ascii="Arial" w:eastAsia="Arial" w:hAnsi="Arial" w:cs="Arial"/>
                <w:sz w:val="22"/>
                <w:szCs w:val="22"/>
              </w:rPr>
              <w:t>cgodolphin9@gmail.com</w:t>
            </w:r>
            <w:r>
              <w:rPr>
                <w:rFonts w:ascii="Arial" w:eastAsia="Arial" w:hAnsi="Arial" w:cs="Arial"/>
              </w:rPr>
              <w:t> </w:t>
            </w:r>
          </w:p>
        </w:tc>
        <w:tc>
          <w:tcPr>
            <w:tcW w:w="80" w:type="dxa"/>
            <w:tcBorders>
              <w:bottom w:val="single" w:sz="8" w:space="0" w:color="2A5978"/>
            </w:tcBorders>
            <w:shd w:val="clear" w:color="auto" w:fill="2A5978"/>
            <w:tcMar>
              <w:top w:w="0" w:type="dxa"/>
              <w:left w:w="0" w:type="dxa"/>
              <w:bottom w:w="1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r>
      <w:tr>
        <w:tblPrEx>
          <w:tblW w:w="0" w:type="auto"/>
          <w:tblCellSpacing w:w="0" w:type="dxa"/>
          <w:tblLayout w:type="fixed"/>
          <w:tblCellMar>
            <w:top w:w="0" w:type="dxa"/>
            <w:left w:w="0" w:type="dxa"/>
            <w:bottom w:w="0" w:type="dxa"/>
            <w:right w:w="0" w:type="dxa"/>
          </w:tblCellMar>
          <w:tblLook w:val="05E0"/>
        </w:tblPrEx>
        <w:trPr>
          <w:trHeight w:hRule="exact" w:val="80"/>
          <w:tblCellSpacing w:w="0" w:type="dxa"/>
        </w:trPr>
        <w:tc>
          <w:tcPr>
            <w:tcW w:w="80" w:type="dxa"/>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10746" w:type="dxa"/>
            <w:gridSpan w:val="3"/>
            <w:shd w:val="clear" w:color="auto" w:fill="2A5978"/>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c>
          <w:tcPr>
            <w:tcW w:w="80" w:type="dxa"/>
            <w:shd w:val="clear" w:color="auto" w:fill="2A5978"/>
            <w:tcMar>
              <w:top w:w="0" w:type="dxa"/>
              <w:left w:w="0" w:type="dxa"/>
              <w:bottom w:w="0" w:type="dxa"/>
              <w:right w:w="0" w:type="dxa"/>
            </w:tcMar>
            <w:vAlign w:val="bottom"/>
            <w:hideMark/>
          </w:tcPr>
          <w:p>
            <w:pPr>
              <w:pBdr>
                <w:top w:val="none" w:sz="0" w:space="0" w:color="auto"/>
                <w:left w:val="none" w:sz="0" w:space="0" w:color="auto"/>
                <w:bottom w:val="none" w:sz="0" w:space="0" w:color="auto"/>
                <w:right w:val="none" w:sz="0" w:space="0" w:color="auto"/>
              </w:pBdr>
              <w:spacing w:line="320" w:lineRule="atLeast"/>
              <w:rPr>
                <w:rFonts w:ascii="Arial" w:eastAsia="Arial" w:hAnsi="Arial" w:cs="Arial"/>
                <w:sz w:val="22"/>
                <w:szCs w:val="22"/>
                <w:bdr w:val="none" w:sz="0" w:space="0" w:color="auto"/>
                <w:vertAlign w:val="baseline"/>
              </w:rPr>
            </w:pPr>
          </w:p>
        </w:tc>
      </w:tr>
    </w:tbl>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2A5978"/>
          <w:sz w:val="30"/>
          <w:szCs w:val="30"/>
          <w:bdr w:val="none" w:sz="0" w:space="0" w:color="auto"/>
          <w:vertAlign w:val="baseline"/>
        </w:rPr>
      </w:pPr>
      <w:r>
        <w:rPr>
          <w:rFonts w:ascii="Impact" w:eastAsia="Impact" w:hAnsi="Impact" w:cs="Impact"/>
          <w:b w:val="0"/>
          <w:bCs w:val="0"/>
          <w:bdr w:val="none" w:sz="0" w:space="0" w:color="auto"/>
          <w:vertAlign w:val="baseline"/>
        </w:rPr>
        <w:t>Professional summary</w:t>
      </w:r>
    </w:p>
    <w:p>
      <w:pPr>
        <w:pStyle w:val="divdocumentbottomborder"/>
        <w:pBdr>
          <w:top w:val="none" w:sz="0" w:space="0" w:color="auto"/>
          <w:left w:val="none" w:sz="0" w:space="0" w:color="auto"/>
          <w:bottom w:val="single" w:sz="8"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20" w:lineRule="atLeast"/>
        <w:ind w:left="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2A5978"/>
          <w:sz w:val="30"/>
          <w:szCs w:val="30"/>
          <w:bdr w:val="none" w:sz="0" w:space="0" w:color="auto"/>
          <w:vertAlign w:val="baseline"/>
        </w:rPr>
      </w:pPr>
      <w:r>
        <w:rPr>
          <w:rFonts w:ascii="Impact" w:eastAsia="Impact" w:hAnsi="Impact" w:cs="Impact"/>
          <w:b w:val="0"/>
          <w:bCs w:val="0"/>
          <w:bdr w:val="none" w:sz="0" w:space="0" w:color="auto"/>
          <w:vertAlign w:val="baseline"/>
        </w:rPr>
        <w:t>Work history</w:t>
      </w:r>
    </w:p>
    <w:p>
      <w:pPr>
        <w:pStyle w:val="divdocumentbottomborder"/>
        <w:pBdr>
          <w:top w:val="none" w:sz="0" w:space="0" w:color="auto"/>
          <w:left w:val="none" w:sz="0" w:space="0" w:color="auto"/>
          <w:bottom w:val="single" w:sz="8"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singlecolumn"/>
        <w:pBdr>
          <w:top w:val="none" w:sz="0" w:space="0" w:color="auto"/>
          <w:left w:val="none" w:sz="0" w:space="0" w:color="auto"/>
          <w:bottom w:val="none" w:sz="0" w:space="0" w:color="auto"/>
          <w:right w:val="none" w:sz="0" w:space="0" w:color="auto"/>
        </w:pBdr>
        <w:spacing w:before="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Environmental Control Adviser</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08/2020</w:t>
      </w:r>
      <w:r>
        <w:rPr>
          <w:rStyle w:val="span"/>
          <w:rFonts w:ascii="Arial" w:eastAsia="Arial" w:hAnsi="Arial" w:cs="Arial"/>
          <w:sz w:val="22"/>
          <w:szCs w:val="22"/>
        </w:rPr>
        <w:t xml:space="preserve"> - </w:t>
      </w:r>
      <w:r>
        <w:rPr>
          <w:rStyle w:val="span"/>
          <w:rFonts w:ascii="Arial" w:eastAsia="Arial" w:hAnsi="Arial" w:cs="Arial"/>
          <w:sz w:val="22"/>
          <w:szCs w:val="22"/>
        </w:rPr>
        <w:t>Current</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Biffa</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Carried out environmental monitoring and inspections, assessing current practices for conformance with waste legislation.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Collaborated with diverse stakeholders to implement complex sustainability approaches for continued growth against environment improvement targets.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Used outstanding interpersonal abilities to clearly and professionally communicate complex technical advice to stakeholders.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Accurately and efficiently prepared environmental records to supply to Environment Agency.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Presented reports to interested groups or stakeholders and fielded questions.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Conducted deep research into trends related to environmental compliance to inform decision-making.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Investigated incidents with diligence and care, suggesting operational improvements to prevent future issues.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Completed regular health and safety audits, monitoring performance against company requirements.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Inspected work environments for conformance with established safety rules.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Monitored environmental activity to identify areas of risk and non-conformance.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Profiled and analysed infrastructure to track performance and advise of trends.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Promoted health and safety by raising concerns of unsafe practices and by identifying good behaviours to operation managers.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Produced high-quality documents, spreadsheets and presentations for internal needs.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Enhanced administration system workflows by developing improved automated systems. </w:t>
      </w:r>
    </w:p>
    <w:p>
      <w:pPr>
        <w:pStyle w:val="documentulliParagraph"/>
        <w:numPr>
          <w:ilvl w:val="0"/>
          <w:numId w:val="1"/>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Created financial reports to analyse trends and identify efficiencies. </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Post Person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07/2018</w:t>
      </w:r>
      <w:r>
        <w:rPr>
          <w:rStyle w:val="span"/>
          <w:rFonts w:ascii="Arial" w:eastAsia="Arial" w:hAnsi="Arial" w:cs="Arial"/>
          <w:sz w:val="22"/>
          <w:szCs w:val="22"/>
        </w:rPr>
        <w:t xml:space="preserve"> - </w:t>
      </w:r>
      <w:r>
        <w:rPr>
          <w:rStyle w:val="span"/>
          <w:rFonts w:ascii="Arial" w:eastAsia="Arial" w:hAnsi="Arial" w:cs="Arial"/>
          <w:sz w:val="22"/>
          <w:szCs w:val="22"/>
        </w:rPr>
        <w:t>08/2020</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Royal Mail Delivery Office</w:t>
      </w:r>
      <w:r>
        <w:rPr>
          <w:rStyle w:val="span"/>
          <w:rFonts w:ascii="Arial" w:eastAsia="Arial" w:hAnsi="Arial" w:cs="Arial"/>
          <w:sz w:val="22"/>
          <w:szCs w:val="22"/>
        </w:rPr>
        <w:t xml:space="preserve"> – </w:t>
      </w:r>
      <w:r>
        <w:rPr>
          <w:rStyle w:val="span"/>
          <w:rFonts w:ascii="Arial" w:eastAsia="Arial" w:hAnsi="Arial" w:cs="Arial"/>
          <w:sz w:val="22"/>
          <w:szCs w:val="22"/>
        </w:rPr>
        <w:t>Fareham</w:t>
      </w:r>
      <w:r>
        <w:rPr>
          <w:rStyle w:val="span"/>
          <w:rFonts w:ascii="Arial" w:eastAsia="Arial" w:hAnsi="Arial" w:cs="Arial"/>
          <w:sz w:val="22"/>
          <w:szCs w:val="22"/>
        </w:rPr>
        <w:t xml:space="preserve">, </w:t>
      </w:r>
      <w:r>
        <w:rPr>
          <w:rStyle w:val="span"/>
          <w:rFonts w:ascii="Arial" w:eastAsia="Arial" w:hAnsi="Arial" w:cs="Arial"/>
          <w:sz w:val="22"/>
          <w:szCs w:val="22"/>
        </w:rPr>
        <w:t>Hampshire</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Reported handling and processing of mail through Royal Mail Systems to update arrival time estimations. </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Secured customer signatures for special deliveries using PDA device. </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Drove delivery vehicles safely and responsibly, representing Royal Mail with continued professionalism. </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Offered flexibility in service rounds, routes and times to best maintain efficient postal deliveries across Hampshire addresses. </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Managed mislabelled and returned post in accordance with company policy. </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Maintained exceptional service times during peak delivery seasons for consistent levels of customer satisfaction. </w:t>
      </w:r>
    </w:p>
    <w:p>
      <w:pPr>
        <w:pStyle w:val="documentulliParagraph"/>
        <w:numPr>
          <w:ilvl w:val="0"/>
          <w:numId w:val="2"/>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Collected mail from post boxes, post offices and businesses as per agreements. </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Lead 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11/2016</w:t>
      </w:r>
      <w:r>
        <w:rPr>
          <w:rStyle w:val="span"/>
          <w:rFonts w:ascii="Arial" w:eastAsia="Arial" w:hAnsi="Arial" w:cs="Arial"/>
          <w:sz w:val="22"/>
          <w:szCs w:val="22"/>
        </w:rPr>
        <w:t xml:space="preserve"> - </w:t>
      </w:r>
      <w:r>
        <w:rPr>
          <w:rStyle w:val="span"/>
          <w:rFonts w:ascii="Arial" w:eastAsia="Arial" w:hAnsi="Arial" w:cs="Arial"/>
          <w:sz w:val="22"/>
          <w:szCs w:val="22"/>
        </w:rPr>
        <w:t>06/2018</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Biffa</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Provided technical assistance to team members and stakeholders in Southern Region. </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Produced detailed reports to evaluate sites infrastructure and performance to facilitate assessments for optimization and cost. </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Organised workload to ensure sites permit conditions were met, and to minimize downtime /environmental impacts </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Supported Regional Controller with daily operational functions. </w:t>
      </w:r>
    </w:p>
    <w:p>
      <w:pPr>
        <w:pStyle w:val="documentulliParagraph"/>
        <w:numPr>
          <w:ilvl w:val="0"/>
          <w:numId w:val="3"/>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08/2016</w:t>
      </w:r>
      <w:r>
        <w:rPr>
          <w:rStyle w:val="span"/>
          <w:rFonts w:ascii="Arial" w:eastAsia="Arial" w:hAnsi="Arial" w:cs="Arial"/>
          <w:sz w:val="22"/>
          <w:szCs w:val="22"/>
        </w:rPr>
        <w:t xml:space="preserve"> - </w:t>
      </w:r>
      <w:r>
        <w:rPr>
          <w:rStyle w:val="span"/>
          <w:rFonts w:ascii="Arial" w:eastAsia="Arial" w:hAnsi="Arial" w:cs="Arial"/>
          <w:sz w:val="22"/>
          <w:szCs w:val="22"/>
        </w:rPr>
        <w:t>11/2016</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Biffa</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balancing Gas fields as specified in Gas Management Plan and companies procedures. </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Assumed ownership of several Gas Utilisation Plants. </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Worked directly with stakeholders to resolve and control historical gas migration issues at several sites. </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Offered meticulous attention to detail in landfill gas system fault-finding and troubleshooting, ensuring accurate error diagnosis. </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Carried out reactive and emergency maintenance and repairs to gas and leachate systems. </w:t>
      </w:r>
    </w:p>
    <w:p>
      <w:pPr>
        <w:pStyle w:val="documentulliParagraph"/>
        <w:numPr>
          <w:ilvl w:val="0"/>
          <w:numId w:val="4"/>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Ensured continued adherence to health and safety standards, minimizing risk and enhancing productivity levels. </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Auditing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05/2015</w:t>
      </w:r>
      <w:r>
        <w:rPr>
          <w:rStyle w:val="span"/>
          <w:rFonts w:ascii="Arial" w:eastAsia="Arial" w:hAnsi="Arial" w:cs="Arial"/>
          <w:sz w:val="22"/>
          <w:szCs w:val="22"/>
        </w:rPr>
        <w:t xml:space="preserve"> - </w:t>
      </w:r>
      <w:r>
        <w:rPr>
          <w:rStyle w:val="span"/>
          <w:rFonts w:ascii="Arial" w:eastAsia="Arial" w:hAnsi="Arial" w:cs="Arial"/>
          <w:sz w:val="22"/>
          <w:szCs w:val="22"/>
        </w:rPr>
        <w:t>06/2016</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Viridor</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Applied auditing expertise and industry knowledge to consistently complete quality audits on schedule. </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Facilitated smooth workflow by developing audit program, determining audit scope, objectives and timelines. </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Compiled and standardized asset for review and import to new management system. </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Managed end-to-end audit process from scoping to fieldwork and report writing. </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Coordinated resources and reporting within virtual team setting. </w:t>
      </w:r>
    </w:p>
    <w:p>
      <w:pPr>
        <w:pStyle w:val="documentulliParagraph"/>
        <w:numPr>
          <w:ilvl w:val="0"/>
          <w:numId w:val="5"/>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Coached internal audit team to achieve targets and fulfil deadlines. </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Lead 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09/2008</w:t>
      </w:r>
      <w:r>
        <w:rPr>
          <w:rStyle w:val="span"/>
          <w:rFonts w:ascii="Arial" w:eastAsia="Arial" w:hAnsi="Arial" w:cs="Arial"/>
          <w:sz w:val="22"/>
          <w:szCs w:val="22"/>
        </w:rPr>
        <w:t xml:space="preserve"> - </w:t>
      </w:r>
      <w:r>
        <w:rPr>
          <w:rStyle w:val="span"/>
          <w:rFonts w:ascii="Arial" w:eastAsia="Arial" w:hAnsi="Arial" w:cs="Arial"/>
          <w:sz w:val="22"/>
          <w:szCs w:val="22"/>
        </w:rPr>
        <w:t>11/2014</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Viridor</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Undertake bi-Annual Personal Appraisal Reviews with all direct reports and establish SMART objectives for the forthcoming year.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Responsible for using HolisTech (a CMMS), to plan routine monitoring/maintenance regimes, manage breakdowns and defects.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Liaise with internal personnel and external contractors to ensure downtime of LFG utilization equipment is minimized. </w:t>
      </w:r>
    </w:p>
    <w:p>
      <w:pPr>
        <w:pStyle w:val="documentulliParagraph"/>
        <w:numPr>
          <w:ilvl w:val="0"/>
          <w:numId w:val="6"/>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Effectively monitor, control and report on spend. </w:t>
      </w:r>
    </w:p>
    <w:p>
      <w:pPr>
        <w:pStyle w:val="divdocumentsinglecolumn"/>
        <w:pBdr>
          <w:top w:val="none" w:sz="0" w:space="0" w:color="auto"/>
          <w:left w:val="none" w:sz="0" w:space="0" w:color="auto"/>
          <w:bottom w:val="none" w:sz="0" w:space="0" w:color="auto"/>
          <w:right w:val="none" w:sz="0" w:space="0" w:color="auto"/>
        </w:pBdr>
        <w:spacing w:before="100" w:line="32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Landfill Gas Technician</w:t>
      </w:r>
      <w:r>
        <w:rPr>
          <w:rStyle w:val="singlecolumnspanpaddedlinenth-child1"/>
          <w:rFonts w:ascii="Arial" w:eastAsia="Arial" w:hAnsi="Arial" w:cs="Arial"/>
          <w:sz w:val="22"/>
          <w:szCs w:val="22"/>
        </w:rPr>
        <w:t xml:space="preserve"> </w:t>
      </w:r>
      <w:r>
        <w:rPr>
          <w:rStyle w:val="span"/>
          <w:rFonts w:ascii="Arial" w:eastAsia="Arial" w:hAnsi="Arial" w:cs="Arial"/>
          <w:sz w:val="22"/>
          <w:szCs w:val="22"/>
        </w:rPr>
        <w:t>03/2005</w:t>
      </w:r>
      <w:r>
        <w:rPr>
          <w:rStyle w:val="span"/>
          <w:rFonts w:ascii="Arial" w:eastAsia="Arial" w:hAnsi="Arial" w:cs="Arial"/>
          <w:sz w:val="22"/>
          <w:szCs w:val="22"/>
        </w:rPr>
        <w:t xml:space="preserve"> - </w:t>
      </w:r>
      <w:r>
        <w:rPr>
          <w:rStyle w:val="span"/>
          <w:rFonts w:ascii="Arial" w:eastAsia="Arial" w:hAnsi="Arial" w:cs="Arial"/>
          <w:sz w:val="22"/>
          <w:szCs w:val="22"/>
        </w:rPr>
        <w:t>09/2008</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Viridor</w:t>
      </w:r>
      <w:r>
        <w:rPr>
          <w:rStyle w:val="span"/>
          <w:rFonts w:ascii="Arial" w:eastAsia="Arial" w:hAnsi="Arial" w:cs="Arial"/>
          <w:sz w:val="22"/>
          <w:szCs w:val="22"/>
        </w:rPr>
        <w:t xml:space="preserve"> – </w:t>
      </w:r>
      <w:r>
        <w:rPr>
          <w:rStyle w:val="span"/>
          <w:rFonts w:ascii="Arial" w:eastAsia="Arial" w:hAnsi="Arial" w:cs="Arial"/>
          <w:sz w:val="22"/>
          <w:szCs w:val="22"/>
        </w:rPr>
        <w:t>South East</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Assessed flow in piping using Pizo tubes, Anemometers as well as by doing head-loss tests to optimize gas extraction . </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Identified issues, analyzed information and provided solutions to problems. </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Collaborated with stakeholders to schedule work to minimize downtime and prevent environmental issues. </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Maintained strict site compliance with current safety legislation. </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Supervised work of contractors and subcontractors to achieve targets against deadlines. </w:t>
      </w:r>
    </w:p>
    <w:p>
      <w:pPr>
        <w:pStyle w:val="documentulliParagraph"/>
        <w:numPr>
          <w:ilvl w:val="0"/>
          <w:numId w:val="7"/>
        </w:numPr>
        <w:spacing w:before="0" w:after="0" w:line="320" w:lineRule="atLeast"/>
        <w:ind w:left="460" w:right="0" w:hanging="201"/>
        <w:jc w:val="left"/>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 xml:space="preserve">Devised tactical programmes of work to meet construction requirements. </w:t>
      </w:r>
    </w:p>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2A5978"/>
          <w:sz w:val="30"/>
          <w:szCs w:val="30"/>
          <w:bdr w:val="none" w:sz="0" w:space="0" w:color="auto"/>
          <w:vertAlign w:val="baseline"/>
        </w:rPr>
      </w:pPr>
      <w:r>
        <w:rPr>
          <w:rFonts w:ascii="Impact" w:eastAsia="Impact" w:hAnsi="Impact" w:cs="Impact"/>
          <w:b w:val="0"/>
          <w:bCs w:val="0"/>
          <w:bdr w:val="none" w:sz="0" w:space="0" w:color="auto"/>
          <w:vertAlign w:val="baseline"/>
        </w:rPr>
        <w:t>Skills</w:t>
      </w:r>
    </w:p>
    <w:p>
      <w:pPr>
        <w:pStyle w:val="divdocumentbottomborder"/>
        <w:pBdr>
          <w:top w:val="none" w:sz="0" w:space="0" w:color="auto"/>
          <w:left w:val="none" w:sz="0" w:space="0" w:color="auto"/>
          <w:bottom w:val="single" w:sz="8"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tbl>
      <w:tblPr>
        <w:tblStyle w:val="divdocumenttable"/>
        <w:tblW w:w="0" w:type="auto"/>
        <w:tblCellSpacing w:w="15" w:type="dxa"/>
        <w:tblLayout w:type="fixed"/>
        <w:tblCellMar>
          <w:top w:w="0" w:type="dxa"/>
          <w:left w:w="0" w:type="dxa"/>
          <w:bottom w:w="0" w:type="dxa"/>
          <w:right w:w="0" w:type="dxa"/>
        </w:tblCellMar>
        <w:tblLook w:val="05E0"/>
      </w:tblPr>
      <w:tblGrid>
        <w:gridCol w:w="5453"/>
        <w:gridCol w:w="5453"/>
      </w:tblGrid>
      <w:tr>
        <w:tblPrEx>
          <w:tblW w:w="0" w:type="auto"/>
          <w:tblCellSpacing w:w="15" w:type="dxa"/>
          <w:tblLayout w:type="fixed"/>
          <w:tblCellMar>
            <w:top w:w="0" w:type="dxa"/>
            <w:left w:w="0" w:type="dxa"/>
            <w:bottom w:w="0" w:type="dxa"/>
            <w:right w:w="0" w:type="dxa"/>
          </w:tblCellMar>
          <w:tblLook w:val="05E0"/>
        </w:tblPrEx>
        <w:trPr>
          <w:tblCellSpacing w:w="15" w:type="dxa"/>
        </w:trPr>
        <w:tc>
          <w:tcPr>
            <w:tcW w:w="5453" w:type="dxa"/>
            <w:noWrap w:val="0"/>
            <w:tcMar>
              <w:top w:w="0" w:type="dxa"/>
              <w:left w:w="0" w:type="dxa"/>
              <w:bottom w:w="0" w:type="dxa"/>
              <w:right w:w="0" w:type="dxa"/>
            </w:tcMar>
            <w:vAlign w:val="top"/>
            <w:hideMark/>
          </w:tcPr>
          <w:p>
            <w:pPr>
              <w:pStyle w:val="documentulliParagraph"/>
              <w:numPr>
                <w:ilvl w:val="0"/>
                <w:numId w:val="8"/>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Data collection and analysis </w:t>
            </w:r>
          </w:p>
          <w:p>
            <w:pPr>
              <w:pStyle w:val="documentulliParagraph"/>
              <w:numPr>
                <w:ilvl w:val="0"/>
                <w:numId w:val="8"/>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Target-driven </w:t>
            </w:r>
          </w:p>
          <w:p>
            <w:pPr>
              <w:pStyle w:val="documentulliParagraph"/>
              <w:numPr>
                <w:ilvl w:val="0"/>
                <w:numId w:val="8"/>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Excel expertise </w:t>
            </w:r>
          </w:p>
          <w:p>
            <w:pPr>
              <w:pStyle w:val="documentulliParagraph"/>
              <w:numPr>
                <w:ilvl w:val="0"/>
                <w:numId w:val="8"/>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Processes and procedures </w:t>
            </w:r>
          </w:p>
          <w:p>
            <w:pPr>
              <w:pStyle w:val="documentulliParagraph"/>
              <w:numPr>
                <w:ilvl w:val="0"/>
                <w:numId w:val="8"/>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Business administration </w:t>
            </w:r>
          </w:p>
          <w:p>
            <w:pPr>
              <w:pStyle w:val="documentulliParagraph"/>
              <w:numPr>
                <w:ilvl w:val="0"/>
                <w:numId w:val="8"/>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Team supervision </w:t>
            </w:r>
          </w:p>
          <w:p>
            <w:pPr>
              <w:pStyle w:val="documentulliParagraph"/>
              <w:numPr>
                <w:ilvl w:val="0"/>
                <w:numId w:val="8"/>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Environmental knowledge </w:t>
            </w:r>
          </w:p>
          <w:p>
            <w:pPr>
              <w:pStyle w:val="documentulliParagraph"/>
              <w:numPr>
                <w:ilvl w:val="0"/>
                <w:numId w:val="8"/>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Report writing </w:t>
            </w:r>
          </w:p>
        </w:tc>
        <w:tc>
          <w:tcPr>
            <w:tcW w:w="5453" w:type="dxa"/>
            <w:tcBorders>
              <w:left w:val="single" w:sz="8" w:space="0" w:color="FEFDFD"/>
            </w:tcBorders>
            <w:noWrap w:val="0"/>
            <w:tcMar>
              <w:top w:w="0" w:type="dxa"/>
              <w:left w:w="10" w:type="dxa"/>
              <w:bottom w:w="0" w:type="dxa"/>
              <w:right w:w="0" w:type="dxa"/>
            </w:tcMar>
            <w:vAlign w:val="top"/>
            <w:hideMark/>
          </w:tcPr>
          <w:p>
            <w:pPr>
              <w:pStyle w:val="documentulliParagraph"/>
              <w:numPr>
                <w:ilvl w:val="0"/>
                <w:numId w:val="9"/>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Researching </w:t>
            </w:r>
          </w:p>
          <w:p>
            <w:pPr>
              <w:pStyle w:val="documentulliParagraph"/>
              <w:numPr>
                <w:ilvl w:val="0"/>
                <w:numId w:val="9"/>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Data management </w:t>
            </w:r>
          </w:p>
          <w:p>
            <w:pPr>
              <w:pStyle w:val="documentulliParagraph"/>
              <w:numPr>
                <w:ilvl w:val="0"/>
                <w:numId w:val="9"/>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Data reporting </w:t>
            </w:r>
          </w:p>
          <w:p>
            <w:pPr>
              <w:pStyle w:val="documentulliParagraph"/>
              <w:numPr>
                <w:ilvl w:val="0"/>
                <w:numId w:val="9"/>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Regulatory compliance </w:t>
            </w:r>
          </w:p>
          <w:p>
            <w:pPr>
              <w:pStyle w:val="documentulliParagraph"/>
              <w:numPr>
                <w:ilvl w:val="0"/>
                <w:numId w:val="9"/>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Water sampling </w:t>
            </w:r>
          </w:p>
          <w:p>
            <w:pPr>
              <w:pStyle w:val="documentulliParagraph"/>
              <w:numPr>
                <w:ilvl w:val="0"/>
                <w:numId w:val="9"/>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Field data collection </w:t>
            </w:r>
          </w:p>
          <w:p>
            <w:pPr>
              <w:pStyle w:val="documentulliParagraph"/>
              <w:numPr>
                <w:ilvl w:val="0"/>
                <w:numId w:val="9"/>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CMMS </w:t>
            </w:r>
          </w:p>
        </w:tc>
      </w:tr>
    </w:tbl>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2A5978"/>
          <w:sz w:val="30"/>
          <w:szCs w:val="30"/>
          <w:bdr w:val="none" w:sz="0" w:space="0" w:color="auto"/>
          <w:vertAlign w:val="baseline"/>
        </w:rPr>
      </w:pPr>
      <w:r>
        <w:rPr>
          <w:rFonts w:ascii="Impact" w:eastAsia="Impact" w:hAnsi="Impact" w:cs="Impact"/>
          <w:b w:val="0"/>
          <w:bCs w:val="0"/>
          <w:bdr w:val="none" w:sz="0" w:space="0" w:color="auto"/>
          <w:vertAlign w:val="baseline"/>
        </w:rPr>
        <w:t>Education</w:t>
      </w:r>
    </w:p>
    <w:p>
      <w:pPr>
        <w:pStyle w:val="divdocumentbottomborder"/>
        <w:pBdr>
          <w:top w:val="none" w:sz="0" w:space="0" w:color="auto"/>
          <w:left w:val="none" w:sz="0" w:space="0" w:color="auto"/>
          <w:bottom w:val="single" w:sz="8"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singlecolumn"/>
        <w:pBdr>
          <w:top w:val="none" w:sz="0" w:space="0" w:color="auto"/>
          <w:left w:val="none" w:sz="0" w:space="0" w:color="auto"/>
          <w:bottom w:val="none" w:sz="0" w:space="0" w:color="auto"/>
          <w:right w:val="none" w:sz="0" w:space="0" w:color="auto"/>
        </w:pBdr>
        <w:tabs>
          <w:tab w:val="right" w:pos="10886"/>
        </w:tabs>
        <w:spacing w:before="0" w:after="0" w:line="32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NCFE Level 2</w:t>
      </w:r>
      <w:r>
        <w:rPr>
          <w:rStyle w:val="documentbeforecolonspace"/>
          <w:rFonts w:ascii="Arial" w:eastAsia="Arial" w:hAnsi="Arial" w:cs="Arial"/>
          <w:sz w:val="22"/>
          <w:szCs w:val="22"/>
        </w:rPr>
        <w:t xml:space="preserve"> </w:t>
      </w:r>
      <w:r>
        <w:rPr>
          <w:rStyle w:val="span"/>
          <w:rFonts w:ascii="Arial" w:eastAsia="Arial" w:hAnsi="Arial" w:cs="Arial"/>
          <w:sz w:val="22"/>
          <w:szCs w:val="22"/>
        </w:rPr>
        <w:t xml:space="preserve">: </w:t>
      </w:r>
      <w:r>
        <w:rPr>
          <w:rStyle w:val="span"/>
          <w:rFonts w:ascii="Arial" w:eastAsia="Arial" w:hAnsi="Arial" w:cs="Arial"/>
          <w:sz w:val="22"/>
          <w:szCs w:val="22"/>
        </w:rPr>
        <w:t xml:space="preserve">Lean Organisational Management Techniques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
          <w:rFonts w:ascii="Arial" w:eastAsia="Arial" w:hAnsi="Arial" w:cs="Arial"/>
          <w:sz w:val="22"/>
          <w:szCs w:val="22"/>
        </w:rPr>
        <w:t>2017</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b w:val="0"/>
          <w:bCs w:val="0"/>
          <w:sz w:val="22"/>
          <w:szCs w:val="22"/>
        </w:rPr>
        <w:t>London Learning Consortium</w:t>
      </w:r>
      <w:r>
        <w:rPr>
          <w:rStyle w:val="span"/>
          <w:rFonts w:ascii="Arial" w:eastAsia="Arial" w:hAnsi="Arial" w:cs="Arial"/>
          <w:sz w:val="22"/>
          <w:szCs w:val="22"/>
        </w:rPr>
        <w:t xml:space="preserve"> - </w:t>
      </w:r>
      <w:r>
        <w:rPr>
          <w:rStyle w:val="span"/>
          <w:rFonts w:ascii="Arial" w:eastAsia="Arial" w:hAnsi="Arial" w:cs="Arial"/>
          <w:sz w:val="22"/>
          <w:szCs w:val="22"/>
        </w:rPr>
        <w:t>Online</w:t>
      </w:r>
      <w:r>
        <w:rPr>
          <w:rFonts w:ascii="Arial" w:eastAsia="Arial" w:hAnsi="Arial" w:cs="Arial"/>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886"/>
        </w:tabs>
        <w:spacing w:before="100" w:after="0" w:line="32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Higher National Certificate</w:t>
      </w:r>
      <w:r>
        <w:rPr>
          <w:rStyle w:val="documentbeforecolonspace"/>
          <w:rFonts w:ascii="Arial" w:eastAsia="Arial" w:hAnsi="Arial" w:cs="Arial"/>
          <w:sz w:val="22"/>
          <w:szCs w:val="22"/>
        </w:rPr>
        <w:t xml:space="preserve"> </w:t>
      </w:r>
      <w:r>
        <w:rPr>
          <w:rStyle w:val="span"/>
          <w:rFonts w:ascii="Arial" w:eastAsia="Arial" w:hAnsi="Arial" w:cs="Arial"/>
          <w:sz w:val="22"/>
          <w:szCs w:val="22"/>
        </w:rPr>
        <w:t xml:space="preserve">: </w:t>
      </w:r>
      <w:r>
        <w:rPr>
          <w:rStyle w:val="span"/>
          <w:rFonts w:ascii="Arial" w:eastAsia="Arial" w:hAnsi="Arial" w:cs="Arial"/>
          <w:sz w:val="22"/>
          <w:szCs w:val="22"/>
        </w:rPr>
        <w:t>Wastes Management</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
          <w:rFonts w:ascii="Arial" w:eastAsia="Arial" w:hAnsi="Arial" w:cs="Arial"/>
          <w:sz w:val="22"/>
          <w:szCs w:val="22"/>
        </w:rPr>
        <w:t>2013</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b w:val="0"/>
          <w:bCs w:val="0"/>
          <w:sz w:val="22"/>
          <w:szCs w:val="22"/>
        </w:rPr>
        <w:t>Northampton University</w:t>
      </w:r>
      <w:r>
        <w:rPr>
          <w:rStyle w:val="span"/>
          <w:rFonts w:ascii="Arial" w:eastAsia="Arial" w:hAnsi="Arial" w:cs="Arial"/>
          <w:sz w:val="22"/>
          <w:szCs w:val="22"/>
        </w:rPr>
        <w:t xml:space="preserve"> - </w:t>
      </w:r>
      <w:r>
        <w:rPr>
          <w:rStyle w:val="span"/>
          <w:rFonts w:ascii="Arial" w:eastAsia="Arial" w:hAnsi="Arial" w:cs="Arial"/>
          <w:sz w:val="22"/>
          <w:szCs w:val="22"/>
        </w:rPr>
        <w:t>Northampton</w:t>
      </w:r>
      <w:r>
        <w:rPr>
          <w:rFonts w:ascii="Arial" w:eastAsia="Arial" w:hAnsi="Arial" w:cs="Arial"/>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886"/>
        </w:tabs>
        <w:spacing w:before="100" w:after="0" w:line="32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GCSEs</w:t>
      </w:r>
      <w:r>
        <w:rPr>
          <w:rStyle w:val="documentbeforecolonspace"/>
          <w:rFonts w:ascii="Arial" w:eastAsia="Arial" w:hAnsi="Arial" w:cs="Arial"/>
          <w:sz w:val="22"/>
          <w:szCs w:val="22"/>
        </w:rPr>
        <w:t xml:space="preserve"> </w:t>
      </w:r>
      <w:r>
        <w:rPr>
          <w:rStyle w:val="span"/>
          <w:rFonts w:ascii="Arial" w:eastAsia="Arial" w:hAnsi="Arial" w:cs="Arial"/>
          <w:sz w:val="22"/>
          <w:szCs w:val="22"/>
        </w:rPr>
        <w:t xml:space="preserve">: </w:t>
      </w:r>
      <w:r>
        <w:rPr>
          <w:rStyle w:val="span"/>
          <w:rFonts w:ascii="Arial" w:eastAsia="Arial" w:hAnsi="Arial" w:cs="Arial"/>
          <w:sz w:val="22"/>
          <w:szCs w:val="22"/>
        </w:rPr>
        <w:t>GCSEs</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
          <w:rFonts w:ascii="Arial" w:eastAsia="Arial" w:hAnsi="Arial" w:cs="Arial"/>
          <w:sz w:val="22"/>
          <w:szCs w:val="22"/>
        </w:rPr>
        <w:t>1998</w:t>
      </w:r>
      <w:r>
        <w:rPr>
          <w:rStyle w:val="datesWrapper"/>
          <w:rFonts w:ascii="Arial" w:eastAsia="Arial" w:hAnsi="Arial" w:cs="Arial"/>
          <w:sz w:val="22"/>
          <w:szCs w:val="22"/>
        </w:rPr>
        <w:t xml:space="preserve"> </w:t>
      </w:r>
    </w:p>
    <w:p>
      <w:pPr>
        <w:pStyle w:val="spanpaddedline"/>
        <w:spacing w:before="0" w:after="0" w:line="32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b w:val="0"/>
          <w:bCs w:val="0"/>
          <w:sz w:val="22"/>
          <w:szCs w:val="22"/>
        </w:rPr>
        <w:t>Hillview High</w:t>
      </w:r>
      <w:r>
        <w:rPr>
          <w:rStyle w:val="span"/>
          <w:rFonts w:ascii="Arial" w:eastAsia="Arial" w:hAnsi="Arial" w:cs="Arial"/>
          <w:sz w:val="22"/>
          <w:szCs w:val="22"/>
        </w:rPr>
        <w:t xml:space="preserve"> - </w:t>
      </w:r>
      <w:r>
        <w:rPr>
          <w:rStyle w:val="span"/>
          <w:rFonts w:ascii="Arial" w:eastAsia="Arial" w:hAnsi="Arial" w:cs="Arial"/>
          <w:sz w:val="22"/>
          <w:szCs w:val="22"/>
        </w:rPr>
        <w:t>Pretoria</w:t>
      </w:r>
      <w:r>
        <w:rPr>
          <w:rFonts w:ascii="Arial" w:eastAsia="Arial" w:hAnsi="Arial" w:cs="Arial"/>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80" w:after="50"/>
        <w:ind w:left="0" w:right="0"/>
        <w:rPr>
          <w:rFonts w:ascii="Impact" w:eastAsia="Impact" w:hAnsi="Impact" w:cs="Impact"/>
          <w:b w:val="0"/>
          <w:bCs w:val="0"/>
          <w:color w:val="2A5978"/>
          <w:sz w:val="30"/>
          <w:szCs w:val="30"/>
          <w:bdr w:val="none" w:sz="0" w:space="0" w:color="auto"/>
          <w:vertAlign w:val="baseline"/>
        </w:rPr>
      </w:pPr>
      <w:r>
        <w:rPr>
          <w:rFonts w:ascii="Impact" w:eastAsia="Impact" w:hAnsi="Impact" w:cs="Impact"/>
          <w:b w:val="0"/>
          <w:bCs w:val="0"/>
          <w:bdr w:val="none" w:sz="0" w:space="0" w:color="auto"/>
          <w:vertAlign w:val="baseline"/>
        </w:rPr>
        <w:t>Certifications</w:t>
      </w:r>
    </w:p>
    <w:p>
      <w:pPr>
        <w:pStyle w:val="divdocumentbottomborder"/>
        <w:pBdr>
          <w:top w:val="none" w:sz="0" w:space="0" w:color="auto"/>
          <w:left w:val="none" w:sz="0" w:space="0" w:color="auto"/>
          <w:bottom w:val="single" w:sz="8"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ivdocumentlowerborder"/>
        <w:pBdr>
          <w:top w:val="none" w:sz="0" w:space="0" w:color="auto"/>
          <w:left w:val="none" w:sz="0" w:space="0" w:color="auto"/>
          <w:bottom w:val="single" w:sz="16" w:space="0" w:color="2A5978"/>
          <w:right w:val="none" w:sz="0" w:space="0" w:color="auto"/>
        </w:pBdr>
        <w:spacing w:before="0" w:after="0"/>
        <w:ind w:left="0" w:right="0"/>
        <w:rPr>
          <w:rFonts w:ascii="Arial" w:eastAsia="Arial" w:hAnsi="Arial" w:cs="Arial"/>
          <w:sz w:val="0"/>
          <w:szCs w:val="0"/>
          <w:bdr w:val="none" w:sz="0" w:space="0" w:color="auto"/>
          <w:vertAlign w:val="baseline"/>
        </w:rPr>
      </w:pPr>
      <w:r>
        <w:rPr>
          <w:rFonts w:ascii="Arial" w:eastAsia="Arial" w:hAnsi="Arial" w:cs="Arial"/>
          <w:bdr w:val="none" w:sz="0" w:space="0" w:color="auto"/>
          <w:vertAlign w:val="baseline"/>
        </w:rPr>
        <w:t> </w:t>
      </w:r>
    </w:p>
    <w:p>
      <w:pPr>
        <w:pStyle w:val="documentulliParagraph"/>
        <w:numPr>
          <w:ilvl w:val="0"/>
          <w:numId w:val="10"/>
        </w:numPr>
        <w:pBdr>
          <w:top w:val="none" w:sz="0" w:space="0" w:color="auto"/>
          <w:left w:val="none" w:sz="0" w:space="0" w:color="auto"/>
          <w:bottom w:val="none" w:sz="0" w:space="0" w:color="auto"/>
          <w:right w:val="none" w:sz="0" w:space="0" w:color="auto"/>
        </w:pBd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Managing Contractors, Systemic Learning </w:t>
      </w:r>
    </w:p>
    <w:p>
      <w:pPr>
        <w:pStyle w:val="documentulliParagraph"/>
        <w:numPr>
          <w:ilvl w:val="0"/>
          <w:numId w:val="10"/>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Managing Safely, Systemic Learning </w:t>
      </w:r>
    </w:p>
    <w:p>
      <w:pPr>
        <w:pStyle w:val="documentulliParagraph"/>
        <w:numPr>
          <w:ilvl w:val="0"/>
          <w:numId w:val="10"/>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Microsoft Digital Literacy - IT Basics, Internet &amp; Productivity Programs, Alison </w:t>
      </w:r>
    </w:p>
    <w:p>
      <w:pPr>
        <w:pStyle w:val="documentulliParagraph"/>
        <w:numPr>
          <w:ilvl w:val="0"/>
          <w:numId w:val="10"/>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Off Road Driving, BORDA </w:t>
      </w:r>
    </w:p>
    <w:p>
      <w:pPr>
        <w:pStyle w:val="documentulliParagraph"/>
        <w:numPr>
          <w:ilvl w:val="0"/>
          <w:numId w:val="10"/>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Supervisors in Action, Total Management Training Resource </w:t>
      </w:r>
    </w:p>
    <w:p>
      <w:pPr>
        <w:pStyle w:val="documentulliParagraph"/>
        <w:numPr>
          <w:ilvl w:val="0"/>
          <w:numId w:val="10"/>
        </w:numPr>
        <w:spacing w:before="0" w:after="0" w:line="320" w:lineRule="atLeast"/>
        <w:ind w:left="460" w:right="0" w:hanging="201"/>
        <w:jc w:val="left"/>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 xml:space="preserve">Substation Awareness Course, EDF Energy Contracting Ltd </w:t>
      </w:r>
    </w:p>
    <w:sectPr>
      <w:pgSz w:w="11906" w:h="16838"/>
      <w:pgMar w:top="240" w:right="500" w:bottom="240" w:left="5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32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2A5978"/>
    </w:rPr>
  </w:style>
  <w:style w:type="character" w:customStyle="1" w:styleId="divdocumentdivnameCharacter">
    <w:name w:val="div_document_div_name Character"/>
    <w:basedOn w:val="DefaultParagraphFont"/>
    <w:rPr>
      <w:color w:val="2A5978"/>
    </w:rPr>
  </w:style>
  <w:style w:type="character" w:customStyle="1" w:styleId="span">
    <w:name w:val="span"/>
    <w:basedOn w:val="DefaultParagraphFont"/>
    <w:rPr>
      <w:sz w:val="24"/>
      <w:szCs w:val="24"/>
      <w:bdr w:val="none" w:sz="0" w:space="0" w:color="auto"/>
      <w:vertAlign w:val="baseline"/>
    </w:rPr>
  </w:style>
  <w:style w:type="paragraph" w:customStyle="1" w:styleId="divaddress">
    <w:name w:val="div_address"/>
    <w:basedOn w:val="div"/>
    <w:pPr>
      <w:pBdr>
        <w:top w:val="none" w:sz="0" w:space="0" w:color="auto"/>
        <w:left w:val="none" w:sz="0" w:space="0" w:color="auto"/>
        <w:bottom w:val="none" w:sz="0" w:space="7" w:color="auto"/>
        <w:right w:val="none" w:sz="0" w:space="0" w:color="auto"/>
      </w:pBdr>
      <w:spacing w:line="420" w:lineRule="atLeast"/>
      <w:jc w:val="center"/>
    </w:pPr>
    <w:rPr>
      <w:b/>
      <w:bCs/>
      <w:color w:val="000000"/>
      <w:sz w:val="22"/>
      <w:szCs w:val="2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documentzipsuffix">
    <w:name w:val="div_document_zipsuffix"/>
    <w:basedOn w:val="DefaultParagraphFont"/>
  </w:style>
  <w:style w:type="character" w:customStyle="1" w:styleId="documentulli">
    <w:name w:val="document_ul_li"/>
    <w:basedOn w:val="DefaultParagraphFont"/>
  </w:style>
  <w:style w:type="table" w:customStyle="1" w:styleId="divdocumenttable">
    <w:name w:val="div_document_table"/>
    <w:basedOn w:val="TableNormal"/>
    <w:tbl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00" w:lineRule="atLeast"/>
    </w:pPr>
    <w:rPr>
      <w:color w:val="2A5978"/>
      <w:sz w:val="30"/>
      <w:szCs w:val="30"/>
    </w:rPr>
  </w:style>
  <w:style w:type="paragraph" w:customStyle="1" w:styleId="divdocumentbottomborder">
    <w:name w:val="div_document_bottomborder"/>
    <w:basedOn w:val="Normal"/>
    <w:pPr>
      <w:pBdr>
        <w:bottom w:val="single" w:sz="8" w:space="0" w:color="2A5978"/>
      </w:pBdr>
      <w:spacing w:line="0" w:lineRule="atLeast"/>
    </w:pPr>
    <w:rPr>
      <w:sz w:val="0"/>
      <w:szCs w:val="0"/>
    </w:rPr>
  </w:style>
  <w:style w:type="paragraph" w:customStyle="1" w:styleId="divdocumentlowerborder">
    <w:name w:val="div_document_lowerborder"/>
    <w:basedOn w:val="Normal"/>
    <w:pPr>
      <w:pBdr>
        <w:bottom w:val="single" w:sz="16" w:space="0" w:color="2A5978"/>
      </w:pBdr>
      <w:spacing w:line="20" w:lineRule="atLeast"/>
    </w:pPr>
    <w:rPr>
      <w:sz w:val="0"/>
      <w:szCs w:val="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paragraph" w:customStyle="1" w:styleId="documentulliParagraph">
    <w:name w:val="document_ul_li Paragraph"/>
    <w:basedOn w:val="Normal"/>
  </w:style>
  <w:style w:type="character" w:customStyle="1" w:styleId="spandegree">
    <w:name w:val="span_degree"/>
    <w:basedOn w:val="span"/>
    <w:rPr>
      <w:b/>
      <w:bCs/>
    </w:rPr>
  </w:style>
  <w:style w:type="character" w:customStyle="1" w:styleId="documentbeforecolonspace">
    <w:name w:val="document_beforecolonspace"/>
    <w:basedOn w:val="DefaultParagraphFont"/>
    <w:rPr>
      <w:vanish/>
    </w:rPr>
  </w:style>
  <w:style w:type="character" w:customStyle="1" w:styleId="spanpaddedlineCharacter">
    <w:name w:val="span_paddedline Character"/>
    <w:basedOn w:val="spa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b2333d1b-ceee-4756-a6d0-42df7a4adbba</vt:lpwstr>
  </property>
  <property fmtid="{D5CDD505-2E9C-101B-9397-08002B2CF9AE}" pid="3" name="x1ye=0">
    <vt:lpwstr>DJMAAB+LCAAAAAAABAAcm0Vi60oUBRekgcDCoZiZNRMzs1b/8/40jm25+/Y5VYoj4DwiYOyPIRGUFiABEyCUJTicIjkOxSmomNprlBbKDxDOYnieYdSvk84zrRb2Q6FhvABgY3gS4LvCJM6PKupJOOSqrskwxn5OjKLxXMa6X890nLejfcnxxo4QwZ1znyzudcrGPTOL+QpxmGxKdfehP9htpsZb9IMmw4uVGhT09ZoV5eSsa2WsK2RcDYRXPAP</vt:lpwstr>
  </property>
  <property fmtid="{D5CDD505-2E9C-101B-9397-08002B2CF9AE}" pid="4" name="x1ye=1">
    <vt:lpwstr>AxLqKUL0dDVIiMtIcuxVNGYa755eR/FaYmdMf4CqbMzcZ+N/zUhYlHvMZbFpDjPnH1P5PYjj05LEV1YwnZUj3YxWDdogjgHzzkDw6+1EXvpPyzNNIik1ZP95eJ25bmJPlVIO7PifCyVpDD66rDkZFblNmjWlXAGUvGUZAP/sM7ss+1XoqO1BFt7zsmT3dYarF7RQQl5eqxLg7/VuMMsPMz51hvSnKn5DSc+i+xyKXEdsI/K0fqMTwR8E96rSfgz</vt:lpwstr>
  </property>
  <property fmtid="{D5CDD505-2E9C-101B-9397-08002B2CF9AE}" pid="5" name="x1ye=10">
    <vt:lpwstr>jxC/IZJf+RPe56aT4DMZMhkS6tDDrd42SKsZGHOvPof4kWhZcDGMH/9bRfT6Pv9U9Yc0G32fNGAtuuZwVqJwSSoc9p09BhxEdgFKWxV5H6Xa13b8/pQlJ/ALrYyXJK6BPSehvwh1eq4SzzlV2zF3jQX3yWzJnPIj+Xwow78cmLvgG8+oejw1yB+maa7/YNUeFdtoJlZCRtM0Nerme6ixLtnUMw69tC06mhRmX06Zm9b5Rt881UwWG94VkYyE9Cj</vt:lpwstr>
  </property>
  <property fmtid="{D5CDD505-2E9C-101B-9397-08002B2CF9AE}" pid="6" name="x1ye=100">
    <vt:lpwstr>irkO+1COBL4SgGxFQb2NFYI/l0MJv9riwTpgizdovXeTpUg6sFcDgfWmyDQLfsoiA6S1s0Rzrm7DB5yVn7y3T8HmE7/BYzIP1k6grZLlcJblAuyXWHvRKa3qIdXEmt4QQWwSAL/IcyTSWcrzydzt6SKkQe+OkzLcawmKT4TIB0pmc8FKRpdkGqjm2+TWl8ZxaY30q/upKmeNawvzuDMZvnwAITqZ8MCgqlGYMy8kHSUu+BMrePhtm5az016RrAv</vt:lpwstr>
  </property>
  <property fmtid="{D5CDD505-2E9C-101B-9397-08002B2CF9AE}" pid="7" name="x1ye=101">
    <vt:lpwstr>4LYg5lL33fVQxLFS7LYkJtDib3Vp/L7gM1qVZXwCh38gX2twCRw+tCdJSeoOGnJ2f7cPdF3SXvXqVhWRXl+lu/VNMgrU2ndi+6zF8u+sDKvz/J5PJOVu2dv1qAVYyP3iYBdFywASMI//8CMqTkfmD2DS9b44bJdptY3fJ7Kou8DwVomYcdw2ibfNTZXgbFAU3J/Ky+gc66JdWJvI2ZtDbNQTlkIjIcNO0amifAYII39jA590gEEjXrG4AdImxGR</vt:lpwstr>
  </property>
  <property fmtid="{D5CDD505-2E9C-101B-9397-08002B2CF9AE}" pid="8" name="x1ye=102">
    <vt:lpwstr>6Bi+xbLECo7EbmUJKa9lnkKKr4pWA90clyrvVDgnFbgd/16p2oaudy5IuXngn+Z8MflYKbYFO2dvj0Q/S8s8C0vsg4DTAOL9xikayVlTU0BEM7oRWSdKs6ytqrFj6ClQak7eRdxyJbZnDYI4y9b7YXvvK1D8GernAmdEaOToTnSbwseigsP6YMFfD7lDkf7aVFqBW1xy7sS4GT45bP+zaFkuAx7JK5wrB81miwnoa6YVGS2T4GZwTVOjMBFUDgf</vt:lpwstr>
  </property>
  <property fmtid="{D5CDD505-2E9C-101B-9397-08002B2CF9AE}" pid="9" name="x1ye=103">
    <vt:lpwstr>9M96EQvCFjHxilbuGUGyGrRGRI9hqwAMEsJ+xVvNCyHW14lZ6P2Ze5MARHbPrbtDJQNqzppySxVPYxkAKIdNBXIxBk9wERrSKjw90unWw39Rn10kTsaUuzZg1CINFj3x243UnN6ybBbQVD92qwoyKELVr5KJeuk8CH7ZCmstzZQvpsFHdzRWgHze1VQ4qnG2MlTiZ1lfptSDnpJlyoAdjGH5GdtDzKx4JaY9uAA4R8b8ChODMME1/skCObQdMog</vt:lpwstr>
  </property>
  <property fmtid="{D5CDD505-2E9C-101B-9397-08002B2CF9AE}" pid="10" name="x1ye=104">
    <vt:lpwstr>5ST8Gbtl46UGaQMRYAkaunE1YXrmrVZ7Hh1qsyvMUsifTX9WzY5PwSKFnbk2O0+ypGz40OEgHYebpai4wY5OU4iUqErgWbvZM8G5bieG0/Us5QXZxgSUoju/p+NZyEcHpaNLgZT+xJvpUtWoX84XoKIdZi87kFabYeT5ZgL/6M248khbvWaKsF4tHVAi3PSCwIUQ8enAPzGl0+OJHc9qY/ZvlW3lOJgqUX9+15iuhUTm1tRcCDLZfowVgOEt+fr</vt:lpwstr>
  </property>
  <property fmtid="{D5CDD505-2E9C-101B-9397-08002B2CF9AE}" pid="11" name="x1ye=105">
    <vt:lpwstr>QkEm33FHHE2atYm6oCL2SQ7igrMKp8QmbAkRX92rdP07A6wL7k8yDs3e4SjHFQxPOy72p+gxXoFcO7D7B1xHafLEnUoIPZttr19RlAp/dI0d2HNKQ3Vh+xYL9YNF7oGahbFbaBWIDyJGLYKTvdQEAwpOt7/x+jz0fnyJqann+clJxoJ6N8e2jXtRWvz71TW1AdLMwjk8ZB0CXgubzrjVQwUvKSbf06/d9Ws+MTl7o/ZhKlHC6SpaIO7PAGgHbVD</vt:lpwstr>
  </property>
  <property fmtid="{D5CDD505-2E9C-101B-9397-08002B2CF9AE}" pid="12" name="x1ye=106">
    <vt:lpwstr>RFAHbhrh5O7Z3XcGH4imVsVa3p0ygj8Y3fY2z9Drc8LdeQfPlKN60hxbQuGT9YnrA4nHhP+jAc2CRE0NxrPGnTY2YwnXc+CGVSdPrW4/roPPxtCOVnAzo8xtBiwjYTMB3cp2iyle+tDTAcW9C7eHU40eTnoZBmW7/1oCMFG8EClXmBLYpbRjTTk2OaDGEENaDN7Rwl2dI8hPEynAtXQFa5HSzVZmBfBO+W8qVoMEhxYu/tcPtaHKQ0KmguGanGF</vt:lpwstr>
  </property>
  <property fmtid="{D5CDD505-2E9C-101B-9397-08002B2CF9AE}" pid="13" name="x1ye=107">
    <vt:lpwstr>bfVnAUnOyDlakIHlajo3RhEc4A/+KgYI8pANj41+FaWppaawtfe6AuLSpDIKWBE2a2LJRupAF3j4S3YHx7yKfiCTVnvrAXAP9Ar10H0SxQ5TLeTpopkFFTAsAful0d5DNuvagCZFkeL4vSaleODhr84eTd7ZABSjYeyTjmnyfdkJpVbJ6QTtKftg+zQ4+0bRWI0bt6IjVcY3nsxhvOowBpo4Tfk2enYuPK/38z1d5X51vt0i+33/leUaJdnyok4</vt:lpwstr>
  </property>
  <property fmtid="{D5CDD505-2E9C-101B-9397-08002B2CF9AE}" pid="14" name="x1ye=108">
    <vt:lpwstr>MBQ56yMDatyL80vKCRy5efMuBnu8Z3SIhtuRw/UFCmM063JaTxRYU3Y9ZXNyW4vU8njyUVWq2RM5RNXDpZIAUEXZcTrTVHD40M/3sh8up9QYkEhIspwLfT5xD+H3HkllSN21Mt6Xsa0N0pEZt2tVnKsQ5yg90wTKyb6kl2MABxGeNqEXFvLnQAG9ezHmhm5rrCKq46XrT8VCEPgNqbMZpuFXgENKv1D+kD3BX9BGpKjIZFY+bNbsy9VorMi75K9</vt:lpwstr>
  </property>
  <property fmtid="{D5CDD505-2E9C-101B-9397-08002B2CF9AE}" pid="15" name="x1ye=109">
    <vt:lpwstr>TMOqbUfHn9h+rzOxPMBPFmzdlTun4vKNf8RgEKeaR2K6Q+No9S1P2w+rf0tY+uNfPUIR648oqg1SKSFnvE4kyMfsN13NuOOIy0qDX141qE/k67oY4ckEGEY4YCnxiJe2NxE9cR8OcGYLoceB3K6JBN7R0Cmi1346jrdEx7uyWRybR8FG9kqDqG3/06/N55ZIY5d7L9eZU84SyI3gGtwCH6xOHEwrZDKSyMX8Fa1XUa2AGTHd3Ns9RA3LWlPZhed</vt:lpwstr>
  </property>
  <property fmtid="{D5CDD505-2E9C-101B-9397-08002B2CF9AE}" pid="16" name="x1ye=11">
    <vt:lpwstr>1tWqx5dz1WxUgz8ebr8i5ew40d5qn6dNWy3GWtf/wHobAg1Y7W4q0jZRnbbHyWYxPEZ9F8/HhgTfKRWrcfivs9NcyAbh8MSteKk3nZ8WQ+Tw+dl1S2ZT4G7AgITGcEVdm94yJYnYV15muUbdnCnfAvbYheWGkm1ExeMJWHtqevfhuSn9Ksz4bwCUa5vUG7oHifdawYFg0PI/iF6GZeTFfxudmWCnZR+vIgUVGu8qgfGPAvegmPDTDfUzF++iGY3</vt:lpwstr>
  </property>
  <property fmtid="{D5CDD505-2E9C-101B-9397-08002B2CF9AE}" pid="17" name="x1ye=110">
    <vt:lpwstr>hNBaGU4rlADxSNmb7UUutH7quuRhpKQosQCpXUBdivT7ndNQfxF8UmHbz1K8bQCZtlKcGJ/M1rites3fBTQrluEqOOmbNunb30fgBo3ogBxREXEg3OU7eRNsa4Rve6uP/ddMR770ZkXZYeQWqd76tFpi/6atXeAlZ2RG9JyJciTb/rQcb8AC3hcnS2DI2tbhxHthnT2tawmh9YNoZk7vF2golkQ5fKr6KKrsnerhs8jkkyUpCTlO8I4EPktTKYx</vt:lpwstr>
  </property>
  <property fmtid="{D5CDD505-2E9C-101B-9397-08002B2CF9AE}" pid="18" name="x1ye=111">
    <vt:lpwstr>EgZp7VaXwiT/eWKNY6kyjIQFWrVP21Rt8UNX6fC5SMIvgo7vNmH5SkYKOnc4l1Zr8SFD8qDnt9eNnF80lToa0RAZqFh3FsEeqelQMWGVMscygvurxjwRpKEU8WFWodYTtx2hXAlDi6U4yEzJDjg1OSpG67NKgv2DI6MKYR4iHXd2ms2P663JQTI9+dPpzpu3wNN5XC6aZ2QjJVUqBvFNE6HDptsRm3GjUSjr2gdQ+bGmfjg0YhGENAgxIlq+vPD</vt:lpwstr>
  </property>
  <property fmtid="{D5CDD505-2E9C-101B-9397-08002B2CF9AE}" pid="19" name="x1ye=112">
    <vt:lpwstr>u2VsfaJ0iGPrYY7v1yjhADr3rfRSQ95HR2F++hDQjLDuwER80QL7RDuDYYyeKqskt2ECY73XYu6dfqfXPRWku4p3tBKh48IyZ73AnXACm6Lc+zkM0YB1IYUy1L81FL5UusuX9oBIUcKEAT7Zd/gmwZZjezU6j5thFQVDmCQsZJ/GYPWyWdmO0TBIL2cw6m/cz7szeK33qN4CHqVGAN8oDmznEfxNTCLbF1odYbrUIOfGHoEeN1COYhLdLAxIceT</vt:lpwstr>
  </property>
  <property fmtid="{D5CDD505-2E9C-101B-9397-08002B2CF9AE}" pid="20" name="x1ye=113">
    <vt:lpwstr>8wGnoRyn4tuzAODpZSHwKg1nf50MEFFe1+UFAEOzqRZO+65EWooQfD5RJVI1ICnnQginYDoLBb7J2/BLo58TQ4IY90GMrwuFWACM0Qz/G1M/xQ4gnzIdbajvxPhgodSeU9+34YRnDGA1teVTFXYEaTds7uGwtaVSVFSBsLTDrvAj1ARiK5cF1BZLFoC40TckCsjust44P+vdO5S51hoA+3Ud8SO139j6JEJ4g4B0FotXXiauBfAJzxtA+Brd1hY</vt:lpwstr>
  </property>
  <property fmtid="{D5CDD505-2E9C-101B-9397-08002B2CF9AE}" pid="21" name="x1ye=114">
    <vt:lpwstr>96T5ORlU+hblZTyFOaIPhbhLYvXwnR/B1YFUgsCWG55zwb/FdmQuET26bfFwF975xyi3MuwfYurEuhi18llXH0SWwnrIOJ7XYs2/KlZylHD8xNvPr21AIJjiAgsgpsIK+RM6cigsYmLtgbTvr60hLfqPtvCuJN2FeBbPIT7Bb026YsRbyz7fHxjxYC3opTYVbQpEkPrDa7HEP165ApQ8milmXqMopNcqG0yzvECTnQrAykqDkDXhIzdu8Jq63sa</vt:lpwstr>
  </property>
  <property fmtid="{D5CDD505-2E9C-101B-9397-08002B2CF9AE}" pid="22" name="x1ye=115">
    <vt:lpwstr>yqk20qb4lKhe7/Z+jBsSIxkoijsK1B3KOs0i/vWYp5sYx7udiir/rhoDeDuCrw578uC5BtyUWgQEvixZtDsdOZHzwXJtnbPDqw8v6e2AZmP9N2ozkssnPq4ZuOHJBA7UwzXHmNiC5EC5L+2qd0i4bPL/yeeCVaL/tSwFs8VKwbx7/yRXnne01X5eVphIgrzLWRQM66VKDGK5qSIKi4Z4kngGRsroWiXA9IBMo9Q+arvB8SuOoOHLVly5316er/c</vt:lpwstr>
  </property>
  <property fmtid="{D5CDD505-2E9C-101B-9397-08002B2CF9AE}" pid="23" name="x1ye=116">
    <vt:lpwstr>uZ1GaPicqpAc4zHM71gpMbovBdBSCvI5ZZFkjPqbky6qqdlzjbQfkptSHY8n4VLoFcKlG5Zof/lglHTgp6Nw/pQmBvyI4ev+VEVjUyxaVzfEXbmgmQYwLieebnGoIPnQ1ee2qAhQ71MMPerGo1NaMZSeYKSbHB0xMtS7A5zLvVs/Jze5b3uao2W8JIIzRnlI3BKaNPdR6N4z9ip/J7Q8jV1k9dt6gZduG51IoAnbfh5hxS8eQkj1I8xSawwSWkl</vt:lpwstr>
  </property>
  <property fmtid="{D5CDD505-2E9C-101B-9397-08002B2CF9AE}" pid="24" name="x1ye=117">
    <vt:lpwstr>iuBI3em0HBH+dx3vtlyuMRfkdfIc+aOvNP9Jq0IciP7IgQmLxifNflM5Jwv3mcLFAa+RZ1XC6+/MUjhN6fH6T2dcx4UDJ6k9llmhIsU8QCA4ZJaDS33SqTEp9itaSINZCyE6DGdshlhkrb16qRk4NHiKi9Jl64PboMLyCqdi9itwUaRtsHOFN385T2XAZs/Rs9Gceoj4ekGf15RADaeiHLtEVp4atIpz6MY6mUeQYpDQQ8iH5C3NndLRgbhOsSu</vt:lpwstr>
  </property>
  <property fmtid="{D5CDD505-2E9C-101B-9397-08002B2CF9AE}" pid="25" name="x1ye=118">
    <vt:lpwstr>gKig6/qE/0nJXWjXne1yIv96JRUGL850yQdO7o7/OSIINCNJ8nOs9/YB72i36RPAaz1/nSCedbcAnLqjhl8Ljj1FNk4vD3czAdYNBjvqs1bbOm9OVo6ncufRmqeczGV87wnFBwTFTGWlcp7LomK70eBL6RbpwvPv3k7r1/czN7RV0ggG2xgExRFI/N4vfiLXPqTy+ZIgwwEZ4ifR4WhdWUkpom+JYnF7orgWl162m+w99CM3zVBXxe+eX6r0jj/</vt:lpwstr>
  </property>
  <property fmtid="{D5CDD505-2E9C-101B-9397-08002B2CF9AE}" pid="26" name="x1ye=119">
    <vt:lpwstr>kSwt4rMs3Dj51Ov2SCLY9t/NG4wJdw8bzC98s5lxyvyFmclckn3C9nUEsuKXvV9AH4lJylwe6wKbi0o5pggSzvaZrTOxWhAVbSWDMg+eSOB0eJjk4o/y5WiM+cZO06gjG4LmZ4Dycba1EswwOD2vUbj16+PTYaE7upn1QVA0BZg9I5RV+Uf7YxcTBAsSA6f+VHn/lN/l9upf4iNN/Rvaf1WfS/dPEPogqIa5qE4XzsbMDvx0ZvZkIUWvm3sTg2X</vt:lpwstr>
  </property>
  <property fmtid="{D5CDD505-2E9C-101B-9397-08002B2CF9AE}" pid="27" name="x1ye=12">
    <vt:lpwstr>DyXBbVBl1+dWpKIQRJti7vnNHBzoGbcMI3TFPot+qZD0h3utewh3xnYHgcUgx4zYDv4i1v3QMVgnteYWLArBKKESSSJSGD8NDlffGFLXmSRl3nY56Sto0O4/f/uO/mkGL8Llal2obVCLjluCuhBYwDh/hwwY1LEZVnJ9ytOwWzRAPYlVZAq+BnH05jEpJOMEWQXakwv9pDikVdq+CTZE5SU9CnAOgnamTV8WsQ8/2su1jPxQdoDnChstBrtCbw2</vt:lpwstr>
  </property>
  <property fmtid="{D5CDD505-2E9C-101B-9397-08002B2CF9AE}" pid="28" name="x1ye=120">
    <vt:lpwstr>7H7z1a1b5RDrR+qan8lS1YC2hHjJuXiqw6hJheaJnX8nKBh/LlHxxCFu7oKegHyDMsgzLUT2ryaW6/pRblDzkvZQJljq45wGFQAZciVogB0kfMsDmWKhlEcHetFqMeKrAGuRPCm/9gmd6w6hjhjs9OxOu7t0Dn70rJ+ilx0YV2U4KpjxvBttlEtqFP1iQH5YsSO6U0Z6YXDapdFb6h9ykEqJJHUhwETDSyrwHGRMsVOVZhqnujuWg6/JASx5jb2</vt:lpwstr>
  </property>
  <property fmtid="{D5CDD505-2E9C-101B-9397-08002B2CF9AE}" pid="29" name="x1ye=121">
    <vt:lpwstr>H528Mr47vrpXFV2VXVU6mTvZVjFIH4nMQXgF3JKm2/G14hks5RbhIJPxQWxzhggNQGVocxUJ/88qinB+4FSJsFgUm/ojd/KiFDRcflz7SbQd2ShO4Sa4qIBvPijC98nNkeF0e5yrKoIEjythN7PkGndqHdN2QQ3symbJisbCgzaIrzV28sQFM9XeQo1kmod1syktamm/B2E+3288lkV+2C0HZ7+DLhHqWecIjzbRo/MmQcApcN057GWLQzyZ+a3</vt:lpwstr>
  </property>
  <property fmtid="{D5CDD505-2E9C-101B-9397-08002B2CF9AE}" pid="30" name="x1ye=122">
    <vt:lpwstr>JfeQMsQmWUR4R53AZ/B29eX3SkmzmM26FSA8MIloUr2MnfNtkKcQ13WSIA4HCwm2tIihauWUV+L7Y1luwor1ZHDS7135xtekCWndMXdmoywI8N3nPizOJp6fxz71vM8VOeT56JxCXdKbyFxG18yOJHqgB/zT+AgccFwTICmGv/T3+77+YgDhCYgEe3cZg0j+pxpzyWh4wyU9yMiw+IEqhwX99D/aJMw9J6gots/0mXGUJ8h7txLyLbnu+j///50</vt:lpwstr>
  </property>
  <property fmtid="{D5CDD505-2E9C-101B-9397-08002B2CF9AE}" pid="31" name="x1ye=123">
    <vt:lpwstr>Nqej1D7W0hWY0F1FkrVhhyZMX36aHjsLG96cz5EIf3A71umSyiOGh/8YpVVJ/F/r+xng3TruHmvq/d8yNR0Y5MgagAbCmnC3pIsG3Qd5VBTVCDipyoW9khnDO7wB3bidlrhX6pPVGpkksQH+3NxMysXB2B+C1IbMdUsIiHhwQ1cJ3GxfsJBaso2nFD4+e7evMxbnoOTyPj364KzBXh+dWyeGcViIe/D7++NkeVuyhj7OszUCxvwNZNPTSUf6zA+</vt:lpwstr>
  </property>
  <property fmtid="{D5CDD505-2E9C-101B-9397-08002B2CF9AE}" pid="32" name="x1ye=124">
    <vt:lpwstr>HONk++E5M69DlBsaTZnOTWYEfGJIa7+U4J1ImoUdP89zvukPNxgeHXArNLbEMIfmQOsv7xFubyysUGKRcwuPNv+aJmkiklcrfiySOc36plbKR3taPArfBysWEEF/po6WcHgMSGG4PC5zruLzFunWljygmbpvc9QEd86lrIpCpGgAA1yOrnOz7u5xlz2uQAu7FDkclLlz203CPg22XjFCIgns3MMwVSiuW+mi72cMy1ZmJj6Jpl84p58Vo2yLSn/</vt:lpwstr>
  </property>
  <property fmtid="{D5CDD505-2E9C-101B-9397-08002B2CF9AE}" pid="33" name="x1ye=125">
    <vt:lpwstr>Fm6/osKE3ERNznWk4LGXYD0vx+X5ZuZexCEkE0GZA++y5nEVLH4T68ODWcaa+zvdbLT91VqlP5mc2igqZv2nXQgnozy9Nm7LAllOArs3wj99tj9auy6cW5iNBXkeQ3MCQqdEa6LWZzYbQH7uZCF+ZRDhN5SIzlra6JOBIl3hSv+PragfWvDfhw1FGyZDyv+e9W4UUfYiUYUd/WIPAwKqr5u9Ek0DmSrls93TRDynljX5F5lEbQgBIoeeLda+9o1</vt:lpwstr>
  </property>
  <property fmtid="{D5CDD505-2E9C-101B-9397-08002B2CF9AE}" pid="34" name="x1ye=126">
    <vt:lpwstr>H563jKVy4oYfj0HcJI1/eEvro8l9gqzOhvlT457Lf2xIUhTG4gaQW0ZZIkqikdAkGQc9KSoLAWYpWSfeF0UquKnjG3cGVOQFpHfUe56Llt8AsHKMFGULxcXJttHWS3/BFt+kHzdTc+m7C0jDLzs9EgMkIgZuJaoIlt9WdtnmX/bBeMviSlEWYkGJx3UHIoz2dIk84n2MU08Pmzu6LO9QJC5IvA0x4HZg69Xxs2XvBUKtTQBWBl8ohKngaqKSkVC</vt:lpwstr>
  </property>
  <property fmtid="{D5CDD505-2E9C-101B-9397-08002B2CF9AE}" pid="35" name="x1ye=127">
    <vt:lpwstr>yfCPN3fGjortLfT3so/ju4/nagFp1kxbbhNX4I1yJOfMQbjsK3HhgZejQUBEg/BrbRd3uLKnhFZYkoHPGuFvkxRJdEPI1nkQ5K6zAixaEMC99FEHyKsgTDauJIbqrOKkkHvHbwAAlpe3fNeEBlOhlBjb9CACeZba9CwBbiS5q3SYWPxp/3VzTvGDYoBBbemhxQa9uSa8eIdDW1lZ0f4NKRBlOpvSIAL3SVniqeh4GR8UHGbNT90iHESiqtPycx3</vt:lpwstr>
  </property>
  <property fmtid="{D5CDD505-2E9C-101B-9397-08002B2CF9AE}" pid="36" name="x1ye=128">
    <vt:lpwstr>DB4ittkMnKDYrERKnGuvbfJQWEWSvK/pN2Hq4tWDAbnx0+0yuwI3/EbWPVWwAR9ck8yDt27WtEMKS1ge8nhV81W/0EjM/PWKp0t5au3c0RPD+UUa7puokLhBXr+SC/Owj8IYoYND/Fd6xvfz4e98f9xCD5BjfMXN8HofV12c/DGsB7ZtCo51KHEzSgPTO+MvxXz5ehyue+SMxlU/e09LqMoWnatNY0Uht/Wrdg8U6xWI0mrB2KwuUKBJ8zm3UeY</vt:lpwstr>
  </property>
  <property fmtid="{D5CDD505-2E9C-101B-9397-08002B2CF9AE}" pid="37" name="x1ye=129">
    <vt:lpwstr>Xm9hLXTHR1L1e2DFGNWR+5/b3hDeCCevTCyGsa5Xr53KqOldvai0BKyOybn7ZVOCHW+ZZyaNBy8zVOZjeGBJ/kf+kJCFa6C9jGBy5rpMLHsqvItIMr199G6odt31LAc44x1S/7NHmFMqSfJMO0uz4Bo+o3Jkx/ajNsPvu1xd05U6yS8SeJagoBX8Jyi/rDhgq+bObX3xT6XchN46gs8xzqxLJfSKuZvv80DroNhLzUHqZZSv6id215Y8wg7TyC3</vt:lpwstr>
  </property>
  <property fmtid="{D5CDD505-2E9C-101B-9397-08002B2CF9AE}" pid="38" name="x1ye=13">
    <vt:lpwstr>W7Ina8hy6nL+8XYioNvmTt8K9/UBNpMS/YWD48UP0tfxZNKywO8r4moROug6gTTahI+n/0DQS0w0a1hKKongf+b4z2xTpFwZxEqgJfvxlQFDrPYN5CEYdIiHCNjG4YNRvJIgC/EOHRfcZOt1Tw6TWDT7mgQ9923ZXy3I25W2GsZQPAj7uUYfHpZjOd1jgfkJD0xLKSd8UP+bVJjZXyb8TnzEU9VN3vcazKT05Z+5noTgEXmAgW/CHq71UL5KCgx</vt:lpwstr>
  </property>
  <property fmtid="{D5CDD505-2E9C-101B-9397-08002B2CF9AE}" pid="39" name="x1ye=130">
    <vt:lpwstr>EN+BsXwuQwiueYCurTtrurCvEHD+Y7TV7H+Bl+ZfYDLuqnEeFYTmXYfm/8t1TNwrJ7WQs4QoAwudZbkCm9S3MW7caweRoUpAUzc4q1N5p/kJRDjSgZpT3n2MW+A5dPMYTEmQIC0LbjrAsZwLh/AvBgZJRx2FrNqU9OrrYrzc4ZIRSStjlC4+BusxuTy1JfjhoF/zKl3uRHrdjNwbPYSGjqUlMyvpeLhT0jm2+MSnAC04Ul/V0S5w7t6hvsC42aK</vt:lpwstr>
  </property>
  <property fmtid="{D5CDD505-2E9C-101B-9397-08002B2CF9AE}" pid="40" name="x1ye=131">
    <vt:lpwstr>LNcG+LLkta9NdvsbEamegrnuZp6QwkhmzLafAbEqvx5hU9TvfnWUToyzfY9DWE3XqYewYM0yKdSMWXN6VJf4eyBU4RwSlNO9ovTroylSNss2PL+rZWleYT8VpZoWgE4xVuxh9sA4UsBTl3PnSlw8oyKgpkok74kCsleiYXSzrOVMdwgWjyQa74RzrSu45t1cshggTd8kQV9vFc8B6YGZtRQ9HV8v/ruzHPeRboxALIvpzsz6R0NUK2byFwKXpR8</vt:lpwstr>
  </property>
  <property fmtid="{D5CDD505-2E9C-101B-9397-08002B2CF9AE}" pid="41" name="x1ye=132">
    <vt:lpwstr>ilLfZa8Pfo2k2gXiucYyG1IiwgmdBNlKPxSjro7x84YZlLzIdMOlDS1RUdzNGO25JZTE0ssw2V8wi6P2p57DcAMaesyR8uPgca0fbLnAMAljd8D9A+1aJOpMyH1WKoX7C/lavd6a7E9X6z4zA8/QnAiaI7vNrGPM4LQKORVbDzNRH4o2mP4V3ELpoQab0k7y0SLBRy+gMTbmxZHs5wV0Cw6Ls6Ky0Vs8LDOLQmy/smLn0XB3F8l9U+m9ZuiFIgf</vt:lpwstr>
  </property>
  <property fmtid="{D5CDD505-2E9C-101B-9397-08002B2CF9AE}" pid="42" name="x1ye=133">
    <vt:lpwstr>7pN9dAp/E16DvxrGw/Mnt6UlvFlW8t+AlRNbMISVJg7V4SZt5O8mKz3fK7syT8x56HzG9eCyogcVVITtgDDcQ4kooLNNajo8NgY8NGraV/3xPiX7G7nS1+psmZI0eM2GOv47OW1lWHYqCH0TA4CF4AYNn8B4yvPeer7+clxFRQtrS6qZql+6GmnJ5JWqMgiz77/a+c9iU7DRXZFSnGvRocFgtQpjJXxmEsGyF9M1tkIBevei6YJAFLXkC++cipN</vt:lpwstr>
  </property>
  <property fmtid="{D5CDD505-2E9C-101B-9397-08002B2CF9AE}" pid="43" name="x1ye=134">
    <vt:lpwstr>4QPqVY6Crdw0j0mQQDRxpGG+ZZc+SqUkWicZ2gbNZDatis6UkcsyBHHO7KOBrFFZ9d82qSxDn+mwna52lBN3MKXKmPVzLQ6cx/NxK0U8RcumGXaW8HmhuHrQnEuIcJkDzkp15KsShSsgpPxA4klR9ABy5f9S0vHwXUkeBDwEKNiI59m5QcscOexbm6R3MiZJGuNuDVHs29B0zwYpJB+3XPPSvUouGq0Zc9ximAJ4vDq61p9paFvmc/A9z6R1hSW</vt:lpwstr>
  </property>
  <property fmtid="{D5CDD505-2E9C-101B-9397-08002B2CF9AE}" pid="44" name="x1ye=135">
    <vt:lpwstr>4UFyeBaoX62uS83d3sITQqkDpSFPI75aa2p/Xzhoyi7qfL+erweJn4zTptIN7kfX1fFR19ClX9h5/Pudj9zOOhcCCnm2f3TDF7yU4cn/Fle09gmmxONQ32ZfW+4fdvtaeGLisBa0/ZL1gP8YLQQh6B+ky0c3noL/Eda9OFXCiYDBUDDORNly5Rx/rA+UPGA/vqbyMJwV1iyRaz7xQ4HEZRWwp4LzfFxi7kjDU1aDoJ/N/SsSclGHS21/XpjMmli</vt:lpwstr>
  </property>
  <property fmtid="{D5CDD505-2E9C-101B-9397-08002B2CF9AE}" pid="45" name="x1ye=136">
    <vt:lpwstr>ZIy52Mnm3+UFQ/h2u4CUsYRB9MhyGdvbk0MZ7cn5Xonyvp6h+ysCHe0RH1TFv+MhpN1xnKfeN5tLcYd8mm08utjFjWbBPUS1y7YuwE201ct4eoFuGcOsTfVkNsrHua9J3jHKJy4i0Hq6H3gpuNlMRVoUzxQc172Upa2wpfHPmHJrFw2qNhmo15mTu3m/XDVcY+ZmG9wWKZuwJZd9F014qvIHa/tNNIkd9O/OCujbKytrAznZCLLPobB0PBlisB8</vt:lpwstr>
  </property>
  <property fmtid="{D5CDD505-2E9C-101B-9397-08002B2CF9AE}" pid="46" name="x1ye=137">
    <vt:lpwstr>w9YRCEQeuaYMhB8q7NJt3jbFGFXauBnyZJqzBXbWVvJ5VjNKnx6DTyJNrCkl3UIswPDE1OBG8NQ6kbwUiI5klLFOh2sGBlE550Ab8LLtZhL0bTF3/emDuZRSuHacvG8lwzyFvKdxoJRx+9l3cmB9vywNpMiyChSz2cyValOtLj57A3MLypCKoNfqOZDhqmjvi9zDnlGNXL0dJf+gDZbWW09cQUODNjMpEZazeM1eadYjp5JZHd99laSNY9/kHno</vt:lpwstr>
  </property>
  <property fmtid="{D5CDD505-2E9C-101B-9397-08002B2CF9AE}" pid="47" name="x1ye=138">
    <vt:lpwstr>KrYPrkoN8MQEx1tvcFKSJfcCm12XGtj54QPGumF5ZdKPcRkB6Jr4EP2cPNyKD1SxM0hAsLzn9IFQWBzm8/eBesvPGD0efN/2Cmsrc2jKH1diO53vktzfAE3WBk7aTfdc61td9bGYGGDr+HT+KyiTImR+ca/URi8cZID6OehLM1MQe0UJEVieMroXNdAvdtton8h3pNaaPs+pq0yL/jeR14apviE5qGAgYKx2VJKKd9hStU9Fa71/s9hRMr5drcb</vt:lpwstr>
  </property>
  <property fmtid="{D5CDD505-2E9C-101B-9397-08002B2CF9AE}" pid="48" name="x1ye=139">
    <vt:lpwstr>oHOXB46Cl3lBllSOEXjAaDttIhEIfAUTZ8pu+spxksTAYhwpSNSe82mRUjmBKqjuTUInAEPyIqAjjwAnc7T2YIfG+Ldhp4RGPzuxCo9SXo50VxKwlqoPP5qEygod+o1OHsINPb9ddkW0yLVDyFHsEEEm1L/SKixuYcbEWbjYZ4pQ/usmmekDWH8A3TkS/WmmI2dityz1HI7yd7yXsZ7vq6tfPGfVsoV/tXI2FeXH3GxiDstNnhuz1Lxg+YF8zP5</vt:lpwstr>
  </property>
  <property fmtid="{D5CDD505-2E9C-101B-9397-08002B2CF9AE}" pid="49" name="x1ye=14">
    <vt:lpwstr>knYE6ajMFKw8+wU41fj8M1AsSZ68arV5R9vVJ/D342jw3f3N8RttbGwpc/oFytpAcx4IjkAlZDEQinHbHos+2Pe8+LVXzA8JjBPi1ySZs0WtT5rKcONPosdHU4jv5xZVosDRO/vypSLmvv/JMMqCPueqil3GMvEUMBytwPPy4wFk46Y09teXiosKGNkmav/OlHu1F6gHXe0/d0xQSZIqdkZlIKs1u6ZyCAH3+pDUt611QJmm1yXzWT/sREkTxZb</vt:lpwstr>
  </property>
  <property fmtid="{D5CDD505-2E9C-101B-9397-08002B2CF9AE}" pid="50" name="x1ye=140">
    <vt:lpwstr>l/MRXMWK5OI3BT7BJ0Y9UlAnSnAIvfEzURxWF01s+e9ShoIwGJD9wyQw4ZzRUyDuzIHqVzhF/VXID6gX9ovq13V663bIRnUhIh9rvX3tVDiRbRlvjc9gpes6ilTu9KrjbYEcWI2j20Rw86b/8FoxKgCrSkR+kAqD4IFa6OzgBNH/qLUofCXvkYj+KCTf5C1lF4SkrWsFdBSRM/E8djIOxxxbsNDysq6/LnQz9DuvoCHMFsFi6HGxjxbzzRH1JSy</vt:lpwstr>
  </property>
  <property fmtid="{D5CDD505-2E9C-101B-9397-08002B2CF9AE}" pid="51" name="x1ye=141">
    <vt:lpwstr>AehUHfLxEK5Kk0lY8xR9D13/g4WgXXCIWhTUiD+NPYt97rrNuI513H0XW5+LnCJdgfIKkTlaaESMCaDREVMtAuO0N0lFGNSRvFzAYMo/HbUzgFOQGdrSvtJI/8kscRXVEJ0WGNmHlttA0u1J2qKxAXRjRDSVmwAVmn/MK271y19EfyGqFf/t+1kMJgsRvyRXGPMfKhzf9WrJ5RhhXMpEMr32ASqdi3/05COfUNbe46s9z5ygk6/bceK6oFWwzlD</vt:lpwstr>
  </property>
  <property fmtid="{D5CDD505-2E9C-101B-9397-08002B2CF9AE}" pid="52" name="x1ye=142">
    <vt:lpwstr>BmjXPE7OWh+vRCSw/qiQLoQ3NvuWby1xBB/qNRNWe1sMTPUhO4gd24guJQ3Cag9HBP7Ae6c4PRO8BOCfNgvjMuh06wN2n+UBKZosKUmMjV6lkHwyLzIWWTvRFJLtz8u4HRO4SNCwYy0XzdLWhnhixMc/efKNr+ZH+QieQqhhH6D2W4FT+mrkrE5viw8SF63WVTSzOS0Q+yEcnUKs8T5O3j4TNHow/7pMKBRno0ZtQbeRgRy15Htk5D5wg5juqlr</vt:lpwstr>
  </property>
  <property fmtid="{D5CDD505-2E9C-101B-9397-08002B2CF9AE}" pid="53" name="x1ye=143">
    <vt:lpwstr>+obO60zTQ/jCC+IydZXHY4Jm2aFRpreV/hxksDp5qvCbh5ZCl8rl1Aus7VtEDj/9Ly2/eWWkgCJ1UzlbQVsLdGKqzI7xFsYYNpuJWowL6Iyk2Yt36VubcJV20J8TvgbQutKBX5vC6sdxhyZprcz10TThCWxlN5iBW1IvAXgz/EoG8n6fN1olndOv0JPtFy+NfLU2eEdAu93S/EQXIy2TRwSTjGnJVNbWk+YL9vlBgaIWX4dfQdjqFg85keDsgel</vt:lpwstr>
  </property>
  <property fmtid="{D5CDD505-2E9C-101B-9397-08002B2CF9AE}" pid="54" name="x1ye=144">
    <vt:lpwstr>D+QKKWKDRXenZ0MbAnbuF7odbRUjuK5j1UA8h4/PfM+cMqp1mjewMVvZ74Th+AVDc37iRgvOHD8EdqgYSv2754wEcg/4+0ma6nI6dcmxTlahYttez1NY5W1NGjXuc4+WvdMl8XTPlbR4n2hHsUk78l92E5bMvf3wSqCfvTAzc5OXhF+mQ7ulJ3o4I3tKv0ws6uf59FtXH3oeClr4C+ZOiW6jxr6nCTRT2rzIZF717/uIAr95amXqgDCZ8A2dakz</vt:lpwstr>
  </property>
  <property fmtid="{D5CDD505-2E9C-101B-9397-08002B2CF9AE}" pid="55" name="x1ye=145">
    <vt:lpwstr>uG7NtOTXU8+QvAUW/+hzcYpKs3Ffk1qFtDK5psY2JNN3kZlpe3P59h1FD6cL5TrglIE4YcI8NdtLNYBfpLSQvYLz7PwJp4C0R79YAQKlVjGz+/DWsfqkPjT93ucynRAk/EuUJfxEEDt2gUfrepM/U6pfQuyiYg4z+FZkvmLlLJ0YL23rXWbh1UNpJwD5rmTbB63TRJnQr9yO3VLBqEBiON+ukRpszCCCeSsPu/MAa3nswBZRv1eNAJ36zVVZ/6e</vt:lpwstr>
  </property>
  <property fmtid="{D5CDD505-2E9C-101B-9397-08002B2CF9AE}" pid="56" name="x1ye=146">
    <vt:lpwstr>8bLtBSWXWzbOHJkW0Kz4ZxGTJaoXHZczLE4/rukR1Sj5BrSTpCvLq0dv0xGjdWqg4ApOEaqsLIZqU/uT4mYiKk61ysxLVBTHceAmhEhjq7Jlrlo+PwNVq9Vr77oU5eQ9pfP5OyiuaXWSJH8rXZuocVBXEKTc0y+NSV/KNaAFN5z701loQ3FeJRedTx8uRE+tp+XcQR6Vuii/MTbSV3MA9gN5wFGK6/MVVMPFRDXbf/5n9yY1S7WkJXXsU2Geyw9</vt:lpwstr>
  </property>
  <property fmtid="{D5CDD505-2E9C-101B-9397-08002B2CF9AE}" pid="57" name="x1ye=147">
    <vt:lpwstr>ZttI8BHF9vLCdz3e6yliWImCuikczovMz9YH06pbzDHYF79NBgqBVafkJl2V7SPCDnu/Ef4l0tDbb7DJZ8FGfa0zd1951Xz6RhImHqny2SCuhiRFA0u5p+vRZcElT5UA+eHKOfjl77Br/G+aBbSJ663bTEt/SCFqR7zUL3ukD6l76elESuT5vuHktVSuE2IIbLv/Xh88CvpFtqD5/A0x9qSemkW3QEjX5PuFVNoUU7i2RnF56inLe2l/ybasZua</vt:lpwstr>
  </property>
  <property fmtid="{D5CDD505-2E9C-101B-9397-08002B2CF9AE}" pid="58" name="x1ye=148">
    <vt:lpwstr>xOfT7Nqg7Jvs/m3HoQIzIk1os2DXdlx+jnpPYPhloeqgz6/nBdoAxFss7P39wGzzbXaMLM2sv0oyXstAy7SCAMIXHYxkj+FfdQdqB+XtRe577WOqDwSPGdMwNLF4et5MMU6+NCh0ILIdWruuGrwCl/8WERJTWjhLgiVoazMjzqot3OClS5mq0q5/seFx+TD9nW8mtfbwI3l4M4MbmWYA1Hvhvt4XnzLp+J100aVik650kTSyINip+moes+W2waj</vt:lpwstr>
  </property>
  <property fmtid="{D5CDD505-2E9C-101B-9397-08002B2CF9AE}" pid="59" name="x1ye=149">
    <vt:lpwstr>vG08YTSDy74k2pZ9dYvNjYZ9CqMS9jqBRJQdtDBIP/Y3Ip37pj/kzpf/9AxumplcMkwAA</vt:lpwstr>
  </property>
  <property fmtid="{D5CDD505-2E9C-101B-9397-08002B2CF9AE}" pid="60" name="x1ye=15">
    <vt:lpwstr>TnIW0tYIVKTWwEFpa/HHLClesheXe2V8+VR2V5zuYivI8tdaJyzh03eCMPtLJaqw7ybsT+UJuptz+Q3URMKsrGspRRHumJrf0E/yM2UitsHMwb7u9NBg2UjIUsmjOd+20jJXOpD+tTja8vonutzXcHrbFsAJbitFiXbag4tUUcid94DTvLXgT6YaS+CvC73sftlSKQXrT802Lvrzz1XFva/ihGMn783d1rzFCueoi/5sSskpQ7G4qeU9spxnvEt</vt:lpwstr>
  </property>
  <property fmtid="{D5CDD505-2E9C-101B-9397-08002B2CF9AE}" pid="61" name="x1ye=16">
    <vt:lpwstr>F0RAdc4POFVaSSPOEa2WKgfnxfX1nQU2pwG0wrsnjSSo8Fn4zD4ehip1p1y8S3ZrzndFfekWRdrpFZ1Z7gYjCTsVR+46bRs9Tr8XBQ6rwboQq/UJ14Cu63TLjZydGt1QYsnyzoMaKzRFlH0nf6dXWyXwD4Jh/2dVbv5qv7boFBKdTXQakL+pGZXk21s16p9wuaux83x0hlE0roDp9jsxNW77/Byb87tH2qpPvqe1czn3xxCwxBtnHvlCiNnu6FQ</vt:lpwstr>
  </property>
  <property fmtid="{D5CDD505-2E9C-101B-9397-08002B2CF9AE}" pid="62" name="x1ye=17">
    <vt:lpwstr>hAX1u4UXq06IdRftVCS0P514Q9rHU5yZrIj0P6zOfEdSzE/8FSIBXyi1v5CqhVIz8GWvmDU/BIg3cezWvIhMOM9cP7AJUbqyk6DRgPOXvY0phn8w8Af1UpCx5uWUgMtJOAhjIsY7m+qBdz7+SazpcTd5YYn6OIworKNw1IljCithT8lPqje6dmXPdIllFFoAKM4ddRQd4nxayoxSpgfk94wT+haJeyuPU/rvrgt+X9EsIX8aUZwV/KIGtyBmDwr</vt:lpwstr>
  </property>
  <property fmtid="{D5CDD505-2E9C-101B-9397-08002B2CF9AE}" pid="63" name="x1ye=18">
    <vt:lpwstr>SzKicmVqONiykuJbMBbr2frSi98J+7KfZhd3vNVaeMgTbKLUDTImUR4RndyZdpa40V+wkSrzFcmWao3XYFppjVYuduGLrhBMsufhOa6dAfqcStjxLm82yFpuVtxtXJfFHB8gbi1VnboeEGgjKYLEKPLXZh7mZSyFkV1fSKCSm5anajL15m6iyNaJ7XpGlHXKGVtYasi9xK14+VvYLkSwycxBeGH+g9kdraDt56uSu+dxm4fLXgqh3aQuDluJX16</vt:lpwstr>
  </property>
  <property fmtid="{D5CDD505-2E9C-101B-9397-08002B2CF9AE}" pid="64" name="x1ye=19">
    <vt:lpwstr>KhQ5FWntElLm+sjjGQZaQoDH394W6iJ9buCTWZxzFocL8X6CmulLJAJqGN8NVu6j+RXzUTGNOMma+q//HtnRFB4+InRu7aqROZ++DuI+rLjPPQHTHzRbQz0xGvTRKkfihxq/qEZLA0EPjmDKGEuObt81cT2bqCjYqATFPxSyqbzzRN8nZ/URICMYuwj3KsQqkpW5pmjQWK1NIqLQNiWcXZe04BBQHXWCgPq41Mik/x3eytpetkuS+/AfqcPYvju</vt:lpwstr>
  </property>
  <property fmtid="{D5CDD505-2E9C-101B-9397-08002B2CF9AE}" pid="65" name="x1ye=2">
    <vt:lpwstr>BI3H3IDPG+O3anmdeBpAZo9q8vLhyWDDHWMM/E22BTPKHyhFJyRJGURNTbbFI7LmCsmSq1Cr7z74s4dIPdNxWBPWWWps6ncNMk0I/5W7P2J9U/jXfOW2qkYGd0S+d75eZ/2ZUpBqXkZs1X9hYVSQYfg2vPfPbxlbXrhzzbR28h3Dj8nJLtIsNkIpxjMlbM0BA8S2qEV9sLiwqbJFfBZyNevcW8SP3smovV3wPKIwMzs7DkndAsbwdV76021vyXL</vt:lpwstr>
  </property>
  <property fmtid="{D5CDD505-2E9C-101B-9397-08002B2CF9AE}" pid="66" name="x1ye=20">
    <vt:lpwstr>RjyxO4mDT5o7/rWKprYYARQM8QruMneNo5HxgGL0Uuji1biBCuMTEQF4PLgVESDQGAvfT42SCBENIsXHQmeO+EuTS0BTEnUQ6YjjdtowxaRUUYqCClLAZmgRqzNE0Yp3t1Tg+fdmTf+Q4+6Am+D8CZi+lfzkNcUbNlMXp49fB6PTiCf2twV807j+8geYsg75dTwOKuUL1q6mXncNj4iqsl0oez3STAJIdQkPfcHj1B/N45/LQeiR/nE3Ff181gc</vt:lpwstr>
  </property>
  <property fmtid="{D5CDD505-2E9C-101B-9397-08002B2CF9AE}" pid="67" name="x1ye=21">
    <vt:lpwstr>CYtV8S0EqHZUtBuZ/VZCEyqlQuGafpp0k7iYjTfs8mWIsdSeBG2rLtWZWLswFeaE/R8uNPTKpDpjoX73ap5MPctm4YT+R0gcw5GClfIz4OOYu+V9QR4SdjVmTpM2D3YjCCbjpGZeu+S2+n+YE+327XD/T65ziaiDd0yOyHG+2395+pzxfaGtriBiPNfNzELctGwtapSDUeiDONRjzFr0jcKanvu8pqEplvOig9w1nj4EohwWUl/aCXIotgPJjpG</vt:lpwstr>
  </property>
  <property fmtid="{D5CDD505-2E9C-101B-9397-08002B2CF9AE}" pid="68" name="x1ye=22">
    <vt:lpwstr>Z88UeU16pLUgZFF38zkjiv5PUINM0X2Auu1tj5J4YnwIyPq22XxOcy2u28BDXmkkgLFooNDBkf/kcVwewWATutLnsC9O9jvz1QnzjPWsaH33loLOeYSoBt1hymg/pXvx5WdufBlyZpeVhmqMhdpMhfTaEb8vqdzJrEDPEBxJQrc/wxUvDkLmda5t49Lw0mDBB/OkyEtH8dVGx9qytJltL6qtA9ggb3wzwwzXG5jZwgZazm1nhbVyfYMkL19PIJL</vt:lpwstr>
  </property>
  <property fmtid="{D5CDD505-2E9C-101B-9397-08002B2CF9AE}" pid="69" name="x1ye=23">
    <vt:lpwstr>N0zlZbNw4BVrhxRJ6c7JG1M0eLln+ZcwyCUeCD9Slj+WwgbLEPzL+VzsP3VuIBcOQvLAHSTlMx3FEsir11jVc0CfWCvOLDfvj6sHAHzkGexBPCXqAOJPvQ6FR1+z19GO0R/8JoAKjzbjTrzxUnEMdWpf+IQTbRLlrYdNdgpL70rqufnSrqy5skXyTNB9n+eFeAFfmZIF4faQq6MsrlJWZzkt+imkgDCifc+1PyurcdG/y/Yu23NlcfrG/uZZrdi</vt:lpwstr>
  </property>
  <property fmtid="{D5CDD505-2E9C-101B-9397-08002B2CF9AE}" pid="70" name="x1ye=24">
    <vt:lpwstr>f7sisVeVevEu/jEaSbjb34+QPfzhZCe+wCowDX12QKMsZUf89YAkE793ORRV/fs8AXw7s5JGJ5q9KU8ReYSZ6qDNzYwqxJdcyN6Vq64agX6qYGOr7hz5BXZey3PNDd/+UcKfp6uqC+sK2co4CV1/3ZqzOFOxCwHhwF9FM3ni2r/Z2sKtaBrU+z1PgbaOF/+V4hdDix02q1Ay8pZz38VNlTfkKzklWA80qVvOCFtok+lNG6e+TaIrdYf2O/f1J4G</vt:lpwstr>
  </property>
  <property fmtid="{D5CDD505-2E9C-101B-9397-08002B2CF9AE}" pid="71" name="x1ye=25">
    <vt:lpwstr>reVpkt5cDZkZMc8s5f7GeFOM+7o8uiVDIB+9yY4fA8Ln908PJGCotcAS6vxsTBAWCXW8UFZAnlkCWBg98f1gXnmsVuEZX+XMIaobWTv1icdbxKaU0y2sorYMbkD7Cvyu/teyFFj5LzbHrUf/nLNRBUvmd5ZTT6snJNH8XmBdevm0T58WoCXFQbNLN8CsPJFTusbjG3AzEZscFHxFOOlSMyOwL/KFeXwM4oKv+BIJrFaf8KuTU1fLHNOZfP89Vot</vt:lpwstr>
  </property>
  <property fmtid="{D5CDD505-2E9C-101B-9397-08002B2CF9AE}" pid="72" name="x1ye=26">
    <vt:lpwstr>u6qSHAauwl2kEnkWfMSEKH+xXxw6QiJ1dLVcQrEmVHxgO7rEhgDc/pX1kN3lNtS/03EZwij9FZaXKemusuq23Zer8fQ3OFpf2V6+Ka5ox9AeoP8tn6J75hQh8GDfO6aRECKy8KSdOUedTQXRfS32+mUBVOu2j63UAjUYz4pzgCWYxzp3BNjnJYJtwHB2HDVNAXPZumNNaP2Mmi/1f7mQj6yDC1YX04kQhACl7ixoLyYnUMX9tkdx0Wn1SmhAS/T</vt:lpwstr>
  </property>
  <property fmtid="{D5CDD505-2E9C-101B-9397-08002B2CF9AE}" pid="73" name="x1ye=27">
    <vt:lpwstr>U3aRC1fESXOzuOSOow6aDBqVlXV3jZW6lEg3+X8ehz1/jjCjVDxfH/SaH20tI78ZKqaSWkVYaLU1qkVSZZbSIkL2Esnqay72OYiDYZ0HlfMV79Ybd7x8ZDkXnTgJCxdNLQ1jeN7TcW0Kcfmzv29LzQYNeXER0WCgLxIneIiTipeiaBrCfP8cMIoQgvU6afVvY6oe0+joIgLlL26gQn1buKvxfrVSWvozVeWuF50wIS1smjMvPDOhJxwuIt2o7QX</vt:lpwstr>
  </property>
  <property fmtid="{D5CDD505-2E9C-101B-9397-08002B2CF9AE}" pid="74" name="x1ye=28">
    <vt:lpwstr>V3DZ4RkTKGUh2VWUh80r3wPHgmM6RTFQhhWGJ6+5py32N/mza8B/IiLLzIUs3KCYxcYRi4M1WSeXySTpU3ZCwhGsNKY/KZA8Bjp8h9ge82IMROcycjIIkzz9VhStcUZ9p2RGl1tcS/jP84wRALifsexMRcRXbXiHHrw7Vem5WTlIlVxnp8Q510C7BtRsLxYPu/b2ums8KAiJJ3Cdri9EvfCnbYMYqnYVdzx7iNzAQ75v0uUmq3qW2yDSlBjrvuT</vt:lpwstr>
  </property>
  <property fmtid="{D5CDD505-2E9C-101B-9397-08002B2CF9AE}" pid="75" name="x1ye=29">
    <vt:lpwstr>kQPcJItDZb5A3Joj6wTgayrA0ojKIE2gMD8gY6+cy0IRdKwyooHXHdrSq5k+qXo+M+Ii22z/wHQB3sSNDZTlMRR1LrO0VInUeVCyzl7/FMV61nVk1dgi4JVdoKVgybwt40nDq1ZTqtub3gWUvRJwS+p1bGUWXIeDyHL763fzBaJhR7wwfw1YSAeBTZO5ckZE46ej95saIS0+lJiJBPSlkEN6pNKpuf39RvKsZp526a+ejWQeziSQp84x9ew/mY0</vt:lpwstr>
  </property>
  <property fmtid="{D5CDD505-2E9C-101B-9397-08002B2CF9AE}" pid="76" name="x1ye=3">
    <vt:lpwstr>LGZUaH/7aeMOFh6JlZUVKJoCkYay3z4hHxOFEXm6oFAOgUGCdx+0T/7FgCI5kHUhh03ozA3gF5nzB9kpqGEKbpmeSYwSAaVCCtotisTf04rfSfpDWCt0Fp4zSaG9J1+gdCMgXiTmXKYNlr6rIFo7Qo2vrzC8wIukNPgmOefcqB9+yuV1H1wYoYMt36R3e0zcKWWnmV8r5SOJbiWkZfwqqKRrULI5b5a2vfjxtk54nd4WLvcDQddBAi9gd+FNizl</vt:lpwstr>
  </property>
  <property fmtid="{D5CDD505-2E9C-101B-9397-08002B2CF9AE}" pid="77" name="x1ye=30">
    <vt:lpwstr>JB2KdQvW4cYrpduvYORNBpiMkdLACDuQhpUujGuBDY6LhIa8O0/xcSxHyFRxOZq+reHYggulaMa2Ko4J9lthd83lN9qqyxTKD9V0bdOMDssWK1WIfvhbS3Xksy+prEefjJXjzCpUxjElC/DpG4Mrjnev9zKdfQW+s9HxEgmlyPZwSkXkY0Qnzds2RBKc+NZCN6wjwTeyT/wHhGWf4vzRgLORb8hht6QinwVy/FoA4uyqbec4MGmFomgGss7v/BB</vt:lpwstr>
  </property>
  <property fmtid="{D5CDD505-2E9C-101B-9397-08002B2CF9AE}" pid="78" name="x1ye=31">
    <vt:lpwstr>lY0AYqOtp03ktpDj+7C4FHJ4aEKrwKX1GXPDxI13pmW2bX/Ne+kFEKUqcKV0YLhuw+fnZ0FIbJg4Ki6ZcvhghE/7pi4HydAgiHOHr7n7c1ze6yzVWwxQU0rWFq2iL/Nw0PAIbTFwIB5iXHcMTxtjITe/mMUqItXc0yZrfoFyasteH/xLNMjLkdZvl5YshHr9q6nwUhGnwMVf6+ib/zlG9vKsAMGLlVQGT+QJQj6zxmJervUaH5ar2t/uxrKQOJW</vt:lpwstr>
  </property>
  <property fmtid="{D5CDD505-2E9C-101B-9397-08002B2CF9AE}" pid="79" name="x1ye=32">
    <vt:lpwstr>vzUo8fqC4bWknEV/Jz+WxBHQ1aII5Oo9cSjkqGAExw2Q5GqNEDkR+zTJBQxvN7mQ0yzIsT+sS4cX9KBn+1otYAILT8ASkcbFeFn7HoWUCcgB5oM8g14tkmz1CxwQp/Ii76cwjMTaNLcvx9+fIraL7QOsumsqF0YL6CAY5yjkVQImNEu3lGUWG8E3oB5sg2Fq5wL5F51O06VB3AQXbVHu1BJ7Eq/1wzxgWk0CsdA+igwmglyfa/mKtkROnfB45y8</vt:lpwstr>
  </property>
  <property fmtid="{D5CDD505-2E9C-101B-9397-08002B2CF9AE}" pid="80" name="x1ye=33">
    <vt:lpwstr>yTV6woEjlbJOd6dgXAlsX/xbRyPDmD7ndsmdeJBO+SJcCsywFbkEQNeba0Bg436/X19HXRSP01ateQArPFX2PveVEqoichTQdv6AxpwvCFqAdBCjRv/NqBQ3XG7oOMvqeL+KkJX+EwZAgLMg1Sf5JXK2E3T22jv+eNdTwgLc2G8QtLfCezW6UqZf3UPhLVT7aeDFQf9GfjR1zUbQQHhjjhj8tSoy42uJlagcL8pqwA21Ax/dp+mfN99vCwQfX6P</vt:lpwstr>
  </property>
  <property fmtid="{D5CDD505-2E9C-101B-9397-08002B2CF9AE}" pid="81" name="x1ye=34">
    <vt:lpwstr>shAlfWOUDIaLo0psaAEZVTDRBiFvKnL6j3B4CNnzcXxB8LM5fFj1debPe00uBEs2kYqBZxCBbH52ZR6YfkYecu1fr9JbtKN3XH7L1g9SjbuxqLzbfcHgefEM/2o5UuWFb3D0TyPO6AlUW1DQlWUJpr8glIFdhwRTpc8XslUDsKg3RHBdaGVQcnO8m8/QrS9SGriBQ51fmwzGsbbTarXNXQP1oxg6ElQlzbOliXSOd5iRXmeyEwqeGjH0soUkXWF</vt:lpwstr>
  </property>
  <property fmtid="{D5CDD505-2E9C-101B-9397-08002B2CF9AE}" pid="82" name="x1ye=35">
    <vt:lpwstr>3jJsSNb6e7yHBQpDliyXcDI4fq1dMEX5A33yYIujrzKMwnnUJ8Zub8R9GtKf8iQDlm0fc01dtqOIZ8qN05sEw/AaGODASk/bw/YIhmmTovFIt5f31Xfa6p7qHBWtMrc4q6S5EkoAi4EiGXqCYc1JjVecbTNRjBxsJu0px4YEq9gtQHZSxFTmKR4/4M0LUic+/xNXdKiVGvdlVf6D3yjCC/FDAgwcS9rHrm47ft5XrpXlmH6FSt2xJ9TvNFzYhj0</vt:lpwstr>
  </property>
  <property fmtid="{D5CDD505-2E9C-101B-9397-08002B2CF9AE}" pid="83" name="x1ye=36">
    <vt:lpwstr>J4mrAAb8/Npvl7D+5djV48vWXosZ/5f5OFXQFfuy+gwIfksBjUthvL6EQhOotU74IyP8XWuMKq+Lnnn9Om/3+9PXpEt1AfbY8MhcJe6LOiBkHbmxksNTEcPlD8cuQcIr+E4bG4S3dCcJUmoUp4tVGIb0P2IVI4cHUbCmt0jQ0cQHXc5+oJoTGmCy1JEU8G7SnCXurTDu0SEycpJKLdcsAKurELnYYBhLFLYlgc3zsVsovzVshZvE06+BAHAKL5W</vt:lpwstr>
  </property>
  <property fmtid="{D5CDD505-2E9C-101B-9397-08002B2CF9AE}" pid="84" name="x1ye=37">
    <vt:lpwstr>74QD+7L+YbsrWZdqBILwPiBxxpB3leSGvJ9ZPRczg9MyXbCUCl8VqRJusUFKEce0DGRhqYS352Gg3etJMjcLph/rKwFHG1M0BBsFSNvic7VACspH+CzJsHihB99XtYUYCJnroywxguZgiTHafe9gLQ3doN4Bi5mZvo1gpj2cKmkXce5I01x1iw1J06aaPkRlNncMs4MYGixtKFTjQxdG8APIxlhtmBVOCuPvEPAUPF+4d7snphA5TU0D8lI33VP</vt:lpwstr>
  </property>
  <property fmtid="{D5CDD505-2E9C-101B-9397-08002B2CF9AE}" pid="85" name="x1ye=38">
    <vt:lpwstr>2qGkPe721A6ivdfuUwTvjcwG4bwPs4mN6SWxdHu8oos+fgkIxIp6o8aPRF0CCzXMVzwZ9NUBtFxCZzCPL9FUa+0+eUkQ6941PsYm8Pf0n/IL3NFSZ53k+4dvYhLEMic51GERl9xtTvxt92WtCP/p3BVCVcPfmvVkjvU4T0QlsWBW/NeT943QnVqhqC21YYbuONkU025YjGs8JQ8URYxUrrgGo/hjuW/n2hTIcEu8zJPlx/3RLpKeIaSDQ7F+KL+</vt:lpwstr>
  </property>
  <property fmtid="{D5CDD505-2E9C-101B-9397-08002B2CF9AE}" pid="86" name="x1ye=39">
    <vt:lpwstr>KKvvt6Ml5yk3F/tiAhczM02itOrXW9GyX4AZzGZ4BRDG6C/gVdUZeVI7rl+320xIy47KkZexwIULyAr0gb1e0b1e5AVc0sZT8wuOi294v2nh+nvDmNa2QYOEQVjewDb1J06+iwzyqoOfAs4oqp5o/YfvZceHMo0FrEhfPFYup76AcSwMTPsrkdE82W4mz8ebMNALji8nhbpmC+c1K2Qb1FKlacHwahYfTGfysWQZbVsi2fOXJ25U4iqJ14pbwpm</vt:lpwstr>
  </property>
  <property fmtid="{D5CDD505-2E9C-101B-9397-08002B2CF9AE}" pid="87" name="x1ye=4">
    <vt:lpwstr>RohUfRpPMrW8nLakJn7di7NdwU/DEfKKXyTBegk83ibphl1pVhDpj78Le12TROAfSHht8+AmHIApDzKyx1QxDQw/su4z8ZLUORu5ea4uX2XJjnhAk3LTySwWduYus9o1vNgdfeU2l6gbJZ1E8ZePf+ffgRdWxAsntP3TiUr3cdzmDdjfetaoRJNo5xWSfIojvL3LUvyMSaHEu079MziWOqkKAXdaYvwqlH+qHbsKtMFa7Wi8Te+tkiDUUmRXS1z</vt:lpwstr>
  </property>
  <property fmtid="{D5CDD505-2E9C-101B-9397-08002B2CF9AE}" pid="88" name="x1ye=40">
    <vt:lpwstr>L3T7ZJ/6sl/hetFaY59EB5V9+RvKfS5u4c9RALTc/DHCSQTuV74DrV/6aLF0fHHIGyOm4CTAINovOth5gDY3+jpO1Z/7GwvRykS7YDHKYQt+nP+FrxqMVr+0PE1DBhXrv4H2IyW0OI4zj2snvLVkhJlxP1U2LtjeDBt//K+wB0EoMKXt2CaCOSDcrNsnVA788+SVjjmt/1PoFSFKACirGZUpvFbnOXokRjsjKrKVGT3IIsZsTUtdMTnIoeOrgVz</vt:lpwstr>
  </property>
  <property fmtid="{D5CDD505-2E9C-101B-9397-08002B2CF9AE}" pid="89" name="x1ye=41">
    <vt:lpwstr>1SmbnMs/fbgz472uQ6GSRK7rOZg4aKZBvbuUMvl2NRx/Hydo4FvvYxjuUSwKXSf9RnWJURfZFBRC1VfzvyysUkYP0jd5HuAKWefnRp9EccDYpBRnI71K99toN2yuEZTVz8JPCTBxFsacN4lc5fKyOwcgiP8RogKdZ2DYlCqDk/0xz6qZqBgNKrl9eTHCVPvfug9nQDfJz6tAl37+RJ2AqbqerIOI9HGLaZiXDZKqCYSzhqDpKssWW1vWXmptEiD</vt:lpwstr>
  </property>
  <property fmtid="{D5CDD505-2E9C-101B-9397-08002B2CF9AE}" pid="90" name="x1ye=42">
    <vt:lpwstr>xcRT54h7Cr98Ng4KtYpIebbDGAmXI3p0UG06Q5Vj1WpETPjZe5BFQ01ykwvr37Klkcim6UPXh63gu6ceL6FbD6E1uHIUh6g1x79x5tNBmvRDl+jtYQP9YVAi5Vvd7LJzl96oRSL5yHZL9A1WzLa7ow2L0FFtz+xh5Zq2gYDM5zlS41+/4oUp10EXR1a1eaz6yy3qcQJrsUOetat25OxUa79P0zqsRbOSfMtOGlyusXl6XEkiA/bL5E8p5kiLtVZ</vt:lpwstr>
  </property>
  <property fmtid="{D5CDD505-2E9C-101B-9397-08002B2CF9AE}" pid="91" name="x1ye=43">
    <vt:lpwstr>YFdXxynt7w/XPYJCyZlyDrbxlZS/a4d+pUfBxSFqQ6M4srNSrGHuyH3tpP+I7ocK6jysn6QYCCiF/6VLJzQk/vDNj3qAI4rjZ3D3AdKd/+LbTbT3DLKZ2pnbMvhdFgGsuDJcCVga74bR9yMm4+P+pfaTO5vbOgW1Ye/9vxD9Ll/g687L4ybiemvWzDvMjmD3a8RbCI7ZawmQuXe0qWLhIEQj/ViladhvyfAiyMcEQxpYpgFYDFL/dg4f0el1f9m</vt:lpwstr>
  </property>
  <property fmtid="{D5CDD505-2E9C-101B-9397-08002B2CF9AE}" pid="92" name="x1ye=44">
    <vt:lpwstr>SylZ7Pf7e63paUREaXSG6bNMgo4e1/QIJXshVLe6cJOVUBTjnAWuGJJrCBSuNbMGUzIEqY2iGKcngzw9nHSsrmdwtlcqBMHsD5UofQ3PhwkYSlD/HmTaEN4nJxoQZ3EfUVhk98lNOG6/41kcCTcySD7Y2wF36yrlDqEtlHtFzAoLNlNWFDsXPhuRpUUYkbjz4qwP9s8BWWp/ef2VOCioVA0M48/Z2IQSNflLQVJ6KWxmTXKHnR8FedlJ0FEOZaC</vt:lpwstr>
  </property>
  <property fmtid="{D5CDD505-2E9C-101B-9397-08002B2CF9AE}" pid="93" name="x1ye=45">
    <vt:lpwstr>FyRtFoOIZXvArRrJpTbCK4dDDA6JNMB//sjJR3pVWF23Syywtgslma+QAoBR6GGDe3ZpwLjRXes6VTR9H0q8CDg2Dc1eapDAWjMURt7E067muAgoTAoCNEcSwD0ggMzjdBvIwjxxSrOJgO/ZJl34LRufizLvbJxbC6t9z1z555ntADw7C3PRo8tmaBalpI8GnKIk4uoKbTjtYKBVbpq11Ssv1Ng4GqYwoIBiAblOzFM8ny7G97RSNi2LN2N4ySa</vt:lpwstr>
  </property>
  <property fmtid="{D5CDD505-2E9C-101B-9397-08002B2CF9AE}" pid="94" name="x1ye=46">
    <vt:lpwstr>d1/D0889ZlIqlOrQuUjx9AWMnkGL1GY2Iq8kizKcJPMD/0mGaErtRAeINka/qyw3f71pILlDakmPDkneydbmGtHmEPCeafthNWe1iEykydevha+cf1DACyVwyuKms9L1y7efYqSHfos2jjumt6TFoJv4bnnSe1VNYN0nzA3NXuLD0pdd8EXKPLweavglouxLoBwX2GL4XSoSiM+tsZdPX7UZ/RrhZXmX06t53CptieDd8ZHw4JnnsJQnfV+/twe</vt:lpwstr>
  </property>
  <property fmtid="{D5CDD505-2E9C-101B-9397-08002B2CF9AE}" pid="95" name="x1ye=47">
    <vt:lpwstr>GIFfsNkQrxciyBwEwm52++Hv+M8Yf3hqMChp3+rEBfi8XOOVEWuliCEcWsy3l/ZBmzbcDHf7HKRduX70Ddphhuc47Pn2CZcxebKCaYvWb825go9p872yvGvuR7OnYbskidPBBYxRGQRWUVAfzIPUsTsgsNh7oJeaYtrT/sM8OUnyS4156TcqutRTLH2CpeWA6sH+rSAZ/3Aa48Qimtb4vrjNocvWNEV2Jks0P39xIICiZK0VfHdGzAVdUjBt7qk</vt:lpwstr>
  </property>
  <property fmtid="{D5CDD505-2E9C-101B-9397-08002B2CF9AE}" pid="96" name="x1ye=48">
    <vt:lpwstr>jrbT0cGwUD6VtD0m/KkMTe1cl+rWInfD+AeOjpcw5EFloibxzQfSQ6ynnV1sd1ui6UCiRDkvfEIK6kha6ulvxSvvuA18se1wEYBgiY0ij1dc2ZFx0vW2R3OL7SkBGj9L5KCwvRU6C4nwlWudW888dibsomV6e35yr4ooh6QO/RRvBRtsOMEHxQ1bYQKFUmzZt1Rg7KvyhGX3uwfgn74qtmGGdmVU7mUAyBHr0pJIsfknKEfEKw5z4Lhaz0bANwn</vt:lpwstr>
  </property>
  <property fmtid="{D5CDD505-2E9C-101B-9397-08002B2CF9AE}" pid="97" name="x1ye=49">
    <vt:lpwstr>QK1ajkcm94OjXGvo1TixUGIpQ5ZbxY8+ulpWPD/qOe8fAP8Nj+wsw8AwrkI4z9UGGdRUKYMy5Ov67yHw7BNq8MIuIM8X9WnN9CYmKuo+NdP03PRrEfGtSdKVngPUf+qmXBJxhh+zDxQRGrHFbk5iX83eQqMpuZ3M803xUZ/Y52eGx7cqttZ1LNiueudPFey/VzJbXBmEElB4zSTTon8t28OIsZ2VoJ1km7lOJ27S7Mw/Bi2Z+RS1+4rEhDLf+ie</vt:lpwstr>
  </property>
  <property fmtid="{D5CDD505-2E9C-101B-9397-08002B2CF9AE}" pid="98" name="x1ye=5">
    <vt:lpwstr>ODEMcKhwDXAhPiGYbwEddjartkv8ZjC4sr4mthH/3KwVCSIYg/DCNmQZyDqBAG+fdNYEV289drr1qQziXjDsP7HaZXQ9zLY0U3UJldChyCthYOlxBXUrLbSMbWEVxvmHnPIlo9EHe2+pHzDNL0ULrWrU0PktgWrpmTQRruJCzyNn++S1vluomHp7kiuWvEhS42r9lwJC2fEq7xuOlXSKPbNfAUFlkN3eLiPC/OB3isIiXYb3CdAO+WsSs3ZMKVp</vt:lpwstr>
  </property>
  <property fmtid="{D5CDD505-2E9C-101B-9397-08002B2CF9AE}" pid="99" name="x1ye=50">
    <vt:lpwstr>OsZubB/+G2rcNKElnyoqisNtqNkiUYG5jIRwc70DV2lKXiCMadMerL70tYQOWXuzshM39Nuhhl5viLbiXgLw15Rf4voy0VHQ2zD+w+YTAwwUDe+9vDIr7uGpVTVxkKfcNL97Fm3FXYhZQ78ewKuB8tSmRdZCzGIbebI2ugqQ+S2pQacVy5mEFJl+weZcrwYDI7sWVanofrRKjm/Js8pbql4wGrqpr5pBUn9/S9cMeB0HUYjF2MhbADXgsgdWgma</vt:lpwstr>
  </property>
  <property fmtid="{D5CDD505-2E9C-101B-9397-08002B2CF9AE}" pid="100" name="x1ye=51">
    <vt:lpwstr>rhO6UmIXd5X5E7l+HdX42tF7AcTCLOnU0HLurmcR7FM+8oblM6hxKDcPGh93u93mqHEz1iJDphRFp7w0CHczwCAz/mD8OxMMaQX8nOFL5S29HIT/c2vB/buUrraCSHHYEtqttbo87vqTqccQr6j4rQa+q+5aSgXR62aZ2GPKDDZCR5SWWPt8leqwcaN+35RwP4YOKnhC+2rQTCHzAxAZAHiecBb6u+8TDGRkykqXt4CzTppSkZNHmySbVSsN1Do</vt:lpwstr>
  </property>
  <property fmtid="{D5CDD505-2E9C-101B-9397-08002B2CF9AE}" pid="101" name="x1ye=52">
    <vt:lpwstr>dMtDT0zTVVo+cyjaaeNI4yt1jsroPkeMqYD5W1czPJwiZN+A0yTaUMMMU14Zgu+hOE1PFnV/vO10A4KE+dVcjmF+Cky8Kfr/7ovG1ijEi1dnCeyvOIcHIpAcm3m0565e2AtRhLBvVMlIYBumqUxxRd0As7NQMziYcJFvRClOLdgpcRw3Fw4xiJA9Mv+XqyLMHgK0yl8jehU5JYagrXZJjjxdpPWrLpkiFPgwpYDUcgrRWqI2lbYeDXjkzB4GETe</vt:lpwstr>
  </property>
  <property fmtid="{D5CDD505-2E9C-101B-9397-08002B2CF9AE}" pid="102" name="x1ye=53">
    <vt:lpwstr>JVVV2O8j8CmRwETEtUEard8nvAGNLMCIJZsl48R3nEC/8nBNEHISVpiDryDLvxN5HmOQ5o++nZfk/RxzWpDn+HOVDrcZTCTg/CwXHp7L0CdTAAk5VRC73NNhL2Dj9bqBIlvuu9D/znxWTY304mVzQ+6xRX4HkAkL4vX7vfg4hjeB84KSRAj+C0ek6ERY1xXpnCrM7LwRbOuOtBv1aafmbgiiJE1kqqLLrZfl9zu5UtXUhDyxEXE9vFVfbZsRQGA</vt:lpwstr>
  </property>
  <property fmtid="{D5CDD505-2E9C-101B-9397-08002B2CF9AE}" pid="103" name="x1ye=54">
    <vt:lpwstr>MGPu+vO3HXZY8ys0tdD5zmJlTgItqHlibHjdpY8MjEuBToLkhhKCBGTgUYz/hXT1l5qbuccAy2NGpX/2j5OoHU9n5jfCN07nmnfELsk/3x96JXBLdsMyYc2l4XALEVMotzQo7tcnZIShYWhA4evhRIZfqpCXoEKoF0nZcqlDLGxKKenv4sQx6rtRhnLWgPU3FB9N6jPzXttOJT93tUfHUqLQuBGHJ00FKE6xITEbOK5LFFkVVUavXpLNXjRco08</vt:lpwstr>
  </property>
  <property fmtid="{D5CDD505-2E9C-101B-9397-08002B2CF9AE}" pid="104" name="x1ye=55">
    <vt:lpwstr>TCGtlo/RMN/+2ok/55D5suvmOkX0SoKkkJAVVS4uL8agqlvjFiv6MtEcGoeJ379LVDarqnkZtLZVqoJw/zNH9nmoabAkMIB6fKpVReH9k6Wdnc+SpGKw1DI11/I10w4vCJUyNUxhCVwm5jmGDpr584tmJEC9XJvlFKo+DxhYSDzwOro6SDjpfER4guZ0mwyCrq0sYEB2hXA0PGmV/G0TOeFWg+O/ajgNKW/CDKIQVJT2s0GNI3W14u4BfBjC1gz</vt:lpwstr>
  </property>
  <property fmtid="{D5CDD505-2E9C-101B-9397-08002B2CF9AE}" pid="105" name="x1ye=56">
    <vt:lpwstr>YIriuv8jBNNMXHN+/zwcEQ0hyOJNtYHlqKAaJ/T6jT8hJj58Bqrz1jooBI2AONhx615ymIMFxK8fDcUea+NByXDpM+VTr/aaje4bUpW5okHvYaKR5wK2WZrc9DApXImJYNdpQZvVL2XNyduM2JibnYl3h/6DNnoopMugqsWaz0R78DaT9/mPaNcP/tMSLZhiBRbNht/3PYi/v9GnCRSZVaBDYhcToZX9w/kbIAaz/D7HmGj2RuVVDvZQIwOLIPO</vt:lpwstr>
  </property>
  <property fmtid="{D5CDD505-2E9C-101B-9397-08002B2CF9AE}" pid="106" name="x1ye=57">
    <vt:lpwstr>UxRk1PjPXYJ3cJ3Qj6jpXfeF+Yt8M+Z7QJaM4+J1u8bewF6SnsOORw5CNl1DCA7RfR+l84Q2zw1Zd/TAtX3T12vL1aiYmXDgFSnWebecDQWX6d/EZLi0c21KhaorARSfDhEcPJZJ2qJQsn2N67teF9iB5dbl7pvi3PcxhDt+7eHcq3nIp23Hre/QeZU5tHZ3mpCMJb/sRqm6ZxPHt4BKXv5YnVOUo/TxzZEy8zKYEpPAtrc65tvvbNh+xOnveEt</vt:lpwstr>
  </property>
  <property fmtid="{D5CDD505-2E9C-101B-9397-08002B2CF9AE}" pid="107" name="x1ye=58">
    <vt:lpwstr>cNGXO+a4FJePuyMVH3J37p39nhe3xafMkqx9cUCnqwYsfStIkpobMQsbt7SAPVuPrlY2xvSEk6KLslj8i/d4eJIOuX2HYGdrc5/dFp+e/+7w9uRKxHPtnYZ/PK2R75OeeXueATtqGgLMSWVNxSpJuVCSJrJcB+B6nRBT7bwZMuW8wcJBhxYq6VsXdPIb2/833T/ChBPuLnO8kmTu0TsAA4+ndS4zmp14Z4yd5jiaICMqiFORszxQZ3zE2Fqo1/x</vt:lpwstr>
  </property>
  <property fmtid="{D5CDD505-2E9C-101B-9397-08002B2CF9AE}" pid="108" name="x1ye=59">
    <vt:lpwstr>WYV1r+t2w3jDXGqoLoS8wUeKdI3EkdWgc7fodEtrsI9vY0b29FxE7eIq8tqAWge449Oec9K1mw06bwTsnBLDW0F0MmaHfzRt5W/CatjjaBgBg07TrvIoPBSH4k6OHbyt6E9ShcAYD8xtV6Po1ujbVx9iKE5iOZTzIOZN2iJYSMnFOQmLwNE//5Qk/zxE9pXymzobWrUpqYdFsW0YvBM6HgySLR/MHnO7JtOTdhoeqV/QNHe12p4PeQVh2WZS0yd</vt:lpwstr>
  </property>
  <property fmtid="{D5CDD505-2E9C-101B-9397-08002B2CF9AE}" pid="109" name="x1ye=6">
    <vt:lpwstr>occkP3C3Sr1W8D0cBB+cCLJbPaPj7ZsZdOfbGoyZmP0dCr1balzSQoff6mdoZphhdau3pN/viRUvM7WxeCI3Exwh82XcMQlMK3vT+Y3aME5Zi1ynr4YhKjE6u2aG95qidrA4jid+hWxhNKAFp/292DsAqZnQ2ssqJl6Uhq4XnsEv49GuVK/Fvs44zZtZBGhHcYEmsJB/ozF8harGAYg/uXSYKyv+I4g+jrGsgLe08LYxO41/DjxQ7EokU64k/W2</vt:lpwstr>
  </property>
  <property fmtid="{D5CDD505-2E9C-101B-9397-08002B2CF9AE}" pid="110" name="x1ye=60">
    <vt:lpwstr>lQgR6nMOcgwX2+R6FDiVtRAxWAzM4w9wjnFtGj2Rn+ZR1Km2t6esj7qvc9U3ayOl/U8CM4cbtXR2ibJC3IA2EJwamIce/uCW/Pe9JLb5HbtjDt697pjAXwj9VxgEzOUBGrOfKokP85eeeAS+yhzdRpYqQhiE5DiptpkIvolaOncc1gZzfl0RohhOjLxH5pwDX/ozbspnpLL4XZhuoDQBgrqVDfvCSqMgsLvsdtL0BwOAq8axe8uohNmGqKcBoV0</vt:lpwstr>
  </property>
  <property fmtid="{D5CDD505-2E9C-101B-9397-08002B2CF9AE}" pid="111" name="x1ye=61">
    <vt:lpwstr>gmn01QfthyDODKfwhLtHnw2Z38FuHXCw+x/CL67jZxSrtaP0M7HPmxaXW5BJGKAZug4qcgbwLDFLolvl9D9/nKHFuvNyCxsHmiW6R/9x8CNr5DvDTna2aGOwRcwHjF0brU7eJBdmVFGn7KZq8BvnUfI2bUKVrgFKFFASiNPJuYy8pv+o/1g9tPGXBaajZJuFIa2fgaFL3v4JecSazWGo4PtCNhRCCdmVCcRp9B2aMXj6tGrIFrN+rAA8ZLiAfS9</vt:lpwstr>
  </property>
  <property fmtid="{D5CDD505-2E9C-101B-9397-08002B2CF9AE}" pid="112" name="x1ye=62">
    <vt:lpwstr>43Fw/N3dLGc2cRrK1vDgzi/b3TQJunwHiy+pt6KsfBmqKvgh1AEHxWY2+xA/0hTpGErFBh1QWqYsdTVEwhJBBRXH4dEEYXn1eZcX00fxYZHGiu/x0U6n5xWVpUncrrGdqn+Ln00MCHpWkRNt35Xz4/IZnOCxWMOyB96I2p4/YbDyhZpfH48AqFYu22IeQvil84A6rYcWQ1PwpKpLtLQO3UTrWE00bRIrGYS/SZv+7y5/rawnU0i/qbY2q5SlbYb</vt:lpwstr>
  </property>
  <property fmtid="{D5CDD505-2E9C-101B-9397-08002B2CF9AE}" pid="113" name="x1ye=63">
    <vt:lpwstr>RHY8gMws0B7qdLk6yD5amguq7EhU1U8O8UPbDBK4QbTP4RrPeimwM+OVTBJ3oOpSEK8UkZtw6IbdlTt3zQcdFjYJFjYg8oTvDIP1zxYuNDy4NYU2waZSeF+YmRZRWqpC5g+PM38ip6y066aCzYCxFDGlJ8scjfcJbjtmb0R7hHakWC+UI/ofb/g+vfvxnN4WHkbDaRLsAoAoYPqt9lnsQ91h5Po2mYPcNLdPwTK/Rhxm1jy2W5ca73bjr+484u+</vt:lpwstr>
  </property>
  <property fmtid="{D5CDD505-2E9C-101B-9397-08002B2CF9AE}" pid="114" name="x1ye=64">
    <vt:lpwstr>WTVtF/CrdpRL9dxkfuDZf2EwIMkf7opTMdkUv9txH3niyvzm/XyA4Bj4eNwJpAw7xWSPAG0OHDDjXc/yDTIueb6OjyLc33EmINFDLtvgWQgmePdzKeatrj83weN53CEV0UokcoQ8nbYKWHkMyKLgEFxfnOVjK6Py0JGWH7er3EvJ/jtyNdhxRMSpfnxw9gOuwYfygnA4UqLU84qTSmj0o0lIGi73pa44BsauceSly4BDNOJ8nhZK4j29cB22X4x</vt:lpwstr>
  </property>
  <property fmtid="{D5CDD505-2E9C-101B-9397-08002B2CF9AE}" pid="115" name="x1ye=65">
    <vt:lpwstr>qX857N7NXIch8jStEZVLt6z7zbSD9/vasBPnK+MEPzD8My+QiYq25gBjIenx50BrCL/udFnDHpR3FvxmwP9GAsz/GrVehI5G/QD5KvTna1lrU+ZUMSNTz8IrsigF1ibos/k+E251RFCcehDwr/XGrsqTYIGK/kcxtoUt7fkm3VobgK9xLkqCrlKxmd/ho6Z6zZn3AmnX/izO9lNRoBVx0vj6rgorFlZujqQ5TsLruXZ4hUDYFItVl7s7LKs+H/S</vt:lpwstr>
  </property>
  <property fmtid="{D5CDD505-2E9C-101B-9397-08002B2CF9AE}" pid="116" name="x1ye=66">
    <vt:lpwstr>vhiJCyUrsx2q/eMtbmirUgjkrEm+Casx/0xb6mJ6I9RNl8O7cCtPpc+wenE3KV6BJ1v/XAoeppMtvihapOiJGduMPltMlH8bjRLDQVHZKpSddS8hwuejxDyMqMIsXC5MZxlmXxpNi85SMK24H4j6KzVm4YiqLgB6kQWFiKmVmdmCxmfX2cIk3GGQvuO2fX86wIRUjtUt1dE2GzN4v2CFgyR1v0EQah5ObxFumHvcqbwb8BsCykwsctnGDGdc0rj</vt:lpwstr>
  </property>
  <property fmtid="{D5CDD505-2E9C-101B-9397-08002B2CF9AE}" pid="117" name="x1ye=67">
    <vt:lpwstr>BC9JBxgP0/JjXwKQz+U3ItnIYA52NQeWk3PZ01lasGVGXFCYkYsUipsvcP8hNp3WfFIJrQL2j+qrJOjqs8iswmvaeNI28wn+N13rPt/vgLUzEompC/SGv6oMh3KIUJM3xHmOs0Rycyz5HJjfE81w36zmci7cD7wg6p2uch5+PxQMRL7qJQgDRFuTvs1C/rxP6LpHk0xmYOufonZIzxQr9sSPbHmwnXRM+hfx4zas/Fc55YPDhF9fY5MD5eME9dl</vt:lpwstr>
  </property>
  <property fmtid="{D5CDD505-2E9C-101B-9397-08002B2CF9AE}" pid="118" name="x1ye=68">
    <vt:lpwstr>d/9kHkJMD0u82cpNmy/kwaN0X9jyTqw2Xs769dfeZP3537+GVeG3wVncdJ+uK5mMuN1niLL8mMSsbho10GDbOr5A0y3X9vWv1dg1thup4FcYmCMwG2ZcbLNYqRpuGRUqE/UYkEAVm2wvtSOnjSlkaArpFOI6oYsLxUmC73P3yaURZRNNXyB6uitc2Ol2F8+83hV6xdv/eVG+fMql/Mb457OU5cVr95n358W9+feUJcPc/FrKj9YOv6vCySg0z4H</vt:lpwstr>
  </property>
  <property fmtid="{D5CDD505-2E9C-101B-9397-08002B2CF9AE}" pid="119" name="x1ye=69">
    <vt:lpwstr>FB73yTjvKrZ5Eguv3JvT0pChnwEOFMBET/rw+BpZlfy4dsExKLosSFpuVL7sM8irPgLaVl5gjqknGmef87+VFfMlM1aCSu25G40l3D82keGmbC/LR44RmNS/f7CDdNngfs7dDA17JU/kBpxMDY3qsn8luCID01VmZxm52BFY6DGN7vDnLxxmkWxBWIwjuufp4ZDKRKC0L1WTDmN898Gedto5qbTSmXmn2y0G05T5fP3GbCBhPEbHfcb1iw0lSfm</vt:lpwstr>
  </property>
  <property fmtid="{D5CDD505-2E9C-101B-9397-08002B2CF9AE}" pid="120" name="x1ye=7">
    <vt:lpwstr>9u9xOw4zGdpwvwCaw7lL90wHIrhcX6kag1pj9PdQwZefySzIvr+USPUeawhdtc3pWEKS/ub7IpoND9OZtFPeSHX6VPRjQ3FU0AGgHsRUq3vb0zG0SqR4pB/aFX6G76RDSu6wBVCVowvJKGsH34iNtzEw9HCen5GV+Ak0sQBTTl5KB98273HKsxC3Zz+hId/hPm4E2p+2ageWWUAVDZ/Yb4Kzpyml+Y4ObeMk6S1z6eozOVwLaxJw9dRMGPSniyO</vt:lpwstr>
  </property>
  <property fmtid="{D5CDD505-2E9C-101B-9397-08002B2CF9AE}" pid="121" name="x1ye=70">
    <vt:lpwstr>Xd+7vqLHIO9IptNpB8FCiP+RsHigyDpqxU190rW+KUMynChTtnUrE47U9e+lWfn4S+w0xYzh1jhscTWpZzhQIzFRA21P68F/on5Nv626XItereh3fYeFdNS7f9efkV7m8CfvaQR6qXPcXJjKRAMthrRe7yhPP9sJaVd73lzHnPv0+PSt/JrN53/hIkV9+K/PFXqcHa9XedoICzAI9TW4qJQa61cDjK8GD3HyczmsnK2ja17mluTHzOrY0l8j74W</vt:lpwstr>
  </property>
  <property fmtid="{D5CDD505-2E9C-101B-9397-08002B2CF9AE}" pid="122" name="x1ye=71">
    <vt:lpwstr>PgnonQ0x9p3TsS4RP3DLb/E6fltuLbPyNylSd7fK5HDoao4KFA2t5Z4p9XNauWGRXEP7JSbo70JaQPEthVZqMcTBQogg9y3yRJtXJ0MZRb8F/maDI9WpSY7I0r+7OFUSaayWKbSaMaxIBhR0Pdt4iEjr+GN1pfAtU7OLzz/APW8fILfuiNLCNEQdKlPLw+YnkM/G6aWI2WOcgWYgwilxSxgNCZAI6BsaxWvx9ZL1xL55QbHhwCmvA9IGGUvZMSw</vt:lpwstr>
  </property>
  <property fmtid="{D5CDD505-2E9C-101B-9397-08002B2CF9AE}" pid="123" name="x1ye=72">
    <vt:lpwstr>xM2RDs/U35kfUd4vqdN36X4VXbyRJTAJWDuIHqi9PmpoQ9YO4+fQfX/FPqQAEm9tobMPss3rRwVCHk+Oep+qNdcE8kTl9QPYCf07Ml7BG54WWJvrMdtXqFGB5wXeGSAO9HoN7pUlRvh2zI+QQWAGf/jS3t6RWKuBNCyLrXTATLEbscVTBPu2NMEza+e6K6zgxX1N+Un+J1loVfe/u1QJdEJX/cBkaXF/iYYM2sOXQ0lOJLMDxAVkBRvWfqg7OcQ</vt:lpwstr>
  </property>
  <property fmtid="{D5CDD505-2E9C-101B-9397-08002B2CF9AE}" pid="124" name="x1ye=73">
    <vt:lpwstr>UQt49chhs9yRsKMECLALQk7VJQlHVzFRB7AhL3Q37OXnTqL+ln54F5xTzCJDa7kOgOCA3fBMADEvfz6g4dRROv0UAxSDIgs8CdDEECadr6vklaoW8NLOgJV+HnsIUCy/I6EzO+iBF6T0WP75oGO0TkS4T9QFM0ymsBRwPsHHGumYJThEYgB3a04g4LiAcwpKyxNhNI30N0cKAe23GcpunRnNOvc3G+TEqV6NWlhkddvyBnqESiDBjg/iKVb0lLs</vt:lpwstr>
  </property>
  <property fmtid="{D5CDD505-2E9C-101B-9397-08002B2CF9AE}" pid="125" name="x1ye=74">
    <vt:lpwstr>KWTXZzqLLFb/KqEORJDwhpaxxSCLgR3+YnMyqAjJOyHAAoyNnLBer0ahz3Ifi5CIUPksE3VTUNzkvlyy+Gsnuyw0ALZhXY/qM2QOx+N8wFVQI9t6xq4UhRpVPr/rdRm+MUmLjbFPSZguMYymslveJo5NenXUOM+a6PPx4q/eDSsU2jUEcuU3wCxfpgAPGEcAJfm23Cek7nXn68QO8OFsXJst5UTdbrbEwZA64NMNtQJKrYqySSXzhIl29TZ9/Mg</vt:lpwstr>
  </property>
  <property fmtid="{D5CDD505-2E9C-101B-9397-08002B2CF9AE}" pid="126" name="x1ye=75">
    <vt:lpwstr>Nw+YI4qfC91zP0CUNn74mJqz9ufefa2yJ/aA13emj8wgxoaZwjdLRsFqahCv1uEB+W16CCf+D4+4AsQ46CAgwXP/TJTkl2OsuActfSFR8Echc+OBFRuiD2vdrtO2DuwDIyPfodguZzhG+coyIHAGAWi/xW/RmbBrxY723dLr618KGy45WUG62YqTdjadf/cXpDzbcJTaGJGoscUaZzOnEJFJECkedpi5GGQOZXM1V5aggMALLUF6b46Z25SOc96</vt:lpwstr>
  </property>
  <property fmtid="{D5CDD505-2E9C-101B-9397-08002B2CF9AE}" pid="127" name="x1ye=76">
    <vt:lpwstr>9lwF4LFpXBrJ86OXb8kTvkaLDrbRs92XfgUPeDN9EO/E3PE0Us0fZ+Zq9/OCrlgLLWUJUA58oBG741rW6yaaruHzTCqFlZUeVdF6uRT+H8yyd2nTAh2nS4gWx0V8rxXy1oFUnQ3Mee7FUPwRf613wxW3zOD+4S1kaxHVYjg9wPamG0y4KkSMAero3UBegKmiXeH9zqnVSH+d4Zm/BYX/7y1xdnRmREvzRNFaGuYLtxXDgYV+BS0Qr49Y48FrTeq</vt:lpwstr>
  </property>
  <property fmtid="{D5CDD505-2E9C-101B-9397-08002B2CF9AE}" pid="128" name="x1ye=77">
    <vt:lpwstr>lQ9opqjHPYhZDRuhJexS9lg8YOMxKd1xqf375yXemLHgxWBVHIXKhHqrOlDetYfYqZFAEx0Y6NC/xCZjNW9nK2aTLqx9bC/HMKSWDvf1OaV748yQ1ZWaDmiyPdxLkTrtx6IbX+CHduLZASMXGxT2nR06Il6FQyi07eLL24yJS0UgZeALqQjuI9zN/h33FO7i85kBT3f2QMeb0kLnb7Gd/axCwu2w4iyUHYKMQTqzFFgCghVYAiqRouC85+dFgYs</vt:lpwstr>
  </property>
  <property fmtid="{D5CDD505-2E9C-101B-9397-08002B2CF9AE}" pid="129" name="x1ye=78">
    <vt:lpwstr>H/Zt0Ed7JhtX0ImG5TUEzcgqvmR53icXzfb17bocXKaVcWnmTzSKRhTLl/AM1SOVFD/KbTBIKGTt5rTdc34MbXaScitV+H7KI9rzIu8PZH5Fu5uYl9ObwwsWX9eGWx9A/IcFTJWdYl2GzO0BAAtiGO5BhPNE/yZ2hSZWn1XLBIbqDPmrZVnU0TGCoaRtbW5zx/9IggDYh7Gm6LQBanZjeZWOxbw/t5Gc8y2ArAWqpLLdDUMuJ/m5iDtEtDGmyxb</vt:lpwstr>
  </property>
  <property fmtid="{D5CDD505-2E9C-101B-9397-08002B2CF9AE}" pid="130" name="x1ye=79">
    <vt:lpwstr>puNtn6vUXVP15cc8AJkQ+w7ZFKih2U5Zj5Mdw3sgjBMlJFrnk621B6joe3m3DhVlbNmhSr4zO9Xzqu4+yImo9FemWEqYmXvxuOepbRpVEVR2JjoPp68DkmyujXLdR7XqtFI9SkUhvYjPyn20ng6R938B62sWbZ9xo+OhmanTYkt6nKb0EnZUNuwouPKOn7Xj/UMabemG9ii8UNnXgpUZdgzUb8TRxlVtRWHL3ijj5Yp4vrsRsfd2C11/EQArejS</vt:lpwstr>
  </property>
  <property fmtid="{D5CDD505-2E9C-101B-9397-08002B2CF9AE}" pid="131" name="x1ye=8">
    <vt:lpwstr>fnq4WiTRv9jM36fHOym5xeCuTXMUOvKLi8jUS2TDA+WZpd7jB+OxHQ1GuMYKkLv0jt2v1EwHOfg5vowMMx6enKm3gDRZS/WVCouoFZaeDgxqIB383MRTfmNEX+zXMXATYb70xkOzcOD1VGY/NdFvgfO/gbfQfpL3FLl5HRhYK4r1n2SirMIkSW3dVQT9ooCkeIo3OJ2wtOfof8/O32GfjzmkIzSiV3A3yzMJl0uhDc4mlAJPHwz9SjHN4VHKqLc</vt:lpwstr>
  </property>
  <property fmtid="{D5CDD505-2E9C-101B-9397-08002B2CF9AE}" pid="132" name="x1ye=80">
    <vt:lpwstr>nmt65ZTrbPCWDi7xyYyR+k8U4vdSIMtGCES6jgTj25yzhF6fvoKACg9fJJRQ5wbg4fqrvUQAPtt+A70x1e5TkTGvbHxI9BtGHfvTvyI2J6QDxvfGNPoHuq3xhIdbHbLkjddO5Mp40zg99fMZ/4x0MEz9kXzfh3XIPjHNcNIaDfpEXJ+1BdSQUdUO0yc1UYttzBZpVUCDJjXNOcreQWNIMcEDoZNTDcLhkUSqMMkHx8rGvWTrIrhxKMueaxhS8+P</vt:lpwstr>
  </property>
  <property fmtid="{D5CDD505-2E9C-101B-9397-08002B2CF9AE}" pid="133" name="x1ye=81">
    <vt:lpwstr>B1nNHP8m3prvc6GRRHOcQck03I4zL9VsoQWxW/3p0MSpdgajwTfdklrl2X7pAYAiIuC8tOb3YkWkRj/VqP0C957xVvb54fWnlBY8mFOYbBO4Vk8HYFI60k5ql6cYNwUXetwW8bQlcsI86gSBtWIJZHgeuEr57XIN9BasCBvvFLeTxhuS29ZJ/zSt5sv4ePDY8zkhjOexo7MlJq/g73Ixlh6TXfD5wSIqoYPx/1XYz2b2GB7KPtlXFNyd/IRbU03</vt:lpwstr>
  </property>
  <property fmtid="{D5CDD505-2E9C-101B-9397-08002B2CF9AE}" pid="134" name="x1ye=82">
    <vt:lpwstr>WfAxG25omLDosxLpLc+S+q8HpVomhW/NA1/Bl7UMQ4lqygCY1n+/qebONE7NJAbXqH7PGpivJeWvQDeKGqjjwpPUrpU69tabcIN2aUL3n20EgNVIoyLP84xdQUl8iTMN9r77mnsi3PwFt/xkKPbrBwyC8ZnRv6PtW1gIO5TZSJzOBuCNnrfM3YRV/wGQ6G8l7XbsyMZEtUyspImm+BycqGMD7Dbw6P8//rUlM7LFLkfgmVtENe6fOKlKRb5zd06</vt:lpwstr>
  </property>
  <property fmtid="{D5CDD505-2E9C-101B-9397-08002B2CF9AE}" pid="135" name="x1ye=83">
    <vt:lpwstr>T60mmI6cffy+rjSRYMf9eqQwOVdA9iaN0hk1diT8v5GfHE3By3fFt71XtheENfph6XI4kosn8WB1FOpf2N4CGFJC7UNTsKgSS0yLK6qn1hyOf2PMJ2ASLHgSqnBbGI8cak9BGZsPRTElXZ74HgBRWYDU/ksud5CdpUWLFbf/3+A4Cqo2pMlw4JOMhUlv4VR4RD2IcYmmdwahzuM3QRsDqrBdCdxbn8TyT/qZ8KlVTCPbpygXfBgs0iflLSm1t16</vt:lpwstr>
  </property>
  <property fmtid="{D5CDD505-2E9C-101B-9397-08002B2CF9AE}" pid="136" name="x1ye=84">
    <vt:lpwstr>FKB/Wj65K39cPidkyEfWNWGTQ1JzoVGCssOcX4wXfueANW6Q9IVjnytehjvzowuvQqTizbXZcb9amm84iIkj835gIoqTh05JMnYtAI97xmpgCqELJ+JmX59hWm/void4Dlc/2jW6RU9amMn0fhBjBnErqD1qzEgAXTf731lEGKv2SefmvS9oS1UXI0ANVE1tLN7vepcG04ERYfFW9OwCxBWQyHwqHjfhEoiTjfwYoed3fHVnTd9QgkMTlc4bU0p</vt:lpwstr>
  </property>
  <property fmtid="{D5CDD505-2E9C-101B-9397-08002B2CF9AE}" pid="137" name="x1ye=85">
    <vt:lpwstr>8yw/+Y+qJp3lPtrQHmFGNc9zbQ4m7UU4nlnSBn5KPqm4YDtUbyBIhylt0ZZs/dNdQPtI1GYxq9WRsXzv6Sb9cNpr1LcamDm8bB0OgvIuifO5OarvyxH1JgzP0Evwqxlcck/fnIezzfAC0vJWtM+ny5zpG+1Sni4KXalh5vvIyd9EA2IeBpX1qWquljwiaePZebfXDMQxhudQVJ5awqxnvJd+LxL3Gb/jzlCeUJP1I+BwwCi2MOsTH5ZauzPkhC8</vt:lpwstr>
  </property>
  <property fmtid="{D5CDD505-2E9C-101B-9397-08002B2CF9AE}" pid="138" name="x1ye=86">
    <vt:lpwstr>C3guqx9IQ0OQMelkUwNPqS+U1gkfJwvEAmha90U41f+kQkXTxH+yla+jATLMcaJ/NZ4+QC0a2vL1GZAXwNvfFC0V5yjNgcUfU9X9j6wTsLcR4nLJ5XsBzHrdPi58/6giX3IsSg1PpPtfnOFZ8CVD4OMfsnbA4ZPV6jWn8/anBPyOD+SLukpHsRIp0JA2p7bqBqjWces+kw0lkKCr/Xf1ED5XlSfwHh63qCFq/fAO2XRXlJLYlpNR9uXhAUfaHDE</vt:lpwstr>
  </property>
  <property fmtid="{D5CDD505-2E9C-101B-9397-08002B2CF9AE}" pid="139" name="x1ye=87">
    <vt:lpwstr>dZhYbevRWelFb1H99uAVexK0OmG/KqzP4cbV+aCSEpddHVZoc+n5buFLLUpmry1syddb2Udu3spRQnL3fm0qnEAfgPF6O0kGkcLq6iejIQs8i6Oq6mBRd+UX30oU/ga/qUnRpEVbG62NhW/gRHul2MPyC5s/URrmni/caNtX6clgLOmPrOnkCK5UqWbn0LBgMbY4mTy/tLTqaz93MCJPURKAzJHaTHaPTH/52HCaQzFu/R3xBYNbRwJehT++AFi</vt:lpwstr>
  </property>
  <property fmtid="{D5CDD505-2E9C-101B-9397-08002B2CF9AE}" pid="140" name="x1ye=88">
    <vt:lpwstr>56KNqwQK2xJp7wW0PlPWNAeBJcNgzirTXaYJp4MCUm9W+BdFzFwrJlhaxnKCB4bqwX4eCb3KHmgXVs9MerMvqwYokBfPHFt89dmNbBLHoRm3SuhnzvlPYY3WKoAzKYn9KNmFWSjSx5okfqEWmeWzN1tPDWhf+TmsmrPPByS5/T4xm/nuxRZThC3ZyQ3k7r6lFC3eRGEaFgUB/gMVCw9vntl/nebjhOaOnJR0hr11Tl7dQBu8tDZFUNQdTfo7r0l</vt:lpwstr>
  </property>
  <property fmtid="{D5CDD505-2E9C-101B-9397-08002B2CF9AE}" pid="141" name="x1ye=89">
    <vt:lpwstr>qPM+pFJ4OIlsK3XzkQD0gSCtW00/x2WWf+WjzpXzMaGnnPFYUcm+n8YiZE+ewJNCX/mHe8qAg0yfOhXnPC8vFB0fY15eYhiImzOmTX2YQ+FIP0rBlNsehG6MrJhqkvcbV5EOFdSgIxzxRHE0Jzb1JHRa8uY3whPSDNEgNWktpwMRYxrojnBwIihxLyPtzx2Gm7+kmmuqP0ZVh5u7B8JKqtC4JkufkrvLY2AVNpMDHV+3zlxbhXpvJ9o1qgsG73y</vt:lpwstr>
  </property>
  <property fmtid="{D5CDD505-2E9C-101B-9397-08002B2CF9AE}" pid="142" name="x1ye=9">
    <vt:lpwstr>6MhNQeGElk1vWKgUU9DIStirwlwpdU7D0YYbh9DMxzYPt9I0ea2DHZWbBtOt4lLEJ6q8DvVVybQBV1XbujnQi4jmFFAKmhYmRhlKjqOYh9urvzJ9/6/+3gH2QOJZo6/74+zauFQop7cXahbvuKGMsk+yaHKdUz2Q4g25xXjFdhEVJSlLenBK2ec9FjMco+A4YpWa7u2XHtsoBtp8GlFhEJNFSwpb7XuBZZW9GrmKkgZgTr80xDEokd7sf/ffrdK</vt:lpwstr>
  </property>
  <property fmtid="{D5CDD505-2E9C-101B-9397-08002B2CF9AE}" pid="143" name="x1ye=90">
    <vt:lpwstr>LgEfbJD631wguWb5gj3NTth890pKteofrohmbdIy5NQoTopA9JIYs7upD8fukSW1pY6PS2ajq9tvjXpJ4aey7omKuJfHhteQvtBqhklMMA5oav9gUGDxuK4SEbcZttvO76kq+d+X+JpBwMEX5Lp04wWK6WoiLAkdI3nJHMlQ8sqne89Q7n8dCAcSjcPn2jcXEUT0vUUUyeCYt8/bn/fj0SmPfhB7fwOYriKTitFi62EOkpK0OaS+PkU8TyumLm0</vt:lpwstr>
  </property>
  <property fmtid="{D5CDD505-2E9C-101B-9397-08002B2CF9AE}" pid="144" name="x1ye=91">
    <vt:lpwstr>JBLZXNsl2HeucGO9jszMlECUn9laTcvUMOIAOSMUplSztrzzOWwcCltI5VL7sUHELls4GYBBE5sBq1s9mFY1WZmdP8T7ZKZxCWjwjGJHHQ5788Jt08wv/mX0fJDwT2BR41PsvjPZxOIlPv8EHC0v0TYGD5dtQ7gnuI7XQ6B6yHM3GLnXtU26dywG+4klT4SBFC3yP6IFOmMtDQTfb41+bs+zYYYj54i+JhJcS3AOt29UQdxYHc5zv17O+OH7TYF</vt:lpwstr>
  </property>
  <property fmtid="{D5CDD505-2E9C-101B-9397-08002B2CF9AE}" pid="145" name="x1ye=92">
    <vt:lpwstr>CKu9gt38eOewx8sE0WwsVEbT53j3xdcvWNY681ia5gyTHOv143j3F014q46Yns7S9/UHEEKx/Zt76VgRI8ciAG/1xQeqSmSXoTOnFemTIo4W+LXxkYfvTwoNi6DQ0Ze/GXDSypla1Q7BTkVDRJAdv4xYUbYr107tglOut4/QKUnwa4hfb7aXev2O66eXP8MOnUloFf1gM3XS7mww/DFycHpAJa2PSF0H0gtI7JnOU0Ju+HQ0pscbbm8R34b+xjy</vt:lpwstr>
  </property>
  <property fmtid="{D5CDD505-2E9C-101B-9397-08002B2CF9AE}" pid="146" name="x1ye=93">
    <vt:lpwstr>mmvGjsGiAoL9k1VkP8Th9TtDzjMkBScgYbgnF0hFMpUMzTGg14Zf1K3essmHbCH62RatBM+P7381N9bpJu66IdtNnRZT7JZ76Of1DSX7Wdda5cnTQOoTGKD2yS18eN3gSec3pM3oloY886jcJaUZYIhTAtyoJWPB8nnX2rapziE1PdrxOFcbWoiOg3De1CTsS5kkDzrYvxVHhHq9i45dwCH7P8YEYla9jaEpUzQyNNWJ/Wi5izB+1Jisdi6NDoL</vt:lpwstr>
  </property>
  <property fmtid="{D5CDD505-2E9C-101B-9397-08002B2CF9AE}" pid="147" name="x1ye=94">
    <vt:lpwstr>l7rDa2UO2WE3Aqx8kpcBMttupZNM9pC0QA5TVw8q1wuq/LQAiI4cntIUF+rh6WL1oxxFrVWrtJ5a21BLld0fWhnVeohTxKO+ZGaZGdDatu7bluRwXd3ssmv2jRb62cqP3HdjbBDb63L8LdSIxkKnwunmcEm27B/wCIu3hNrLDtrd1SrB5sLWxF7LzarI4HoHvhb2sQeJ+jiJgPC0W6M82ACgsbZXyf/ZGG0+o612L2xmHAj2dWR0bqFqVY56Fst</vt:lpwstr>
  </property>
  <property fmtid="{D5CDD505-2E9C-101B-9397-08002B2CF9AE}" pid="148" name="x1ye=95">
    <vt:lpwstr>By58ccNvzFaDEAMAi5Ftok+4Sj2jnIalbRWiHw85Gs2FWAc1ut93fhNuT2m+HRBcXP5YRwDFrOJ+Vgzv09pMSL8vE6n1KVECpSC9fGdmfVKGHxxpl/rZtR880iHMp69/ZyKIq86Gl4YG6V/fNP8YoEUpCsK+a8VAlBIjM9iCANkTVoboPxavJ/ccF0qOelq5Ja8PZOLkD0xyEuje2x28g0Q+ezryZRdDr/w1PCO35HdZYld71Kvwz5Ye4QfjxAi</vt:lpwstr>
  </property>
  <property fmtid="{D5CDD505-2E9C-101B-9397-08002B2CF9AE}" pid="149" name="x1ye=96">
    <vt:lpwstr>ExIo9GCOtqMHuqklIbMN97NYZk1hUQGGECVR3W02FIqVsxCf0nEzx+wHGWE9WmCXKbnnUJDCNZNgDWmKaCAGyEhxE0DJCcSH+cWEiGuwse1+09X9+MmdjsSwP/O2fRcDgPvquGJWOKe8CC2Cb5ekzp14HonUpNhuD42dZ76eIR+ER2F8P6/WDnrjzBeHcbN0Qn5/3Ti/EXrkfl+j1bmRm8ZlNjxvMQAnuAUebw4lHnMzXdCpqM8IaQMYyke1PQ3</vt:lpwstr>
  </property>
  <property fmtid="{D5CDD505-2E9C-101B-9397-08002B2CF9AE}" pid="150" name="x1ye=97">
    <vt:lpwstr>NNgmAd7dgh8Jv5Q1xrRnnskwRfIstljH04h9HUnLZtXNPXM0zvYEV8CwYwGakkYixsrrLuWinj+A1rnIInBj1aYBIo1shZIH7u/0/DTsTULHLQFa9enh0YNBDSacMq/lhnojmJWC3QIsWApVimxbgTC+zQb34ycXwqEpZxMpmQupDPM+87zhA9H2Iu4o5Y678swUKbhvsWzm2lz2C40VGYFsZdohDgKHXZTXNxIE5vR4XDe0X+HPhbLQKiP04jU</vt:lpwstr>
  </property>
  <property fmtid="{D5CDD505-2E9C-101B-9397-08002B2CF9AE}" pid="151" name="x1ye=98">
    <vt:lpwstr>rpYaCau4htP4KGc2J6fh76S93rq2PDbsOv7lUDZPukR+9pqaIGmRhIC39kiD2qXipbUSRqTcgbByr0/0GJdBmuDd97fdTl2Mpz6GSeqxzXfe+TimK9sILJDdgmq3WgmRtGCBdf+osreS8+YeeRsg6rxueqrZN5BgdCFU3U8jL7lNKOVFJznlPypkhInyH6qaoB/nIfDk0IzwheKviJep8I6YYT2kdzxGeIiPuhGFkQor5LPBBsSacDY9ymPqXGc</vt:lpwstr>
  </property>
  <property fmtid="{D5CDD505-2E9C-101B-9397-08002B2CF9AE}" pid="152" name="x1ye=99">
    <vt:lpwstr>dUrz7ra1kdX/cCnejykl9PHEi0fB5fv78c46A8WKLldUCckiKIAbeh15nyqzZWzOdDlk684QNjmTBdFEbzB90k500ldwohB1ODGI4r2uLn6HPSDSknlO5msiiShvpZMyu96NmfGmmzD9rKeMVhGcp4qBqvvdZK4jsVtVXTpzFQnusfvPqC+pCCynDmwwsPOe18xpNKetfP9135jmSrJBvt88QM0TW/4KbfbnL125mFSBewXtvJAofCvapFf/Vyc</vt:lpwstr>
  </property>
</Properties>
</file>