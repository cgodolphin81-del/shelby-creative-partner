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ivdocumentdivparagraph"/>
        <w:tblW w:w="5000" w:type="pct"/>
        <w:tblCellSpacing w:w="0" w:type="dxa"/>
        <w:shd w:val="clear" w:color="auto" w:fill="009CCC"/>
        <w:tblCellMar>
          <w:top w:w="0" w:type="dxa"/>
          <w:left w:w="0" w:type="dxa"/>
          <w:bottom w:w="0" w:type="dxa"/>
          <w:right w:w="0" w:type="dxa"/>
        </w:tblCellMar>
        <w:tblLook w:val="05E0"/>
      </w:tblPr>
      <w:tblGrid>
        <w:gridCol w:w="11906"/>
      </w:tblGrid>
      <w:tr>
        <w:tblPrEx>
          <w:tblW w:w="5000" w:type="pct"/>
          <w:tblCellSpacing w:w="0" w:type="dxa"/>
          <w:shd w:val="clear" w:color="auto" w:fill="009CCC"/>
          <w:tblCellMar>
            <w:top w:w="0" w:type="dxa"/>
            <w:left w:w="0" w:type="dxa"/>
            <w:bottom w:w="0" w:type="dxa"/>
            <w:right w:w="0" w:type="dxa"/>
          </w:tblCellMar>
          <w:tblLook w:val="05E0"/>
        </w:tblPrEx>
        <w:trPr>
          <w:trHeight w:val="1490"/>
          <w:tblCellSpacing w:w="0" w:type="dxa"/>
        </w:trPr>
        <w:tc>
          <w:tcPr>
            <w:tcW w:w="5000" w:type="pct"/>
            <w:shd w:val="clear" w:color="auto" w:fill="ADDFEF"/>
            <w:tcMar>
              <w:top w:w="0" w:type="dxa"/>
              <w:left w:w="0" w:type="dxa"/>
              <w:bottom w:w="0" w:type="dxa"/>
              <w:right w:w="0" w:type="dxa"/>
            </w:tcMar>
            <w:vAlign w:val="bottom"/>
            <w:hideMark/>
          </w:tcPr>
          <w:p>
            <w:pPr>
              <w:rPr>
                <w:rFonts w:ascii="Trebuchet MS" w:eastAsia="Trebuchet MS" w:hAnsi="Trebuchet MS" w:cs="Trebuchet MS"/>
                <w:color w:val="4A4A4A"/>
                <w:bdr w:val="none" w:sz="0" w:space="0" w:color="auto"/>
                <w:vertAlign w:val="baseline"/>
              </w:rPr>
            </w:pPr>
            <w:r>
              <w:rPr>
                <w:rStyle w:val="divdocumentemptyCell"/>
                <w:rFonts w:ascii="Trebuchet MS" w:eastAsia="Trebuchet MS" w:hAnsi="Trebuchet MS" w:cs="Trebuchet MS"/>
                <w:color w:val="4A4A4A"/>
                <w:bdr w:val="none" w:sz="0" w:space="0" w:color="auto"/>
                <w:shd w:val="clear" w:color="auto" w:fill="auto"/>
                <w:vertAlign w:val="baseline"/>
              </w:rPr>
              <w:t> </w:t>
            </w:r>
          </w:p>
        </w:tc>
      </w:tr>
      <w:tr>
        <w:tblPrEx>
          <w:tblW w:w="5000" w:type="pct"/>
          <w:tblCellSpacing w:w="0" w:type="dxa"/>
          <w:shd w:val="clear" w:color="auto" w:fill="009CCC"/>
          <w:tblCellMar>
            <w:top w:w="0" w:type="dxa"/>
            <w:left w:w="0" w:type="dxa"/>
            <w:bottom w:w="0" w:type="dxa"/>
            <w:right w:w="0" w:type="dxa"/>
          </w:tblCellMar>
          <w:tblLook w:val="05E0"/>
        </w:tblPrEx>
        <w:trPr>
          <w:trHeight w:hRule="exact" w:val="590"/>
          <w:tblCellSpacing w:w="0" w:type="dxa"/>
        </w:trPr>
        <w:tc>
          <w:tcPr>
            <w:tcW w:w="5000" w:type="pct"/>
            <w:shd w:val="clear" w:color="auto" w:fill="FFFFFF"/>
            <w:tcMar>
              <w:top w:w="0" w:type="dxa"/>
              <w:left w:w="0" w:type="dxa"/>
              <w:bottom w:w="0" w:type="dxa"/>
              <w:right w:w="0" w:type="dxa"/>
            </w:tcMar>
            <w:vAlign w:val="bottom"/>
            <w:hideMark/>
          </w:tcPr>
          <w:p>
            <w:pPr>
              <w:pStyle w:val="divname"/>
              <w:pBdr>
                <w:top w:val="none" w:sz="0" w:space="0" w:color="auto"/>
                <w:left w:val="none" w:sz="0" w:space="25" w:color="auto"/>
                <w:bottom w:val="none" w:sz="0" w:space="0" w:color="auto"/>
                <w:right w:val="none" w:sz="0" w:space="25" w:color="auto"/>
              </w:pBdr>
              <w:spacing w:before="0" w:after="260"/>
              <w:ind w:left="500" w:right="500"/>
              <w:jc w:val="center"/>
              <w:rPr>
                <w:rStyle w:val="nameCell"/>
                <w:rFonts w:ascii="Trebuchet MS" w:eastAsia="Trebuchet MS" w:hAnsi="Trebuchet MS" w:cs="Trebuchet MS"/>
                <w:color w:val="4A4A4A"/>
                <w:sz w:val="68"/>
                <w:szCs w:val="68"/>
                <w:bdr w:val="none" w:sz="0" w:space="0" w:color="auto"/>
                <w:shd w:val="clear" w:color="auto" w:fill="auto"/>
                <w:vertAlign w:val="baseline"/>
              </w:rPr>
            </w:pPr>
            <w:r>
              <w:pict>
                <v:rect id="_x0000_s1025" style="width:417.07pt;height:0;margin-top:-29.5pt;margin-left:89.11pt;position:absolute;z-index:251658240" fillcolor="this" strokecolor="#505050">
                  <v:fill opacity="0"/>
                  <v:textbox style="mso-fit-shape-to-text:t" inset="0,,0">
                    <w:txbxContent>
                      <w:p>
                        <w:pPr>
                          <w:pStyle w:val="divname"/>
                          <w:pBdr>
                            <w:top w:val="none" w:sz="0" w:space="0" w:color="auto"/>
                            <w:left w:val="none" w:sz="0" w:space="25" w:color="auto"/>
                            <w:bottom w:val="none" w:sz="0" w:space="0" w:color="auto"/>
                            <w:right w:val="none" w:sz="0" w:space="25" w:color="auto"/>
                          </w:pBdr>
                          <w:spacing w:before="0" w:after="260"/>
                          <w:ind w:left="500" w:right="500"/>
                          <w:jc w:val="center"/>
                          <w:rPr>
                            <w:rStyle w:val="nameCell"/>
                            <w:rFonts w:ascii="Trebuchet MS" w:eastAsia="Trebuchet MS" w:hAnsi="Trebuchet MS" w:cs="Trebuchet MS"/>
                            <w:color w:val="4A4A4A"/>
                            <w:sz w:val="68"/>
                            <w:szCs w:val="68"/>
                            <w:bdr w:val="none" w:sz="0" w:space="0" w:color="auto"/>
                            <w:shd w:val="clear" w:color="auto" w:fill="auto"/>
                            <w:vertAlign w:val="baseline"/>
                          </w:rPr>
                        </w:pPr>
                        <w:r>
                          <w:rPr>
                            <w:rStyle w:val="span"/>
                            <w:rFonts w:ascii="Trebuchet MS" w:eastAsia="Trebuchet MS" w:hAnsi="Trebuchet MS" w:cs="Trebuchet MS"/>
                            <w:b/>
                            <w:bCs/>
                            <w:i/>
                            <w:iCs/>
                            <w:color w:val="4A4A4A"/>
                            <w:spacing w:val="16"/>
                            <w:sz w:val="68"/>
                            <w:szCs w:val="68"/>
                          </w:rPr>
                          <w:t>Charmaine</w:t>
                        </w:r>
                        <w:r>
                          <w:rPr>
                            <w:rStyle w:val="nameCell"/>
                            <w:rFonts w:ascii="Trebuchet MS" w:eastAsia="Trebuchet MS" w:hAnsi="Trebuchet MS" w:cs="Trebuchet MS"/>
                            <w:color w:val="4A4A4A"/>
                            <w:sz w:val="68"/>
                            <w:szCs w:val="68"/>
                            <w:bdr w:val="none" w:sz="0" w:space="0" w:color="auto"/>
                            <w:shd w:val="clear" w:color="auto" w:fill="auto"/>
                            <w:vertAlign w:val="baseline"/>
                          </w:rPr>
                          <w:t xml:space="preserve"> </w:t>
                        </w:r>
                        <w:r>
                          <w:rPr>
                            <w:rStyle w:val="span"/>
                            <w:rFonts w:ascii="Trebuchet MS" w:eastAsia="Trebuchet MS" w:hAnsi="Trebuchet MS" w:cs="Trebuchet MS"/>
                            <w:b/>
                            <w:bCs/>
                            <w:i/>
                            <w:iCs/>
                            <w:color w:val="4A4A4A"/>
                            <w:spacing w:val="16"/>
                            <w:sz w:val="68"/>
                            <w:szCs w:val="68"/>
                          </w:rPr>
                          <w:t>Godolphin</w:t>
                        </w:r>
                      </w:p>
                    </w:txbxContent>
                  </v:textbox>
                </v:rect>
              </w:pict>
            </w:r>
          </w:p>
        </w:tc>
      </w:tr>
      <w:tr>
        <w:tblPrEx>
          <w:tblW w:w="5000" w:type="pct"/>
          <w:tblCellSpacing w:w="0" w:type="dxa"/>
          <w:shd w:val="clear" w:color="auto" w:fill="009CCC"/>
          <w:tblCellMar>
            <w:top w:w="0" w:type="dxa"/>
            <w:left w:w="0" w:type="dxa"/>
            <w:bottom w:w="0" w:type="dxa"/>
            <w:right w:w="0" w:type="dxa"/>
          </w:tblCellMar>
          <w:tblLook w:val="05E0"/>
        </w:tblPrEx>
        <w:trPr>
          <w:tblCellSpacing w:w="0" w:type="dxa"/>
        </w:trPr>
        <w:tc>
          <w:tcPr>
            <w:tcW w:w="5000" w:type="pct"/>
            <w:tcMar>
              <w:top w:w="0" w:type="dxa"/>
              <w:left w:w="0" w:type="dxa"/>
              <w:bottom w:w="0" w:type="dxa"/>
              <w:right w:w="0" w:type="dxa"/>
            </w:tcMar>
            <w:vAlign w:val="bottom"/>
            <w:hideMark/>
          </w:tcPr>
          <w:p>
            <w:pPr>
              <w:pStyle w:val="divdocumentlinebreakdivlinebreakdivEmptyCellParagraph"/>
              <w:spacing w:line="20" w:lineRule="atLeast"/>
              <w:ind w:left="0" w:right="0"/>
              <w:jc w:val="center"/>
              <w:rPr>
                <w:rStyle w:val="divdocumentlinebreakdivlinebreakdivEmptyCell"/>
                <w:rFonts w:ascii="Trebuchet MS" w:eastAsia="Trebuchet MS" w:hAnsi="Trebuchet MS" w:cs="Trebuchet MS"/>
                <w:color w:val="4A4A4A"/>
                <w:sz w:val="2"/>
                <w:szCs w:val="2"/>
                <w:bdr w:val="none" w:sz="0" w:space="0" w:color="auto"/>
                <w:vertAlign w:val="baseline"/>
              </w:rPr>
            </w:pPr>
            <w:r>
              <w:rPr>
                <w:rStyle w:val="divdocumentlinebreakdivlinebreakdivEmptyCell"/>
                <w:rFonts w:ascii="Trebuchet MS" w:eastAsia="Trebuchet MS" w:hAnsi="Trebuchet MS" w:cs="Trebuchet MS"/>
                <w:color w:val="4A4A4A"/>
                <w:sz w:val="2"/>
                <w:szCs w:val="2"/>
                <w:bdr w:val="none" w:sz="0" w:space="0" w:color="auto"/>
                <w:vertAlign w:val="baseline"/>
              </w:rPr>
              <w:t> </w:t>
            </w:r>
          </w:p>
        </w:tc>
      </w:tr>
      <w:tr>
        <w:tblPrEx>
          <w:tblW w:w="5000" w:type="pct"/>
          <w:tblCellSpacing w:w="0" w:type="dxa"/>
          <w:shd w:val="clear" w:color="auto" w:fill="009CCC"/>
          <w:tblCellMar>
            <w:top w:w="0" w:type="dxa"/>
            <w:left w:w="0" w:type="dxa"/>
            <w:bottom w:w="0" w:type="dxa"/>
            <w:right w:w="0" w:type="dxa"/>
          </w:tblCellMar>
          <w:tblLook w:val="05E0"/>
        </w:tblPrEx>
        <w:trPr>
          <w:tblCellSpacing w:w="0" w:type="dxa"/>
        </w:trPr>
        <w:tc>
          <w:tcPr>
            <w:tcW w:w="5000" w:type="pct"/>
            <w:tcMar>
              <w:top w:w="0" w:type="dxa"/>
              <w:left w:w="450" w:type="dxa"/>
              <w:bottom w:w="0" w:type="dxa"/>
              <w:right w:w="450" w:type="dxa"/>
            </w:tcMar>
            <w:vAlign w:val="bottom"/>
            <w:hideMark/>
          </w:tcPr>
          <w:p>
            <w:pPr>
              <w:pStyle w:val="divaddress"/>
              <w:pBdr>
                <w:top w:val="none" w:sz="0" w:space="0" w:color="auto"/>
                <w:left w:val="none" w:sz="0" w:space="0" w:color="auto"/>
                <w:bottom w:val="none" w:sz="0" w:space="0" w:color="auto"/>
                <w:right w:val="none" w:sz="0" w:space="0" w:color="auto"/>
              </w:pBdr>
              <w:spacing w:before="420" w:after="0"/>
              <w:ind w:left="450" w:right="450"/>
              <w:rPr>
                <w:rStyle w:val="divdocumentaddressRowaddressCell"/>
                <w:rFonts w:ascii="Trebuchet MS" w:eastAsia="Trebuchet MS" w:hAnsi="Trebuchet MS" w:cs="Trebuchet MS"/>
                <w:color w:val="4A4A4A"/>
                <w:sz w:val="22"/>
                <w:szCs w:val="22"/>
                <w:bdr w:val="none" w:sz="0" w:space="0" w:color="auto"/>
                <w:vertAlign w:val="baseline"/>
              </w:rPr>
            </w:pPr>
            <w:r>
              <w:rPr>
                <w:rStyle w:val="span"/>
                <w:rFonts w:ascii="Trebuchet MS" w:eastAsia="Trebuchet MS" w:hAnsi="Trebuchet MS" w:cs="Trebuchet MS"/>
                <w:color w:val="4A4A4A"/>
                <w:sz w:val="22"/>
                <w:szCs w:val="22"/>
              </w:rPr>
              <w:t>cgodolphin9@gmail.com</w:t>
            </w:r>
            <w:r>
              <w:rPr>
                <w:rStyle w:val="divdocumentaddressRowaddressCell"/>
                <w:rFonts w:ascii="Trebuchet MS" w:eastAsia="Trebuchet MS" w:hAnsi="Trebuchet MS" w:cs="Trebuchet MS"/>
                <w:color w:val="4A4A4A"/>
                <w:bdr w:val="none" w:sz="0" w:space="0" w:color="auto"/>
                <w:vertAlign w:val="baseline"/>
              </w:rPr>
              <w:t xml:space="preserve"> </w:t>
            </w:r>
            <w:r>
              <w:rPr>
                <w:rStyle w:val="sprtr"/>
                <w:rFonts w:ascii="Trebuchet MS" w:eastAsia="Trebuchet MS" w:hAnsi="Trebuchet MS" w:cs="Trebuchet MS"/>
                <w:color w:val="4A4A4A"/>
              </w:rPr>
              <w:t> | </w:t>
            </w:r>
            <w:r>
              <w:rPr>
                <w:rStyle w:val="divdocumentaddressRowaddressCell"/>
                <w:rFonts w:ascii="Trebuchet MS" w:eastAsia="Trebuchet MS" w:hAnsi="Trebuchet MS" w:cs="Trebuchet MS"/>
                <w:color w:val="4A4A4A"/>
                <w:bdr w:val="none" w:sz="0" w:space="0" w:color="auto"/>
                <w:vertAlign w:val="baseline"/>
              </w:rPr>
              <w:t xml:space="preserve"> </w:t>
            </w:r>
            <w:r>
              <w:rPr>
                <w:rStyle w:val="divdocumentaddressRowaddressCell"/>
                <w:rFonts w:ascii="Trebuchet MS" w:eastAsia="Trebuchet MS" w:hAnsi="Trebuchet MS" w:cs="Trebuchet MS"/>
                <w:color w:val="4A4A4A"/>
                <w:bdr w:val="none" w:sz="0" w:space="0" w:color="auto"/>
                <w:vertAlign w:val="baseline"/>
              </w:rPr>
              <w:t xml:space="preserve"> </w:t>
            </w:r>
            <w:r>
              <w:rPr>
                <w:rStyle w:val="span"/>
                <w:rFonts w:ascii="Trebuchet MS" w:eastAsia="Trebuchet MS" w:hAnsi="Trebuchet MS" w:cs="Trebuchet MS"/>
                <w:color w:val="4A4A4A"/>
                <w:sz w:val="22"/>
                <w:szCs w:val="22"/>
              </w:rPr>
              <w:t>07437611135</w:t>
            </w:r>
            <w:r>
              <w:rPr>
                <w:rStyle w:val="divdocumentaddressRowaddressCell"/>
                <w:rFonts w:ascii="Trebuchet MS" w:eastAsia="Trebuchet MS" w:hAnsi="Trebuchet MS" w:cs="Trebuchet MS"/>
                <w:color w:val="4A4A4A"/>
                <w:bdr w:val="none" w:sz="0" w:space="0" w:color="auto"/>
                <w:vertAlign w:val="baseline"/>
              </w:rPr>
              <w:t xml:space="preserve"> </w:t>
            </w:r>
            <w:r>
              <w:rPr>
                <w:rStyle w:val="sprtr"/>
                <w:rFonts w:ascii="Trebuchet MS" w:eastAsia="Trebuchet MS" w:hAnsi="Trebuchet MS" w:cs="Trebuchet MS"/>
                <w:color w:val="4A4A4A"/>
              </w:rPr>
              <w:t> | </w:t>
            </w:r>
            <w:r>
              <w:rPr>
                <w:rStyle w:val="divdocumentaddressRowaddressCell"/>
                <w:rFonts w:ascii="Trebuchet MS" w:eastAsia="Trebuchet MS" w:hAnsi="Trebuchet MS" w:cs="Trebuchet MS"/>
                <w:color w:val="4A4A4A"/>
                <w:bdr w:val="none" w:sz="0" w:space="0" w:color="auto"/>
                <w:vertAlign w:val="baseline"/>
              </w:rPr>
              <w:t xml:space="preserve"> </w:t>
            </w:r>
            <w:r>
              <w:rPr>
                <w:rStyle w:val="span"/>
                <w:rFonts w:ascii="Trebuchet MS" w:eastAsia="Trebuchet MS" w:hAnsi="Trebuchet MS" w:cs="Trebuchet MS"/>
                <w:color w:val="4A4A4A"/>
                <w:sz w:val="22"/>
                <w:szCs w:val="22"/>
              </w:rPr>
              <w:t>19</w:t>
            </w:r>
            <w:r>
              <w:rPr>
                <w:rStyle w:val="span"/>
                <w:rFonts w:ascii="Trebuchet MS" w:eastAsia="Trebuchet MS" w:hAnsi="Trebuchet MS" w:cs="Trebuchet MS"/>
                <w:color w:val="4A4A4A"/>
                <w:sz w:val="22"/>
                <w:szCs w:val="22"/>
              </w:rPr>
              <w:t> </w:t>
            </w:r>
            <w:r>
              <w:rPr>
                <w:rStyle w:val="span"/>
                <w:rFonts w:ascii="Trebuchet MS" w:eastAsia="Trebuchet MS" w:hAnsi="Trebuchet MS" w:cs="Trebuchet MS"/>
                <w:color w:val="4A4A4A"/>
                <w:sz w:val="22"/>
                <w:szCs w:val="22"/>
              </w:rPr>
              <w:t>Brookside</w:t>
            </w:r>
            <w:r>
              <w:rPr>
                <w:rStyle w:val="span"/>
                <w:rFonts w:ascii="Trebuchet MS" w:eastAsia="Trebuchet MS" w:hAnsi="Trebuchet MS" w:cs="Trebuchet MS"/>
                <w:color w:val="4A4A4A"/>
                <w:sz w:val="22"/>
                <w:szCs w:val="22"/>
              </w:rPr>
              <w:t>,</w:t>
            </w:r>
            <w:r>
              <w:rPr>
                <w:rStyle w:val="span"/>
                <w:rFonts w:ascii="Trebuchet MS" w:eastAsia="Trebuchet MS" w:hAnsi="Trebuchet MS" w:cs="Trebuchet MS"/>
                <w:color w:val="4A4A4A"/>
                <w:sz w:val="22"/>
                <w:szCs w:val="22"/>
              </w:rPr>
              <w:t> </w:t>
            </w:r>
            <w:r>
              <w:rPr>
                <w:rStyle w:val="span"/>
                <w:rFonts w:ascii="Trebuchet MS" w:eastAsia="Trebuchet MS" w:hAnsi="Trebuchet MS" w:cs="Trebuchet MS"/>
                <w:color w:val="4A4A4A"/>
                <w:sz w:val="22"/>
                <w:szCs w:val="22"/>
              </w:rPr>
              <w:t>Gosport</w:t>
            </w:r>
            <w:r>
              <w:rPr>
                <w:rStyle w:val="span"/>
                <w:rFonts w:ascii="Trebuchet MS" w:eastAsia="Trebuchet MS" w:hAnsi="Trebuchet MS" w:cs="Trebuchet MS"/>
                <w:color w:val="4A4A4A"/>
                <w:sz w:val="22"/>
                <w:szCs w:val="22"/>
              </w:rPr>
              <w:t>,</w:t>
            </w:r>
            <w:r>
              <w:rPr>
                <w:rStyle w:val="span"/>
                <w:rFonts w:ascii="Trebuchet MS" w:eastAsia="Trebuchet MS" w:hAnsi="Trebuchet MS" w:cs="Trebuchet MS"/>
                <w:color w:val="4A4A4A"/>
                <w:sz w:val="22"/>
                <w:szCs w:val="22"/>
              </w:rPr>
              <w:t> </w:t>
            </w:r>
            <w:r>
              <w:rPr>
                <w:rStyle w:val="span"/>
                <w:rFonts w:ascii="Trebuchet MS" w:eastAsia="Trebuchet MS" w:hAnsi="Trebuchet MS" w:cs="Trebuchet MS"/>
                <w:color w:val="4A4A4A"/>
                <w:sz w:val="22"/>
                <w:szCs w:val="22"/>
              </w:rPr>
              <w:t>Hampshire</w:t>
            </w:r>
            <w:r>
              <w:rPr>
                <w:rStyle w:val="divdocumentaddressRowaddressCell"/>
                <w:rFonts w:ascii="Trebuchet MS" w:eastAsia="Trebuchet MS" w:hAnsi="Trebuchet MS" w:cs="Trebuchet MS"/>
                <w:color w:val="4A4A4A"/>
                <w:bdr w:val="none" w:sz="0" w:space="0" w:color="auto"/>
                <w:vertAlign w:val="baseline"/>
              </w:rPr>
              <w:t> </w:t>
            </w:r>
            <w:r>
              <w:rPr>
                <w:rStyle w:val="span"/>
                <w:rFonts w:ascii="Trebuchet MS" w:eastAsia="Trebuchet MS" w:hAnsi="Trebuchet MS" w:cs="Trebuchet MS"/>
                <w:color w:val="4A4A4A"/>
                <w:sz w:val="22"/>
                <w:szCs w:val="22"/>
              </w:rPr>
              <w:t>PO13</w:t>
            </w:r>
            <w:r>
              <w:rPr>
                <w:rStyle w:val="span"/>
                <w:rFonts w:ascii="Trebuchet MS" w:eastAsia="Trebuchet MS" w:hAnsi="Trebuchet MS" w:cs="Trebuchet MS"/>
                <w:color w:val="4A4A4A"/>
                <w:sz w:val="22"/>
                <w:szCs w:val="22"/>
              </w:rPr>
              <w:t> </w:t>
            </w:r>
            <w:r>
              <w:rPr>
                <w:rStyle w:val="span"/>
                <w:rFonts w:ascii="Trebuchet MS" w:eastAsia="Trebuchet MS" w:hAnsi="Trebuchet MS" w:cs="Trebuchet MS"/>
                <w:color w:val="4A4A4A"/>
                <w:sz w:val="22"/>
                <w:szCs w:val="22"/>
              </w:rPr>
              <w:t>0YS</w:t>
            </w:r>
            <w:r>
              <w:rPr>
                <w:rStyle w:val="divdocumentaddressRowaddressCell"/>
                <w:rFonts w:ascii="Trebuchet MS" w:eastAsia="Trebuchet MS" w:hAnsi="Trebuchet MS" w:cs="Trebuchet MS"/>
                <w:color w:val="4A4A4A"/>
                <w:bdr w:val="none" w:sz="0" w:space="0" w:color="auto"/>
                <w:vertAlign w:val="baseline"/>
              </w:rPr>
              <w:t xml:space="preserve"> </w:t>
            </w:r>
          </w:p>
        </w:tc>
      </w:tr>
    </w:tbl>
    <w:p>
      <w:pPr>
        <w:rPr>
          <w:vanish/>
        </w:rPr>
        <w:sectPr>
          <w:pgSz w:w="11906" w:h="16838"/>
          <w:pgMar w:top="0" w:right="0" w:bottom="900" w:left="0" w:header="720" w:footer="720"/>
          <w:cols w:space="720"/>
        </w:sectPr>
      </w:pPr>
    </w:p>
    <w:tbl>
      <w:tblPr>
        <w:tblStyle w:val="divdocumentparentContainer"/>
        <w:tblW w:w="0" w:type="auto"/>
        <w:tblLayout w:type="fixed"/>
        <w:tblCellMar>
          <w:top w:w="0" w:type="dxa"/>
          <w:left w:w="0" w:type="dxa"/>
          <w:bottom w:w="0" w:type="dxa"/>
          <w:right w:w="0" w:type="dxa"/>
        </w:tblCellMar>
        <w:tblLook w:val="05E0"/>
      </w:tblPr>
      <w:tblGrid>
        <w:gridCol w:w="6730"/>
        <w:gridCol w:w="3376"/>
      </w:tblGrid>
      <w:tr>
        <w:tblPrEx>
          <w:tblW w:w="0" w:type="auto"/>
          <w:tblLayout w:type="fixed"/>
          <w:tblCellMar>
            <w:top w:w="0" w:type="dxa"/>
            <w:left w:w="0" w:type="dxa"/>
            <w:bottom w:w="0" w:type="dxa"/>
            <w:right w:w="0" w:type="dxa"/>
          </w:tblCellMar>
          <w:tblLook w:val="05E0"/>
        </w:tblPrEx>
        <w:tc>
          <w:tcPr>
            <w:tcW w:w="6730" w:type="dxa"/>
            <w:noWrap w:val="0"/>
            <w:tcMar>
              <w:top w:w="400" w:type="dxa"/>
              <w:left w:w="5" w:type="dxa"/>
              <w:bottom w:w="5" w:type="dxa"/>
              <w:right w:w="105"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500" w:after="200"/>
              <w:ind w:left="0" w:right="300"/>
              <w:rPr>
                <w:rStyle w:val="left-box"/>
                <w:rFonts w:ascii="Trebuchet MS" w:eastAsia="Trebuchet MS" w:hAnsi="Trebuchet MS" w:cs="Trebuchet MS"/>
                <w:b/>
                <w:bCs/>
                <w:i/>
                <w:iCs/>
                <w:caps/>
                <w:color w:val="009CCC"/>
                <w:sz w:val="26"/>
                <w:szCs w:val="26"/>
                <w:bdr w:val="none" w:sz="0" w:space="0" w:color="auto"/>
                <w:vertAlign w:val="baseline"/>
              </w:rPr>
            </w:pPr>
            <w:r>
              <w:rPr>
                <w:rStyle w:val="left-box"/>
                <w:rFonts w:ascii="Trebuchet MS" w:eastAsia="Trebuchet MS" w:hAnsi="Trebuchet MS" w:cs="Trebuchet MS"/>
                <w:b/>
                <w:bCs/>
                <w:i/>
                <w:iCs/>
                <w:caps/>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pacing w:before="0" w:after="0" w:line="340" w:lineRule="atLeast"/>
              <w:ind w:left="0" w:right="300"/>
              <w:rPr>
                <w:rStyle w:val="left-box"/>
                <w:rFonts w:ascii="Trebuchet MS" w:eastAsia="Trebuchet MS" w:hAnsi="Trebuchet MS" w:cs="Trebuchet MS"/>
                <w:color w:val="4A4A4A"/>
                <w:bdr w:val="none" w:sz="0" w:space="0" w:color="auto"/>
                <w:vertAlign w:val="baseline"/>
              </w:rPr>
            </w:pPr>
            <w:r>
              <w:rPr>
                <w:rStyle w:val="left-box"/>
                <w:rFonts w:ascii="Trebuchet MS" w:eastAsia="Trebuchet MS" w:hAnsi="Trebuchet MS" w:cs="Trebuchet MS"/>
                <w:color w:val="4A4A4A"/>
                <w:bdr w:val="none" w:sz="0" w:space="0" w:color="auto"/>
                <w:vertAlign w:val="baseline"/>
              </w:rPr>
              <w:t xml:space="preserve">Responsible Environmental Adviser possessing strong knowledge of waste regulatory requirements, interpretations and health and safety programs. Offering 16 years of hands-on experience of working on landfills, managing landfill gas for utilization, system optimization, and environmental control. </w:t>
            </w:r>
          </w:p>
          <w:p>
            <w:pPr>
              <w:pStyle w:val="divdocumentdivsectiontitle"/>
              <w:pBdr>
                <w:top w:val="none" w:sz="0" w:space="0" w:color="auto"/>
                <w:left w:val="none" w:sz="0" w:space="0" w:color="auto"/>
                <w:bottom w:val="none" w:sz="0" w:space="0" w:color="auto"/>
                <w:right w:val="none" w:sz="0" w:space="0" w:color="auto"/>
              </w:pBdr>
              <w:spacing w:before="500" w:after="200"/>
              <w:ind w:left="0" w:right="300"/>
              <w:rPr>
                <w:rStyle w:val="left-box"/>
                <w:rFonts w:ascii="Trebuchet MS" w:eastAsia="Trebuchet MS" w:hAnsi="Trebuchet MS" w:cs="Trebuchet MS"/>
                <w:b/>
                <w:bCs/>
                <w:i/>
                <w:iCs/>
                <w:caps/>
                <w:color w:val="009CCC"/>
                <w:sz w:val="26"/>
                <w:szCs w:val="26"/>
                <w:bdr w:val="none" w:sz="0" w:space="0" w:color="auto"/>
                <w:vertAlign w:val="baseline"/>
              </w:rPr>
            </w:pPr>
            <w:r>
              <w:rPr>
                <w:rStyle w:val="left-box"/>
                <w:rFonts w:ascii="Trebuchet MS" w:eastAsia="Trebuchet MS" w:hAnsi="Trebuchet MS" w:cs="Trebuchet MS"/>
                <w:b/>
                <w:bCs/>
                <w:i/>
                <w:iCs/>
                <w:caps/>
                <w:bdr w:val="none" w:sz="0" w:space="0" w:color="auto"/>
                <w:vertAlign w:val="baseline"/>
              </w:rPr>
              <w:t>Work history</w:t>
            </w:r>
          </w:p>
          <w:p>
            <w:pPr>
              <w:pStyle w:val="divdocumentsinglecolumn"/>
              <w:pBdr>
                <w:top w:val="none" w:sz="0" w:space="0" w:color="auto"/>
                <w:left w:val="none" w:sz="0" w:space="0" w:color="auto"/>
                <w:bottom w:val="none" w:sz="0" w:space="0" w:color="auto"/>
                <w:right w:val="none" w:sz="0" w:space="0" w:color="auto"/>
              </w:pBdr>
              <w:spacing w:before="0" w:line="340" w:lineRule="atLeast"/>
              <w:ind w:left="0" w:right="300"/>
              <w:rPr>
                <w:rStyle w:val="lef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Biffa</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South East</w:t>
            </w:r>
            <w:r>
              <w:rPr>
                <w:rStyle w:val="singlecolumnspanpaddedlinenth-child1"/>
                <w:rFonts w:ascii="Trebuchet MS" w:eastAsia="Trebuchet MS" w:hAnsi="Trebuchet MS" w:cs="Trebuchet MS"/>
                <w:color w:val="4A4A4A"/>
              </w:rPr>
              <w:t xml:space="preserve"> </w:t>
            </w:r>
          </w:p>
          <w:p>
            <w:pPr>
              <w:pStyle w:val="paddedline"/>
              <w:spacing w:before="0" w:after="0" w:line="340" w:lineRule="atLeast"/>
              <w:ind w:left="0" w:right="300"/>
              <w:rPr>
                <w:rStyle w:val="left-box"/>
                <w:rFonts w:ascii="Trebuchet MS" w:eastAsia="Trebuchet MS" w:hAnsi="Trebuchet MS" w:cs="Trebuchet MS"/>
                <w:i/>
                <w:iCs/>
                <w:color w:val="4A4A4A"/>
                <w:bdr w:val="none" w:sz="0" w:space="0" w:color="auto"/>
                <w:vertAlign w:val="baseline"/>
              </w:rPr>
            </w:pPr>
            <w:r>
              <w:rPr>
                <w:rStyle w:val="span"/>
                <w:rFonts w:ascii="Trebuchet MS" w:eastAsia="Trebuchet MS" w:hAnsi="Trebuchet MS" w:cs="Trebuchet MS"/>
                <w:i/>
                <w:iCs/>
                <w:color w:val="4A4A4A"/>
              </w:rPr>
              <w:t>Environmental Control Adviser</w:t>
            </w:r>
            <w:r>
              <w:rPr>
                <w:rStyle w:val="sprtr"/>
                <w:rFonts w:ascii="Trebuchet MS" w:eastAsia="Trebuchet MS" w:hAnsi="Trebuchet MS" w:cs="Trebuchet MS"/>
                <w:i/>
                <w:iCs/>
                <w:color w:val="4A4A4A"/>
              </w:rPr>
              <w:t> | </w:t>
            </w:r>
            <w:r>
              <w:rPr>
                <w:rStyle w:val="left-box"/>
                <w:rFonts w:ascii="Trebuchet MS" w:eastAsia="Trebuchet MS" w:hAnsi="Trebuchet MS" w:cs="Trebuchet MS"/>
                <w:i/>
                <w:iCs/>
                <w:color w:val="4A4A4A"/>
                <w:bdr w:val="none" w:sz="0" w:space="0" w:color="auto"/>
                <w:vertAlign w:val="baseline"/>
              </w:rPr>
              <w:t xml:space="preserve"> </w:t>
            </w:r>
            <w:r>
              <w:rPr>
                <w:rStyle w:val="span"/>
                <w:rFonts w:ascii="Trebuchet MS" w:eastAsia="Trebuchet MS" w:hAnsi="Trebuchet MS" w:cs="Trebuchet MS"/>
                <w:i/>
                <w:iCs/>
                <w:color w:val="4A4A4A"/>
              </w:rPr>
              <w:t>08/2020</w:t>
            </w:r>
            <w:r>
              <w:rPr>
                <w:rStyle w:val="span"/>
                <w:rFonts w:ascii="Trebuchet MS" w:eastAsia="Trebuchet MS" w:hAnsi="Trebuchet MS" w:cs="Trebuchet MS"/>
                <w:i/>
                <w:iCs/>
                <w:color w:val="4A4A4A"/>
              </w:rPr>
              <w:t xml:space="preserve"> - </w:t>
            </w:r>
            <w:r>
              <w:rPr>
                <w:rStyle w:val="span"/>
                <w:rFonts w:ascii="Trebuchet MS" w:eastAsia="Trebuchet MS" w:hAnsi="Trebuchet MS" w:cs="Trebuchet MS"/>
                <w:i/>
                <w:iCs/>
                <w:color w:val="4A4A4A"/>
              </w:rPr>
              <w:t>Current</w:t>
            </w:r>
          </w:p>
          <w:p>
            <w:pPr>
              <w:pStyle w:val="divdocumentulli"/>
              <w:numPr>
                <w:ilvl w:val="0"/>
                <w:numId w:val="1"/>
              </w:numPr>
              <w:spacing w:before="12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Carried out environmental monitoring and inspections, assessing current practices for conformance with waste legislation.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Collaborated with diverse stakeholders to implement complex sustainability approaches for continued growth against environment improvement targets.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Used outstanding interpersonal abilities to clearly and professionally communicate complex technical advice to stakeholders.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Accurately and efficiently prepared environmental records to supply to Environment Agency.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Presented reports to interested groups or stakeholders and fielded questions.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Conducted deep research into trends related to environmental compliance to inform decision-making.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Investigated incidents with diligence and care, suggesting operational improvements to prevent future issues.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Completed regular health and safety audits, monitoring performance against company requirements.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Inspected work environments for conformance with established safety rules.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Monitored environmental activity to identify areas of risk and non-conformance.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Profiled and analysed infrastructure to track performance and advise of trends.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Promoted health and safety by raising concerns of unsafe practices and by identifying good behaviours to operation managers.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Produced high-quality documents, spreadsheets and presentations for internal needs.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Enhanced administration system workflows by developing improved automated systems. </w:t>
            </w:r>
          </w:p>
          <w:p>
            <w:pPr>
              <w:pStyle w:val="divdocumentulli"/>
              <w:numPr>
                <w:ilvl w:val="0"/>
                <w:numId w:val="1"/>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Created financial reports to analyse trends and identify efficiencies. </w:t>
            </w:r>
          </w:p>
          <w:p>
            <w:pPr>
              <w:pStyle w:val="divdocumentsinglecolumn"/>
              <w:pBdr>
                <w:top w:val="none" w:sz="0" w:space="0" w:color="auto"/>
                <w:left w:val="none" w:sz="0" w:space="0" w:color="auto"/>
                <w:bottom w:val="none" w:sz="0" w:space="0" w:color="auto"/>
                <w:right w:val="none" w:sz="0" w:space="0" w:color="auto"/>
              </w:pBdr>
              <w:spacing w:before="300" w:line="340" w:lineRule="atLeast"/>
              <w:ind w:left="0" w:right="300"/>
              <w:rPr>
                <w:rStyle w:val="lef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Royal Mail Delivery Office</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Fareham</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Hampshire</w:t>
            </w:r>
            <w:r>
              <w:rPr>
                <w:rStyle w:val="singlecolumnspanpaddedlinenth-child1"/>
                <w:rFonts w:ascii="Trebuchet MS" w:eastAsia="Trebuchet MS" w:hAnsi="Trebuchet MS" w:cs="Trebuchet MS"/>
                <w:color w:val="4A4A4A"/>
              </w:rPr>
              <w:t xml:space="preserve"> </w:t>
            </w:r>
          </w:p>
          <w:p>
            <w:pPr>
              <w:pStyle w:val="paddedline"/>
              <w:spacing w:before="0" w:after="0" w:line="340" w:lineRule="atLeast"/>
              <w:ind w:left="0" w:right="300"/>
              <w:rPr>
                <w:rStyle w:val="left-box"/>
                <w:rFonts w:ascii="Trebuchet MS" w:eastAsia="Trebuchet MS" w:hAnsi="Trebuchet MS" w:cs="Trebuchet MS"/>
                <w:i/>
                <w:iCs/>
                <w:color w:val="4A4A4A"/>
                <w:bdr w:val="none" w:sz="0" w:space="0" w:color="auto"/>
                <w:vertAlign w:val="baseline"/>
              </w:rPr>
            </w:pPr>
            <w:r>
              <w:rPr>
                <w:rStyle w:val="span"/>
                <w:rFonts w:ascii="Trebuchet MS" w:eastAsia="Trebuchet MS" w:hAnsi="Trebuchet MS" w:cs="Trebuchet MS"/>
                <w:i/>
                <w:iCs/>
                <w:color w:val="4A4A4A"/>
              </w:rPr>
              <w:t>Post Person</w:t>
            </w:r>
            <w:r>
              <w:rPr>
                <w:rStyle w:val="sprtr"/>
                <w:rFonts w:ascii="Trebuchet MS" w:eastAsia="Trebuchet MS" w:hAnsi="Trebuchet MS" w:cs="Trebuchet MS"/>
                <w:i/>
                <w:iCs/>
                <w:color w:val="4A4A4A"/>
              </w:rPr>
              <w:t> | </w:t>
            </w:r>
            <w:r>
              <w:rPr>
                <w:rStyle w:val="left-box"/>
                <w:rFonts w:ascii="Trebuchet MS" w:eastAsia="Trebuchet MS" w:hAnsi="Trebuchet MS" w:cs="Trebuchet MS"/>
                <w:i/>
                <w:iCs/>
                <w:color w:val="4A4A4A"/>
                <w:bdr w:val="none" w:sz="0" w:space="0" w:color="auto"/>
                <w:vertAlign w:val="baseline"/>
              </w:rPr>
              <w:t xml:space="preserve"> </w:t>
            </w:r>
            <w:r>
              <w:rPr>
                <w:rStyle w:val="span"/>
                <w:rFonts w:ascii="Trebuchet MS" w:eastAsia="Trebuchet MS" w:hAnsi="Trebuchet MS" w:cs="Trebuchet MS"/>
                <w:i/>
                <w:iCs/>
                <w:color w:val="4A4A4A"/>
              </w:rPr>
              <w:t>07/2018</w:t>
            </w:r>
            <w:r>
              <w:rPr>
                <w:rStyle w:val="span"/>
                <w:rFonts w:ascii="Trebuchet MS" w:eastAsia="Trebuchet MS" w:hAnsi="Trebuchet MS" w:cs="Trebuchet MS"/>
                <w:i/>
                <w:iCs/>
                <w:color w:val="4A4A4A"/>
              </w:rPr>
              <w:t xml:space="preserve"> - </w:t>
            </w:r>
            <w:r>
              <w:rPr>
                <w:rStyle w:val="span"/>
                <w:rFonts w:ascii="Trebuchet MS" w:eastAsia="Trebuchet MS" w:hAnsi="Trebuchet MS" w:cs="Trebuchet MS"/>
                <w:i/>
                <w:iCs/>
                <w:color w:val="4A4A4A"/>
              </w:rPr>
              <w:t>08/2020</w:t>
            </w:r>
          </w:p>
          <w:p>
            <w:pPr>
              <w:pStyle w:val="divdocumentulli"/>
              <w:numPr>
                <w:ilvl w:val="0"/>
                <w:numId w:val="2"/>
              </w:numPr>
              <w:spacing w:before="12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Reported handling and processing of mail through Royal Mail Systems to update arrival time estimations. </w:t>
            </w:r>
          </w:p>
          <w:p>
            <w:pPr>
              <w:pStyle w:val="divdocumentulli"/>
              <w:numPr>
                <w:ilvl w:val="0"/>
                <w:numId w:val="2"/>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Secured customer signatures for special deliveries using PDA device. </w:t>
            </w:r>
          </w:p>
          <w:p>
            <w:pPr>
              <w:pStyle w:val="divdocumentulli"/>
              <w:numPr>
                <w:ilvl w:val="0"/>
                <w:numId w:val="2"/>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Drove delivery vehicles safely and responsibly, representing Royal Mail with continued professionalism. </w:t>
            </w:r>
          </w:p>
          <w:p>
            <w:pPr>
              <w:pStyle w:val="divdocumentulli"/>
              <w:numPr>
                <w:ilvl w:val="0"/>
                <w:numId w:val="2"/>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Offered flexibility in service rounds, routes and times to best maintain efficient postal deliveries across Hampshire addresses. </w:t>
            </w:r>
          </w:p>
          <w:p>
            <w:pPr>
              <w:pStyle w:val="divdocumentulli"/>
              <w:numPr>
                <w:ilvl w:val="0"/>
                <w:numId w:val="2"/>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Managed mislabelled and returned post in accordance with company policy. </w:t>
            </w:r>
          </w:p>
          <w:p>
            <w:pPr>
              <w:pStyle w:val="divdocumentulli"/>
              <w:numPr>
                <w:ilvl w:val="0"/>
                <w:numId w:val="2"/>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Maintained exceptional service times during peak delivery seasons for consistent levels of customer satisfaction. </w:t>
            </w:r>
          </w:p>
          <w:p>
            <w:pPr>
              <w:pStyle w:val="divdocumentulli"/>
              <w:numPr>
                <w:ilvl w:val="0"/>
                <w:numId w:val="2"/>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Collected mail from post boxes, post offices and businesses as per agreements. </w:t>
            </w:r>
          </w:p>
          <w:p>
            <w:pPr>
              <w:pStyle w:val="divdocumentsinglecolumn"/>
              <w:pBdr>
                <w:top w:val="none" w:sz="0" w:space="0" w:color="auto"/>
                <w:left w:val="none" w:sz="0" w:space="0" w:color="auto"/>
                <w:bottom w:val="none" w:sz="0" w:space="0" w:color="auto"/>
                <w:right w:val="none" w:sz="0" w:space="0" w:color="auto"/>
              </w:pBdr>
              <w:spacing w:before="300" w:line="340" w:lineRule="atLeast"/>
              <w:ind w:left="0" w:right="300"/>
              <w:rPr>
                <w:rStyle w:val="lef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Biffa</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South East</w:t>
            </w:r>
            <w:r>
              <w:rPr>
                <w:rStyle w:val="singlecolumnspanpaddedlinenth-child1"/>
                <w:rFonts w:ascii="Trebuchet MS" w:eastAsia="Trebuchet MS" w:hAnsi="Trebuchet MS" w:cs="Trebuchet MS"/>
                <w:color w:val="4A4A4A"/>
              </w:rPr>
              <w:t xml:space="preserve"> </w:t>
            </w:r>
          </w:p>
          <w:p>
            <w:pPr>
              <w:pStyle w:val="paddedline"/>
              <w:spacing w:before="0" w:after="0" w:line="340" w:lineRule="atLeast"/>
              <w:ind w:left="0" w:right="300"/>
              <w:rPr>
                <w:rStyle w:val="left-box"/>
                <w:rFonts w:ascii="Trebuchet MS" w:eastAsia="Trebuchet MS" w:hAnsi="Trebuchet MS" w:cs="Trebuchet MS"/>
                <w:i/>
                <w:iCs/>
                <w:color w:val="4A4A4A"/>
                <w:bdr w:val="none" w:sz="0" w:space="0" w:color="auto"/>
                <w:vertAlign w:val="baseline"/>
              </w:rPr>
            </w:pPr>
            <w:r>
              <w:rPr>
                <w:rStyle w:val="span"/>
                <w:rFonts w:ascii="Trebuchet MS" w:eastAsia="Trebuchet MS" w:hAnsi="Trebuchet MS" w:cs="Trebuchet MS"/>
                <w:i/>
                <w:iCs/>
                <w:color w:val="4A4A4A"/>
              </w:rPr>
              <w:t>Lead Landfill Gas Technician</w:t>
            </w:r>
            <w:r>
              <w:rPr>
                <w:rStyle w:val="sprtr"/>
                <w:rFonts w:ascii="Trebuchet MS" w:eastAsia="Trebuchet MS" w:hAnsi="Trebuchet MS" w:cs="Trebuchet MS"/>
                <w:i/>
                <w:iCs/>
                <w:color w:val="4A4A4A"/>
              </w:rPr>
              <w:t> | </w:t>
            </w:r>
            <w:r>
              <w:rPr>
                <w:rStyle w:val="left-box"/>
                <w:rFonts w:ascii="Trebuchet MS" w:eastAsia="Trebuchet MS" w:hAnsi="Trebuchet MS" w:cs="Trebuchet MS"/>
                <w:i/>
                <w:iCs/>
                <w:color w:val="4A4A4A"/>
                <w:bdr w:val="none" w:sz="0" w:space="0" w:color="auto"/>
                <w:vertAlign w:val="baseline"/>
              </w:rPr>
              <w:t xml:space="preserve"> </w:t>
            </w:r>
            <w:r>
              <w:rPr>
                <w:rStyle w:val="span"/>
                <w:rFonts w:ascii="Trebuchet MS" w:eastAsia="Trebuchet MS" w:hAnsi="Trebuchet MS" w:cs="Trebuchet MS"/>
                <w:i/>
                <w:iCs/>
                <w:color w:val="4A4A4A"/>
              </w:rPr>
              <w:t>11/2016</w:t>
            </w:r>
            <w:r>
              <w:rPr>
                <w:rStyle w:val="span"/>
                <w:rFonts w:ascii="Trebuchet MS" w:eastAsia="Trebuchet MS" w:hAnsi="Trebuchet MS" w:cs="Trebuchet MS"/>
                <w:i/>
                <w:iCs/>
                <w:color w:val="4A4A4A"/>
              </w:rPr>
              <w:t xml:space="preserve"> - </w:t>
            </w:r>
            <w:r>
              <w:rPr>
                <w:rStyle w:val="span"/>
                <w:rFonts w:ascii="Trebuchet MS" w:eastAsia="Trebuchet MS" w:hAnsi="Trebuchet MS" w:cs="Trebuchet MS"/>
                <w:i/>
                <w:iCs/>
                <w:color w:val="4A4A4A"/>
              </w:rPr>
              <w:t>06/2018</w:t>
            </w:r>
          </w:p>
          <w:p>
            <w:pPr>
              <w:pStyle w:val="divdocumentulli"/>
              <w:numPr>
                <w:ilvl w:val="0"/>
                <w:numId w:val="3"/>
              </w:numPr>
              <w:spacing w:before="12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Provided technical assistance to team members and stakeholders in Southern Region. </w:t>
            </w:r>
          </w:p>
          <w:p>
            <w:pPr>
              <w:pStyle w:val="divdocumentulli"/>
              <w:numPr>
                <w:ilvl w:val="0"/>
                <w:numId w:val="3"/>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Produced detailed reports to evaluate sites infrastructure and performance to facilitate assessments for optimization and cost. </w:t>
            </w:r>
          </w:p>
          <w:p>
            <w:pPr>
              <w:pStyle w:val="divdocumentulli"/>
              <w:numPr>
                <w:ilvl w:val="0"/>
                <w:numId w:val="3"/>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Contributed to weekly site conference calls to ensure stakeholders were kept informed, and to draw stakeholders together, enlarging resource pool and ensuring sites were proactively managed. </w:t>
            </w:r>
          </w:p>
          <w:p>
            <w:pPr>
              <w:pStyle w:val="divdocumentulli"/>
              <w:numPr>
                <w:ilvl w:val="0"/>
                <w:numId w:val="3"/>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Organised workload to ensure sites permit conditions were met, and to minimize downtime /environmental impacts </w:t>
            </w:r>
          </w:p>
          <w:p>
            <w:pPr>
              <w:pStyle w:val="divdocumentulli"/>
              <w:numPr>
                <w:ilvl w:val="0"/>
                <w:numId w:val="3"/>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Supported Regional Controller with daily operational functions. </w:t>
            </w:r>
          </w:p>
          <w:p>
            <w:pPr>
              <w:pStyle w:val="divdocumentulli"/>
              <w:numPr>
                <w:ilvl w:val="0"/>
                <w:numId w:val="3"/>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Achieved increased load and site stability of White Parish, Brookhurst Wood and Standen Heath Landfill Gas Systems by managing sites gas availability and by increasing engine availability. </w:t>
            </w:r>
          </w:p>
          <w:p>
            <w:pPr>
              <w:pStyle w:val="divdocumentsinglecolumn"/>
              <w:pBdr>
                <w:top w:val="none" w:sz="0" w:space="0" w:color="auto"/>
                <w:left w:val="none" w:sz="0" w:space="0" w:color="auto"/>
                <w:bottom w:val="none" w:sz="0" w:space="0" w:color="auto"/>
                <w:right w:val="none" w:sz="0" w:space="0" w:color="auto"/>
              </w:pBdr>
              <w:spacing w:before="300" w:line="340" w:lineRule="atLeast"/>
              <w:ind w:left="0" w:right="300"/>
              <w:rPr>
                <w:rStyle w:val="lef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Biffa</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South East</w:t>
            </w:r>
            <w:r>
              <w:rPr>
                <w:rStyle w:val="singlecolumnspanpaddedlinenth-child1"/>
                <w:rFonts w:ascii="Trebuchet MS" w:eastAsia="Trebuchet MS" w:hAnsi="Trebuchet MS" w:cs="Trebuchet MS"/>
                <w:color w:val="4A4A4A"/>
              </w:rPr>
              <w:t xml:space="preserve"> </w:t>
            </w:r>
          </w:p>
          <w:p>
            <w:pPr>
              <w:pStyle w:val="paddedline"/>
              <w:spacing w:before="0" w:after="0" w:line="340" w:lineRule="atLeast"/>
              <w:ind w:left="0" w:right="300"/>
              <w:rPr>
                <w:rStyle w:val="left-box"/>
                <w:rFonts w:ascii="Trebuchet MS" w:eastAsia="Trebuchet MS" w:hAnsi="Trebuchet MS" w:cs="Trebuchet MS"/>
                <w:i/>
                <w:iCs/>
                <w:color w:val="4A4A4A"/>
                <w:bdr w:val="none" w:sz="0" w:space="0" w:color="auto"/>
                <w:vertAlign w:val="baseline"/>
              </w:rPr>
            </w:pPr>
            <w:r>
              <w:rPr>
                <w:rStyle w:val="span"/>
                <w:rFonts w:ascii="Trebuchet MS" w:eastAsia="Trebuchet MS" w:hAnsi="Trebuchet MS" w:cs="Trebuchet MS"/>
                <w:i/>
                <w:iCs/>
                <w:color w:val="4A4A4A"/>
              </w:rPr>
              <w:t>Landfill Gas Technician</w:t>
            </w:r>
            <w:r>
              <w:rPr>
                <w:rStyle w:val="sprtr"/>
                <w:rFonts w:ascii="Trebuchet MS" w:eastAsia="Trebuchet MS" w:hAnsi="Trebuchet MS" w:cs="Trebuchet MS"/>
                <w:i/>
                <w:iCs/>
                <w:color w:val="4A4A4A"/>
              </w:rPr>
              <w:t> | </w:t>
            </w:r>
            <w:r>
              <w:rPr>
                <w:rStyle w:val="left-box"/>
                <w:rFonts w:ascii="Trebuchet MS" w:eastAsia="Trebuchet MS" w:hAnsi="Trebuchet MS" w:cs="Trebuchet MS"/>
                <w:i/>
                <w:iCs/>
                <w:color w:val="4A4A4A"/>
                <w:bdr w:val="none" w:sz="0" w:space="0" w:color="auto"/>
                <w:vertAlign w:val="baseline"/>
              </w:rPr>
              <w:t xml:space="preserve"> </w:t>
            </w:r>
            <w:r>
              <w:rPr>
                <w:rStyle w:val="span"/>
                <w:rFonts w:ascii="Trebuchet MS" w:eastAsia="Trebuchet MS" w:hAnsi="Trebuchet MS" w:cs="Trebuchet MS"/>
                <w:i/>
                <w:iCs/>
                <w:color w:val="4A4A4A"/>
              </w:rPr>
              <w:t>08/2016</w:t>
            </w:r>
            <w:r>
              <w:rPr>
                <w:rStyle w:val="span"/>
                <w:rFonts w:ascii="Trebuchet MS" w:eastAsia="Trebuchet MS" w:hAnsi="Trebuchet MS" w:cs="Trebuchet MS"/>
                <w:i/>
                <w:iCs/>
                <w:color w:val="4A4A4A"/>
              </w:rPr>
              <w:t xml:space="preserve"> - </w:t>
            </w:r>
            <w:r>
              <w:rPr>
                <w:rStyle w:val="span"/>
                <w:rFonts w:ascii="Trebuchet MS" w:eastAsia="Trebuchet MS" w:hAnsi="Trebuchet MS" w:cs="Trebuchet MS"/>
                <w:i/>
                <w:iCs/>
                <w:color w:val="4A4A4A"/>
              </w:rPr>
              <w:t>11/2016</w:t>
            </w:r>
          </w:p>
          <w:p>
            <w:pPr>
              <w:pStyle w:val="divdocumentulli"/>
              <w:numPr>
                <w:ilvl w:val="0"/>
                <w:numId w:val="4"/>
              </w:numPr>
              <w:spacing w:before="12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Responsible for balancing Gas fields as specified in Gas Management Plan and companies procedures. </w:t>
            </w:r>
          </w:p>
          <w:p>
            <w:pPr>
              <w:pStyle w:val="divdocumentulli"/>
              <w:numPr>
                <w:ilvl w:val="0"/>
                <w:numId w:val="4"/>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Assumed ownership of several Gas Utilisation Plants. </w:t>
            </w:r>
          </w:p>
          <w:p>
            <w:pPr>
              <w:pStyle w:val="divdocumentulli"/>
              <w:numPr>
                <w:ilvl w:val="0"/>
                <w:numId w:val="4"/>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Managed Contractors to ensure works were carried out efficiently and adhered to their safe operating procedures, risk assessments as well as ensuring their procedures were consistent with organisations policies and procedures. </w:t>
            </w:r>
          </w:p>
          <w:p>
            <w:pPr>
              <w:pStyle w:val="divdocumentulli"/>
              <w:numPr>
                <w:ilvl w:val="0"/>
                <w:numId w:val="4"/>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Worked directly with stakeholders to resolve and control historical gas migration issues at several sites. </w:t>
            </w:r>
          </w:p>
          <w:p>
            <w:pPr>
              <w:pStyle w:val="divdocumentulli"/>
              <w:numPr>
                <w:ilvl w:val="0"/>
                <w:numId w:val="4"/>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Offered meticulous attention to detail in landfill gas system fault-finding and troubleshooting, ensuring accurate error diagnosis. </w:t>
            </w:r>
          </w:p>
          <w:p>
            <w:pPr>
              <w:pStyle w:val="divdocumentulli"/>
              <w:numPr>
                <w:ilvl w:val="0"/>
                <w:numId w:val="4"/>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Carried out reactive and emergency maintenance and repairs to gas and leachate systems. </w:t>
            </w:r>
          </w:p>
          <w:p>
            <w:pPr>
              <w:pStyle w:val="divdocumentulli"/>
              <w:numPr>
                <w:ilvl w:val="0"/>
                <w:numId w:val="4"/>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Ensured continued adherence to health and safety standards, minimizing risk and enhancing productivity levels. </w:t>
            </w:r>
          </w:p>
          <w:p>
            <w:pPr>
              <w:pStyle w:val="divdocumentsinglecolumn"/>
              <w:pBdr>
                <w:top w:val="none" w:sz="0" w:space="0" w:color="auto"/>
                <w:left w:val="none" w:sz="0" w:space="0" w:color="auto"/>
                <w:bottom w:val="none" w:sz="0" w:space="0" w:color="auto"/>
                <w:right w:val="none" w:sz="0" w:space="0" w:color="auto"/>
              </w:pBdr>
              <w:spacing w:before="300" w:line="340" w:lineRule="atLeast"/>
              <w:ind w:left="0" w:right="300"/>
              <w:rPr>
                <w:rStyle w:val="lef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Viridor</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South East</w:t>
            </w:r>
            <w:r>
              <w:rPr>
                <w:rStyle w:val="singlecolumnspanpaddedlinenth-child1"/>
                <w:rFonts w:ascii="Trebuchet MS" w:eastAsia="Trebuchet MS" w:hAnsi="Trebuchet MS" w:cs="Trebuchet MS"/>
                <w:color w:val="4A4A4A"/>
              </w:rPr>
              <w:t xml:space="preserve"> </w:t>
            </w:r>
          </w:p>
          <w:p>
            <w:pPr>
              <w:pStyle w:val="paddedline"/>
              <w:spacing w:before="0" w:after="0" w:line="340" w:lineRule="atLeast"/>
              <w:ind w:left="0" w:right="300"/>
              <w:rPr>
                <w:rStyle w:val="left-box"/>
                <w:rFonts w:ascii="Trebuchet MS" w:eastAsia="Trebuchet MS" w:hAnsi="Trebuchet MS" w:cs="Trebuchet MS"/>
                <w:i/>
                <w:iCs/>
                <w:color w:val="4A4A4A"/>
                <w:bdr w:val="none" w:sz="0" w:space="0" w:color="auto"/>
                <w:vertAlign w:val="baseline"/>
              </w:rPr>
            </w:pPr>
            <w:r>
              <w:rPr>
                <w:rStyle w:val="span"/>
                <w:rFonts w:ascii="Trebuchet MS" w:eastAsia="Trebuchet MS" w:hAnsi="Trebuchet MS" w:cs="Trebuchet MS"/>
                <w:i/>
                <w:iCs/>
                <w:color w:val="4A4A4A"/>
              </w:rPr>
              <w:t>Auditing Technician</w:t>
            </w:r>
            <w:r>
              <w:rPr>
                <w:rStyle w:val="sprtr"/>
                <w:rFonts w:ascii="Trebuchet MS" w:eastAsia="Trebuchet MS" w:hAnsi="Trebuchet MS" w:cs="Trebuchet MS"/>
                <w:i/>
                <w:iCs/>
                <w:color w:val="4A4A4A"/>
              </w:rPr>
              <w:t> | </w:t>
            </w:r>
            <w:r>
              <w:rPr>
                <w:rStyle w:val="left-box"/>
                <w:rFonts w:ascii="Trebuchet MS" w:eastAsia="Trebuchet MS" w:hAnsi="Trebuchet MS" w:cs="Trebuchet MS"/>
                <w:i/>
                <w:iCs/>
                <w:color w:val="4A4A4A"/>
                <w:bdr w:val="none" w:sz="0" w:space="0" w:color="auto"/>
                <w:vertAlign w:val="baseline"/>
              </w:rPr>
              <w:t xml:space="preserve"> </w:t>
            </w:r>
            <w:r>
              <w:rPr>
                <w:rStyle w:val="span"/>
                <w:rFonts w:ascii="Trebuchet MS" w:eastAsia="Trebuchet MS" w:hAnsi="Trebuchet MS" w:cs="Trebuchet MS"/>
                <w:i/>
                <w:iCs/>
                <w:color w:val="4A4A4A"/>
              </w:rPr>
              <w:t>05/2015</w:t>
            </w:r>
            <w:r>
              <w:rPr>
                <w:rStyle w:val="span"/>
                <w:rFonts w:ascii="Trebuchet MS" w:eastAsia="Trebuchet MS" w:hAnsi="Trebuchet MS" w:cs="Trebuchet MS"/>
                <w:i/>
                <w:iCs/>
                <w:color w:val="4A4A4A"/>
              </w:rPr>
              <w:t xml:space="preserve"> - </w:t>
            </w:r>
            <w:r>
              <w:rPr>
                <w:rStyle w:val="span"/>
                <w:rFonts w:ascii="Trebuchet MS" w:eastAsia="Trebuchet MS" w:hAnsi="Trebuchet MS" w:cs="Trebuchet MS"/>
                <w:i/>
                <w:iCs/>
                <w:color w:val="4A4A4A"/>
              </w:rPr>
              <w:t>06/2016</w:t>
            </w:r>
          </w:p>
          <w:p>
            <w:pPr>
              <w:pStyle w:val="divdocumentulli"/>
              <w:numPr>
                <w:ilvl w:val="0"/>
                <w:numId w:val="5"/>
              </w:numPr>
              <w:spacing w:before="12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Applied auditing expertise and industry knowledge to consistently complete quality audits on schedule. </w:t>
            </w:r>
          </w:p>
          <w:p>
            <w:pPr>
              <w:pStyle w:val="divdocumentulli"/>
              <w:numPr>
                <w:ilvl w:val="0"/>
                <w:numId w:val="5"/>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Facilitated smooth workflow by developing audit program, determining audit scope, objectives and timelines. </w:t>
            </w:r>
          </w:p>
          <w:p>
            <w:pPr>
              <w:pStyle w:val="divdocumentulli"/>
              <w:numPr>
                <w:ilvl w:val="0"/>
                <w:numId w:val="5"/>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Compiled and standardized asset for review and import to new management system. </w:t>
            </w:r>
          </w:p>
          <w:p>
            <w:pPr>
              <w:pStyle w:val="divdocumentulli"/>
              <w:numPr>
                <w:ilvl w:val="0"/>
                <w:numId w:val="5"/>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Managed end-to-end audit process from scoping to fieldwork and report writing. </w:t>
            </w:r>
          </w:p>
          <w:p>
            <w:pPr>
              <w:pStyle w:val="divdocumentulli"/>
              <w:numPr>
                <w:ilvl w:val="0"/>
                <w:numId w:val="5"/>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Coordinated resources and reporting within virtual team setting. </w:t>
            </w:r>
          </w:p>
          <w:p>
            <w:pPr>
              <w:pStyle w:val="divdocumentulli"/>
              <w:numPr>
                <w:ilvl w:val="0"/>
                <w:numId w:val="5"/>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Coached internal audit team to achieve targets and fulfil deadlines. </w:t>
            </w:r>
          </w:p>
          <w:p>
            <w:pPr>
              <w:pStyle w:val="divdocumentsinglecolumn"/>
              <w:pBdr>
                <w:top w:val="none" w:sz="0" w:space="0" w:color="auto"/>
                <w:left w:val="none" w:sz="0" w:space="0" w:color="auto"/>
                <w:bottom w:val="none" w:sz="0" w:space="0" w:color="auto"/>
                <w:right w:val="none" w:sz="0" w:space="0" w:color="auto"/>
              </w:pBdr>
              <w:spacing w:before="300" w:line="340" w:lineRule="atLeast"/>
              <w:ind w:left="0" w:right="300"/>
              <w:rPr>
                <w:rStyle w:val="lef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Viridor</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South East</w:t>
            </w:r>
            <w:r>
              <w:rPr>
                <w:rStyle w:val="singlecolumnspanpaddedlinenth-child1"/>
                <w:rFonts w:ascii="Trebuchet MS" w:eastAsia="Trebuchet MS" w:hAnsi="Trebuchet MS" w:cs="Trebuchet MS"/>
                <w:color w:val="4A4A4A"/>
              </w:rPr>
              <w:t xml:space="preserve"> </w:t>
            </w:r>
          </w:p>
          <w:p>
            <w:pPr>
              <w:pStyle w:val="paddedline"/>
              <w:spacing w:before="0" w:after="0" w:line="340" w:lineRule="atLeast"/>
              <w:ind w:left="0" w:right="300"/>
              <w:rPr>
                <w:rStyle w:val="left-box"/>
                <w:rFonts w:ascii="Trebuchet MS" w:eastAsia="Trebuchet MS" w:hAnsi="Trebuchet MS" w:cs="Trebuchet MS"/>
                <w:i/>
                <w:iCs/>
                <w:color w:val="4A4A4A"/>
                <w:bdr w:val="none" w:sz="0" w:space="0" w:color="auto"/>
                <w:vertAlign w:val="baseline"/>
              </w:rPr>
            </w:pPr>
            <w:r>
              <w:rPr>
                <w:rStyle w:val="span"/>
                <w:rFonts w:ascii="Trebuchet MS" w:eastAsia="Trebuchet MS" w:hAnsi="Trebuchet MS" w:cs="Trebuchet MS"/>
                <w:i/>
                <w:iCs/>
                <w:color w:val="4A4A4A"/>
              </w:rPr>
              <w:t>Lead Landfill Gas Technician</w:t>
            </w:r>
            <w:r>
              <w:rPr>
                <w:rStyle w:val="sprtr"/>
                <w:rFonts w:ascii="Trebuchet MS" w:eastAsia="Trebuchet MS" w:hAnsi="Trebuchet MS" w:cs="Trebuchet MS"/>
                <w:i/>
                <w:iCs/>
                <w:color w:val="4A4A4A"/>
              </w:rPr>
              <w:t> | </w:t>
            </w:r>
            <w:r>
              <w:rPr>
                <w:rStyle w:val="left-box"/>
                <w:rFonts w:ascii="Trebuchet MS" w:eastAsia="Trebuchet MS" w:hAnsi="Trebuchet MS" w:cs="Trebuchet MS"/>
                <w:i/>
                <w:iCs/>
                <w:color w:val="4A4A4A"/>
                <w:bdr w:val="none" w:sz="0" w:space="0" w:color="auto"/>
                <w:vertAlign w:val="baseline"/>
              </w:rPr>
              <w:t xml:space="preserve"> </w:t>
            </w:r>
            <w:r>
              <w:rPr>
                <w:rStyle w:val="span"/>
                <w:rFonts w:ascii="Trebuchet MS" w:eastAsia="Trebuchet MS" w:hAnsi="Trebuchet MS" w:cs="Trebuchet MS"/>
                <w:i/>
                <w:iCs/>
                <w:color w:val="4A4A4A"/>
              </w:rPr>
              <w:t>09/2008</w:t>
            </w:r>
            <w:r>
              <w:rPr>
                <w:rStyle w:val="span"/>
                <w:rFonts w:ascii="Trebuchet MS" w:eastAsia="Trebuchet MS" w:hAnsi="Trebuchet MS" w:cs="Trebuchet MS"/>
                <w:i/>
                <w:iCs/>
                <w:color w:val="4A4A4A"/>
              </w:rPr>
              <w:t xml:space="preserve"> - </w:t>
            </w:r>
            <w:r>
              <w:rPr>
                <w:rStyle w:val="span"/>
                <w:rFonts w:ascii="Trebuchet MS" w:eastAsia="Trebuchet MS" w:hAnsi="Trebuchet MS" w:cs="Trebuchet MS"/>
                <w:i/>
                <w:iCs/>
                <w:color w:val="4A4A4A"/>
              </w:rPr>
              <w:t>11/2014</w:t>
            </w:r>
          </w:p>
          <w:p>
            <w:pPr>
              <w:pStyle w:val="divdocumentulli"/>
              <w:numPr>
                <w:ilvl w:val="0"/>
                <w:numId w:val="6"/>
              </w:numPr>
              <w:spacing w:before="12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Ensuring that the requirements of Viridors Business Management System, {ISO9001 (Quality Management), ISO 14001(Environmental Management) and OHSAS 18001 (Health and Safety Management)} is complied with.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Responsible for balancing, monitoring and maintenance of the landfill gas control (LFG) infrastructure on the regions operational and closed landfills (total generation 15MW) ensuring compliance with environmental permits and operational management plans.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Ensuring that landfill gas is extracted at the maximum sustainable rate from the waste mass thus minimizing fugitive emissions, lateral migration and maximizing utilization.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To ensure that all monitoring/balancing is being carried out correctly; to analyse, interpret and trend the data looking for breaches, potential efficiencies, thermal activity and changes in gas quality providing feedback to the Technicians and the Regional Environmental Manager.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Responsible for the day to day management of a team of Technicians to lead, motivate and assist in the safe and efficient monitoring of LFG control and utilization equipment.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Responsible for the mentoring of environmental/engineering Technicians providing training as necessary, also for providing expert guidance to the monitoring team and act as a focus of knowledge.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Undertake bi-Annual Personal Appraisal Reviews with all direct reports and establish SMART objectives for the forthcoming year.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Organised the monitoring of perimeter boreholes by third party contractors, analyzing the data prior to upload to MonitoPro (Environmental database) and issue to the regulatory authority.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Responsible for using HolisTech (a CMMS), to plan routine monitoring/maintenance regimes, manage breakdowns and defects.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Managing Project Teams for successful delivery of individual project(s), ensuring that the project is in accordance with Company procedures, and that all project documentation were completed correctly.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Liaise with internal personnel and external contractors to ensure downtime of LFG utilization equipment is minimized. </w:t>
            </w:r>
          </w:p>
          <w:p>
            <w:pPr>
              <w:pStyle w:val="divdocumentulli"/>
              <w:numPr>
                <w:ilvl w:val="0"/>
                <w:numId w:val="6"/>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Effectively monitor, control and report on spend. </w:t>
            </w:r>
          </w:p>
          <w:p>
            <w:pPr>
              <w:pStyle w:val="divdocumentsinglecolumn"/>
              <w:pBdr>
                <w:top w:val="none" w:sz="0" w:space="0" w:color="auto"/>
                <w:left w:val="none" w:sz="0" w:space="0" w:color="auto"/>
                <w:bottom w:val="none" w:sz="0" w:space="0" w:color="auto"/>
                <w:right w:val="none" w:sz="0" w:space="0" w:color="auto"/>
              </w:pBdr>
              <w:spacing w:before="300" w:line="340" w:lineRule="atLeast"/>
              <w:ind w:left="0" w:right="300"/>
              <w:rPr>
                <w:rStyle w:val="lef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Viridor</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South East</w:t>
            </w:r>
            <w:r>
              <w:rPr>
                <w:rStyle w:val="singlecolumnspanpaddedlinenth-child1"/>
                <w:rFonts w:ascii="Trebuchet MS" w:eastAsia="Trebuchet MS" w:hAnsi="Trebuchet MS" w:cs="Trebuchet MS"/>
                <w:color w:val="4A4A4A"/>
              </w:rPr>
              <w:t xml:space="preserve"> </w:t>
            </w:r>
          </w:p>
          <w:p>
            <w:pPr>
              <w:pStyle w:val="paddedline"/>
              <w:spacing w:before="0" w:after="0" w:line="340" w:lineRule="atLeast"/>
              <w:ind w:left="0" w:right="300"/>
              <w:rPr>
                <w:rStyle w:val="left-box"/>
                <w:rFonts w:ascii="Trebuchet MS" w:eastAsia="Trebuchet MS" w:hAnsi="Trebuchet MS" w:cs="Trebuchet MS"/>
                <w:i/>
                <w:iCs/>
                <w:color w:val="4A4A4A"/>
                <w:bdr w:val="none" w:sz="0" w:space="0" w:color="auto"/>
                <w:vertAlign w:val="baseline"/>
              </w:rPr>
            </w:pPr>
            <w:r>
              <w:rPr>
                <w:rStyle w:val="span"/>
                <w:rFonts w:ascii="Trebuchet MS" w:eastAsia="Trebuchet MS" w:hAnsi="Trebuchet MS" w:cs="Trebuchet MS"/>
                <w:i/>
                <w:iCs/>
                <w:color w:val="4A4A4A"/>
              </w:rPr>
              <w:t>Landfill Gas Technician</w:t>
            </w:r>
            <w:r>
              <w:rPr>
                <w:rStyle w:val="sprtr"/>
                <w:rFonts w:ascii="Trebuchet MS" w:eastAsia="Trebuchet MS" w:hAnsi="Trebuchet MS" w:cs="Trebuchet MS"/>
                <w:i/>
                <w:iCs/>
                <w:color w:val="4A4A4A"/>
              </w:rPr>
              <w:t> | </w:t>
            </w:r>
            <w:r>
              <w:rPr>
                <w:rStyle w:val="left-box"/>
                <w:rFonts w:ascii="Trebuchet MS" w:eastAsia="Trebuchet MS" w:hAnsi="Trebuchet MS" w:cs="Trebuchet MS"/>
                <w:i/>
                <w:iCs/>
                <w:color w:val="4A4A4A"/>
                <w:bdr w:val="none" w:sz="0" w:space="0" w:color="auto"/>
                <w:vertAlign w:val="baseline"/>
              </w:rPr>
              <w:t xml:space="preserve"> </w:t>
            </w:r>
            <w:r>
              <w:rPr>
                <w:rStyle w:val="span"/>
                <w:rFonts w:ascii="Trebuchet MS" w:eastAsia="Trebuchet MS" w:hAnsi="Trebuchet MS" w:cs="Trebuchet MS"/>
                <w:i/>
                <w:iCs/>
                <w:color w:val="4A4A4A"/>
              </w:rPr>
              <w:t>03/2005</w:t>
            </w:r>
            <w:r>
              <w:rPr>
                <w:rStyle w:val="span"/>
                <w:rFonts w:ascii="Trebuchet MS" w:eastAsia="Trebuchet MS" w:hAnsi="Trebuchet MS" w:cs="Trebuchet MS"/>
                <w:i/>
                <w:iCs/>
                <w:color w:val="4A4A4A"/>
              </w:rPr>
              <w:t xml:space="preserve"> - </w:t>
            </w:r>
            <w:r>
              <w:rPr>
                <w:rStyle w:val="span"/>
                <w:rFonts w:ascii="Trebuchet MS" w:eastAsia="Trebuchet MS" w:hAnsi="Trebuchet MS" w:cs="Trebuchet MS"/>
                <w:i/>
                <w:iCs/>
                <w:color w:val="4A4A4A"/>
              </w:rPr>
              <w:t>09/2008</w:t>
            </w:r>
          </w:p>
          <w:p>
            <w:pPr>
              <w:pStyle w:val="divdocumentulli"/>
              <w:numPr>
                <w:ilvl w:val="0"/>
                <w:numId w:val="7"/>
              </w:numPr>
              <w:spacing w:before="12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Balanced landfill gas systems across several sites to ensure environmental compliance whilst providing a gas quality suitable for energy conversion in a gas utilization plant. </w:t>
            </w:r>
          </w:p>
          <w:p>
            <w:pPr>
              <w:pStyle w:val="divdocumentulli"/>
              <w:numPr>
                <w:ilvl w:val="0"/>
                <w:numId w:val="7"/>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Assessed flow in piping using Pizo tubes, Anemometers as well as by doing head-loss tests to optimize gas extraction . </w:t>
            </w:r>
          </w:p>
          <w:p>
            <w:pPr>
              <w:pStyle w:val="divdocumentulli"/>
              <w:numPr>
                <w:ilvl w:val="0"/>
                <w:numId w:val="7"/>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Identified issues, analyzed information and provided solutions to problems. </w:t>
            </w:r>
          </w:p>
          <w:p>
            <w:pPr>
              <w:pStyle w:val="divdocumentulli"/>
              <w:numPr>
                <w:ilvl w:val="0"/>
                <w:numId w:val="7"/>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Collaborated with stakeholders to schedule work to minimize downtime and prevent environmental issues. </w:t>
            </w:r>
          </w:p>
          <w:p>
            <w:pPr>
              <w:pStyle w:val="divdocumentulli"/>
              <w:numPr>
                <w:ilvl w:val="0"/>
                <w:numId w:val="7"/>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Maintained strict site compliance with current safety legislation. </w:t>
            </w:r>
          </w:p>
          <w:p>
            <w:pPr>
              <w:pStyle w:val="divdocumentulli"/>
              <w:numPr>
                <w:ilvl w:val="0"/>
                <w:numId w:val="7"/>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Supervised work of contractors and subcontractors to achieve targets against deadlines. </w:t>
            </w:r>
          </w:p>
          <w:p>
            <w:pPr>
              <w:pStyle w:val="divdocumentulli"/>
              <w:numPr>
                <w:ilvl w:val="0"/>
                <w:numId w:val="7"/>
              </w:numPr>
              <w:spacing w:before="0" w:after="0" w:line="340" w:lineRule="atLeast"/>
              <w:ind w:left="240" w:right="300" w:hanging="250"/>
              <w:jc w:val="left"/>
              <w:rPr>
                <w:rStyle w:val="span"/>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bdr w:val="none" w:sz="0" w:space="0" w:color="auto"/>
                <w:vertAlign w:val="baseline"/>
              </w:rPr>
              <w:t xml:space="preserve">Devised tactical programmes of work to meet construction requirements. </w:t>
            </w:r>
          </w:p>
        </w:tc>
        <w:tc>
          <w:tcPr>
            <w:tcW w:w="3376" w:type="dxa"/>
            <w:noWrap w:val="0"/>
            <w:tcMar>
              <w:top w:w="400" w:type="dxa"/>
              <w:left w:w="105" w:type="dxa"/>
              <w:bottom w:w="5" w:type="dxa"/>
              <w:right w:w="5"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500" w:after="200"/>
              <w:ind w:left="100" w:right="200"/>
              <w:rPr>
                <w:rStyle w:val="right-box"/>
                <w:rFonts w:ascii="Trebuchet MS" w:eastAsia="Trebuchet MS" w:hAnsi="Trebuchet MS" w:cs="Trebuchet MS"/>
                <w:b/>
                <w:bCs/>
                <w:i/>
                <w:iCs/>
                <w:caps/>
                <w:color w:val="009CCC"/>
                <w:sz w:val="26"/>
                <w:szCs w:val="26"/>
                <w:bdr w:val="none" w:sz="0" w:space="0" w:color="auto"/>
                <w:vertAlign w:val="baseline"/>
              </w:rPr>
            </w:pPr>
            <w:r>
              <w:rPr>
                <w:rStyle w:val="right-box"/>
                <w:rFonts w:ascii="Trebuchet MS" w:eastAsia="Trebuchet MS" w:hAnsi="Trebuchet MS" w:cs="Trebuchet MS"/>
                <w:b/>
                <w:bCs/>
                <w:i/>
                <w:iCs/>
                <w:caps/>
                <w:bdr w:val="none" w:sz="0" w:space="0" w:color="auto"/>
                <w:vertAlign w:val="baseline"/>
              </w:rPr>
              <w:t>Skills</w:t>
            </w:r>
          </w:p>
          <w:p>
            <w:pPr>
              <w:pStyle w:val="divdocumentulli"/>
              <w:numPr>
                <w:ilvl w:val="0"/>
                <w:numId w:val="8"/>
              </w:numPr>
              <w:pBdr>
                <w:top w:val="none" w:sz="0" w:space="0" w:color="auto"/>
                <w:left w:val="none" w:sz="0" w:space="0" w:color="auto"/>
                <w:bottom w:val="none" w:sz="0" w:space="0" w:color="auto"/>
                <w:right w:val="none" w:sz="0" w:space="0" w:color="auto"/>
              </w:pBdr>
              <w:spacing w:before="0" w:after="0" w:line="340" w:lineRule="atLeast"/>
              <w:ind w:left="340" w:right="200" w:hanging="250"/>
              <w:jc w:val="left"/>
              <w:rPr>
                <w:rStyle w:val="singlecolumnspanpaddedlinenth-child1"/>
                <w:rFonts w:ascii="Trebuchet MS" w:eastAsia="Trebuchet MS" w:hAnsi="Trebuchet MS" w:cs="Trebuchet MS"/>
                <w:color w:val="4A4A4A"/>
                <w:bdr w:val="none" w:sz="0" w:space="0" w:color="auto"/>
                <w:vertAlign w:val="baseline"/>
              </w:rPr>
            </w:pPr>
            <w:r>
              <w:rPr>
                <w:rStyle w:val="singlecolumnspanpaddedlinenth-child1"/>
                <w:rFonts w:ascii="Trebuchet MS" w:eastAsia="Trebuchet MS" w:hAnsi="Trebuchet MS" w:cs="Trebuchet MS"/>
                <w:color w:val="4A4A4A"/>
                <w:bdr w:val="none" w:sz="0" w:space="0" w:color="auto"/>
                <w:vertAlign w:val="baseline"/>
              </w:rPr>
              <w:t xml:space="preserve">Data collection and analysis </w:t>
            </w:r>
          </w:p>
          <w:p>
            <w:pPr>
              <w:pStyle w:val="divdocumentulli"/>
              <w:numPr>
                <w:ilvl w:val="0"/>
                <w:numId w:val="8"/>
              </w:numPr>
              <w:spacing w:before="0" w:after="0" w:line="340" w:lineRule="atLeast"/>
              <w:ind w:left="340" w:right="200" w:hanging="250"/>
              <w:jc w:val="left"/>
              <w:rPr>
                <w:rStyle w:val="singlecolumnspanpaddedlinenth-child1"/>
                <w:rFonts w:ascii="Trebuchet MS" w:eastAsia="Trebuchet MS" w:hAnsi="Trebuchet MS" w:cs="Trebuchet MS"/>
                <w:color w:val="4A4A4A"/>
                <w:bdr w:val="none" w:sz="0" w:space="0" w:color="auto"/>
                <w:vertAlign w:val="baseline"/>
              </w:rPr>
            </w:pPr>
            <w:r>
              <w:rPr>
                <w:rStyle w:val="singlecolumnspanpaddedlinenth-child1"/>
                <w:rFonts w:ascii="Trebuchet MS" w:eastAsia="Trebuchet MS" w:hAnsi="Trebuchet MS" w:cs="Trebuchet MS"/>
                <w:color w:val="4A4A4A"/>
                <w:bdr w:val="none" w:sz="0" w:space="0" w:color="auto"/>
                <w:vertAlign w:val="baseline"/>
              </w:rPr>
              <w:t xml:space="preserve">Target-driven </w:t>
            </w:r>
          </w:p>
          <w:p>
            <w:pPr>
              <w:pStyle w:val="divdocumentulli"/>
              <w:numPr>
                <w:ilvl w:val="0"/>
                <w:numId w:val="8"/>
              </w:numPr>
              <w:spacing w:before="0" w:after="0" w:line="340" w:lineRule="atLeast"/>
              <w:ind w:left="340" w:right="200" w:hanging="250"/>
              <w:jc w:val="left"/>
              <w:rPr>
                <w:rStyle w:val="singlecolumnspanpaddedlinenth-child1"/>
                <w:rFonts w:ascii="Trebuchet MS" w:eastAsia="Trebuchet MS" w:hAnsi="Trebuchet MS" w:cs="Trebuchet MS"/>
                <w:color w:val="4A4A4A"/>
                <w:bdr w:val="none" w:sz="0" w:space="0" w:color="auto"/>
                <w:vertAlign w:val="baseline"/>
              </w:rPr>
            </w:pPr>
            <w:r>
              <w:rPr>
                <w:rStyle w:val="singlecolumnspanpaddedlinenth-child1"/>
                <w:rFonts w:ascii="Trebuchet MS" w:eastAsia="Trebuchet MS" w:hAnsi="Trebuchet MS" w:cs="Trebuchet MS"/>
                <w:color w:val="4A4A4A"/>
                <w:bdr w:val="none" w:sz="0" w:space="0" w:color="auto"/>
                <w:vertAlign w:val="baseline"/>
              </w:rPr>
              <w:t xml:space="preserve">Excel expertise </w:t>
            </w:r>
          </w:p>
          <w:p>
            <w:pPr>
              <w:pStyle w:val="divdocumentulli"/>
              <w:numPr>
                <w:ilvl w:val="0"/>
                <w:numId w:val="8"/>
              </w:numPr>
              <w:spacing w:before="0" w:after="0" w:line="340" w:lineRule="atLeast"/>
              <w:ind w:left="340" w:right="200" w:hanging="250"/>
              <w:jc w:val="left"/>
              <w:rPr>
                <w:rStyle w:val="singlecolumnspanpaddedlinenth-child1"/>
                <w:rFonts w:ascii="Trebuchet MS" w:eastAsia="Trebuchet MS" w:hAnsi="Trebuchet MS" w:cs="Trebuchet MS"/>
                <w:color w:val="4A4A4A"/>
                <w:bdr w:val="none" w:sz="0" w:space="0" w:color="auto"/>
                <w:vertAlign w:val="baseline"/>
              </w:rPr>
            </w:pPr>
            <w:r>
              <w:rPr>
                <w:rStyle w:val="singlecolumnspanpaddedlinenth-child1"/>
                <w:rFonts w:ascii="Trebuchet MS" w:eastAsia="Trebuchet MS" w:hAnsi="Trebuchet MS" w:cs="Trebuchet MS"/>
                <w:color w:val="4A4A4A"/>
                <w:bdr w:val="none" w:sz="0" w:space="0" w:color="auto"/>
                <w:vertAlign w:val="baseline"/>
              </w:rPr>
              <w:t xml:space="preserve">Processes and procedures </w:t>
            </w:r>
          </w:p>
          <w:p>
            <w:pPr>
              <w:pStyle w:val="divdocumentulli"/>
              <w:numPr>
                <w:ilvl w:val="0"/>
                <w:numId w:val="8"/>
              </w:numPr>
              <w:spacing w:before="0" w:after="0" w:line="340" w:lineRule="atLeast"/>
              <w:ind w:left="340" w:right="200" w:hanging="250"/>
              <w:jc w:val="left"/>
              <w:rPr>
                <w:rStyle w:val="singlecolumnspanpaddedlinenth-child1"/>
                <w:rFonts w:ascii="Trebuchet MS" w:eastAsia="Trebuchet MS" w:hAnsi="Trebuchet MS" w:cs="Trebuchet MS"/>
                <w:color w:val="4A4A4A"/>
                <w:bdr w:val="none" w:sz="0" w:space="0" w:color="auto"/>
                <w:vertAlign w:val="baseline"/>
              </w:rPr>
            </w:pPr>
            <w:r>
              <w:rPr>
                <w:rStyle w:val="singlecolumnspanpaddedlinenth-child1"/>
                <w:rFonts w:ascii="Trebuchet MS" w:eastAsia="Trebuchet MS" w:hAnsi="Trebuchet MS" w:cs="Trebuchet MS"/>
                <w:color w:val="4A4A4A"/>
                <w:bdr w:val="none" w:sz="0" w:space="0" w:color="auto"/>
                <w:vertAlign w:val="baseline"/>
              </w:rPr>
              <w:t xml:space="preserve">Business administration </w:t>
            </w:r>
          </w:p>
          <w:p>
            <w:pPr>
              <w:pStyle w:val="divdocumentulli"/>
              <w:numPr>
                <w:ilvl w:val="0"/>
                <w:numId w:val="8"/>
              </w:numPr>
              <w:spacing w:before="0" w:after="0" w:line="340" w:lineRule="atLeast"/>
              <w:ind w:left="340" w:right="200" w:hanging="250"/>
              <w:jc w:val="left"/>
              <w:rPr>
                <w:rStyle w:val="singlecolumnspanpaddedlinenth-child1"/>
                <w:rFonts w:ascii="Trebuchet MS" w:eastAsia="Trebuchet MS" w:hAnsi="Trebuchet MS" w:cs="Trebuchet MS"/>
                <w:color w:val="4A4A4A"/>
                <w:bdr w:val="none" w:sz="0" w:space="0" w:color="auto"/>
                <w:vertAlign w:val="baseline"/>
              </w:rPr>
            </w:pPr>
            <w:r>
              <w:rPr>
                <w:rStyle w:val="singlecolumnspanpaddedlinenth-child1"/>
                <w:rFonts w:ascii="Trebuchet MS" w:eastAsia="Trebuchet MS" w:hAnsi="Trebuchet MS" w:cs="Trebuchet MS"/>
                <w:color w:val="4A4A4A"/>
                <w:bdr w:val="none" w:sz="0" w:space="0" w:color="auto"/>
                <w:vertAlign w:val="baseline"/>
              </w:rPr>
              <w:t xml:space="preserve">Team supervision </w:t>
            </w:r>
          </w:p>
          <w:p>
            <w:pPr>
              <w:pStyle w:val="divdocumentulli"/>
              <w:numPr>
                <w:ilvl w:val="0"/>
                <w:numId w:val="8"/>
              </w:numPr>
              <w:spacing w:before="0" w:after="0" w:line="340" w:lineRule="atLeast"/>
              <w:ind w:left="340" w:right="200" w:hanging="250"/>
              <w:jc w:val="left"/>
              <w:rPr>
                <w:rStyle w:val="singlecolumnspanpaddedlinenth-child1"/>
                <w:rFonts w:ascii="Trebuchet MS" w:eastAsia="Trebuchet MS" w:hAnsi="Trebuchet MS" w:cs="Trebuchet MS"/>
                <w:color w:val="4A4A4A"/>
                <w:bdr w:val="none" w:sz="0" w:space="0" w:color="auto"/>
                <w:vertAlign w:val="baseline"/>
              </w:rPr>
            </w:pPr>
            <w:r>
              <w:rPr>
                <w:rStyle w:val="singlecolumnspanpaddedlinenth-child1"/>
                <w:rFonts w:ascii="Trebuchet MS" w:eastAsia="Trebuchet MS" w:hAnsi="Trebuchet MS" w:cs="Trebuchet MS"/>
                <w:color w:val="4A4A4A"/>
                <w:bdr w:val="none" w:sz="0" w:space="0" w:color="auto"/>
                <w:vertAlign w:val="baseline"/>
              </w:rPr>
              <w:t xml:space="preserve">Environmental knowledge </w:t>
            </w:r>
          </w:p>
          <w:p>
            <w:pPr>
              <w:pStyle w:val="divdocumentulli"/>
              <w:numPr>
                <w:ilvl w:val="0"/>
                <w:numId w:val="8"/>
              </w:numPr>
              <w:spacing w:before="0" w:after="0" w:line="340" w:lineRule="atLeast"/>
              <w:ind w:left="340" w:right="200" w:hanging="250"/>
              <w:jc w:val="left"/>
              <w:rPr>
                <w:rStyle w:val="singlecolumnspanpaddedlinenth-child1"/>
                <w:rFonts w:ascii="Trebuchet MS" w:eastAsia="Trebuchet MS" w:hAnsi="Trebuchet MS" w:cs="Trebuchet MS"/>
                <w:color w:val="4A4A4A"/>
                <w:bdr w:val="none" w:sz="0" w:space="0" w:color="auto"/>
                <w:vertAlign w:val="baseline"/>
              </w:rPr>
            </w:pPr>
            <w:r>
              <w:rPr>
                <w:rStyle w:val="singlecolumnspanpaddedlinenth-child1"/>
                <w:rFonts w:ascii="Trebuchet MS" w:eastAsia="Trebuchet MS" w:hAnsi="Trebuchet MS" w:cs="Trebuchet MS"/>
                <w:color w:val="4A4A4A"/>
                <w:bdr w:val="none" w:sz="0" w:space="0" w:color="auto"/>
                <w:vertAlign w:val="baseline"/>
              </w:rPr>
              <w:t xml:space="preserve">Report writing </w:t>
            </w:r>
          </w:p>
          <w:p>
            <w:pPr>
              <w:pStyle w:val="divdocumentulli"/>
              <w:numPr>
                <w:ilvl w:val="0"/>
                <w:numId w:val="9"/>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Researching </w:t>
            </w:r>
          </w:p>
          <w:p>
            <w:pPr>
              <w:pStyle w:val="divdocumentulli"/>
              <w:numPr>
                <w:ilvl w:val="0"/>
                <w:numId w:val="9"/>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Data management </w:t>
            </w:r>
          </w:p>
          <w:p>
            <w:pPr>
              <w:pStyle w:val="divdocumentulli"/>
              <w:numPr>
                <w:ilvl w:val="0"/>
                <w:numId w:val="9"/>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Data reporting </w:t>
            </w:r>
          </w:p>
          <w:p>
            <w:pPr>
              <w:pStyle w:val="divdocumentulli"/>
              <w:numPr>
                <w:ilvl w:val="0"/>
                <w:numId w:val="9"/>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Regulatory compliance </w:t>
            </w:r>
          </w:p>
          <w:p>
            <w:pPr>
              <w:pStyle w:val="divdocumentulli"/>
              <w:numPr>
                <w:ilvl w:val="0"/>
                <w:numId w:val="9"/>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Water sampling </w:t>
            </w:r>
          </w:p>
          <w:p>
            <w:pPr>
              <w:pStyle w:val="divdocumentulli"/>
              <w:numPr>
                <w:ilvl w:val="0"/>
                <w:numId w:val="9"/>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Field data collection </w:t>
            </w:r>
          </w:p>
          <w:p>
            <w:pPr>
              <w:pStyle w:val="divdocumentulli"/>
              <w:numPr>
                <w:ilvl w:val="0"/>
                <w:numId w:val="9"/>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CMMS </w:t>
            </w:r>
          </w:p>
          <w:p>
            <w:pPr>
              <w:pStyle w:val="divdocumentdivsectiontitle"/>
              <w:pBdr>
                <w:top w:val="none" w:sz="0" w:space="0" w:color="auto"/>
                <w:left w:val="none" w:sz="0" w:space="0" w:color="auto"/>
                <w:bottom w:val="none" w:sz="0" w:space="0" w:color="auto"/>
                <w:right w:val="none" w:sz="0" w:space="0" w:color="auto"/>
              </w:pBdr>
              <w:spacing w:before="500" w:after="200"/>
              <w:ind w:left="100" w:right="200"/>
              <w:rPr>
                <w:rStyle w:val="right-box"/>
                <w:rFonts w:ascii="Trebuchet MS" w:eastAsia="Trebuchet MS" w:hAnsi="Trebuchet MS" w:cs="Trebuchet MS"/>
                <w:b/>
                <w:bCs/>
                <w:i/>
                <w:iCs/>
                <w:caps/>
                <w:color w:val="009CCC"/>
                <w:sz w:val="26"/>
                <w:szCs w:val="26"/>
                <w:bdr w:val="none" w:sz="0" w:space="0" w:color="auto"/>
                <w:vertAlign w:val="baseline"/>
              </w:rPr>
            </w:pPr>
            <w:r>
              <w:rPr>
                <w:rStyle w:val="right-box"/>
                <w:rFonts w:ascii="Trebuchet MS" w:eastAsia="Trebuchet MS" w:hAnsi="Trebuchet MS" w:cs="Trebuchet MS"/>
                <w:b/>
                <w:bCs/>
                <w:i/>
                <w:iCs/>
                <w:caps/>
                <w:bdr w:val="none" w:sz="0" w:space="0" w:color="auto"/>
                <w:vertAlign w:val="baseline"/>
              </w:rPr>
              <w:t>Education</w:t>
            </w:r>
          </w:p>
          <w:p>
            <w:pPr>
              <w:pStyle w:val="documentright-boxsinglecolumn"/>
              <w:pBdr>
                <w:top w:val="none" w:sz="0" w:space="0" w:color="auto"/>
                <w:left w:val="none" w:sz="0" w:space="0" w:color="auto"/>
                <w:bottom w:val="none" w:sz="0" w:space="0" w:color="auto"/>
                <w:right w:val="none" w:sz="0" w:space="0" w:color="auto"/>
              </w:pBdr>
              <w:spacing w:before="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London Learning Consortium</w:t>
            </w:r>
            <w:r>
              <w:rPr>
                <w:rStyle w:val="singlecolumnspanpaddedlinenth-child1"/>
                <w:rFonts w:ascii="Trebuchet MS" w:eastAsia="Trebuchet MS" w:hAnsi="Trebuchet MS" w:cs="Trebuchet MS"/>
                <w:color w:val="4A4A4A"/>
              </w:rPr>
              <w:t xml:space="preserve"> </w:t>
            </w:r>
          </w:p>
          <w:p>
            <w:pPr>
              <w:pStyle w:val="paddedline"/>
              <w:spacing w:before="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rPr>
              <w:t>Online</w:t>
            </w:r>
            <w:r>
              <w:rPr>
                <w:rStyle w:val="right-box"/>
                <w:rFonts w:ascii="Trebuchet MS" w:eastAsia="Trebuchet MS" w:hAnsi="Trebuchet MS" w:cs="Trebuchet MS"/>
                <w:color w:val="4A4A4A"/>
                <w:bdr w:val="none" w:sz="0" w:space="0" w:color="auto"/>
                <w:vertAlign w:val="baseline"/>
              </w:rPr>
              <w:t xml:space="preserve"> </w:t>
            </w:r>
          </w:p>
          <w:p>
            <w:pPr>
              <w:pStyle w:val="paddedline"/>
              <w:spacing w:before="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rPr>
              <w:t>2017</w:t>
            </w:r>
          </w:p>
          <w:p>
            <w:pPr>
              <w:pStyle w:val="paddedline"/>
              <w:spacing w:before="10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NCFE Level 2</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 xml:space="preserve">Lean Organisational Management Techniques </w:t>
            </w:r>
          </w:p>
          <w:p>
            <w:pPr>
              <w:pStyle w:val="documentright-boxsinglecolumn"/>
              <w:pBdr>
                <w:top w:val="none" w:sz="0" w:space="0" w:color="auto"/>
                <w:left w:val="none" w:sz="0" w:space="0" w:color="auto"/>
                <w:bottom w:val="none" w:sz="0" w:space="0" w:color="auto"/>
                <w:right w:val="none" w:sz="0" w:space="0" w:color="auto"/>
              </w:pBdr>
              <w:spacing w:before="30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Northampton University</w:t>
            </w:r>
            <w:r>
              <w:rPr>
                <w:rStyle w:val="singlecolumnspanpaddedlinenth-child1"/>
                <w:rFonts w:ascii="Trebuchet MS" w:eastAsia="Trebuchet MS" w:hAnsi="Trebuchet MS" w:cs="Trebuchet MS"/>
                <w:color w:val="4A4A4A"/>
              </w:rPr>
              <w:t xml:space="preserve"> </w:t>
            </w:r>
          </w:p>
          <w:p>
            <w:pPr>
              <w:pStyle w:val="paddedline"/>
              <w:spacing w:before="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rPr>
              <w:t>Northampton</w:t>
            </w:r>
            <w:r>
              <w:rPr>
                <w:rStyle w:val="right-box"/>
                <w:rFonts w:ascii="Trebuchet MS" w:eastAsia="Trebuchet MS" w:hAnsi="Trebuchet MS" w:cs="Trebuchet MS"/>
                <w:color w:val="4A4A4A"/>
                <w:bdr w:val="none" w:sz="0" w:space="0" w:color="auto"/>
                <w:vertAlign w:val="baseline"/>
              </w:rPr>
              <w:t xml:space="preserve"> </w:t>
            </w:r>
          </w:p>
          <w:p>
            <w:pPr>
              <w:pStyle w:val="paddedline"/>
              <w:spacing w:before="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rPr>
              <w:t>2013</w:t>
            </w:r>
          </w:p>
          <w:p>
            <w:pPr>
              <w:pStyle w:val="paddedline"/>
              <w:spacing w:before="10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Higher National Certificate</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Wastes Management</w:t>
            </w:r>
            <w:r>
              <w:rPr>
                <w:rStyle w:val="right-box"/>
                <w:rFonts w:ascii="Trebuchet MS" w:eastAsia="Trebuchet MS" w:hAnsi="Trebuchet MS" w:cs="Trebuchet MS"/>
                <w:color w:val="4A4A4A"/>
                <w:bdr w:val="none" w:sz="0" w:space="0" w:color="auto"/>
                <w:vertAlign w:val="baseline"/>
              </w:rPr>
              <w:t xml:space="preserve"> </w:t>
            </w:r>
          </w:p>
          <w:p>
            <w:pPr>
              <w:pStyle w:val="documentright-boxsinglecolumn"/>
              <w:pBdr>
                <w:top w:val="none" w:sz="0" w:space="0" w:color="auto"/>
                <w:left w:val="none" w:sz="0" w:space="0" w:color="auto"/>
                <w:bottom w:val="none" w:sz="0" w:space="0" w:color="auto"/>
                <w:right w:val="none" w:sz="0" w:space="0" w:color="auto"/>
              </w:pBdr>
              <w:spacing w:before="30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Hillview High</w:t>
            </w:r>
            <w:r>
              <w:rPr>
                <w:rStyle w:val="singlecolumnspanpaddedlinenth-child1"/>
                <w:rFonts w:ascii="Trebuchet MS" w:eastAsia="Trebuchet MS" w:hAnsi="Trebuchet MS" w:cs="Trebuchet MS"/>
                <w:color w:val="4A4A4A"/>
              </w:rPr>
              <w:t xml:space="preserve"> </w:t>
            </w:r>
          </w:p>
          <w:p>
            <w:pPr>
              <w:pStyle w:val="paddedline"/>
              <w:spacing w:before="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rPr>
              <w:t>Pretoria</w:t>
            </w:r>
            <w:r>
              <w:rPr>
                <w:rStyle w:val="right-box"/>
                <w:rFonts w:ascii="Trebuchet MS" w:eastAsia="Trebuchet MS" w:hAnsi="Trebuchet MS" w:cs="Trebuchet MS"/>
                <w:color w:val="4A4A4A"/>
                <w:bdr w:val="none" w:sz="0" w:space="0" w:color="auto"/>
                <w:vertAlign w:val="baseline"/>
              </w:rPr>
              <w:t xml:space="preserve"> </w:t>
            </w:r>
          </w:p>
          <w:p>
            <w:pPr>
              <w:pStyle w:val="paddedline"/>
              <w:spacing w:before="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span"/>
                <w:rFonts w:ascii="Trebuchet MS" w:eastAsia="Trebuchet MS" w:hAnsi="Trebuchet MS" w:cs="Trebuchet MS"/>
                <w:color w:val="4A4A4A"/>
              </w:rPr>
              <w:t>1998</w:t>
            </w:r>
          </w:p>
          <w:p>
            <w:pPr>
              <w:pStyle w:val="paddedline"/>
              <w:spacing w:before="100" w:after="0" w:line="340" w:lineRule="atLeast"/>
              <w:ind w:left="100" w:right="200"/>
              <w:rPr>
                <w:rStyle w:val="right-box"/>
                <w:rFonts w:ascii="Trebuchet MS" w:eastAsia="Trebuchet MS" w:hAnsi="Trebuchet MS" w:cs="Trebuchet MS"/>
                <w:color w:val="4A4A4A"/>
                <w:bdr w:val="none" w:sz="0" w:space="0" w:color="auto"/>
                <w:vertAlign w:val="baseline"/>
              </w:rPr>
            </w:pPr>
            <w:r>
              <w:rPr>
                <w:rStyle w:val="txtBold"/>
                <w:rFonts w:ascii="Trebuchet MS" w:eastAsia="Trebuchet MS" w:hAnsi="Trebuchet MS" w:cs="Trebuchet MS"/>
                <w:color w:val="4A4A4A"/>
              </w:rPr>
              <w:t>GCSEs</w:t>
            </w:r>
            <w:r>
              <w:rPr>
                <w:rStyle w:val="span"/>
                <w:rFonts w:ascii="Trebuchet MS" w:eastAsia="Trebuchet MS" w:hAnsi="Trebuchet MS" w:cs="Trebuchet MS"/>
                <w:color w:val="4A4A4A"/>
              </w:rPr>
              <w:t xml:space="preserve">: </w:t>
            </w:r>
            <w:r>
              <w:rPr>
                <w:rStyle w:val="span"/>
                <w:rFonts w:ascii="Trebuchet MS" w:eastAsia="Trebuchet MS" w:hAnsi="Trebuchet MS" w:cs="Trebuchet MS"/>
                <w:color w:val="4A4A4A"/>
              </w:rPr>
              <w:t>GCSEs</w:t>
            </w:r>
            <w:r>
              <w:rPr>
                <w:rStyle w:val="right-box"/>
                <w:rFonts w:ascii="Trebuchet MS" w:eastAsia="Trebuchet MS" w:hAnsi="Trebuchet MS" w:cs="Trebuchet MS"/>
                <w:color w:val="4A4A4A"/>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500" w:after="200"/>
              <w:ind w:left="100" w:right="200"/>
              <w:rPr>
                <w:rStyle w:val="right-box"/>
                <w:rFonts w:ascii="Trebuchet MS" w:eastAsia="Trebuchet MS" w:hAnsi="Trebuchet MS" w:cs="Trebuchet MS"/>
                <w:b/>
                <w:bCs/>
                <w:i/>
                <w:iCs/>
                <w:caps/>
                <w:color w:val="009CCC"/>
                <w:sz w:val="26"/>
                <w:szCs w:val="26"/>
                <w:bdr w:val="none" w:sz="0" w:space="0" w:color="auto"/>
                <w:vertAlign w:val="baseline"/>
              </w:rPr>
            </w:pPr>
            <w:r>
              <w:rPr>
                <w:rStyle w:val="right-box"/>
                <w:rFonts w:ascii="Trebuchet MS" w:eastAsia="Trebuchet MS" w:hAnsi="Trebuchet MS" w:cs="Trebuchet MS"/>
                <w:b/>
                <w:bCs/>
                <w:i/>
                <w:iCs/>
                <w:caps/>
                <w:bdr w:val="none" w:sz="0" w:space="0" w:color="auto"/>
                <w:vertAlign w:val="baseline"/>
              </w:rPr>
              <w:t>Certifications</w:t>
            </w:r>
          </w:p>
          <w:p>
            <w:pPr>
              <w:pStyle w:val="divdocumentulli"/>
              <w:numPr>
                <w:ilvl w:val="0"/>
                <w:numId w:val="10"/>
              </w:numPr>
              <w:pBdr>
                <w:top w:val="none" w:sz="0" w:space="0" w:color="auto"/>
                <w:left w:val="none" w:sz="0" w:space="0" w:color="auto"/>
                <w:bottom w:val="none" w:sz="0" w:space="0" w:color="auto"/>
                <w:right w:val="none" w:sz="0" w:space="0" w:color="auto"/>
              </w:pBd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Managing Contractors, Systemic Learning </w:t>
            </w:r>
          </w:p>
          <w:p>
            <w:pPr>
              <w:pStyle w:val="divdocumentulli"/>
              <w:numPr>
                <w:ilvl w:val="0"/>
                <w:numId w:val="10"/>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Managing Safely, Systemic Learning </w:t>
            </w:r>
          </w:p>
          <w:p>
            <w:pPr>
              <w:pStyle w:val="divdocumentulli"/>
              <w:numPr>
                <w:ilvl w:val="0"/>
                <w:numId w:val="10"/>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Microsoft Digital Literacy - IT Basics, Internet &amp; Productivity Programs, Alison </w:t>
            </w:r>
          </w:p>
          <w:p>
            <w:pPr>
              <w:pStyle w:val="divdocumentulli"/>
              <w:numPr>
                <w:ilvl w:val="0"/>
                <w:numId w:val="10"/>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Off Road Driving, BORDA </w:t>
            </w:r>
          </w:p>
          <w:p>
            <w:pPr>
              <w:pStyle w:val="divdocumentulli"/>
              <w:numPr>
                <w:ilvl w:val="0"/>
                <w:numId w:val="10"/>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Supervisors in Action, Total Management Training Resource </w:t>
            </w:r>
          </w:p>
          <w:p>
            <w:pPr>
              <w:pStyle w:val="divdocumentulli"/>
              <w:numPr>
                <w:ilvl w:val="0"/>
                <w:numId w:val="10"/>
              </w:numPr>
              <w:spacing w:before="0" w:after="0" w:line="340" w:lineRule="atLeast"/>
              <w:ind w:left="340" w:right="200" w:hanging="250"/>
              <w:jc w:val="left"/>
              <w:rPr>
                <w:rStyle w:val="right-box"/>
                <w:rFonts w:ascii="Trebuchet MS" w:eastAsia="Trebuchet MS" w:hAnsi="Trebuchet MS" w:cs="Trebuchet MS"/>
                <w:color w:val="4A4A4A"/>
                <w:bdr w:val="none" w:sz="0" w:space="0" w:color="auto"/>
                <w:vertAlign w:val="baseline"/>
              </w:rPr>
            </w:pPr>
            <w:r>
              <w:rPr>
                <w:rStyle w:val="right-box"/>
                <w:rFonts w:ascii="Trebuchet MS" w:eastAsia="Trebuchet MS" w:hAnsi="Trebuchet MS" w:cs="Trebuchet MS"/>
                <w:color w:val="4A4A4A"/>
                <w:bdr w:val="none" w:sz="0" w:space="0" w:color="auto"/>
                <w:vertAlign w:val="baseline"/>
              </w:rPr>
              <w:t xml:space="preserve">Substation Awareness Course, EDF Energy Contracting Ltd </w:t>
            </w:r>
          </w:p>
        </w:tc>
      </w:tr>
    </w:tbl>
    <w:p>
      <w:pPr>
        <w:rPr>
          <w:rFonts w:ascii="Trebuchet MS" w:eastAsia="Trebuchet MS" w:hAnsi="Trebuchet MS" w:cs="Trebuchet MS"/>
          <w:color w:val="4A4A4A"/>
          <w:bdr w:val="none" w:sz="0" w:space="0" w:color="auto"/>
          <w:vertAlign w:val="baseline"/>
        </w:rPr>
      </w:pPr>
    </w:p>
    <w:sectPr>
      <w:type w:val="continuous"/>
      <w:pgSz w:w="11906" w:h="16838"/>
      <w:pgMar w:top="400" w:right="900" w:bottom="900" w:left="90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Symbol">
    <w:charset w:val="00"/>
    <w:family w:val="auto"/>
    <w:pitch w:val="default"/>
  </w:font>
  <w:font w:name="Times New Roman">
    <w:charset w:val="00"/>
    <w:family w:val="auto"/>
    <w:pitch w:val="default"/>
  </w:font>
  <w:font w:name="Trebuchet MS">
    <w:charset w:val="00"/>
    <w:family w:val="auto"/>
    <w:pitch w:val="default"/>
    <w:sig w:usb0="00000000" w:usb1="00000000" w:usb2="00000000" w:usb3="00000000" w:csb0="00000001" w:csb1="00000000"/>
    <w:embedRegular r:id="rId1" w:fontKey="{A8AD628D-A241-4875-BA12-1B3C0C85AF1F}"/>
    <w:embedBold r:id="rId2" w:fontKey="{35FCF17F-77CF-4BAE-8E38-85238B9CDBF7}"/>
    <w:embedItalic r:id="rId3" w:fontKey="{FD474E40-F397-43F8-ADBD-8F3A1E5C734C}"/>
    <w:embedBoldItalic r:id="rId4" w:fontKey="{4E19F64C-C849-402D-8E2D-609E8834B0DF}"/>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40" w:lineRule="atLeast"/>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firstsection">
    <w:name w:val="div_document_div_firstsection"/>
    <w:basedOn w:val="Normal"/>
    <w:pPr>
      <w:shd w:val="clear" w:color="auto" w:fill="009CCC"/>
      <w:jc w:val="center"/>
    </w:pPr>
    <w:rPr>
      <w:shd w:val="clear" w:color="auto" w:fill="009CCC"/>
    </w:rPr>
  </w:style>
  <w:style w:type="character" w:customStyle="1" w:styleId="divdocumentemptyCell">
    <w:name w:val="div_document_emptyCell"/>
    <w:basedOn w:val="DefaultParagraphFont"/>
    <w:rPr>
      <w:shd w:val="clear" w:color="auto" w:fill="009CCC"/>
    </w:rPr>
  </w:style>
  <w:style w:type="character" w:customStyle="1" w:styleId="nameCell">
    <w:name w:val="nameCell"/>
    <w:basedOn w:val="DefaultParagraphFont"/>
    <w:rPr>
      <w:b/>
      <w:bCs/>
      <w:i/>
      <w:iCs/>
      <w:spacing w:val="16"/>
      <w:sz w:val="60"/>
      <w:szCs w:val="60"/>
      <w:shd w:val="clear" w:color="auto" w:fill="FFFFFF"/>
    </w:rPr>
  </w:style>
  <w:style w:type="paragraph" w:customStyle="1" w:styleId="divname">
    <w:name w:val="div_name"/>
    <w:basedOn w:val="div"/>
    <w:pPr>
      <w:spacing w:line="920" w:lineRule="atLeast"/>
    </w:pPr>
    <w:rPr>
      <w:sz w:val="68"/>
      <w:szCs w:val="68"/>
    </w:rPr>
  </w:style>
  <w:style w:type="character" w:customStyle="1" w:styleId="divnameCharacter">
    <w:name w:val="div_name Character"/>
    <w:basedOn w:val="divCharacter"/>
    <w:rPr>
      <w:sz w:val="68"/>
      <w:szCs w:val="68"/>
    </w:rPr>
  </w:style>
  <w:style w:type="character" w:customStyle="1" w:styleId="divCharacter">
    <w:name w:val="div Character"/>
    <w:basedOn w:val="DefaultParagraphFont"/>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character" w:customStyle="1" w:styleId="divdocumentlinebreakdivlinebreakdivEmptyCell">
    <w:name w:val="div_document_linebreakdiv_linebreakdivEmptyCell"/>
    <w:basedOn w:val="DefaultParagraphFont"/>
  </w:style>
  <w:style w:type="paragraph" w:customStyle="1" w:styleId="divdocumentlinebreakdivlinebreakdivEmptyCellParagraph">
    <w:name w:val="div_document_linebreakdiv_linebreakdivEmptyCell Paragraph"/>
    <w:basedOn w:val="Normal"/>
  </w:style>
  <w:style w:type="character" w:customStyle="1" w:styleId="divdocumentaddressRowaddressCell">
    <w:name w:val="div_document_addressRow_addressCell"/>
    <w:basedOn w:val="DefaultParagraphFont"/>
  </w:style>
  <w:style w:type="paragraph" w:customStyle="1" w:styleId="divaddress">
    <w:name w:val="div_address"/>
    <w:basedOn w:val="div"/>
    <w:pPr>
      <w:spacing w:line="340" w:lineRule="atLeast"/>
      <w:jc w:val="center"/>
    </w:pPr>
    <w:rPr>
      <w:sz w:val="22"/>
      <w:szCs w:val="22"/>
    </w:rPr>
  </w:style>
  <w:style w:type="character" w:customStyle="1" w:styleId="sprtr">
    <w:name w:val="sprtr"/>
    <w:basedOn w:val="DefaultParagraphFont"/>
  </w:style>
  <w:style w:type="table" w:customStyle="1" w:styleId="divdocumentdivparagraph">
    <w:name w:val="div_document_div_paragraph"/>
    <w:basedOn w:val="TableNormal"/>
    <w:tblPr/>
  </w:style>
  <w:style w:type="character" w:customStyle="1" w:styleId="left-box">
    <w:name w:val="left-box"/>
    <w:basedOn w:val="DefaultParagraphFont"/>
  </w:style>
  <w:style w:type="paragraph" w:customStyle="1" w:styleId="divdocumentsection">
    <w:name w:val="div_document_section"/>
    <w:basedOn w:val="Normal"/>
  </w:style>
  <w:style w:type="paragraph" w:customStyle="1" w:styleId="divheading">
    <w:name w:val="div_heading"/>
    <w:basedOn w:val="div"/>
    <w:rPr>
      <w:b/>
      <w:bCs/>
      <w:i/>
      <w:iCs/>
      <w:caps/>
      <w:sz w:val="36"/>
      <w:szCs w:val="36"/>
    </w:rPr>
  </w:style>
  <w:style w:type="paragraph" w:customStyle="1" w:styleId="divdocumentdivsectiontitle">
    <w:name w:val="div_document_div_sectiontitle"/>
    <w:basedOn w:val="Normal"/>
    <w:pPr>
      <w:spacing w:line="400" w:lineRule="atLeast"/>
    </w:pPr>
    <w:rPr>
      <w:color w:val="009CCC"/>
      <w:sz w:val="26"/>
      <w:szCs w:val="26"/>
    </w:rPr>
  </w:style>
  <w:style w:type="character" w:customStyle="1" w:styleId="divdocumentdivsectiontitleCharacter">
    <w:name w:val="div_document_div_sectiontitle Character"/>
    <w:basedOn w:val="DefaultParagraphFont"/>
    <w:rPr>
      <w:color w:val="009CCC"/>
      <w:sz w:val="26"/>
      <w:szCs w:val="26"/>
    </w:rPr>
  </w:style>
  <w:style w:type="paragraph" w:customStyle="1" w:styleId="divdocumentdivparagraphParagraph">
    <w:name w:val="div_document_div_paragraph Paragraph"/>
    <w:basedOn w:val="Normal"/>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character" w:customStyle="1" w:styleId="txtBold">
    <w:name w:val="txtBold"/>
    <w:basedOn w:val="DefaultParagraphFont"/>
    <w:rPr>
      <w:b/>
      <w:bCs/>
    </w:rPr>
  </w:style>
  <w:style w:type="paragraph" w:customStyle="1" w:styleId="paddedline">
    <w:name w:val="paddedline"/>
    <w:basedOn w:val="Normal"/>
  </w:style>
  <w:style w:type="paragraph" w:customStyle="1" w:styleId="divdocumentulli">
    <w:name w:val="div_document_ul_li"/>
    <w:basedOn w:val="Normal"/>
    <w:pPr>
      <w:pBdr>
        <w:top w:val="none" w:sz="0" w:space="0" w:color="auto"/>
        <w:left w:val="none" w:sz="0" w:space="2" w:color="auto"/>
        <w:bottom w:val="none" w:sz="0" w:space="0" w:color="auto"/>
        <w:right w:val="none" w:sz="0" w:space="0" w:color="auto"/>
      </w:pBdr>
    </w:pPr>
  </w:style>
  <w:style w:type="character" w:customStyle="1" w:styleId="right-box">
    <w:name w:val="right-box"/>
    <w:basedOn w:val="DefaultParagraphFont"/>
  </w:style>
  <w:style w:type="paragraph" w:customStyle="1" w:styleId="documentright-boxsinglecolumn">
    <w:name w:val="document_right-box_singlecolumn"/>
    <w:basedOn w:val="Normal"/>
  </w:style>
  <w:style w:type="table" w:customStyle="1" w:styleId="divdocumentparentContainer">
    <w:name w:val="div_document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Charmaine Godolphin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f45f92f9-e08a-4f3d-a95a-9481a6d52328</vt:lpwstr>
  </property>
  <property fmtid="{D5CDD505-2E9C-101B-9397-08002B2CF9AE}" pid="3" name="x1ye=0">
    <vt:lpwstr>DJMAAB+LCAAAAAAABAAUm8VyrFAURT+IATTOEHd3Zri78/Uvb5bqqrRcztl7rQ7hMJ4kMBKDaQ6GBIRFCYzGcBjnEJ6EMIyNeqCFr7ITm7ACVX8q0fdDBE1usamcQ1DdUzv0usOU4gIny7GDKK9SRXfX8gURKK1qCnsG7tEV6lK35KaF3J70u5tZKo4XEnlfeN7rnR8M5F6vxsuwmaTtPuWt1lynWWvHYeTJDqa5T0kQekiNOmbKt10r6BxlTQ2</vt:lpwstr>
  </property>
  <property fmtid="{D5CDD505-2E9C-101B-9397-08002B2CF9AE}" pid="4" name="x1ye=1">
    <vt:lpwstr>kb/WFnFpwbKUGOiNwsJ3hrs4VcoHi3T8yQihEiElw+aXlEcl5otzUKEc6GtcHI2fjrP1+3rZjgf9u3mN1mw4B/HHaQ3rXWPfa1rPu1azDMSyZmXklpjUrnHuIKP50mlsTRYZyMmWZHQ51ngpEIl2h3tZGw5xQRe41Ou2kLQ0w301/cLSGhWbMKiLFO7u418bup2QgOhVY98SpAf0Ru30fpe3eNb1X3Q/YZVkeqn2oHaYnaJp8fgv8de8x0eMv3G</vt:lpwstr>
  </property>
  <property fmtid="{D5CDD505-2E9C-101B-9397-08002B2CF9AE}" pid="5" name="x1ye=10">
    <vt:lpwstr>UsiaHepZK5msTz1aGzYd5H6pscPAj/K3e+vUSvgNGezwJvNOops2n1vKcXseSeJu2U6HL0WhXHtd4Q3PJJh3pz2RwqHf9qkp4FQ+EXLXue9y1Kz2oFKBA7e7M/fAaLRazWbGdTONngQYliKSqal18b7HI23KoUPhHE3Qb/MO5Ahld2aEHCMogBlyaq/GUiYIiIebfWUvmCrHDWrsY0BjHOJ1Xif5qovL8GaKC/+NQlrV0WKWBidvXSi6DuSU8GU</vt:lpwstr>
  </property>
  <property fmtid="{D5CDD505-2E9C-101B-9397-08002B2CF9AE}" pid="6" name="x1ye=100">
    <vt:lpwstr>Z5clXcq2+uE7xvo2djn09og9O7Std9H791XZUioGi2HnZdr+PcvqLDvIlo/CKULvgl+h26Em7BosFGB9VeyJhZnPBw522oRXlHFDEfvCRTO/Bgc25KYv7zTq7vqrgSTJf2/KMlUPcgqawwS0PXhkQAAwN/LBIbxg96ZjD7cG7/qXuXdziIyu0TMBsLXZ/fxU7DMQiQM+28yW2Zvv/fROtpEgXPZ4v0XXl0dfE4vUXl4spYkv4SkPaWaHXaxmhzo</vt:lpwstr>
  </property>
  <property fmtid="{D5CDD505-2E9C-101B-9397-08002B2CF9AE}" pid="7" name="x1ye=101">
    <vt:lpwstr>pnq37mSEWzpZbVG86lGYlu8suIVe/B6LS5hBIKgYtfuWzZGjR0zWnMhPcxeaH+OXAnGZP0NaMrlwfRT+leQN1Am8TBtR0M7/lbc1JHZssVk+40e229fCBR+KqHaav5H9DdqI1SoSVuDSPw2f/MnpxuT/c58SVgCqQcXEu9laSrCMAaeBG5kNh3iLNCClPmbp+kteRVh/GaYUTaMJ2lq7SGaXNRsUb5h9XML/nKtqgSp7szGNr8iOaVImj5Otjz8</vt:lpwstr>
  </property>
  <property fmtid="{D5CDD505-2E9C-101B-9397-08002B2CF9AE}" pid="8" name="x1ye=102">
    <vt:lpwstr>9q2eNt3x/qOy6IXChU2YDBIjE1TIMW7C5FHS1M3jHbG+fMAdrI2cU9ygSlho0pNwR9MPW0ReT25QdQXeBjQlsKmTnxttyKnMd2t0W1qo4MHlgVADqfK+3E7upWP2nrGews3Qt8Mc1qUpzin6QeohJ/rNIAKRDGf2Xq0dTkfaQozvsVWHMxiEqJMsgTPMArvIXfVcgvEgcgSoqnAGaTt3dkV+YlVirM6JbcoK5ln0cahA2oVHZRnrBbXhftTPk4v</vt:lpwstr>
  </property>
  <property fmtid="{D5CDD505-2E9C-101B-9397-08002B2CF9AE}" pid="9" name="x1ye=103">
    <vt:lpwstr>jHBrBcbedR2YEPx+WalrJ+AXNQL2Eldtlfc5EVRg4YnToXJe5uFunlRBcZ5N0aNm3kmYbsq/JnD/xP1QDVWhS4ImLL1Yt0gGgrthuutQBbge+H+3de3Et2B6cStrqtJJN49UmoLt2tDJqs6rZmdyEpbZVjdddfdLOe1ScwouFckpB5IbX/CO5pK9q4JSCBK1mYy59zRCktRWI+l/eWO3y9NwTZc0cifQid2cgqiaIegONX9jkf6c1RIiAbFWRbK</vt:lpwstr>
  </property>
  <property fmtid="{D5CDD505-2E9C-101B-9397-08002B2CF9AE}" pid="10" name="x1ye=104">
    <vt:lpwstr>8M/QLAG9Ie7JzgsigVzlyedBpDoowj5fBcHpMHpkgZtDFtSi84Tket2oxLrqALI/6AoWF4IM45ccjlyrtIcfGcVbFy73cAuTUcIA8MPEUugIfq7h58uLR5sLOe3FdGTcseYyZXmImmW5Z9zSGGP3Vrt1381fV38eZFNXBV2RUUurxQfZeBehUIs0ZmV6684aenq0+W3hEZUkB05vhmShv8DjR49XlBBG0PMrkamwj6vYQg0KneICAblPbmF0Ox9</vt:lpwstr>
  </property>
  <property fmtid="{D5CDD505-2E9C-101B-9397-08002B2CF9AE}" pid="11" name="x1ye=105">
    <vt:lpwstr>xAufp7TtEcbU4Dowzsz8RlIaHadXgqgrboxDKfL3YSKz9yMhyrtcB0y2lW0YWlJpru2ASNRoBjxqC8lG4Wa+6iZFn4yz3bTllbvMZ6LoWx1SQxBCL4FNyngYbvz39pJmk/ZjY4OPQqKGJPr+myUOz1pKmgao8FX+2zRjTdZwi6DCRKX3biq8qvCIlTt7+gOmJrKAo9/1DtC/yIPPpPFf2O6Kggausl2xVAMaLshKqrfYvXAMuBMYWckc8KkVlUE</vt:lpwstr>
  </property>
  <property fmtid="{D5CDD505-2E9C-101B-9397-08002B2CF9AE}" pid="12" name="x1ye=106">
    <vt:lpwstr>oaEt1F186/wabeZwp9IOWiaEQ8yolGswsR315Znhygl+1cpTStcUHyOCG6bAoEc7+rLci2+UlGMzUNO7vccp0Vhdy/SbdAaLlgBMZ7KXaLZR+JR0ggO6RuE0z+JSs38v8RCN3RiHOMQdbMlPjjMZx3M8iH8zz5vQCMJLX7YGWzk8+j69APf+cwNaNpWpE8kDK6mVHUHDRzMmLGKGiWl0uoYFvn7G5jgkknJKqmkHywRa9JxaYf9M6AHpUaVNb99</vt:lpwstr>
  </property>
  <property fmtid="{D5CDD505-2E9C-101B-9397-08002B2CF9AE}" pid="13" name="x1ye=107">
    <vt:lpwstr>N4SGHRgbrRXvM0wPigx1fu1cn+NI4Rt+S4TkHx5uvRdETL3xcOV5Zpk9nbXFpX/4GoPpH0b5RNW+m8Xtu9VXiadsMukfiHzpFM8fJ+1cEF9c3cl05iQyODzojb47GHH94XQTXXKtMNIR2xOTd/tT91UUCE3fXqc/bW70DxxZhUgRKEeYDSpo/BTRIC0JUuIaWJy7N2tWoBGZxfQJXPmDHrdAn71ezH/ok2wNRRPct+pnWY3i/If+3h3voz1BrjX</vt:lpwstr>
  </property>
  <property fmtid="{D5CDD505-2E9C-101B-9397-08002B2CF9AE}" pid="14" name="x1ye=108">
    <vt:lpwstr>lYBauGU/TS+T9Q1oXwGrNbWV+p2rZt3iQvti082a2H46/m+SkrqkbROu9XmoRVlz0BWdSIKb8vyZJMIDuUaWNxGYMu70yNy2KznNBXYh/HN0xd/T4xCWx8R122DIkO18mUeK0HBQgIjiflnNBoIXtxq3kb+F/eYzJbsaFW+DcY4V/iGwdoL4bk8PKSOMxnvQ1DZsltzabmqQpHjhBWsLDO2nsvghsNTs2MAV0tE1ncyKhvlNJjk1PFOLG7W3DSS</vt:lpwstr>
  </property>
  <property fmtid="{D5CDD505-2E9C-101B-9397-08002B2CF9AE}" pid="15" name="x1ye=109">
    <vt:lpwstr>mQ7X93wXNRzGlBjO/03s4BNcDlQkITjl5XEJbjZDUKtAyNadA9m439bI0Ae0nhGoCyYNU9XA8KMH5vf8mDwyNFnFDeFvGgPe19cRVrjWgk4ukChRfO9sE54yoaSEMmQzA4h6W7CgiG0vG1f7S/UUnDt+vpUVS4Xl7NJd2AxMVJy5P+S5EH/eewVj9P8GT/V3drY7k9VmMx7NZdd0/K22vAi1p/oqkBaeMgZClLm+zVftlEwPMep83WzPs4s/VS9</vt:lpwstr>
  </property>
  <property fmtid="{D5CDD505-2E9C-101B-9397-08002B2CF9AE}" pid="16" name="x1ye=11">
    <vt:lpwstr>XBJCin3Xnym1Xx9USaiohj4wobtLvpxQdwSPZ6zFUv2N9HHlU0C/S0pSgDyEeEBcWLUPmIgeKON7GXxRP24GURBOi1NPq3YYRhjYYZkI7D3Ub0OFNeeMfgBzk25sHf4+U1iOOgik09Z7Gt1zVbApW17OiMEvi3kS+STK95BCrkRDgFR6G3K7VWkoCJkBjKiiDFTzdj/weO1krgq4D9g0zAUISEIyHZF7Jq/MxfGgifL6gf7yF9Izmts2RkFliF8</vt:lpwstr>
  </property>
  <property fmtid="{D5CDD505-2E9C-101B-9397-08002B2CF9AE}" pid="17" name="x1ye=110">
    <vt:lpwstr>Ut3fz5NUYfQ59OEHg6i23fk+qKBRZU9DhC1VJU2akvM8vTb/VrlsU14G0slljF1Gi/5c4s+t24yoOcY1ZXlnyYwIIwT2h4EMAxdBPx4tF88wh2OaysNEk1Qf2T4PJ90WFP3m5DXstP5qfXcboajNM64UsB3OY0LNHUyVBc9TAlQjy08Flazr/DjRKRBfa/eUThI/vOZCvB/cnWTuFTtmgblXJzb8VuEdpET2mQBKFGGmv395mNL10QmWeaKPPce</vt:lpwstr>
  </property>
  <property fmtid="{D5CDD505-2E9C-101B-9397-08002B2CF9AE}" pid="18" name="x1ye=111">
    <vt:lpwstr>N60tv3gg93MGYlj1Wq2AC/WPD41/HJxdNwfVG2zfRNAHOQ7YYCl1RBHt8fKzuc17R1ixmxr2rsgaxFGOCksgEGtX7RAiuIvieKCyLGFLGzytOWEz/Yb/9BseT7UbmoB7uZd9Ok0E+z3hFoV7ZvpbUdTFvPEPpJe25JlypvB1ol2FKedPgwDNFQ7IV5q2cps2bhIjr6im/eDi2uzvpcm3frcSl9Kqg1azmSKk48Syb2zSlAEkZbtGTPLolbc3wun</vt:lpwstr>
  </property>
  <property fmtid="{D5CDD505-2E9C-101B-9397-08002B2CF9AE}" pid="19" name="x1ye=112">
    <vt:lpwstr>oi4cJ7lPpH8xeg/wJu5AWYzxLokOgpKLdS5gzDC2XZN8vSqEo81w6sbqz51gJ+5GTlQ8vjFl8KS0gJsOy51woZqMV0uZTZrL6+e3oYjIrdtH/hF7Cmb1cg/VlFHjeKPcJkBf3UtgTxlZdjs+Xj5JfhrOr+vkGSHBUcM4y6tLZJ+J3+oURzCTOyGJLD73O1Jj4UOuJtUwsuMNWiCqYTgR/qLq6d1H8J7aRbIun9QhFLP+GDWCgIy+ejuqK5LYHO0</vt:lpwstr>
  </property>
  <property fmtid="{D5CDD505-2E9C-101B-9397-08002B2CF9AE}" pid="20" name="x1ye=113">
    <vt:lpwstr>SSh077XgL8WzZ+EbbPQBLOFdg3/RownjQTW1hIxuEIG1gmuIAQWP07Y80SyhyRW3VKH+hByS1ARcVHB0QnsI8xNWKW/OzSeF6XSxGD+Q7ft2zO7tCsHY0OeSZHEWQIXvfNXnLKabE97WVWkfV+9KFjIzCeGyRxf39ecDvhOhpjuiHrtF0rqsDRLOIVa8rMkyD4X2kMl/cVH4pDEXUeuvPYps3/st3NoqxrnkSpKAdxHbaZGf7qNvy+85MGnG+77</vt:lpwstr>
  </property>
  <property fmtid="{D5CDD505-2E9C-101B-9397-08002B2CF9AE}" pid="21" name="x1ye=114">
    <vt:lpwstr>LIlUuSswCbQ1m0TCVmaqQNxVJxd2UTU+PaF8cOgnl1ts2k0+fzIb8RKW3niJCKDhPC5n622iy/P+SnndNNTrWSLQ61W04mquM72+APzPMxtljGN4O6HSlIfjCBAu+Gwqs+mo7BT7vZH7XhCdLN4lqwNz88RTmv7Jm1g+r6bTUuSHlaaqJfgIv42ngUKd4nQoG9rGZYrd5tLl3ExeyKjSVi6lfszvK+/JINysKo8+REs1G2toalbUde8EFu9RFyI</vt:lpwstr>
  </property>
  <property fmtid="{D5CDD505-2E9C-101B-9397-08002B2CF9AE}" pid="22" name="x1ye=115">
    <vt:lpwstr>x3ZdY+hQX5cuaMGaA6+/AbVE4TpGwO8rWeLY0EnYc4pn8pswBbx6Tj3kyxlFkSnkRX/otQFd23ofXfRlNuMdfvwZnzHn/pQ/2Gfdo3ryuI+5iOoRV4LKOQ6y3BXF/AVOXbLfPhl+DpQmxTyENFH259J1ArLJlaKYGCTw9kQeV8dOLkHe9/PFfEgnRQSM2LollXVhrxYJDrGW94Le5BssLlC7Y0+VzKU5kcEniaCt2wo+OrrP4szflJ4f1ic9u+O</vt:lpwstr>
  </property>
  <property fmtid="{D5CDD505-2E9C-101B-9397-08002B2CF9AE}" pid="23" name="x1ye=116">
    <vt:lpwstr>k/C6ViUuyvcPP/dllKj8M8rku2LqGXkepW6W62O9zsR7cGAfzp0f5nQGIld/RtfKw1KkmNCdfhQk0RTEuFdUd35tv+o2HkNXwNVNrXOibHts1eYL3it8QKqj7+bhq4VQRxdVtn7hyf6b6TKysLlFZvFsPhXy0VSaS7pBvXB2A52sgkqkjLCTqvotuyWc1BiohJzbW6xeO7XZ6AqwiM2E4ewoKHXV8pNAhQfbd6Elqs6RMyRpQZWZ53rCo/Cz/qF</vt:lpwstr>
  </property>
  <property fmtid="{D5CDD505-2E9C-101B-9397-08002B2CF9AE}" pid="24" name="x1ye=117">
    <vt:lpwstr>wskqMg0Wg932BWl6CODk13PvxauFhjH4eWT58OeWLHn3DJlqY3FMhPgnJR4X9BMrm5VQfdl+S5auEW8gQo9SOan/g0FuuQP/2l5vHt1CeO9N05ljFezxtuv8hYNdd5iz8zJSDUANce1e9y94oEt/483PV3/dslDAbsi5/mCRiNj7SgAPZJhswuh3aVXQoZDv9mFMxODNvvp4wCdCqy/T3w7qwLyE3OwfGvD5hvkjgZFn4zRJdRwWAPhD63Bd3qH</vt:lpwstr>
  </property>
  <property fmtid="{D5CDD505-2E9C-101B-9397-08002B2CF9AE}" pid="25" name="x1ye=118">
    <vt:lpwstr>CHxsKxFVCSD/RjP8RjRnZsoQX59UixHTeJSOEH0ofPlWT075pUELAks56M8YkTgVDb6lcy3wbBVFcSjyoTfEe+uNT+SolWAdpCJv6BJ0cOoBwIAOr7g/hX9gR5q8pMh4FVDIpliGe+KZ2YI3/8tY/1T8bKopwSg02GW2rlESrCj/umX9QMHP//McXWy1hfZ0D+8qjIFc1a8cXDW1+7ZzrPjmZpZpZiEVxXWb9SNZ18uppr0pFAdzmVbSafVGcf1</vt:lpwstr>
  </property>
  <property fmtid="{D5CDD505-2E9C-101B-9397-08002B2CF9AE}" pid="26" name="x1ye=119">
    <vt:lpwstr>WDCKeGrJUXewvG0lZRhmAu88HAgWc/LrSoyXuZUH3798lRik7wyZBl1gDCX3QXr/xqPd4KgoXsHym/8C0EpJ9+JBo3e+CqL/NJ51b9km0q21pSgL5b9d+a/Kb2DOSN7vAA4UHNKkY6SP+vHxTM59px/stYK2dob90dGEyn+jagPycgIO4j9t4cT03fQsVoda67fCdl7KOtP/XEIVPrwDW+FXL/ghOO5DhC90S0UdZCQJ4fC9yLT8/YxcADeJOZj</vt:lpwstr>
  </property>
  <property fmtid="{D5CDD505-2E9C-101B-9397-08002B2CF9AE}" pid="27" name="x1ye=12">
    <vt:lpwstr>89jZOhWANGIF+Ybk1Gn1t5vzLjZ9YCf1GC2yBO0tKY0KFEQ2WsGOe6Ac+SO3gS6eA/BNTRRUI74QeA1/45Kyt5oig+rULfVdUHCMwy7xhx9UgYXQTF9s8oYpOI0hfnhEznY8wGllLbUaYQ0UF+jQG23p4ilg3fczTtwDYMobGTYXrV84zUpWu/5sBApKnYsQTwYEFUGs4KH8F6r1zwwyJWa/swBPBHuajO74NgBQqUkixFL6j9AoyxC9b4NrDlF</vt:lpwstr>
  </property>
  <property fmtid="{D5CDD505-2E9C-101B-9397-08002B2CF9AE}" pid="28" name="x1ye=120">
    <vt:lpwstr>Y3QTgmcPp2pwP/uM/u5u8pVvcRNhzE97dLnHGgE/HG6vnKoxmJJpb4eGJlvl/GpJBOHlX/MxuesTU82C8aEtH2aM0LwEt8wFS8pAbJL8W8ZeBLfuadZPEN4W5zWPtnk0zcVwPm/8APSe7PYPjX4pWipYzCymMxw282clU83scrnUZf9wS599dpe/4OQjPED6VYKSj6gqZJS6dyk9fad7X5Km8RlGnD1AcIJZDOMO1dfnckaEvrroXfjX0Q6Bbc9</vt:lpwstr>
  </property>
  <property fmtid="{D5CDD505-2E9C-101B-9397-08002B2CF9AE}" pid="29" name="x1ye=121">
    <vt:lpwstr>NzB7lTUfySJJBZ+Mfm1y2kPVwycDX9REEEQMpXX6WcHAjWaAB+jnlgySLcIChrOKvhKdaS/HuYwH6HCC9w/RXy6lQ1jQ+sYdWH68BQRJks8erZwUSST4slHdilPm4H6NchaN6my82iOAJNK0ftoj7fEZTlx30fSreIHx85mNi5Li2Of/5sp/yNxiXDPE97SNyL29acwPd+e1UfRlboX19LNTy9RtlEHT5HSD1/HbNSdRkeOx+0mWHR5wBw8EfQQ</vt:lpwstr>
  </property>
  <property fmtid="{D5CDD505-2E9C-101B-9397-08002B2CF9AE}" pid="30" name="x1ye=122">
    <vt:lpwstr>MO/zflSu4HVb1FWM2A3nwJB6O2qAak+W5U8qLTB4nWvJdHre7YAIEPmOWxtDbD3yuCN0cALEo/bsK9OuMEqjUrAMH6O3IplTKS3d7k8VvQ1CsKp/zhERm5NqNcuA7Cw1oDqiIwaA9gcWGfwydEwvvIJ2rnr0OAXPep2OanfpRs5tL+xCtmnUU2uj+rukztJZ94dhkCdb61ceLD4W1AjqPKit/2w+4Hef1kSgF5JPKpmtcaPqp/IQ9OhY1f7iYrL</vt:lpwstr>
  </property>
  <property fmtid="{D5CDD505-2E9C-101B-9397-08002B2CF9AE}" pid="31" name="x1ye=123">
    <vt:lpwstr>3dDwpcfstVYBDLqK9KCBz/zkLcpS36MRE/F2qSrrWqfM+5/keaqoqNWoO4vgtjV0zE1wm+T9KaKU/Z1mNmwoFtbHZrxGFHqAu8AAZtNE3iyCINvTtkGrH56IDZbPZmJz4zW/XBL0zCKGDr4uVFhBN++Lj7lCW2h6HKGS/2asFAJTIgVDPQmTJgwxiiaAsqBEEdlVHUG2ND4vWje4kQlTTrNOR4PMJwZD/cOpQEE5U/+BCZ+fdIgGR9Nz45wA/3D</vt:lpwstr>
  </property>
  <property fmtid="{D5CDD505-2E9C-101B-9397-08002B2CF9AE}" pid="32" name="x1ye=124">
    <vt:lpwstr>DSO68Mf2fegX/sPyr3HqfVypcy2odTAa5grfr2DuH5cb4E4Y2piJ4mYUBp6f2f9xWLH7Nn1hkY52aMLFvHZ1zvxWNaSUR8GAkWc+sDMRRpr6/4/i5OIn7BAPu3mBK6UqgAzCH8at3BeeJzNVGNstuh14RrXGgCaozi78LINCEUnzNjD024AvY5wgTH4fFV8aqQ5yHkGHQJfwtfWreVc3WjJi56ndiY4aivLj9/fqE9BgvB+ueR4Ix6pJ9AHJUlC</vt:lpwstr>
  </property>
  <property fmtid="{D5CDD505-2E9C-101B-9397-08002B2CF9AE}" pid="33" name="x1ye=125">
    <vt:lpwstr>R3Wi7GbM/Jz+zCvCu7S8nKlQ2s/ZTzoXwcNmxEy3urB3vM/GFIrhxMrbFQh/naTD6JzI4lRQzXH/NpIZOHZ8uFk9aRzy7/oXuKs+J7m5Sjyfb+sL7FxA07PJmjjHM0BvniTg5s+HpJeZZkQCIJFDQ8xQOyrEKZaJV6pghe/nWhwEsBe3++Fkw4eQSTp99knShRL69KYGXZ7DaLwWV6Rq0NjmDajVKSt13yf4cc0nSZvv/X/cBDqYm+JadeSSYKe</vt:lpwstr>
  </property>
  <property fmtid="{D5CDD505-2E9C-101B-9397-08002B2CF9AE}" pid="34" name="x1ye=126">
    <vt:lpwstr>CpJPQv2acG7lxzetppuxFYvs+na0ou10RFwhe9FS6M+bKloZ2CGtPtyd7M8amt+Udoj4YU2JdFuvbns2/DKZfSb+CaSnQLSvdwroNA4TJKvFUiVX7x24vd+uQ9BSX49KzgPJhny37FlL91kMS/6gDP8X0Kb/zw5BTH/mcJy0V3DTvOgtu2PKqjD2Bz72k6QrsBhOxq04xaHRYWA5mS4by38hnRWOF6Vu6hhC5Dd7SazzYZDl7jWnWzsWTneUjBh</vt:lpwstr>
  </property>
  <property fmtid="{D5CDD505-2E9C-101B-9397-08002B2CF9AE}" pid="35" name="x1ye=127">
    <vt:lpwstr>hT5Krpmedlpmc/D4zPDGdZda0VJW+ABKcklUt8nRc2IgQnAU9wOlcmUDJ0sggSJ4To5RZ6vShgA/DwYGU2w+ikEfJNbSfh23LSAU/tFaU6qHMo1SW936gN/0NUuFIacE2D+CPAAXOEucqWJov7CKS3xI96MweY06YO8GC3Gi9uLTQxk6JyipZMPSOfGpbtiqVEyDm1YjwzKbEmld14Egn116yr7d6CW6sadtPR7ZfWzxPY7q3zMEfoexhpkQzhP</vt:lpwstr>
  </property>
  <property fmtid="{D5CDD505-2E9C-101B-9397-08002B2CF9AE}" pid="36" name="x1ye=128">
    <vt:lpwstr>ZoWL4Beh8upIxtcVZ7VSvCMTMs9iF7505F+gW9a5vClsWd2Pie0uezB5w/e6WYEpWOYdjex0X9qerqKdXcqUqxJ37OteCuRifUpvva3715mueZkqq3Ocp0VdcbaqmcdcgNzLlBzMPu8ahD6cxMukBq4lV7MFSPo1hHkzmK5Lvo8sSWm/QiO1Q8wAA6D7MWhcv4sV2PBMz7x0HX8jHHdegefTbQeCz4clilpA31QWxGC4I7xiL8JKQNh3FM50JX9</vt:lpwstr>
  </property>
  <property fmtid="{D5CDD505-2E9C-101B-9397-08002B2CF9AE}" pid="37" name="x1ye=129">
    <vt:lpwstr>1vTMUIm9l/ZnCMTE/MK+At9g65L7RPfODqzQyxbcB5Dxwd+1kHKMuNuU3xrN2T+qEit/MC2XYCSxP13nMroiWeUYwZcf6FAUJDhDDnhId11HXAF754S5FNVhGXb9D3GOdOU6CiHRc62XN0NNe5UZ+sQ9J6D8MBWjPxWekC7LKE2UfGQmfxbi7in9j1CxsWit6Va5iyYa32/uE/dGMdGSPLLHQ88rIGToMJLPtaieYMgkW6f2jjuAQxLZ/r+v7dG</vt:lpwstr>
  </property>
  <property fmtid="{D5CDD505-2E9C-101B-9397-08002B2CF9AE}" pid="38" name="x1ye=13">
    <vt:lpwstr>CB6dSxSwDWcGrROEDvPzypd+PzA8jNmBQvvfdX1LmWGCBOLsPOwCNgRquH2j/1aVskSWPnHssigc67NTfD4WyEyj4mU9y1dUfB3xk5S5IlXd9UsHAAiHWPfRjGhtZbCXlCzX2AsKtrYKySp8lgbStCCHuED8LQs8m9nu8v+2zpYkh2N9mQNlLBlxgc8llUwlytNMODnZAg83o7NE8toVKNjxSjpXzKtIK3vdiT2dwAMLnGxERqVWires6VPVTWg</vt:lpwstr>
  </property>
  <property fmtid="{D5CDD505-2E9C-101B-9397-08002B2CF9AE}" pid="39" name="x1ye=130">
    <vt:lpwstr>IVYNJauzK+NRZKn7dF7g/ziw9hkuq3FTNMc3BaVtriu1odQCVu6TCnBRhX1eXw41oYMIsIjxNvQirjMWTi7Howndd7w/hpo+rvEpbayN8V2Pb8i1nd94pLPP4aKc5zlSVc0sTUMh2fMFa82heA2hYlbucWUQZDfg2HaJiWJSgVf93mQrGvY2/yDUGSSRtQeJQO/p74jMOVKnvi2JZM+oNoRfdOwFeWEpEOsonUueoZ099lsbDcV/vbDjucPOKCo</vt:lpwstr>
  </property>
  <property fmtid="{D5CDD505-2E9C-101B-9397-08002B2CF9AE}" pid="40" name="x1ye=131">
    <vt:lpwstr>pf72EY3m76nzYSru5aEAqGStyIca4Xq9zX/EONjA048ZFlw9bSPgZS5sWL8MFlG5kJQz8530MPbPbu32X3UkSlYCeS8dpB4dvs5PwcVE4U76TgWtijR9SfW4IrSox542g87zuy98B8SSkN2Iq937KNv5TKljEmUCLBkkzMa7YJ37+ynEnggNwpu3fmCFu2Mqdh2S62/Ix1XJPEEDx0g5RuXtuYNnjZ8vrpbiiECf72Hmhq2rU8CkIGXXElogoBw</vt:lpwstr>
  </property>
  <property fmtid="{D5CDD505-2E9C-101B-9397-08002B2CF9AE}" pid="41" name="x1ye=132">
    <vt:lpwstr>PHjjRv3vhLpaQjKOO/ryd+UOgiwEErQZLLKPPDC69JQpbiMpEsDLmwLRAwIEAYQT+vhtE6wg2eoQenIo25RHmUU0384zPyJjsjjyO1jwe89QiZmqToRv3K0GhhWaprnk/9chbeQDMskDzMW0kuEP6l4j8qkg5mQOOBkRmJZg/I2jxJ9WCyf9FP06noL2jaqkxRCdDp3j1kj9lfEUg13bOTiy6LdaKGPxXupJ3xea2FYkqgr5bp9+gdYZvKE0O5L</vt:lpwstr>
  </property>
  <property fmtid="{D5CDD505-2E9C-101B-9397-08002B2CF9AE}" pid="42" name="x1ye=133">
    <vt:lpwstr>yq8Q7dI4oZCTfGuUp/dwoqrpkOJhyWKRaRjJYEnP2Vz7jza70ih5nDzENL4OvK5hN64QYfXsu870lxVJgdHCW6he+cZlxkG6CVhT7LNzlCJ/XXdND0LcNluwFfc7lGVF3WatJt8PCOi696UCQhIF4KDjn0eTY6EbaF5A2gHfJIDtZhm/iCxv+ObHAylPshwRLaCZkjBCXh5KVyRFjBMbgXwVnkS0pFETBBTHAbdADrLDCnRlQuLusvvkr4JCPzL</vt:lpwstr>
  </property>
  <property fmtid="{D5CDD505-2E9C-101B-9397-08002B2CF9AE}" pid="43" name="x1ye=134">
    <vt:lpwstr>gBhyTPW1uW7SQvNrqYb6UiJD45l4Ezz6cWH/5zD1fRKB4YH6vL2RKGGCvVMwIAs5fagxJ1bTX3Bo7QJZGxMFNvEHdabKJgo4nUHZ1eS8wN86Bl4DXOxSVc4iP2kmx0gZn1dC3iLX8iZ2RGPTnUqlCdmU2gjLfOaA0j74Ec01p2yKefa/c7xy2ge43Ws+vd+eQN9fcORelnRwTgsk+q4uEeMI/WBX/gHRk044Ift+9SgvRtBbz3bn6aMQuJ44G/F</vt:lpwstr>
  </property>
  <property fmtid="{D5CDD505-2E9C-101B-9397-08002B2CF9AE}" pid="44" name="x1ye=135">
    <vt:lpwstr>ktL5eVuz4NGLA4A2Zdzvw9UO1x2YRBPsjPbKSQpqDCCisDQ1zevR0Wr3XZmbuUzdmzsenvQrcx3InYcj9FnYnnAswSKbzrXwp3x7o9vJBHaldxXRF/YLcLJdV5J075qaxyNQ2J4NjnSpc5fxmLVBupqLaTfAyFEZO0aVNalgq/WH/IOlVi06qa5AHwyShERcG9cFwmLiVKfDuqNPDx0YlynzB8j9c0Q1QPekNd5vUTsM+CEy0+l1yRldp6/pAiP</vt:lpwstr>
  </property>
  <property fmtid="{D5CDD505-2E9C-101B-9397-08002B2CF9AE}" pid="45" name="x1ye=136">
    <vt:lpwstr>eaHgdaDlU5CVRlnPFTGbF/zlJhGlWhpN7iL4ZmXW6KNeQ5dJ50PYOz+cc5DH8bdWa/PQbqqhOEpTBMA1ATAfZQjDgAPJt4dzqWeRpzuSP7KFJ/usig+fkCClB/uulS/IG1e5QhC0FtiAgTTmvw5jkc9yNoMEL4AKe+Db1CkdUqsMjBroWAl+RRC9yUnfoXK3myEE8fXihmi3Pi4oGQuZ0vjOPnBL0wdmqGgStwjV+7Wdfrr3uh/06xw/ikSZOLB</vt:lpwstr>
  </property>
  <property fmtid="{D5CDD505-2E9C-101B-9397-08002B2CF9AE}" pid="46" name="x1ye=137">
    <vt:lpwstr>btvrUSku3Dvqk4cSETsaCiEmTuTTY5Y9DE81puS6adtGCTPi39lRT5GKv5rlxz8gC6Ib9VsYvuqoNYojdXr3kaWFDHCz21e4LtKBImxazw0nWSFEQFEjXrabQfBTdK3mc/l0kTgS6RcmN6QLUqrs8s914+MtWKbzLAaWHuHuF7Oqo+qS1Ym7XDTaAVaHovP7mT8+1F7ySI/gpQelob33Q4FmKc1hkS9IXluMiRTyTe6r3rsG44W/KQCqSU2VZDg</vt:lpwstr>
  </property>
  <property fmtid="{D5CDD505-2E9C-101B-9397-08002B2CF9AE}" pid="47" name="x1ye=138">
    <vt:lpwstr>4ofHxtqsKwDXtloFG6dniHiaUZu0ZGkrsAT9oRTwQoq9Rz6hb0wDsWYKAwbr6Cp/j+QeqwEBRdM3nK7O/JqoRX5I0WJma/r4IDDS5kq4F/qzyBLRKjz7RukThj6Tt5VaL+6kIT224c1hyi1xy+Hhg0QL8zKeRzAQzdRKQABuA3NfhBxQGaXfRl5c7BraOeiVwZ676VKrLLpWT6kwkQCAPASvLGq/BpXtmj9MzUweNdLzGb39fUE4oL+4buZ0s2I</vt:lpwstr>
  </property>
  <property fmtid="{D5CDD505-2E9C-101B-9397-08002B2CF9AE}" pid="48" name="x1ye=139">
    <vt:lpwstr>x7BFGBm57OCnf2aD65mIuvY3xsc90nVca4FTWz6vQOwsP3at2vUTMeMxydqoLOOkKC4kFNmkO2Bmebx2qD9J83oWfrWK9cEHMUSWicjoJJeX8LiXi0jlPHH22vi0EGNIua4HXUUXm01sffW9Fn0PW7KD8yllHDaiyYf5JQHaUWkZNOjhjN2Yc9ZVpR9swVZSU1mdquLcoJc7UjV1cQ5XoMzZFnBv3Str1OReTV7YpiRIXpTrggDC3TitkKW/VAZ</vt:lpwstr>
  </property>
  <property fmtid="{D5CDD505-2E9C-101B-9397-08002B2CF9AE}" pid="49" name="x1ye=14">
    <vt:lpwstr>Z2df3GpV4RpiCHIJKFf+Z5Cx3zGbdv0WxCupQpFB93XS8kr7Z6Bc2Cl2YtQ3z9t6DthVU+aJb+9d54NPHNpMh/ldZJ9RUjw9RmBzqLG36Q/BzllmbHWwu3DwCFcAuBV+duAPGVxitNb/vkT8jfli0QaKwjD1yUx4/InY3qXLJ+oizsroFSd6BHje4U28ZlCV1sqqXaGYOR3h5Y/qKlnmlOVxuQ+ciLgknrs2ldfBMdvh1ED/J2nnNsj5ERQzCQC</vt:lpwstr>
  </property>
  <property fmtid="{D5CDD505-2E9C-101B-9397-08002B2CF9AE}" pid="50" name="x1ye=140">
    <vt:lpwstr>OOVfnCg8ygWAz1ovHrcqaBZWY66MdLODNuVCkaYXebrONxhMUo7raajPopliRLH8zGt1pQysPcYyoC2CXEJfb1DXmTBactVK7ZRmsb/iiWJ39khhGTrYYjghClkzrqxOAv2Tv9ZXucrNgKHgb0nh8J6hsjeVcNWuR3y4SrTZjx1yXPydYDOyOYOJx3mQjS7lbw2cC1s53FzHxpH/XWAbvTUZTUX0kOG3BihxWTIIrPCF9DPVZVjpM4OYYWMjBTi</vt:lpwstr>
  </property>
  <property fmtid="{D5CDD505-2E9C-101B-9397-08002B2CF9AE}" pid="51" name="x1ye=141">
    <vt:lpwstr>KKZNZsVE2CHcwkNHHw7Mf0e+sQqbARwubX413m6+3TzB+HTx3zyFKuhfeh2flWWq7lVzrGAREb4JKAcptEp80qLnnMvZqfyzgLlX1A5jUJF0IhvKpi17BU+J7R6Hz8JO9E68ZjfhdgHi7lcvWWji67yQgfqjo3thqXpAgnoFsagpLVpWwHJMDZC12N47YYzNdsxdU9gX08JXvt7Dww0QdJangkxPSgs/ARYpCRriyndrTsAy8BVzMkGTBEPfqCu</vt:lpwstr>
  </property>
  <property fmtid="{D5CDD505-2E9C-101B-9397-08002B2CF9AE}" pid="52" name="x1ye=142">
    <vt:lpwstr>bGb+hSDvarh17FIsG48YACMY6CgkVobc5fN2UoZpx6SWpVQK9yMq2VFmxwxJ41M5P7jYp6QwljAb5Si3YBP8n/nX5RIvYBwxSV7BtpqQ/Q/63s8E/v5chuSxD+GVOoKB0m5TCc+P1WonzJjnzlPLhr8yu3/kP9os1EgspsxEzPKKLDaHR4MzwdFWgAWxVEcp0X3A5zleRQXrmT71wz0HFfRxr5tgL0iaspjUCrhltCgfbblr0HzEJ5A1ZGcxLMW</vt:lpwstr>
  </property>
  <property fmtid="{D5CDD505-2E9C-101B-9397-08002B2CF9AE}" pid="53" name="x1ye=143">
    <vt:lpwstr>IcbXmQoeuvA/vDUNe8qsBn5erCjmb84ArHuuTzbGjucYj9b5O1n+V2yCZT4BrAsoqdOsc9DzLrEqBvW4YCgI/2Y0d8mAB9SlfmLEQVpCaLGWU+lBNprwWAToBwBIWXQHRrgU28jmh8VzAZDUcaPVvIBDpMhpErnUHilxrIGKX48Hd7NW12GYIs4yjyoQlifjCcMfcCkGdeOvtmvDNejTgGCFri/eLthR7du4Ad6wbRwsWeF1wfHLY7KtE2lmadv</vt:lpwstr>
  </property>
  <property fmtid="{D5CDD505-2E9C-101B-9397-08002B2CF9AE}" pid="54" name="x1ye=144">
    <vt:lpwstr>fWnJKE6OwuFBTgp9Z/AWgXjZQ5OJJZSiPpzqcKG/UY73qh4TZYc3etcsIfk8OGmuXhlTyQItLceKB9+YGY5V3ynlSjhUsCzzdcgm1GkX3zUhwF086G0WeZ+65QDUlSoNWB6ojX9KBZbfGwWvUGZKnbzcZPrgwtwtdEQMntt7AidKeOKBD7+H7jzL1TQKSlmLBZFAgaQqJJ7D7LkvVaHmq3wEXnDqlC+01AM9aGKpQRAAnqe3nvz0iXC7QXTHsa1</vt:lpwstr>
  </property>
  <property fmtid="{D5CDD505-2E9C-101B-9397-08002B2CF9AE}" pid="55" name="x1ye=145">
    <vt:lpwstr>XmoYDn2FoovgYH75Buwzgn9laj67n9ZpZV/Lkq1wQsXhUITFPM4TNmnKi4R2gJNTEuWTI0MzXtIeJN925I/q9dxZB2XgTra71iTmByHpoNMLB6jdKzdGzYI3L7C2o/kgUYfE0ZWkRwlmuZpHz9wk2vvBGfBywqD4wljBK+vIERg4lWyhUonevOzHz6aQlI3LL5zFTPe2kJYiVyK4Ja7fVIY52VFc+4agp29D3XpUW8FOSrP7V/eQsO6IGKXNaFB</vt:lpwstr>
  </property>
  <property fmtid="{D5CDD505-2E9C-101B-9397-08002B2CF9AE}" pid="56" name="x1ye=146">
    <vt:lpwstr>muAxIyrMCXXDG79fwaCdH7pv2FoYmYi3aZkpwA4LnfpZq5qAcK8F47jelPQgdcazZjno31lwR9Bn82WraLQzeQvZ9ttGqnmZszy7cybfm8oDjd428D28cvqHBKkFExgPJrpMBpRH3gJnV3eAcaSZNmwYHLNY2IXvwO93jWy3kSesTDy58JDRy+2Nj+1x9HFmiInqfESRJMhGXI1s+nlD3ZkkLwkdIw9Sp24waiEMQ/QxnPOP8a0XcRUbwtc7nSU</vt:lpwstr>
  </property>
  <property fmtid="{D5CDD505-2E9C-101B-9397-08002B2CF9AE}" pid="57" name="x1ye=147">
    <vt:lpwstr>kuVia821Eeh4CJD1onj29FuQiiXEGB/bOyx0ul9P5jzhN46PORxDWsbnaAE3HTWMEMBbPuXJ3BtXNQHauqUrswoh+m/332Yg8NvJuISlKSJ0gA2cQroNjpggs7Inf3x/DbslvUNrx/JVApaLRU5jMc3D2bXPyWHEUwV+XEj3PlzxsvlJzraK0n2QKT4eFZfsA2GTl3YxFqU/gyZIhy00S02xQ4F2LiUcBelFoY/nI5WO/FL1s2AsXsZtbUQUa75</vt:lpwstr>
  </property>
  <property fmtid="{D5CDD505-2E9C-101B-9397-08002B2CF9AE}" pid="58" name="x1ye=148">
    <vt:lpwstr>q8No0Dm90RrBbkHM2Rs1436/Wl4Pb2NZ4wtJitWzWsZLovmE6SIXYVdTmTzxgWdR9dZcQvKbd7Ijc+CX0HpfcOgKEwci1xcyP9Qn5Z6WstMXwMV3oF3S6NXmcXVrRBePO67p4HMvRT876VAjDg9VvfOLeZMTel6o+fT4aHFoxRwM7U6hH9lFGP99r6uIYqtJ4YJ/hAg/Z0YgYbOcTMzZwnlj4ejy4CR2RfNLt2meeh7uYuVOMIgS0bxWolzmr5q</vt:lpwstr>
  </property>
  <property fmtid="{D5CDD505-2E9C-101B-9397-08002B2CF9AE}" pid="59" name="x1ye=149">
    <vt:lpwstr>kP/fjZ8uyL1dURrWeCir1xoDeege1U+QBoGllBWDrb/M/czH20iaj8r//GsBzUAyTAAA=</vt:lpwstr>
  </property>
  <property fmtid="{D5CDD505-2E9C-101B-9397-08002B2CF9AE}" pid="60" name="x1ye=15">
    <vt:lpwstr>uX2zn5RCPYiaPcQ67Sa2w5pZvOaYONnHjOnrS/rNeuj5T7K9ve7L7w/ovkjzwFJry10QRpJkmla6782144quBYSCAlOD2TcBlppgZROOqSrXyzY2dsGqNMkbGkTmlhgRP0hU4MYd2Fbesoz1b7H3xICrX6F+kBZUZcr40n+mED2Cy+qJK8Zi1soo+GSwRPtlXKjXDOW/hd+rSVrCGZ05hWQ2VoFRxxu8C5GyH79iYFrRfdNsCriO7FqAWD8qRsT</vt:lpwstr>
  </property>
  <property fmtid="{D5CDD505-2E9C-101B-9397-08002B2CF9AE}" pid="61" name="x1ye=16">
    <vt:lpwstr>JSruQI3q6KPyBzc4qMnpp4bp44Ny5nGqnzxes/Rbq3beZZ/cx9Ba6QzoWiHdZ8pCFhMiRAiupy0XrgbVbT7t1L5v7rtDyehbivpdrYqQu3pqwB1KgNPZX9OYmgRgtUKTcXfx1l2gACf0DjCDIyIZVdPgwgAmY8eX1eyIVmz8TpOmhbz/8ozmdSfNARAfdIdjxr+jaU316aoMPiE/E7u61lpf1fFkzq/2xhgHo1rNwl2mRKwTjE8cgZ8wLhLivnM</vt:lpwstr>
  </property>
  <property fmtid="{D5CDD505-2E9C-101B-9397-08002B2CF9AE}" pid="62" name="x1ye=17">
    <vt:lpwstr>nFFMCRyCMIl0V5v48gWRw3LWdvzPkoDQI3E7q82CdRrJ6WzFz/d7rHLoTj1rUO53RRaTO4AQLMDqU4vTd+wuGkt8D3z/qvEd9/yPkU1zSvwBFanuC34/iFMZiEOeV7Z/xy6pG/E9ILS+Gqp3a64UX9ZpDqF5e+2uxKjBonB0FvSwuiMGAQtp5uzWXMJc9xZjdnyUnbVlpMLjNUqOPS/dH+6g4FcafYh864q3TibqpdOBx/fVngMmXdERKrqmoxc</vt:lpwstr>
  </property>
  <property fmtid="{D5CDD505-2E9C-101B-9397-08002B2CF9AE}" pid="63" name="x1ye=18">
    <vt:lpwstr>70Za8Wb80VUn4eAal+rxWyUWZOxkj9H3TrOOlrmr/O/kY679x+pCfUEk2ljNBC40a0TVSrGwT+5b7w6XrV0JwqCsJwoSJaa64J4vQSEOCcOvOuYIFYqeZfluwFy9T9C8fVnuq7e+k12QiYxlAA+TwyhpSuq7Go9EF/YxH+9ZyWsD82ntYfyIkRY5DY+rNhT8EUxzYfTbbgpZC4lMOoUHWts/A9I94K2jChFTr56ZS7vaVn+UJr4mCg/AMFX5nHj</vt:lpwstr>
  </property>
  <property fmtid="{D5CDD505-2E9C-101B-9397-08002B2CF9AE}" pid="64" name="x1ye=19">
    <vt:lpwstr>7rwU4zyPf4rFiTOgF3WqD562n0kwZpC95czoDbmf5V2giNrRfT0ngse5ayvSqpcvhhd7CLS/4aJbmVnuQG2FAnav9itBAHgL6S624LwvChUkx7eaoVNfNdzI4FBwDDhoMMwz3vGqPxanxY4Y/HHSHmvTQMpwHDWayqfhNwre6b8Isv0ss8jHIhmFrRS1RlhNJB7iImA0oEUuLDfQACfokMu8LIgl4SphE1SxmL1K5FrxYBZbeEVUbxlUPg2U+qT</vt:lpwstr>
  </property>
  <property fmtid="{D5CDD505-2E9C-101B-9397-08002B2CF9AE}" pid="65" name="x1ye=2">
    <vt:lpwstr>Hv9L0XLbM9fp1bHcXoXIvK5VQMpfPmWUGyBYcXqybVRNFjuT69dPazFuKOLX5fwTUOyTd2f3NN0Chl1tM2k+yjUBeDTVDEBJSUEC/ui+NYSYxQUFQ6wsXsvRq1k5/+6A2y5sQ0Ftc/wp2gZvEBZZ2dPHXMwOGkfvdAj3GmuKUuQwXVL/ZIeHfxCxy5fj9Prv0FPsWaXAgYjfpum0NIbneTRbsN10s5U1Bs14VEyGaT9RbyMkYRpTPypFfQYIAAw</vt:lpwstr>
  </property>
  <property fmtid="{D5CDD505-2E9C-101B-9397-08002B2CF9AE}" pid="66" name="x1ye=20">
    <vt:lpwstr>GtEXBwcEQ4/O50sUXyguyVb8CDJf7hf3xp9QOYI1aMoCBueB8LVNi1ozr48Q0FxcKeIbcVX/bXYvuPlm2t0D0BTjKZMoUeVWKHibFlXPl5SkV/yEklIWsid/AHO3o4K96JhhMXvL2kS+wGi4AwZRC/sJkmVnUV4XvcVY2XBt0a4dNoIfIfb6wNDn/xplxaETss9zKNEjXfzUKS/IRD038XKwemrl7RoMnMAveses88+ZXq6zI3QTXASDRRV7CbM</vt:lpwstr>
  </property>
  <property fmtid="{D5CDD505-2E9C-101B-9397-08002B2CF9AE}" pid="67" name="x1ye=21">
    <vt:lpwstr>i/N0ZYZQtD2rsU1zi+GxmVZKCM9sxQGHN+TfcCv80jfUHynbnNCtRa5nRyie3dB1pKUXEIuPBVI9jXkxhbttv90yUHLUngc9n/AJHcsNq/SwO4fYTLZe5DQ3yBEV42oc/oheF0gJDz1VRVksiWn2GqpwbrzEiavrhMQHeGFfKMo/wLelymoaeZtqKgLWbvkDJ5A2MRUjKfiB4q/YqOeO73TYtsbL7SiLSOCYeUtZ+TUPGjUyPOABWrwXW6N1rOY</vt:lpwstr>
  </property>
  <property fmtid="{D5CDD505-2E9C-101B-9397-08002B2CF9AE}" pid="68" name="x1ye=22">
    <vt:lpwstr>B5q6xKw7MkuH8jQMfCoVeDZIdu/McY714TGdlQUQwuTK8Mn24lgUwvSkHHCn/WKbgBwtrAR5EnZAG4llpJ4G3z8onrFfgyysrzyb03kxltLuCEkGDhchXECXx0kGeRHEkHfxSzXKLhqW34dzK2aNh1lHHrC2Y6R/lMStY+y4upu1xtHS+Su3iudRu2zjfWVN1D0N0r0gvNe6UrvLvFN1ivs9si6/DLCQ1MLUwgh9LPSMExIVSot9oz16IdDiLnm</vt:lpwstr>
  </property>
  <property fmtid="{D5CDD505-2E9C-101B-9397-08002B2CF9AE}" pid="69" name="x1ye=23">
    <vt:lpwstr>2I4rLLioP6i+7Q3YhkCyfFBahz0QjN8TqNU1mUzvE9vsrBeZUXHW93b7c/HDwcXKbxpYzcpKrBES/DYCCNVnzM/8OvEwB+VhWCwVs4dQL/TUltqEco16yhhkvaSPGNPj/RFocUK+IlSLIff6Ai8K0gQT9m49KCpbMDTonX9f5e9k+YeueQwnkUykXA1s5IvVQSH+EG0ZZJcBVxkBbik+U+Gd6/qE1lEMzSwIHjALHKp+BSAQPUP1TBUs1VUh0CB</vt:lpwstr>
  </property>
  <property fmtid="{D5CDD505-2E9C-101B-9397-08002B2CF9AE}" pid="70" name="x1ye=24">
    <vt:lpwstr>BVAjKjMqEuu5BXrHBJrppW7U/XtHKz84aslh4pXl+8G/f+r7kT58AQmK3Vk6fiWXEpf4E2aIAdi4Y4PmTKideDvPg2girL5erF324ngMz71BR5IO/fEUcw/0aME2nLbuoT9b32vhLd62kxR8ZbjNX0kGWh7KgArJpqqraxd/wbZz63mCWxr7hdq9f/JpxKVBkeOoIJZo++800kSijDSguqIK/DC1jp9oUWVQ5JcBZJ/DZXPufQ8QNiqGHdXNYDf</vt:lpwstr>
  </property>
  <property fmtid="{D5CDD505-2E9C-101B-9397-08002B2CF9AE}" pid="71" name="x1ye=25">
    <vt:lpwstr>V1MrQnXfQgt38nWkIrX0LXEudCzwQQfhpBLfEIHCSeSSA3NIJQIkLKTwdSsetAgcGGUvS/EQhhn/yn4Ww9KVvkS13rGNtp9SQfYUSx19KkVq2Xk032JPkwGaAiTcGkiNqmYSEnP61g3DVDCzI+X/LMG1Qqh7269vu9KeE+Dmpx2tIvvP0cAQUfQXy/A/puGeN6+7sAH44MjdrvZFWgJGywIajDy0RlJALZOa0+sdCQHHDdH4UZoUM0yjS/z5zmv</vt:lpwstr>
  </property>
  <property fmtid="{D5CDD505-2E9C-101B-9397-08002B2CF9AE}" pid="72" name="x1ye=26">
    <vt:lpwstr>jDYA9NaZJIsf2ky4CAbUc+t+385OXuCYcWADNXPAFHy5HnMm2h6G/MSL9MSh+smzAq610HHRYwXsLqreabQpOVbcTXYzHIpAsb1OeYJ7Bq7xXc3E9r7YEkep+9l+UnwPKD1WMf3WGBXZvvsN4ognd2P7PQ89z9A7/f+S2+9KzdckrJn7sNgsR52OO9LQe93bkmSfFRUS5dbWM259yRSHdpY8gibFCzQZKQ4KVuHxiv98tHIxtihvuHqb5r3namD</vt:lpwstr>
  </property>
  <property fmtid="{D5CDD505-2E9C-101B-9397-08002B2CF9AE}" pid="73" name="x1ye=27">
    <vt:lpwstr>P4GOWMleiGw3oYJSD5yhJ0d1Bejq7o9lBt7snf7A9a37BCh2lGoenSpv4GozuvqsNJ+FN2ZU5cHWNHqCmT2nXHg7G3Td7H2DwSwpboRYyHtEzrxJfw7fngSE3Rz3lfDqZiij5fVwkIhtYgcFGvCAWOdsV67Crvgwr/9+2mvGtruXHXiqBUAq2jsEbh5w8LoJTuho8v6tcyJfturb8bKpI/algVe82YSgR/UOxmANUay12okSayrNjPmB1cQZzWh</vt:lpwstr>
  </property>
  <property fmtid="{D5CDD505-2E9C-101B-9397-08002B2CF9AE}" pid="74" name="x1ye=28">
    <vt:lpwstr>KC6YGwPbH25C5WnVCt+McFrKTEoNvGLHrgYCqx5Zv7ocmbs4NTaVkBf8OajZy/ScV+6mZ6OoyTSeUzYmFEmv/AbCMrZ3cEEcXShCx6hg9Yu/acxsWsHBJFCaFoecl93zlq4vrogY8YpfYDD3JK6RPwe4iMhivBoikLJTB5H9ac6YsVQpqcmyN9ygxIss5sRPnZ3Qi9EBXDTvbr67lAolkYlisErRrKY/osTl5ztMSTOWwyv84djfw5FqwXEXJth</vt:lpwstr>
  </property>
  <property fmtid="{D5CDD505-2E9C-101B-9397-08002B2CF9AE}" pid="75" name="x1ye=29">
    <vt:lpwstr>JoPc53TzlD32NYy+HMSmYqVR3UumIxgA/XODqnD2Y+mnOuDiy79erXAbUV3inftew0gXkpHoGsCI7c+5Pan7yVvtHr4+b62DWDpbtgojyGP+/49a7hIujMCCxwhrCNc1XmFwjCHdbX6IMvfmzcCcKrdiac04VXh14slq+s9LEQMRO5KztnLnDiCiOnlp269pA73JHvBLJ9bw08+eE+7AJ0Ze0dFMp8xVAjDHBhZzD11Ltl/XIzHV7oJYTg9uWad</vt:lpwstr>
  </property>
  <property fmtid="{D5CDD505-2E9C-101B-9397-08002B2CF9AE}" pid="76" name="x1ye=3">
    <vt:lpwstr>9lJdiWbIMovT4f62JT3y6luJIzM2LMcbybqMYpJG7XVcZu9JW5G+UoA5Kvm59X0GLenmwO7Js4Mc4hLVSHnJAf3Q9oPhMYjLcCxXuii0KsMIKwNsXFrgRAqTrPrY0uTHJKDpL03mBrXlGfCSUN3e6Rlhh/f1ZB0WMcAMCrel+iw9xZWxOMPO7M3hRYJ/RCDFpUN/RfeYIoQy3ZLZcSg2ZY13BNeOk3K8YjcpxWTCBO50Ed2xVlYoc+iIBWYTKIO</vt:lpwstr>
  </property>
  <property fmtid="{D5CDD505-2E9C-101B-9397-08002B2CF9AE}" pid="77" name="x1ye=30">
    <vt:lpwstr>+gBVRdwDkzaMB5WwGxc/r+K/ikKV2J/cOQveKmKf12Zk8ON48s+UxOpeVw1fxrt/hj0cTbuRSMhLD8Xd5P5pr7J4PGlgpsG9tIINHTVFV/Ys7V0cMxRyytt0d379R8lY8GDqKE1Miykp1ym44cxEAILG6ajUCneyKHa+FdL4UPY3v9XLPC+Nd5pLWwtb1WKFOAm27q54ajUmWrOWc/Jv1Cyc2tIbpXeCBGnKBHRrpK/taSSEM5nIJRCVXDQ1Fkw</vt:lpwstr>
  </property>
  <property fmtid="{D5CDD505-2E9C-101B-9397-08002B2CF9AE}" pid="78" name="x1ye=31">
    <vt:lpwstr>AAF+R1D5HVTp4yL0c+vpiY7xxbfX+vXv4dmIrVi4Ysx86Ld3QcF+Ju5dQbtB/oPGWMopMwABuVwCGy5j5Ah1NrP+DsDf5hKVrwoVQzAP06/BNr5fmMfhty3cMFifGPN2QQMt4UkpsdJNxlAECP1527I6B2BRxIMv8TB3vnXiBi5RX2qMknBqEFSNYgrN6a9S03W2jHdYx64Z9xgdHTSXPxEIcGzgSmQDo5QLhV9qynxyZXANiDR3gq81PuYHhob</vt:lpwstr>
  </property>
  <property fmtid="{D5CDD505-2E9C-101B-9397-08002B2CF9AE}" pid="79" name="x1ye=32">
    <vt:lpwstr>yNfhurQTjSp92WFrCVsiBq8cEBEIYnNlzy7+QCmhnJtXoTJUPVtvfo5JdTXZsaZ0/GmiZndGOxk+IljoWv5+g7RamfhVFAz7OIux5iO6zr4gHargGQwv+dhNE0Xha8gnxOCATcHfcKK1P5ot/nqbKO5AmeatmHse+R485ZdVYSgjP/QcwaOjEiyDON1W3TjJz7C3sQx9Xp2ASqf5rWd4uxBAQ1SlhY2TVOnDJOaJ2Gz14k3uIQNGrmI/bCYc2fL</vt:lpwstr>
  </property>
  <property fmtid="{D5CDD505-2E9C-101B-9397-08002B2CF9AE}" pid="80" name="x1ye=33">
    <vt:lpwstr>HWCIW7yF1Kpvg9wm2J/CVCrRrX8LlqY2Y8zelLsZdyDHfzgrmMJZsxnHDMymGOKTltA4svgozx7qJ4VDbFEY191kSA1XU4dWPLHKSkqMnA8KS6kY9yl61tT+dhun9Lf4EeSvccBGY1ccrMbIfI1grDv3vAO3K2R5eneZ87YtbzMsKgQ189zbs2WJYR3QBGi3Fd4dw2ci/huzZCwNaY5GKhu+Rei9MsWvrzaqL15y1UeqSnSrlWRrqHJ79NZkKpe</vt:lpwstr>
  </property>
  <property fmtid="{D5CDD505-2E9C-101B-9397-08002B2CF9AE}" pid="81" name="x1ye=34">
    <vt:lpwstr>SrfjUkIJDDm4Qo2IVzI/PBwooQ4Fhgt9HqmNS8gaF2YdPqRvg7WtjfO889kYCx2RLR+LhIpT8NzJ/W88aIDcsDoiUIrDqhmgBViX7McjwUUJrwziJLVE5q9GeEXwUiUymCX5vSiFN5aorppGBd6Wkvwev3H4Wlf4g3OanV7YVW+IwBZrCfliBxnJ7FYRIP3lwIgB5+ZYCmCb9lXCbsGvff+zVuzeYYcfwlbmxYZ6PD+hH/SAhpAWbH7YgzvJ9Hg</vt:lpwstr>
  </property>
  <property fmtid="{D5CDD505-2E9C-101B-9397-08002B2CF9AE}" pid="82" name="x1ye=35">
    <vt:lpwstr>6JpSTgbQTt+qdN40QbT9EXNlRsT/S0sd7YcGa8Jk1Q3954B6xAKCSxbyEBALNkSpd7P30bDoi/iILW0kI7tQktX1h9L4EPlPJiOuJRpdhuEQocjwKF6cVVZPgfPoKfHTyllpArNd+F46CUmSeVAB0Q7pZavMT+bJsCzBcZvYQ9rMcmjiMk0W0QIIF3DTn3BXNu8/YDz3tI3B8DgUmbSpyrEG52QfEBNR+8kAixey6zKOX5q4Gz4eX5NYVTLQert</vt:lpwstr>
  </property>
  <property fmtid="{D5CDD505-2E9C-101B-9397-08002B2CF9AE}" pid="83" name="x1ye=36">
    <vt:lpwstr>jm7PYikpTTjte1ZSNl8GLJLRX2mLWs0iUL/8hgRkuk4mNITFbtASV9hlWxSso95VbI0iuU+INb4gjR4O9z91Qj8Ya34cmado92c2ZrAiepL8lA9fcSdPc1f26XJaW1N0uG4w+DutLselkvr4FP2P+AEoR9kBc/HDMSjPLuP0EILN1KJWa2dcinAumAaKdcQztov+7OdOlTRakqlpPMiD+d1y3evJ4ZRHLfSVqEI5Q+qaZziPkoylfejTMtaqSu7</vt:lpwstr>
  </property>
  <property fmtid="{D5CDD505-2E9C-101B-9397-08002B2CF9AE}" pid="84" name="x1ye=37">
    <vt:lpwstr>lh33//665JgaISNtoHUr4i3KYGD5FQ67320FbrPRaOaYfr7+hkJwnRbGJbff0gPnT82Uv1vrpKoRDjrwIr3BvNtHcsLd6Il+W+MRuvSsNrzVbv+J1p7hLcTGJS6DV/mtCLCA/GlH+aDAtEIgeDOHFd1PuYk/O/ryZINksPiKex1oV3OqQ9wanJ/T0AUyTDXI2tnzUWUPiNqfQcpCrJW1ldLO/NNyLP9Eas8vexxUYG5aJ7N/7Imr5iUGoCbHX3M</vt:lpwstr>
  </property>
  <property fmtid="{D5CDD505-2E9C-101B-9397-08002B2CF9AE}" pid="85" name="x1ye=38">
    <vt:lpwstr>BgHB61twKQ8dp0lsm7J/eQro9gRAEIbDwP78aSHBjrdigSu7tiHRrv3VCnLLXRgcnMCq8HrPyCZP4vxkGoOw9XbH4tZrA3MT+3KEtVFAFwLLHMBJxk48FbNJvT76dTVgulAK7+FgXqw4wZdqafSgnHnNpACB6346cW7T9tZvmKMqjud0BrA8y98u6+CT7y50aqPRCJWyKPoemQt/20TRPLOiDH32ryfS7cxTWtWDHrmPETdiDXp2JqSOZiXzFSN</vt:lpwstr>
  </property>
  <property fmtid="{D5CDD505-2E9C-101B-9397-08002B2CF9AE}" pid="86" name="x1ye=39">
    <vt:lpwstr>+2PJWYnmLv1cpjPlH56DKrN0zugf8blkTJhk8WqVsxXZMWgY7V89vk77+tqimLxRu1h5TAn0sR/mxtKv9DyiAXV+wUwHN4LwLjZrQpX5OT0yKp9b7wyMAZXSRhZJSrwadAo7PuHXbpHvfChuBIJ4yHfJ96SxKlWDS9f2oM33vlc5aNclbmWT0o2NWOiByVb4vUDZv5b7aQ+QxxBlNzRyHdbZnhk+8z7u26XGF+CfTPBT7j1UQuCDelIQ0obDdbX</vt:lpwstr>
  </property>
  <property fmtid="{D5CDD505-2E9C-101B-9397-08002B2CF9AE}" pid="87" name="x1ye=4">
    <vt:lpwstr>QJEgJk/vFs6f3rUyonod6JOJ4w3Ih0iNup+l26r25NBJuGpGsC/jAfRsAWxOC97KpPD0HMFGZnrHOLgnDK4C0EW67scpoeubLLinXBmzyHq8TEDSIxNtmBFwBL5p8ftlrPJQONJcIkU6Hahgn2LmZP33WhhuY0sx9+uWAvYTFS2K4t2jW7eBFxR6/O0Ap1txQgi3GylWpOZbFqxUnNWT8CjO88lcUCG4Od+k1vtWYJNq1/3NeSZ0fNSeqkI8F8F</vt:lpwstr>
  </property>
  <property fmtid="{D5CDD505-2E9C-101B-9397-08002B2CF9AE}" pid="88" name="x1ye=40">
    <vt:lpwstr>DwuTVCPdiZxITeV0NdtUlAgmHfrrakia54/+RU2RkKNX/qml/xONqezl6loUBPqjdq/z30QDSPCgobo1WpHbr1wmsgAHKIluOSYaFUlXXy5bApPoKPgr8h9NKoF5ZEXx7QkuYlCIgIPdrqhrE4VzkFZ0sOH9jTvmYBuy2zaOS/9vc6N781vc65x6IjPcegshxgqUesObRGZnkxU3MHOS1KewPK0SAsd1ns684Y8jfdaEr44i6PPPQcy1qrTfBNK</vt:lpwstr>
  </property>
  <property fmtid="{D5CDD505-2E9C-101B-9397-08002B2CF9AE}" pid="89" name="x1ye=41">
    <vt:lpwstr>ll83bXdF5ryUqlbfNm85klV8gTh9BXSqd66EzU7myXJvXyvtMvON/n4tWiHloeYuAPTHxxK/HbIsBBllkWzJAvi6NrMltN4OOUxPixygzZLAlYb55CpaNEA/MVAmpCpS5nKvVmNr/mcjPtdoIm5tFO4j7j23I1yu3YZvP6dTAQfcRdIb990q7294SJkAUnI44SJqBR3OikelfeD6tUwwwP5ip1EGbL3LsK90xq7Ni0Uf8d4kIKrLMgZVoDV/hv5</vt:lpwstr>
  </property>
  <property fmtid="{D5CDD505-2E9C-101B-9397-08002B2CF9AE}" pid="90" name="x1ye=42">
    <vt:lpwstr>b+6XTb9nwf1Lmke717/UX5zYLwC0K/tfh7i0bj9lSfsI/xtBjhdQJdzfcoX3VInZfj3bMPTvC7aunfeGSRU70Bfctf1uy5zkOy8sh8cCZ024xleCJ559edBD0MYNm4xr/J5Hnz/qLBUP2cYQtPwmL+HCgXQSNp/rjb2ddCw8SLJICt9AecbpZ4gu3nccT1e78PiMDZVBi+MA+aBDQKGKWbIAlt47ecdOr9j7jE9Y1QyTS0hKaDuFKjk3pIBcTog</vt:lpwstr>
  </property>
  <property fmtid="{D5CDD505-2E9C-101B-9397-08002B2CF9AE}" pid="91" name="x1ye=43">
    <vt:lpwstr>shMbNm3WpBz4y09KuqRSUd/k1TZ86GGGXCxZnKL3fHSJh0DGKrNTS6bLzrQ27oJLbfRb8kywH3YlHYhmDRJAriVjGZLJ8HQ+Da1pruLB/BSNvp3FRYqsbaWf8ZXkvm3PkHHX//288Zviek/eP10AolXhPxbpPW6kxcKuqPbBasMbCmeK1MdK5CD6QHWLyME2dkmZ3HNjJdf67fY6eOuDyOjCNni6WiPGf9LMvbB2R59uO4Pa/9CX45+FW8G++nu</vt:lpwstr>
  </property>
  <property fmtid="{D5CDD505-2E9C-101B-9397-08002B2CF9AE}" pid="92" name="x1ye=44">
    <vt:lpwstr>RPeKU6TwWgWFq3l6c/mVUY04CilF9Bcx846tByYEukLOCpU0hOOOzR8+307IYoq6W3ag9d6yCf0Cv+dOujMDtb05mHDcpPRB5IoWPKjedlHsDWrmapfRXEtSfiQfZITD0oRZLriBqvFfUUkMAyvI7bF/LYkwEhdToEtUDgxNUxHIKeKirF7ORGV8stiQq/7D3HVp5BQkdn832z+9AXnfM3oxgDbzjxYYM15LyXeGxK8+vEtyDf85++QxeSUlGZM</vt:lpwstr>
  </property>
  <property fmtid="{D5CDD505-2E9C-101B-9397-08002B2CF9AE}" pid="93" name="x1ye=45">
    <vt:lpwstr>FpfisrcILvB9+ivlMbs3bL678JImu9HtyXJ9TnSzfCkgsPwlEfeawVW7vZPNn7bdAvDVRrnWh/CzvtHxdR4uabAPOcRJBa22TceXw2opJcIs/kH3qq8xAbBlov9NOML5kCthloziqIbY+gBX3Ek5xu7+P/mvxHkXOX3s3tk+FZm0fizVCE1fEWB5YJqzVLRcbsSO7i0dLNfNUy5CpmWoKwRm3Kte3ijwYmCLn7gBKHxMwWTYonYV8XiZwq6JBlt</vt:lpwstr>
  </property>
  <property fmtid="{D5CDD505-2E9C-101B-9397-08002B2CF9AE}" pid="94" name="x1ye=46">
    <vt:lpwstr>JTXvNG1FPzLy+lgKiqrPzFTsSxPxdmow5dfpbLwIknq1l//tb8i6NTJOv9kJa/g59xdxRIZ0OWQ7N86c+xUHU+BC29iGhdQx1RytEf/9KFbzYpSgagJpB2nmAVH79XhCpIcybzqtmpB4F7gM8f/Wcw78bEq1t+oSv1VWFnvYMrk5nhn8kNT6RcqIrk+bkc6bd/krnUzpEDal8AXPPrVKazCU89GgtfJbcp6UtOyN+uA5elBgMBmBOiuGUlVXIKp</vt:lpwstr>
  </property>
  <property fmtid="{D5CDD505-2E9C-101B-9397-08002B2CF9AE}" pid="95" name="x1ye=47">
    <vt:lpwstr>Nn909SM/2VP8Kc0EF8O+IbdHyZipcUKgLx1ZuoJNxcvflE/pkiFV1KLO2K3DqJTtyi9MYvxZ/q36iUYXfPztedvbGE1ESHw1ZJfO5pRi0VHsKg5gp07JfH+Yz4/tYkdiY7nnfUfP1AGcgUUx2yJcFx0oTZa+x4As2Z4M1N8p+j8Zq7dn9cwCk05a4xGd1HWrP4lqGIXK36++XLvob8ff+FDKjgC6erwbuiLod7kO6IyYk0y9RGmTWag8LvO35Oe</vt:lpwstr>
  </property>
  <property fmtid="{D5CDD505-2E9C-101B-9397-08002B2CF9AE}" pid="96" name="x1ye=48">
    <vt:lpwstr>ufbEv7Byz4ZHrsoo+vrRbzNXkkpmRXHp1Qsj3I1bcMXxWlUt73mp6OPwDMsixaOBEXj+g1Aa3zPzhyuPscp534vEGvqSBbH/787dd7awyIrXgLIUih/4K2aIelVyLIS/JHDDsGvt8nJHpJoCeFCFiWWoYWnSGK6so87wDhfKQF9yfVdKvHI15E8nwC5cz1HSwklk0iiMbLyLJwE/Hn1LhSv4AmU52Ke6O/fowElQac9Gu9wXjzaTxWd5e+YvDz9</vt:lpwstr>
  </property>
  <property fmtid="{D5CDD505-2E9C-101B-9397-08002B2CF9AE}" pid="97" name="x1ye=49">
    <vt:lpwstr>41A2P59wpwxUDfKmAHpQaNsKYJ4653uxSU3Oh/8NiJKH+9Gh/iXwROZFSgfeQQw6ryveugCp68zaWSENb+b8wMBfEoB84U88rpd9kG0f7x0D08qvZBPk2sYt6H1P6eiVIbZy6iYGepePj3e74OZl/Dxs3lPYTePGxPQgtWch6tQi+4pj3qxnnO2L/qdVhJOsMwflnQw07qBsoNz1lobPqr3lwnkzUISJcoJh3KTFjbx3L8pT9Z24Iwslh8Jerto</vt:lpwstr>
  </property>
  <property fmtid="{D5CDD505-2E9C-101B-9397-08002B2CF9AE}" pid="98" name="x1ye=5">
    <vt:lpwstr>hfNBRF9ZZeVEBUVVHzDvWNJBuTJUM8YHeqGnaTb9bSC+uYgXztB4DX8Sa7W/cti0jUcTxo9h+h3MV3PgQMAvBOIvxBtO2UuM9DnFYyOCnEIkiO14tA1tQ74w6WTB6RmfbjD97nE0GTW8vDOjZ2+Mvq6FKFx9vFAM6bMWD3YoS5lthnzv24H8nRqP4dPeebbLZaNcuu44pJuMJdbhleiU1N1BzCuTKTZoSdKpazRXbKcBjrLbOc1cMle1j0UI8mr</vt:lpwstr>
  </property>
  <property fmtid="{D5CDD505-2E9C-101B-9397-08002B2CF9AE}" pid="99" name="x1ye=50">
    <vt:lpwstr>1eQ8YTa+VhXTYOneTIku+3wG3O9ua3OrW4OFHvGbk2C5C7yB+KUWOsyowskW8QzuKyYry/CaF+0Cvabw/LP/mO0KNYXyTA+4JFiGEV5zsNw8j/L7hzeozClsHK2UrpJcdANcRtql78+fsV3IoiQVX6uwoQ3NGZ2BiaxLLvSVwSV8MBOPAIv578ovFEj4+t9DaGnpw5CS0SlsdHsOvMC7wS7dXg/Da4EKIz0RYDch8syfnoeWj7/dC71/O1hYzvI</vt:lpwstr>
  </property>
  <property fmtid="{D5CDD505-2E9C-101B-9397-08002B2CF9AE}" pid="100" name="x1ye=51">
    <vt:lpwstr>bsLgeLQkQNNUF4/jZBBTL+6AjO5Z7jZKd3ptea5Oujtk9ANqg0adWvH+usR9LK6dYy0cZ380dk8UajrcOzJ+IZD+FJdk2nXU7IyUmvCZrO9XXb48QlHCiTgVg1d66M3qzGq9bmKXYcrEMYJnr+yAAD+2DdafgKlV4YWFI2tdGKfApT7N2zI0thL8cCjKx/uzF57i9BabdTzPDLl1/yEaqRUOPszD046oysQmL0KcXettumKEd3gemlJWZRfJcb7</vt:lpwstr>
  </property>
  <property fmtid="{D5CDD505-2E9C-101B-9397-08002B2CF9AE}" pid="101" name="x1ye=52">
    <vt:lpwstr>KJHRqGxFjukDfpiBuDQNIz5Re3taylh3uw768xh9tCubRnBxVWqP1l3LHgCNKRMPR3z6vYOV0Vnrac9zRN20HnNB50mBet7tlB4PWKCQw8csy8lRwyYVkEkj20MHVn5e8selwh2Jn8DbhTg6gQZcz9/81SB7JHmBhHFWNKnotAdJC70RtWvf+Wwn3wO5R9T8+rWOv/BPgM88K8tBShHQWQc5ZpBy94RXehtHaMHkfnjxj4WJfB55cGyzDTCVi8T</vt:lpwstr>
  </property>
  <property fmtid="{D5CDD505-2E9C-101B-9397-08002B2CF9AE}" pid="102" name="x1ye=53">
    <vt:lpwstr>T0lSXm0zrD1xJDmtztiHUP7KYSKFNAudPoyy0iJB8eXrmZT9IRfhA/oVQ7Ln5qvv5ZNMFGYGTBG+qpnO7AckHKW3pFQOZR3Y3z0Hv9ctGZy6APUzP2skdKgabYxQykZLXtlqpVm86pUJGnq+mVKz/jnOdOpA+jdtd5fKvzRGAd8HERiQ1P1wEoznuLHiyrf5yydTKfYWsQZwFFfNM6vhhPDQ+RX9hbtupM/1kOVgOzP/bqqqeDWLgUZdunu94At</vt:lpwstr>
  </property>
  <property fmtid="{D5CDD505-2E9C-101B-9397-08002B2CF9AE}" pid="103" name="x1ye=54">
    <vt:lpwstr>GQnuhU3lF3r3Mr64daYj1bNCg0bp95QDVtQV9OIS28sBCwpiQsC/5M68ejjfPZtURpHEiljwgiD+EwcB2UDZuwzZ6hmRa07bDyl0H+XIhDoL0Uhc/E0R+oZmsSpi26CkKTrJ2k8kVYyK/gFMfy58/1yHFLn6M3ni/YiTATQM/HQSzI4BPXD6m7zfqZP0ZooiF2uNeVsr4wdXF+QHkIi47F/yhyQZARJI2/eQdCf0N4Z9YIPdpALGe1THCaTZx/U</vt:lpwstr>
  </property>
  <property fmtid="{D5CDD505-2E9C-101B-9397-08002B2CF9AE}" pid="104" name="x1ye=55">
    <vt:lpwstr>7y5WBQkf/lejXh/Lp6chqb+/paCgCiu+fOZA2v705MOkR6s0OX/xvpBFMz7Y6qm2kHd/nbo5ouu4vNle7DBIw//TCNhgDVoDptP4/bJPHovt7UIiDT6VJa9SGxlSF1RUaTaBT2PdQipBbv9rIwqXSzIoE3Bjb4fUy+/DXJ372sF2/iQt2lNDxBLiFtEv7nF7OmYP6CDb0O6iwCWNDmtRAcmy7wko3DbZpUH/tYUO8kIM+mFpBG14lTJruOjennd</vt:lpwstr>
  </property>
  <property fmtid="{D5CDD505-2E9C-101B-9397-08002B2CF9AE}" pid="105" name="x1ye=56">
    <vt:lpwstr>GEUFrq42Q0r0+6nOAWCIz+bxH4nEyin194UJMdbAYlK29Dr39Mmsam1LDibGi2U8QGgA0wTmjYnoM4CwnrFIvaTLsW6fb6rqktmgyI/iUneY0tdF4vm7ZIm59KbMnkQuGzd5ks8mCbEZs9+YwWBZAyf7+6xcbhOaOKxzq4rXV1IrU5bnEOfFQtiBlPP2VbeEnfFI1YgsdkVO1rw8x9kikpiMGZ41pT1vqZxIfl5m+8JU6AG/7Q5STOU/zZN7QSN</vt:lpwstr>
  </property>
  <property fmtid="{D5CDD505-2E9C-101B-9397-08002B2CF9AE}" pid="106" name="x1ye=57">
    <vt:lpwstr>+/ooz80gOkrWPY54wYJM1v9AElC84rz3YZ0qfaC1Tyj8EkwmWaop3kRJTTM4zq5wO0aqNROC/acj4npURM7phEbGtiC0yuG8JNsqIOXiBXQIHf7+84bm3TkzzdNSynnr4NMXFSdAe4K+Pl/rs3RWzEtS0vTSovveR2RlWyFASXKcGGPLZAJITaOxrCrKlEAVwN9yzSNAfMEBIxtD4CdpVK1YE0zHhWOTH9GQ5DFzazj8n8Oqy1Umij8YrkJh8NX</vt:lpwstr>
  </property>
  <property fmtid="{D5CDD505-2E9C-101B-9397-08002B2CF9AE}" pid="107" name="x1ye=58">
    <vt:lpwstr>G3oTB9nMqr9MXvoaT+78KzbuXghuz8+O38KKNMAjLCKUcyuD9ZAxLvefRs0VS2co7Xv1UD6WdkZ0VX/VhncC//DgOk9v+u+wN94imLrHg91vaDlJTSNuMNd8rTG7JpXojrTpCYe1Njtj1Xw5ZnjQNQ17hUvkr7o4texxyrK9/YNTFBnj3f+YRajxOU80lAof+wvwfishkR0hIy8M3zyet1HqeaqUFOgNNDalD3pg4FnrxXmuRLY9sfNsmEBIA9n</vt:lpwstr>
  </property>
  <property fmtid="{D5CDD505-2E9C-101B-9397-08002B2CF9AE}" pid="108" name="x1ye=59">
    <vt:lpwstr>loJHVv/VI/y+J7pezWBk1AZ/4S4QOhbBlKHlP5I+161qhc+AveTIeKN98/f6mAXIiVR3HSOaIobBttczfhbSjQqi7kpT3uMYY6e0z2TKBp2d5XvvtSwpWOFafqcp5rJgQYafJfjW7T/C6Rk2Kt+RoPkGKMUpNqEIrSY/0tniXqQbd6vsP5EtQEDX0a4tgV3UbzZSR5sZ/l+x2KLI6wFkj/lR6hPMVTcJLZd8y5rSutAKnO38WzbIDg5iaspJHbW</vt:lpwstr>
  </property>
  <property fmtid="{D5CDD505-2E9C-101B-9397-08002B2CF9AE}" pid="109" name="x1ye=6">
    <vt:lpwstr>JD2f/m97tXZkpXTItVDX4lh2QbayB/wQ0simK9/k8a6WT65a2BSry+c9ELuVdZ8HxIFYPLAcdfhID3XJwRnSbQPthOb8Q+9BuNn87bf08xpQhcb7ritOLomV7InNRIIsEvqtyNSWX2tKbpxuyQhRO255RRKtv4dx3D4K9xfN0/eNsj9jc/V+zDUXrTADippHESPUDDqHVUf2HnFoZ2gMxcvaMbqkoC0EEeTdvGqXtHKT2gjDVn3ZZzPQjn0lfB5</vt:lpwstr>
  </property>
  <property fmtid="{D5CDD505-2E9C-101B-9397-08002B2CF9AE}" pid="110" name="x1ye=60">
    <vt:lpwstr>C7DakmUL8FK2FI8ngnwx3hHzf8O51u2TT8CiJIbsMz3xJhFpaYtJsjWLgFFoVi75Ht4fr5TxS+p2PueQbETkRkPP9IZCrdy/xJrCkhgNGWK/ZcVdmQC57QDwJSkuaLtuGHPTOBTyUE4COgcfRxfOqdfVsoZvyULfSa2Ux7IE6cgjKKUYF8zGvzBAhiczkYmt1FpLEZooFky88MElSXK6zrPD3HsRXGq/hs9QUFq8AsLc8DqV7yTVB+j1NWGJia7</vt:lpwstr>
  </property>
  <property fmtid="{D5CDD505-2E9C-101B-9397-08002B2CF9AE}" pid="111" name="x1ye=61">
    <vt:lpwstr>2upDY0gR9ypD37RwmrQe3kdXdXFVa02W6imdgUauvflmFaTeJ2BcxVGF/cLtNeRezClAM7g/+kPjDjBLySv+r9gFdtn9x80ywmM+m6aki6Ncs08v9LMKZoG/31/1bsgs417LRm2agprP4IxQ9XtPIt1SCNZEKgDmPH9+XBjRg6UpL2GtSSDLyxyBZ+LI05syu97u1F/ZFVlPQtoQo3hxCLUfDmgmuWKGDY1cbLWHK7igKmgVW84+CWr/QWgLv7p</vt:lpwstr>
  </property>
  <property fmtid="{D5CDD505-2E9C-101B-9397-08002B2CF9AE}" pid="112" name="x1ye=62">
    <vt:lpwstr>rXF1uuk5b1ifXJgPh9Tltf6+8zU99eeXF8Sc/gpe7RNgbYZwJd5+bpy78ZaZese6CDnWUJbD8lJsbgzx96Zi6QmstLHzubvYWHavtgsqFAQEK1VsmX4wyQl3JUxRND5EBjzxtYL4yg8rBx/JM8zKOdP4r+a3sA/ZNpxZBZ7RahLRDQlsmt9PTCWVg/zBIXqs3nX7+Icvb3eHpBFe2ZWCj5SZpbq2UqlMXE3nSR8IvNFs0QPWfxG84A41ZZzZMfK</vt:lpwstr>
  </property>
  <property fmtid="{D5CDD505-2E9C-101B-9397-08002B2CF9AE}" pid="113" name="x1ye=63">
    <vt:lpwstr>oleweqBEw9Aa8FB+YMkaPX9oLRs4IljyWku/5b1r7TuWCjb50iAtw8qavnyR2JoU5uF0jck/ZpkV5KYQhnxyIp/wqMz8CfNX3H6a/NcWyzW7K/292SL2YDR1gCBjtNxfqs9Dy9evUjEcl0ctiNz/Gon+7skFxouf4w/yLWJkVSZuzaBT3CbBvCUdRqJjEjAWkKC87Ot3T2hdF8xdjHySyuSh0V9zBxo6bH7lKguZTyoAhimC/wGdJaxgNVFrS4U</vt:lpwstr>
  </property>
  <property fmtid="{D5CDD505-2E9C-101B-9397-08002B2CF9AE}" pid="114" name="x1ye=64">
    <vt:lpwstr>H9TmqUBNstbBQf1Jqeqi5CrG2Oo/HPVT61OgHGv6v+46QKhp0EJoj8g1F1efKBRvgEAyF3QKEFjF/uCQth9tdcLwUoC/Aa65qm62H7hGRbfNXmEfVlGMmQgwDslr4SFISe7k37g132xhQ66WTCio5eNbplmy00wfvyfkUzml69iSBNn+CgOHIYAA/rym4SlY8Zk9lLbTD8V6upvQbocf22jlSS5j/ACbgq8CYfkcMZYiurSJAJGISn3xd9KjMoX</vt:lpwstr>
  </property>
  <property fmtid="{D5CDD505-2E9C-101B-9397-08002B2CF9AE}" pid="115" name="x1ye=65">
    <vt:lpwstr>acm2S+IMEG1um5Uw99j3J9Cj6osKmkZ/E924I+yESO+T4yd7ZvygtrJoUKzvsg/cW7qSwNghAO6QwcTP6kRjQq+YgFS6VmQHI61igJw9X3te0bcG1RILWzU1AO5oZEsF0/m1FZCT7SgJvRWeAjiZcHaQU/W5fPitR6JGf8/+l/jg9WSdyvMmTG/lm+alPHWP26ufaUDg/+C5nBxaP3pXDB7L0RhjLtkPk4Vh7Uept2g09M0xOyTDFsvxas7nkqv</vt:lpwstr>
  </property>
  <property fmtid="{D5CDD505-2E9C-101B-9397-08002B2CF9AE}" pid="116" name="x1ye=66">
    <vt:lpwstr>wBaq6E8U5mOnV9sepFd+cB9v9/EcuA4MG8N0OFSbbj0hq2zH5CdQXBGTe+OxpBfUHBEUko8XdnKxbU5e9lAcLQBnoOwWNzdJdXLfhaJC2sgTxNflB92VGj/p4t3fTD+eBnutkPduYbhOjJU/jScVfl1+fKbJNW1AheiBnK4J0PhsEsVUY1Z4DVP4rOI7lBIAqiB2JBTktyzoi0QyByznB6463kcsHQv/u1PBoL89U85FfTIUF63X79/Lt07LDPI</vt:lpwstr>
  </property>
  <property fmtid="{D5CDD505-2E9C-101B-9397-08002B2CF9AE}" pid="117" name="x1ye=67">
    <vt:lpwstr>1MXM9Kw3QlTceS36zto06tqBZIuUNCCxoN6hxfcOYc1Sj2gmQif06xYHRRTmDiUOv5eE5zjzA6iBPAEgZkbpeXCXWAAvF875//GOx7JCt4ss555L6JTaLUOjpSyeDZplVfUgBaPP3+y7v9PgCjn+ugGB7WTelhvTbgPKcOEb0b8lLwUhxUSnP3RxkvTL09ufOK6nvSePXKxRLifTd31fbtS8h/dNCLEuPKU82JE/J60hbbS1fYqlIbCGf+FctUk</vt:lpwstr>
  </property>
  <property fmtid="{D5CDD505-2E9C-101B-9397-08002B2CF9AE}" pid="118" name="x1ye=68">
    <vt:lpwstr>s/x+pZebz8U58f5Bvncu+hmkdZpFF9yugbdZb/Z8OlsoKtby6cqZPGeJszv9I/hsigvoAZbj4TfXVt5figk8/9x1v/5gn/fecm3o64PHNj6riINVadzPK0GgRees1aOUFtQmwbVFufRnRna9Am+HVvvN/gqaS8PXPuuTXsx6XFLsrwMGxCGb2ZcKPWIUBlyPKm9hg7BBk6zoRvIYT7Hbj5Hqy9OJM0FVUtxe1kj56eF9THylCFRn4ovhFFXZ43S</vt:lpwstr>
  </property>
  <property fmtid="{D5CDD505-2E9C-101B-9397-08002B2CF9AE}" pid="119" name="x1ye=69">
    <vt:lpwstr>/dBgovuAj4SXZ9Js7jIqNQxtiLcNTgPt6DPCFxEb1dG2eoCy59+1D7kFlT+dxnAkYrsDBrzxFHEJbU13s8Cv7890sXX9OjQQCX0Vj9cJ9sDtx9LHqdsjVFh6IFekjDyB2KFAQGeCqru7eK3YOoJgX/SvprjYBFdZ80YEhkghWFFXPXGp4GehGM5qGyaLGPXKy1dh7evKrv6VL3QnqcUw6sDACvvAM+SqaLrz6PL8w/BOB6YezJfiby233Rhm6Rd</vt:lpwstr>
  </property>
  <property fmtid="{D5CDD505-2E9C-101B-9397-08002B2CF9AE}" pid="120" name="x1ye=7">
    <vt:lpwstr>aaFGLiBe7Xd28ZW0s/WwNElAEIF3dExrBYX2VR6L7kJWxIrIj/0re3qMdOZTtZKjbGhJvLoFJ6VqNLE8k9ua2ekkGAqt/2qzvnR/5WUb5wz2P2uWsbPrgW9hJg+DTNbVOHeucuQZROkGfHC8vpM03KLopTVZsyuV22HEVSiGWvoW/FQaDaDwAw6y0MG910l1HkoA4UhTornm+FmX1OoUSQO429rPMaLlWRomotbLj07DtlU8A9uRiyB4KTrb8YJ</vt:lpwstr>
  </property>
  <property fmtid="{D5CDD505-2E9C-101B-9397-08002B2CF9AE}" pid="121" name="x1ye=70">
    <vt:lpwstr>oIO1sDAeqw4aV0R1JiLfL4iGu2UsU17nMXgaHgeRhZ8JNWjxJSvtDlQQvtOaZVICoSfv2vx87U1/mK6oSVjC62DrfR1Pz6WX1/i1qDLm1El1TTV6iZ0T23ALejs1UM+eQ3yvC8qGffMZ2ytNR4wES6MiIRjiY4IiRPyToCGqrqmCqnhnvcfXAoSgXTd4Pcn/yd5k3y85TUDQKfAiNtZhwzfyTnTkFn4xv2oj3RFE676CWnK1sHV/cBQwbZYddJG</vt:lpwstr>
  </property>
  <property fmtid="{D5CDD505-2E9C-101B-9397-08002B2CF9AE}" pid="122" name="x1ye=71">
    <vt:lpwstr>reB5Q734Z0e8E7UXEsRy8gMUVE/u0+xwinz+ySTgncE0rMpmAktj5VFKtMP3h0kFmCYLBOL7Mcj8WVBH1vy/dA1x7lQxD++VqURRd2V4uoYWmlX5K58QCtMzRWaJuZ2qBo+VTbkFmBARUB+h4GIjfwJkEUKeQt7CBdmRqpSgN/32bGIAQ6qH86X7UYpeW9bur8mTJ1R+VlqybwsqRaFH7H0iHo5i7pFNPLSG1l0D3qi2MdQZqtn7mcmGW9XIz4u</vt:lpwstr>
  </property>
  <property fmtid="{D5CDD505-2E9C-101B-9397-08002B2CF9AE}" pid="123" name="x1ye=72">
    <vt:lpwstr>lMn9tk70075YYIbCJel3T4hIAHAwWTIGdTS5Eo2ged7yUKC9F0dwJcthKAeIOELa0f0Uf1U73oCYZ4gO+EkOTv5aIAY6npD5mgW2cFRe+xrNAkCzdx7CP2JDCdaT4a955NgnphJtQ90TsXBS/AkRNTcPvSaajnZFJnPuJEcuVVkkYqg9O4dsYfcrQFfEuaxF/PrYlyuQXGwn5clCCQJFj6s0qHJaffkxUUC0QOvnfIrvaPoJgGrw9OFZWsNo7rV</vt:lpwstr>
  </property>
  <property fmtid="{D5CDD505-2E9C-101B-9397-08002B2CF9AE}" pid="124" name="x1ye=73">
    <vt:lpwstr>zrTXxXjornJZqXUTWJspfkNe1fqYX3sFlPg5kmFMJ82OEtl7BWINsRuYp/O4sUUtgzz47DZtRha7+TPjKAyKJeoLebw3Un6H8GJjkWxImBdUk++UBt8d5ot9jVkLz9rLnIhCLJTqCn5nANH/SzNg9x12Q5vFosYCymbPKqYWc2VcWj6SOjINm65FPquMK56dY+pZQbA8+riIQIwK3HHMGybL+OBUI3oeuoNcx0K3XkIw0+Dw2NyR+4c75AYuVDQ</vt:lpwstr>
  </property>
  <property fmtid="{D5CDD505-2E9C-101B-9397-08002B2CF9AE}" pid="125" name="x1ye=74">
    <vt:lpwstr>pldtlF5yLm0RibwWZ/mojTt3uJJ671zG6G6LCy8xUq5/RmjRQBCvaaeHOVwey0TK1KhGm9E1kxn+3Y3zSohAhpWe1dutu3+HRuvtGfXhwr4QYf/OGoTdgXEJpPymxbxeSjvQ4xnKxEBkq+DAALJlW3V5Qj9srssGAvLQjefDMrbLZY3BsUBwicj9GazXO09/RQ3EDe1ME/xxcCyQz+1vyiPLRV9NLDWGc0rPWlH/iyIL/bp5ZoKPZNcERzU8ide</vt:lpwstr>
  </property>
  <property fmtid="{D5CDD505-2E9C-101B-9397-08002B2CF9AE}" pid="126" name="x1ye=75">
    <vt:lpwstr>hPvfyfnfPafxDRjcdb4pmBqVcYoKzAhaMfEV58tX5oIiT0lBmYHEjPTId/lhXMRUfsKuJmfD7VmwIsf+WWD+jjMVKoF7NHZX9k+CY/y5UN0HacRFkUnqH1WqmRDx6LHwYj7kug+OougFzqM1JkZbDm2rVYnONOH1jouMCnjI6iIwHiwvzVg0N8TnozDNQWmoIPCGH1queFq21XKr52uQ9yEGGu7jA6HcHzJrsS2PgoOBefkYFX3ceNPxrU2GuXo</vt:lpwstr>
  </property>
  <property fmtid="{D5CDD505-2E9C-101B-9397-08002B2CF9AE}" pid="127" name="x1ye=76">
    <vt:lpwstr>OqfmJ3Pg7sfNRHpDO6jL1wwDC4rHc9WO2CMCBvqzfXU9UjZui187MnwB5TkTn/d0j8br975QjYQi47MqwIajf3NX/C5weOJj0yH1djsJJexo3ZHeUGFPRL/yo1AwrJNCFuuUNC6bzSwdXHRJXsRTvJpUTuMY+sBoCniUCaxfSroGOkSCsC+wQxnetNNRtS+GuqQRIGpKE3W4fhxHFRAHQ5Cpj/gSIQTVd3JMlN3EX28x4AnnnkexLInVolrARnX</vt:lpwstr>
  </property>
  <property fmtid="{D5CDD505-2E9C-101B-9397-08002B2CF9AE}" pid="128" name="x1ye=77">
    <vt:lpwstr>CDXiJ2unEycZmhgsMMS/8vaw6rrph53gPeWUSgszGXpksbiHWEET0XDAaQPrxrSp5ErWwOGWqvQSWQNook3qimD7HT2ooPKXBqVlNppXYgW8qthR2anAUALY53Dov5AyH3Dgch9U5AsR0i2gPpces5VLUD2a4hWo5cY71xUt1fWwa1LbqsiLO7YYhdqXZQuQ4gxSAGk1ak9bVb5VA2JLflrc3AZAon1u7K7LRdPlOTBxAUOIbvf7s6b7NjUktnC</vt:lpwstr>
  </property>
  <property fmtid="{D5CDD505-2E9C-101B-9397-08002B2CF9AE}" pid="129" name="x1ye=78">
    <vt:lpwstr>yD+sVycfaYKkCydh3DRG5ZaDFMjhu99Q3hLK2VOJ7/wMWWXfCyJaCr+fSBdV+MbfQwlhoJ9laIfkkWTxx72iVYjWuT0OMbjv1mSCrxzd2gLqEm1OfmcqUj4xc9RQA/C1QVGKOo1Bw7hHgyYiVOxhRSqOF0pMgFaNtrPnACuxyimiScAsJf6jf+XUKt9iO/mPw8zdAcqqLRcnCrjaLtOEgE/ywpVY70CPvPdXLFu3oQ/zrQd09i5yJu4Gn8H5lO1</vt:lpwstr>
  </property>
  <property fmtid="{D5CDD505-2E9C-101B-9397-08002B2CF9AE}" pid="130" name="x1ye=79">
    <vt:lpwstr>NqNBeSQ5p6fiYUOts8Br0fMTXDAcknfRR5S1mz25g9pWeZDlegukoHlbmvZx30XEyKQUFqxcmOl/Igwdiuyb0rUVDLgPjlttFMWcIJMlRY/xnRJgaQZqsKvw9yB+yFz13QJk/EGhu+/nPpKdKcg/7dpW1zi6ce/2aIn+beW+IHNLNx2o78URpmS+WmOItbUnXr6ui44VE8LQ5ccDhg/Nhgy0moiXDy1OFNeoH/pFadDdT7NmSIxSfyE0Lq1AYc6</vt:lpwstr>
  </property>
  <property fmtid="{D5CDD505-2E9C-101B-9397-08002B2CF9AE}" pid="131" name="x1ye=8">
    <vt:lpwstr>+4WQEnMe0b76u/QnJJS+s93ojazUF8/tA/bNeq/QcNB7lmwge6CT6uKD3DK4VmLslRFvXWcc6oKBETraDpfZrOtG2pg0sixEYupm0rfltVJqK6GrBxkS+ldDpB0PT1qDaYL1PZlCoiLx6hSuydSCpf8JRo25OaL1R6D8La/85kg802H1uGrxVz1sj6auIqinC1mt0wmwZCeNDlY0dDr+r14qRvfT0tjJBIrm8PtGFJ3ZjuDtI0fxTVggA+o36UU</vt:lpwstr>
  </property>
  <property fmtid="{D5CDD505-2E9C-101B-9397-08002B2CF9AE}" pid="132" name="x1ye=80">
    <vt:lpwstr>fjePZ9QR+bn1oIAMbkD4cqW2d520+1xyTjs9jEQ8xn5LvwPCKDYU2NhwjtxVjSiIrTEdmC/LqLLDb8fRlLkUssKXv1iUDz+uRM6ygK7nzjb8ijWWdnIYij6un54lc3+0r08U5Ai2z2aiwrYl7aLzx/3jelWLWpfEjOMl2fX+yWv66x0v9use+KlVYXU0v4904rnj8elGLKDRRprne/wJOuw2rW9dXG5XOsm/NvIyVZ9Er85JXGw5Cx6tGPECyPD</vt:lpwstr>
  </property>
  <property fmtid="{D5CDD505-2E9C-101B-9397-08002B2CF9AE}" pid="133" name="x1ye=81">
    <vt:lpwstr>z2DBoX1KVTCn9/mdNExuq3Yi2x+BnFiGZ3YJ13l1ialjtj6RnwQqTv+WcTTzpGiLEGAX91HSHPjsU7wEi+5Q1CEKMWtljUUR1Whs5eQy+0tdoyXr7LXr7bf5FqqQ83zna1xKuuAQ/xYZbRMGxs1qYkp1CntOoUbWYu2Cam2XPNivS6MxuFRTMQac7oo+WZBQ8/RGoMrHPtLZmIgxZz+ISfbOfq8AYuD4SgICP6VXiu0qXKsijP4Wpy9n/sB2+0H</vt:lpwstr>
  </property>
  <property fmtid="{D5CDD505-2E9C-101B-9397-08002B2CF9AE}" pid="134" name="x1ye=82">
    <vt:lpwstr>1uKUz0E9TQqsmb0IvIyVAprGf6qdiBK9pgMPAgs2taQ1/uf2aKSRXyZbsH9bMzTwbW5udChOH04idi5IKQFhpgrsOnSO4i1qVsKAFlecE+8APc0F7LLHIxTyqzHyLVGm3cxYELR4SH9vyuxMhaWR4fzzP5pimdatgcaUvLOdg2Nl8SNjacYWD405801Y+fp6WE/maGYLv26cTubd66+owsolRSPCCvdFHnuLjfOxH9nEv5BAqeRhLa37Rr74TSN</vt:lpwstr>
  </property>
  <property fmtid="{D5CDD505-2E9C-101B-9397-08002B2CF9AE}" pid="135" name="x1ye=83">
    <vt:lpwstr>2EAnOjJF5FuqP2VAH0aEjatwjgnvHap27obPvqYcoQELtQzrcq347dKzw02KF1CY6wa4iaqnvvs3EdkgB8ARPFM31gNmQIUQKuswVuy+3DQsLQBPs4Za1hN0u/F3Cd+/oKAthFGSSc8p1vzx+d9wlG735ZKqPYqI9gVWuSaHBGg6JsgvjRhaZ4u98PdsGdaLv7FOnNdGZYO4baTLEjLBmNZ8ZJh0F492mt8iNjyIEBNfYjZo/sggGD47pEk0+Pd</vt:lpwstr>
  </property>
  <property fmtid="{D5CDD505-2E9C-101B-9397-08002B2CF9AE}" pid="136" name="x1ye=84">
    <vt:lpwstr>mD21tZ/2bJQ3x3b5g0Z2s+zNjyPfEbzUKYmogcGzfL6X6W0uItg1xymxI8tgMlfLsM2upezj42pUA+2Qs0aG4RcEzx+fYLGRUkrAvIRQZXsvfGsym6De47dRORmKWbYtGyX9HSnI5Y/8l1ecm83RV3UO4XJYX7ZCkY43ekSq0kF+fg1Uza88sLSPz+5IIdFqvt5Xi2n3lKqxU9wpWnXL50DZTaNWc75SKH8k8mWvvmh8dQCItJIh1908T0hcBh+</vt:lpwstr>
  </property>
  <property fmtid="{D5CDD505-2E9C-101B-9397-08002B2CF9AE}" pid="137" name="x1ye=85">
    <vt:lpwstr>WCAg0uzoI/8i0Fdfqn+eWdnzWMcfWP0WWc4k1VtphEaJJVvBtw1sjshhg9PncA0T+RJvhibqUplB5jp3lyfP+ZGefRwrvYkfNl8eu14MAKC6VhYiDHel5VJ1I95uGvpgNTzSTXgbTfHB0Q7h6MdtOv/YlEfZ1OfYP6HPHL/kYDogJUaLaxyPywmZtToW6XylXJF2Z40Ae+StbZvc56cdyAk7LNpeYbGBc2t/cimB9XaUUyxM0obWLZUg+LcHtG3</vt:lpwstr>
  </property>
  <property fmtid="{D5CDD505-2E9C-101B-9397-08002B2CF9AE}" pid="138" name="x1ye=86">
    <vt:lpwstr>OewWXEw5xqlEGLuEy0NxwfUbdxpMB+a+Li/RpJT/cB779miLtx6EudRMHAoapKCJo0pZgZ5ohPltOlFL6hLEw7zj9O9b0J1MW0MILo+GPyh5baRUWhRGKdJV3sokdF9owIJk521cCRykcOjZ2Onp+g7AB8M5CnMZqynphVCNynOY5T6CWxWYSkbZuDeheocDn9MwPkQnFqLNGKN/uj6JIlzc4EuYS4gt8jizPr70mRiuUPFwHP2/cC7OT3PCKAK</vt:lpwstr>
  </property>
  <property fmtid="{D5CDD505-2E9C-101B-9397-08002B2CF9AE}" pid="139" name="x1ye=87">
    <vt:lpwstr>2eO52Ywgfwx+cNv03ZGJOa343MJ+qGKM7hrKRuJpA411cQvGOt0LX10FTqnnMbBYF7R80q6BZm+84/+b82FTWj0rpy3owTbB0gGrek47RwKcLu/Vu0wQKgbBhiM2kYUCDdKe3bhpPT7WU+lXxS8j7kqYymoM0RmcHbftuf1k/jFdFCbLKMZG8pDQ+dfVg/JPfipdJ7ES/jt/RTF/YFzFUdj0pMiE7+G1ubTTKHrf7kc7tqZrmzDNBLstAbNxFKM</vt:lpwstr>
  </property>
  <property fmtid="{D5CDD505-2E9C-101B-9397-08002B2CF9AE}" pid="140" name="x1ye=88">
    <vt:lpwstr>m08l1JrZTV3n0IJ6GVEDCQ5SrY50APFBmyd45ZwB/0pU0pIlbyM6DE6J9IMxpkLuyqcfiD2qQVru/xMh29O/FumeMY8jK04bSO9sa55IWASMhcu9p5GjjYbI86MYaUQCuRoMziIJI0xEqZtoghho6SKeeEzA6N+yROMg/IpQc/YT2sP/Ux6hp86VaZp5Gbn78efeMz0XAh3WTozvvPNzlvQZOQ4oDU2Oh0QHRRiYGrpXPljTICqweKx9hJJ1TX5</vt:lpwstr>
  </property>
  <property fmtid="{D5CDD505-2E9C-101B-9397-08002B2CF9AE}" pid="141" name="x1ye=89">
    <vt:lpwstr>MR5F9xwtdWxmIaMpjugItXZz1ESNMeAlZ4i7nSS32EdEvovZdwXVUzSqxSeIVNgNF/yMTO0H4Y1dav1KKqfltKhewVH7dfT6aS4SGij7BuwxxfTWJMMK7rvdzKHnORqzm0276P/3MABqyN+JGpRYdus1v62EEv+BrZeAMslyZHdbfM/i8g6DcFzX3BPD5iIevMLHsuGzpzbAnnV8RUs5AMh3q5cb+MRmR4fz//Wdr8xaYBk+UdduAwfI+3PjwFn</vt:lpwstr>
  </property>
  <property fmtid="{D5CDD505-2E9C-101B-9397-08002B2CF9AE}" pid="142" name="x1ye=9">
    <vt:lpwstr>2WHbS6afyyUhrGv3Gon5dWp9iZQQu0lpAbP5mY2o4Cp8zuHyWamLY1N0iAcryVrkgM6FrNYn7PcXCUgmaVMbxE/vqmsjggsBAU+oPJiBiATxvHPP5ul4zZs0GGpb54s+rTiVOoWPViMgJPKsktmW+modYXSvFehrcP+geZUosZ4KOWrBO/S/1t4sACXMgyLa7BW8Rz0k5oq6phr3dGy82hjYYYsJeHX86CWAT9XLPnQSEbS2j2+MARUijtHp5ZL</vt:lpwstr>
  </property>
  <property fmtid="{D5CDD505-2E9C-101B-9397-08002B2CF9AE}" pid="143" name="x1ye=90">
    <vt:lpwstr>banB8uZWlETr7rDsKIIxpIpXR/D7QqjoI17BMeB97631VI2OW1cg3hSd8mLFiICE9UtXo0Ilo0zlT8oNQ57D2F9r7wiVdmzUby3fka13zqmHImbOYpN3HDWm8oosuQfe4DYs+wxr7x7r3nBDEdi51wjKziep1l2RL8hGhWD/C7adZz2ptHVdhvHrqDedWPe25Cza0J5MBQ70OYB0SCqDoZtCO0DV4Wk/q8HDdBzplJnD4q8MXOSVzb/tV+mmwRz</vt:lpwstr>
  </property>
  <property fmtid="{D5CDD505-2E9C-101B-9397-08002B2CF9AE}" pid="144" name="x1ye=91">
    <vt:lpwstr>aMdfHk/p3sCsVxU5h5mC21W7HwaxP5y0aLUyQeidMB+e/hpmRbXsXEpE4fN25DX9/iVfqGd9mci9BvjA7we3jS1EvhlzhBsUPBykec5RqYzIz4aRkAUHOCEw4JiA9f9qFijQp6bDPvlXLeW1E3XTRot581fK5gTXjHqCHeTaER088sevSB/t0u609QsLzDbgGD8lgJhs8fZptfkBft0R2PW8+5Xv8VzVIjasBcmzO5b45R2xXdrnX0A5WFVOYSi</vt:lpwstr>
  </property>
  <property fmtid="{D5CDD505-2E9C-101B-9397-08002B2CF9AE}" pid="145" name="x1ye=92">
    <vt:lpwstr>98u62YHRU7WzNUCs0Fyr5n5T8GU0PAm+Ll6uWJ1B/fwuHv5JeKdSXm8s5ymcToEmcfZ9NQddUC1HFCokSbhW2G+5Xy+XndaxqOeESAEnb69uTE5Wr95KdHHYGUaSXp4bBNrC8vrUt0OLUoYr4mb6/eSCwq8fLYBnRxThUH2weH4wtDEJKJYiOT0hQ3zvYvxJ4Nvlk7CV+VVwSWYN5DQm9y4ccGFucXDsyXTIXcvfHzr5WbjbGjwOMfaXXPXm2DC</vt:lpwstr>
  </property>
  <property fmtid="{D5CDD505-2E9C-101B-9397-08002B2CF9AE}" pid="146" name="x1ye=93">
    <vt:lpwstr>p0cRmprpW44PlgPzYjaBaMfU4YhD2FQDT7t3ih560D8tUux2SbqqKKiLRd9Gv1YnlZsVScNHA5ahz6uM59Q/2Snf3RBoSuek0s9ikH2DgAiKt9y+y8PeIsX9RCTftzVoPuu3V7zh/9OkNXXqQJQq9EsljR6XHeOUUndDn1UxpUj0CwWEqjLWMBlkY1QaIfuCTaxAuiQFSEkfukL3eit05zg5FbtGEnCyabyRe4jUTwokzwP61SiJKUfWGJQ1mED</vt:lpwstr>
  </property>
  <property fmtid="{D5CDD505-2E9C-101B-9397-08002B2CF9AE}" pid="147" name="x1ye=94">
    <vt:lpwstr>K75WV1VaVD3WEuE0zlJDagcWEbpAzCVBa28vbJbAqQayQ8Nr+wb7dEscYw6ebagR1W/S6igj6s7wWqc5Hgy7saYi00HK1/BGq2UiBhWQnpCqewhQ0fpaHZ0Gved1dbx2Fhroslap7sLrqtsR3BOcBLlteqFLqNfuSHSsRsw8F5a8AuZUVbmurwKh4Lv74Wfcu5rOZvZn5g7PYJnxCQFT2xHwp6Mn6TFq74RPBCKtb2h2k8iD6a1afvl8dqhdJPQ</vt:lpwstr>
  </property>
  <property fmtid="{D5CDD505-2E9C-101B-9397-08002B2CF9AE}" pid="148" name="x1ye=95">
    <vt:lpwstr>/zga9rw691QzHLbzZRJ+XhVb8Ytky8VTA88y7M7BvqlMmnxLINe9cGiYG2of9AONBdA9z62wR9DfVuClTJSnKQwCHfWdhRM4xeDIwSHmFSxs6vqJVfbMd8/3qQY5cs0yVk4koEYfkaJwJN2XXIOHUU3NaFui0Z3AoU4H61q01gV5fqbpd0vbBg0BxIJ1BUsyB3jk6dPWrTQDOHA3uTjx/OGU8m+jVLbRs+4Rr1xkIlLqE8dFOTIrblatjV+G0ga</vt:lpwstr>
  </property>
  <property fmtid="{D5CDD505-2E9C-101B-9397-08002B2CF9AE}" pid="149" name="x1ye=96">
    <vt:lpwstr>Heu8PNHcR/Io9bBTE1bN6cYmatma6mEgrKZVcwWozWsrvhxL1jrc1WW59kRufvNvGhUWtZjaSXndbpYTI/7Y4Re8rc/BuU99MizXT4RuFvSbiegWvLHTDXqgx6yLDonz/dlqNED5FPpoeJEuNiWe/k230dEG4QvReiJgTAO9/UDW6ZB2vuHRTKcfI9iSNDW+wzpymggH4pooZj4jQXqZWShSEZHS4eApxue3lFKWKH6ZyCxocWYL0/C+kxvx6ea</vt:lpwstr>
  </property>
  <property fmtid="{D5CDD505-2E9C-101B-9397-08002B2CF9AE}" pid="150" name="x1ye=97">
    <vt:lpwstr>WuKW0sUsDsrceIc+aEN54PxXHukqWAt1vZnbdg7eGj6miB5j+3GJ9dmkNjrOgCVBfvs8mcAAlpxA2WuJ+4TTA69IFxMaP9Tssj27capXDDmvAH7OEZv8y8FGrqbUpgAxQcbJ0z+ywcAILWYhkiFqMSgyUAmUvj9NZN3Aa5T1zS8GPWa05+VrzHDcsWY73odtPlGpiv/dHFh5Nue10PT6Qz5DuXL6l/jiS6YLh9cBuoM+TM/V7/Q5AqeYD5P/DAy</vt:lpwstr>
  </property>
  <property fmtid="{D5CDD505-2E9C-101B-9397-08002B2CF9AE}" pid="151" name="x1ye=98">
    <vt:lpwstr>1YvsYktbR9qaYtqG7Mbg6XZIVuZ9mtHeSiZNWboQd0cTZ9FxDJSoKLt00aj1Za8M7CKs5Q9+XubHxaz0brmD9Ob9DeG4ziIO9pgk42jyJt5iNtmuzbejyk8ktrg3WtpQ0cQMo2WY3mrMxqu+e7rq1hyJmuqQ9FjvqkYJEz66qPGwMP7yunIgo9hJ7eCluIU3SeobAy1cIJJ38/gib3P2i6oUwm3e7tdOmZqfUybCnsUW5ccpiyiqHnqvjw/6WjO</vt:lpwstr>
  </property>
  <property fmtid="{D5CDD505-2E9C-101B-9397-08002B2CF9AE}" pid="152" name="x1ye=99">
    <vt:lpwstr>A5/yzEffLEj+/DYw1J8XYVSfl9WjXMRSRSSN4b0CXEPZP3hLrkSIfk2Qg34975VD3M/U4d+uiowaF1Dcy4NJn51ItAx/ph0ZXX6c5Gc7zyE/JkWvJ9LBSqNTc2i4SQmJrejnymWV/h1iUuyCiwgeS7ojQsbVwc1+EpY2vaDYb1UeNSn82ytAYQqrbpgft0INNmzQ6TtCvZ1CE4GC4x1rzJU43R5HlyUBnF4Q40hn7b7pVfwPiK+V2GPTRwsHkzV</vt:lpwstr>
  </property>
</Properties>
</file>