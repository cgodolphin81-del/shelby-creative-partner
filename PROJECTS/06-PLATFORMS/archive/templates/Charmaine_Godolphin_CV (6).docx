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b/>
          <w:bCs/>
          <w:caps/>
          <w:color w:val="000000"/>
          <w:sz w:val="74"/>
          <w:szCs w:val="74"/>
          <w:bdr w:val="none" w:sz="0" w:space="0" w:color="auto"/>
          <w:vertAlign w:val="baseline"/>
        </w:rPr>
      </w:pPr>
      <w:r>
        <w:rPr>
          <w:rStyle w:val="span"/>
          <w:rFonts w:ascii="Century Gothic" w:eastAsia="Century Gothic" w:hAnsi="Century Gothic" w:cs="Century Gothic"/>
          <w:sz w:val="74"/>
          <w:szCs w:val="74"/>
        </w:rPr>
        <w:t>Charmaine</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z w:val="74"/>
          <w:szCs w:val="74"/>
        </w:rPr>
        <w:t>Godolphin</w:t>
      </w:r>
    </w:p>
    <w:p>
      <w:pPr>
        <w:pStyle w:val="div"/>
        <w:pBdr>
          <w:top w:val="none" w:sz="0" w:space="0" w:color="auto"/>
          <w:left w:val="none" w:sz="0" w:space="0" w:color="auto"/>
          <w:bottom w:val="none" w:sz="0" w:space="0" w:color="auto"/>
          <w:right w:val="none" w:sz="0" w:space="0" w:color="auto"/>
        </w:pBdr>
        <w:spacing w:before="0" w:after="0" w:line="440" w:lineRule="atLeast"/>
        <w:ind w:left="0" w:right="0"/>
        <w:rPr>
          <w:rFonts w:ascii="Century Gothic" w:eastAsia="Century Gothic" w:hAnsi="Century Gothic" w:cs="Century Gothic"/>
          <w:caps/>
          <w:color w:val="787C85"/>
          <w:bdr w:val="none" w:sz="0" w:space="0" w:color="auto"/>
          <w:vertAlign w:val="baseline"/>
        </w:rPr>
      </w:pPr>
      <w:r>
        <w:rPr>
          <w:rStyle w:val="span"/>
          <w:rFonts w:ascii="Century Gothic" w:eastAsia="Century Gothic" w:hAnsi="Century Gothic" w:cs="Century Gothic"/>
          <w:caps/>
          <w:color w:val="787C85"/>
        </w:rPr>
        <w:t>19</w:t>
      </w:r>
      <w:r>
        <w:rPr>
          <w:rStyle w:val="span"/>
          <w:rFonts w:ascii="Century Gothic" w:eastAsia="Century Gothic" w:hAnsi="Century Gothic" w:cs="Century Gothic"/>
          <w:caps/>
          <w:color w:val="787C85"/>
        </w:rPr>
        <w:t> </w:t>
      </w:r>
      <w:r>
        <w:rPr>
          <w:rStyle w:val="span"/>
          <w:rFonts w:ascii="Century Gothic" w:eastAsia="Century Gothic" w:hAnsi="Century Gothic" w:cs="Century Gothic"/>
          <w:caps/>
          <w:color w:val="787C85"/>
        </w:rPr>
        <w:t>Brookside</w:t>
      </w:r>
      <w:r>
        <w:rPr>
          <w:rStyle w:val="span"/>
          <w:rFonts w:ascii="Century Gothic" w:eastAsia="Century Gothic" w:hAnsi="Century Gothic" w:cs="Century Gothic"/>
          <w:caps/>
          <w:color w:val="787C85"/>
        </w:rPr>
        <w:t>,</w:t>
      </w:r>
      <w:r>
        <w:rPr>
          <w:rStyle w:val="span"/>
          <w:rFonts w:ascii="Century Gothic" w:eastAsia="Century Gothic" w:hAnsi="Century Gothic" w:cs="Century Gothic"/>
          <w:caps/>
          <w:color w:val="787C85"/>
        </w:rPr>
        <w:t> </w:t>
      </w:r>
      <w:r>
        <w:rPr>
          <w:rStyle w:val="span"/>
          <w:rFonts w:ascii="Century Gothic" w:eastAsia="Century Gothic" w:hAnsi="Century Gothic" w:cs="Century Gothic"/>
          <w:caps/>
          <w:color w:val="787C85"/>
        </w:rPr>
        <w:t>Gosport</w:t>
      </w:r>
      <w:r>
        <w:rPr>
          <w:rStyle w:val="span"/>
          <w:rFonts w:ascii="Century Gothic" w:eastAsia="Century Gothic" w:hAnsi="Century Gothic" w:cs="Century Gothic"/>
          <w:caps/>
          <w:color w:val="787C85"/>
        </w:rPr>
        <w:t>,</w:t>
      </w:r>
      <w:r>
        <w:rPr>
          <w:rStyle w:val="span"/>
          <w:rFonts w:ascii="Century Gothic" w:eastAsia="Century Gothic" w:hAnsi="Century Gothic" w:cs="Century Gothic"/>
          <w:caps/>
          <w:color w:val="787C85"/>
        </w:rPr>
        <w:t> </w:t>
      </w:r>
      <w:r>
        <w:rPr>
          <w:rStyle w:val="span"/>
          <w:rFonts w:ascii="Century Gothic" w:eastAsia="Century Gothic" w:hAnsi="Century Gothic" w:cs="Century Gothic"/>
          <w:caps/>
          <w:color w:val="787C85"/>
        </w:rPr>
        <w:t>Hampshire</w:t>
      </w:r>
      <w:r>
        <w:rPr>
          <w:rStyle w:val="documentzipsuffix"/>
          <w:rFonts w:ascii="Century Gothic" w:eastAsia="Century Gothic" w:hAnsi="Century Gothic" w:cs="Century Gothic"/>
          <w:caps/>
          <w:color w:val="787C85"/>
        </w:rPr>
        <w:t> </w:t>
      </w:r>
      <w:r>
        <w:rPr>
          <w:rStyle w:val="span"/>
          <w:rFonts w:ascii="Century Gothic" w:eastAsia="Century Gothic" w:hAnsi="Century Gothic" w:cs="Century Gothic"/>
          <w:caps/>
          <w:color w:val="787C85"/>
        </w:rPr>
        <w:t>PO13</w:t>
      </w:r>
      <w:r>
        <w:rPr>
          <w:rStyle w:val="span"/>
          <w:rFonts w:ascii="Century Gothic" w:eastAsia="Century Gothic" w:hAnsi="Century Gothic" w:cs="Century Gothic"/>
          <w:caps/>
          <w:color w:val="787C85"/>
        </w:rPr>
        <w:t> </w:t>
      </w:r>
      <w:r>
        <w:rPr>
          <w:rStyle w:val="span"/>
          <w:rFonts w:ascii="Century Gothic" w:eastAsia="Century Gothic" w:hAnsi="Century Gothic" w:cs="Century Gothic"/>
          <w:caps/>
          <w:color w:val="787C85"/>
        </w:rPr>
        <w:t>0YS</w:t>
      </w:r>
      <w:r>
        <w:rPr>
          <w:rStyle w:val="documentzipsuffix"/>
          <w:rFonts w:ascii="Century Gothic" w:eastAsia="Century Gothic" w:hAnsi="Century Gothic" w:cs="Century Gothic"/>
          <w:caps/>
          <w:color w:val="787C85"/>
        </w:rPr>
        <w:t> </w:t>
      </w:r>
      <w:r>
        <w:rPr>
          <w:rStyle w:val="span"/>
          <w:rFonts w:ascii="Century Gothic" w:eastAsia="Century Gothic" w:hAnsi="Century Gothic" w:cs="Century Gothic"/>
          <w:caps/>
          <w:vanish/>
          <w:color w:val="787C85"/>
        </w:rPr>
        <w:t>19</w:t>
      </w:r>
      <w:r>
        <w:rPr>
          <w:rStyle w:val="span"/>
          <w:rFonts w:ascii="Century Gothic" w:eastAsia="Century Gothic" w:hAnsi="Century Gothic" w:cs="Century Gothic"/>
          <w:caps/>
          <w:vanish/>
          <w:color w:val="787C85"/>
        </w:rPr>
        <w:t> </w:t>
      </w:r>
      <w:r>
        <w:rPr>
          <w:rStyle w:val="span"/>
          <w:rFonts w:ascii="Century Gothic" w:eastAsia="Century Gothic" w:hAnsi="Century Gothic" w:cs="Century Gothic"/>
          <w:caps/>
          <w:vanish/>
          <w:color w:val="787C85"/>
        </w:rPr>
        <w:t>Brookside</w:t>
      </w:r>
      <w:r>
        <w:rPr>
          <w:rStyle w:val="span"/>
          <w:rFonts w:ascii="Century Gothic" w:eastAsia="Century Gothic" w:hAnsi="Century Gothic" w:cs="Century Gothic"/>
          <w:caps/>
          <w:vanish/>
          <w:color w:val="787C85"/>
        </w:rPr>
        <w:t>,</w:t>
      </w:r>
      <w:r>
        <w:rPr>
          <w:rStyle w:val="span"/>
          <w:rFonts w:ascii="Century Gothic" w:eastAsia="Century Gothic" w:hAnsi="Century Gothic" w:cs="Century Gothic"/>
          <w:caps/>
          <w:vanish/>
          <w:color w:val="787C85"/>
        </w:rPr>
        <w:t> </w:t>
      </w:r>
      <w:r>
        <w:rPr>
          <w:rStyle w:val="span"/>
          <w:rFonts w:ascii="Century Gothic" w:eastAsia="Century Gothic" w:hAnsi="Century Gothic" w:cs="Century Gothic"/>
          <w:caps/>
          <w:vanish/>
          <w:color w:val="787C85"/>
        </w:rPr>
        <w:t>PO13</w:t>
      </w:r>
      <w:r>
        <w:rPr>
          <w:rStyle w:val="span"/>
          <w:rFonts w:ascii="Century Gothic" w:eastAsia="Century Gothic" w:hAnsi="Century Gothic" w:cs="Century Gothic"/>
          <w:caps/>
          <w:vanish/>
          <w:color w:val="787C85"/>
        </w:rPr>
        <w:t> </w:t>
      </w:r>
      <w:r>
        <w:rPr>
          <w:rStyle w:val="span"/>
          <w:rFonts w:ascii="Century Gothic" w:eastAsia="Century Gothic" w:hAnsi="Century Gothic" w:cs="Century Gothic"/>
          <w:caps/>
          <w:vanish/>
          <w:color w:val="787C85"/>
        </w:rPr>
        <w:t>0YS</w:t>
      </w:r>
      <w:r>
        <w:rPr>
          <w:rStyle w:val="span"/>
          <w:rFonts w:ascii="Century Gothic" w:eastAsia="Century Gothic" w:hAnsi="Century Gothic" w:cs="Century Gothic"/>
          <w:caps/>
          <w:vanish/>
          <w:color w:val="787C85"/>
        </w:rPr>
        <w:t>,</w:t>
      </w:r>
      <w:r>
        <w:rPr>
          <w:rStyle w:val="span"/>
          <w:rFonts w:ascii="Century Gothic" w:eastAsia="Century Gothic" w:hAnsi="Century Gothic" w:cs="Century Gothic"/>
          <w:caps/>
          <w:vanish/>
          <w:color w:val="787C85"/>
        </w:rPr>
        <w:t> </w:t>
      </w:r>
      <w:r>
        <w:rPr>
          <w:rStyle w:val="span"/>
          <w:rFonts w:ascii="Century Gothic" w:eastAsia="Century Gothic" w:hAnsi="Century Gothic" w:cs="Century Gothic"/>
          <w:caps/>
          <w:vanish/>
          <w:color w:val="787C85"/>
        </w:rPr>
        <w:t>Gosport</w:t>
      </w:r>
      <w:r>
        <w:rPr>
          <w:rStyle w:val="span"/>
          <w:rFonts w:ascii="Century Gothic" w:eastAsia="Century Gothic" w:hAnsi="Century Gothic" w:cs="Century Gothic"/>
          <w:caps/>
          <w:vanish/>
          <w:color w:val="787C85"/>
        </w:rPr>
        <w:t>,</w:t>
      </w:r>
      <w:r>
        <w:rPr>
          <w:rStyle w:val="span"/>
          <w:rFonts w:ascii="Century Gothic" w:eastAsia="Century Gothic" w:hAnsi="Century Gothic" w:cs="Century Gothic"/>
          <w:caps/>
          <w:vanish/>
          <w:color w:val="787C85"/>
        </w:rPr>
        <w:t> </w:t>
      </w:r>
      <w:r>
        <w:rPr>
          <w:rStyle w:val="span"/>
          <w:rFonts w:ascii="Century Gothic" w:eastAsia="Century Gothic" w:hAnsi="Century Gothic" w:cs="Century Gothic"/>
          <w:caps/>
          <w:vanish/>
          <w:color w:val="787C85"/>
        </w:rPr>
        <w:t>Hampshire</w:t>
      </w:r>
      <w:r>
        <w:rPr>
          <w:rStyle w:val="documentzipprefix"/>
          <w:rFonts w:ascii="Century Gothic" w:eastAsia="Century Gothic" w:hAnsi="Century Gothic" w:cs="Century Gothic"/>
          <w:caps/>
          <w:color w:val="787C85"/>
        </w:rPr>
        <w:t xml:space="preserve"> </w:t>
      </w:r>
      <w:r>
        <w:rPr>
          <w:rFonts w:ascii="Century Gothic" w:eastAsia="Century Gothic" w:hAnsi="Century Gothic" w:cs="Century Gothic"/>
          <w:caps/>
          <w:color w:val="787C85"/>
          <w:bdr w:val="none" w:sz="0" w:space="0" w:color="auto"/>
          <w:vertAlign w:val="baseline"/>
        </w:rPr>
        <w:t xml:space="preserve"> </w:t>
      </w:r>
      <w:r>
        <w:rPr>
          <w:rStyle w:val="span"/>
          <w:rFonts w:ascii="Century Gothic" w:eastAsia="Century Gothic" w:hAnsi="Century Gothic" w:cs="Century Gothic"/>
          <w:caps/>
          <w:color w:val="787C85"/>
        </w:rPr>
        <w:t>07437611135</w:t>
      </w:r>
      <w:r>
        <w:rPr>
          <w:rFonts w:ascii="Century Gothic" w:eastAsia="Century Gothic" w:hAnsi="Century Gothic" w:cs="Century Gothic"/>
          <w:caps/>
          <w:color w:val="787C85"/>
          <w:bdr w:val="none" w:sz="0" w:space="0" w:color="auto"/>
          <w:vertAlign w:val="baseline"/>
        </w:rPr>
        <w:t xml:space="preserve"> </w:t>
      </w:r>
      <w:r>
        <w:rPr>
          <w:rFonts w:ascii="Century Gothic" w:eastAsia="Century Gothic" w:hAnsi="Century Gothic" w:cs="Century Gothic"/>
          <w:caps/>
          <w:color w:val="787C85"/>
          <w:bdr w:val="none" w:sz="0" w:space="0" w:color="auto"/>
          <w:vertAlign w:val="baseline"/>
        </w:rPr>
        <w:t xml:space="preserve"> </w:t>
      </w:r>
      <w:r>
        <w:rPr>
          <w:rStyle w:val="span"/>
          <w:rFonts w:ascii="Century Gothic" w:eastAsia="Century Gothic" w:hAnsi="Century Gothic" w:cs="Century Gothic"/>
          <w:caps/>
          <w:color w:val="787C85"/>
        </w:rPr>
        <w:t>cgodolphin9@gmail.com</w:t>
      </w:r>
    </w:p>
    <w:p>
      <w:pPr>
        <w:pStyle w:val="address-para-gap-bottom"/>
        <w:pBdr>
          <w:top w:val="none" w:sz="0" w:space="0" w:color="auto"/>
          <w:left w:val="none" w:sz="0" w:space="0" w:color="auto"/>
          <w:bottom w:val="single" w:sz="40" w:space="0" w:color="FCC74A"/>
          <w:right w:val="none" w:sz="0" w:space="0" w:color="auto"/>
        </w:pBdr>
        <w:spacing w:before="0" w:after="200"/>
        <w:ind w:left="0" w:right="0"/>
        <w:rPr>
          <w:rFonts w:ascii="Century Gothic" w:eastAsia="Century Gothic" w:hAnsi="Century Gothic" w:cs="Century Gothic"/>
          <w:caps/>
          <w:color w:val="787C85"/>
          <w:sz w:val="22"/>
          <w:szCs w:val="22"/>
          <w:bdr w:val="none" w:sz="0" w:space="0" w:color="auto"/>
          <w:vertAlign w:val="baseline"/>
        </w:rPr>
      </w:pPr>
      <w:r>
        <w:rPr>
          <w:rFonts w:ascii="Century Gothic" w:eastAsia="Century Gothic" w:hAnsi="Century Gothic" w:cs="Century Gothic"/>
          <w:caps/>
          <w:color w:val="787C85"/>
          <w:bdr w:val="none" w:sz="0" w:space="0" w:color="auto"/>
          <w:vertAlign w:val="baseline"/>
        </w:rPr>
        <w:t> </w:t>
      </w:r>
    </w:p>
    <w:tbl>
      <w:tblPr>
        <w:tblStyle w:val="divdocumentsectionTable"/>
        <w:tblW w:w="0" w:type="auto"/>
        <w:tblCellSpacing w:w="0" w:type="dxa"/>
        <w:shd w:val="clear" w:color="auto" w:fill="FFFFFF"/>
        <w:tblLayout w:type="fixed"/>
        <w:tblCellMar>
          <w:top w:w="300" w:type="dxa"/>
          <w:left w:w="0" w:type="dxa"/>
          <w:bottom w:w="0" w:type="dxa"/>
          <w:right w:w="0" w:type="dxa"/>
        </w:tblCellMar>
        <w:tblLook w:val="05E0"/>
      </w:tblPr>
      <w:tblGrid>
        <w:gridCol w:w="2800"/>
        <w:gridCol w:w="7626"/>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bCs/>
                <w:caps/>
                <w:color w:val="000000"/>
                <w:bdr w:val="none" w:sz="0" w:space="0" w:color="auto"/>
                <w:vertAlign w:val="baseline"/>
              </w:rPr>
            </w:pPr>
            <w:r>
              <w:rPr>
                <w:rStyle w:val="divdocumentdivheading"/>
                <w:rFonts w:ascii="Century Gothic" w:eastAsia="Century Gothic" w:hAnsi="Century Gothic" w:cs="Century Gothic"/>
                <w:b/>
                <w:bCs/>
                <w:caps/>
                <w:color w:val="000000"/>
                <w:bdr w:val="none" w:sz="0" w:space="0" w:color="auto"/>
                <w:vertAlign w:val="baseline"/>
              </w:rPr>
              <w:t>Professional summary</w:t>
            </w:r>
          </w:p>
        </w:tc>
        <w:tc>
          <w:tcPr>
            <w:tcW w:w="7626" w:type="dxa"/>
            <w:noWrap w:val="0"/>
            <w:tcMar>
              <w:top w:w="30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tc>
      </w:tr>
    </w:tbl>
    <w:p>
      <w:pPr>
        <w:rPr>
          <w:vanish/>
        </w:rPr>
      </w:pPr>
    </w:p>
    <w:tbl>
      <w:tblPr>
        <w:tblStyle w:val="divdocumentsectionTable"/>
        <w:tblW w:w="0" w:type="auto"/>
        <w:tblCellSpacing w:w="0" w:type="dxa"/>
        <w:shd w:val="clear" w:color="auto" w:fill="FFFFFF"/>
        <w:tblLayout w:type="fixed"/>
        <w:tblCellMar>
          <w:top w:w="300" w:type="dxa"/>
          <w:left w:w="0" w:type="dxa"/>
          <w:bottom w:w="0" w:type="dxa"/>
          <w:right w:w="0" w:type="dxa"/>
        </w:tblCellMar>
        <w:tblLook w:val="05E0"/>
      </w:tblPr>
      <w:tblGrid>
        <w:gridCol w:w="2800"/>
        <w:gridCol w:w="7626"/>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bCs/>
                <w:caps/>
                <w:color w:val="000000"/>
                <w:bdr w:val="none" w:sz="0" w:space="0" w:color="auto"/>
                <w:vertAlign w:val="baseline"/>
              </w:rPr>
            </w:pPr>
            <w:r>
              <w:rPr>
                <w:rStyle w:val="divdocumentdivheading"/>
                <w:rFonts w:ascii="Century Gothic" w:eastAsia="Century Gothic" w:hAnsi="Century Gothic" w:cs="Century Gothic"/>
                <w:b/>
                <w:bCs/>
                <w:caps/>
                <w:color w:val="000000"/>
                <w:bdr w:val="none" w:sz="0" w:space="0" w:color="auto"/>
                <w:vertAlign w:val="baseline"/>
              </w:rPr>
              <w:t>Work history</w:t>
            </w:r>
          </w:p>
        </w:tc>
        <w:tc>
          <w:tcPr>
            <w:tcW w:w="7626" w:type="dxa"/>
            <w:noWrap w:val="0"/>
            <w:tcMar>
              <w:top w:w="300" w:type="dxa"/>
              <w:left w:w="0" w:type="dxa"/>
              <w:bottom w:w="0" w:type="dxa"/>
              <w:right w:w="0" w:type="dxa"/>
            </w:tcMar>
            <w:vAlign w:val="top"/>
            <w:hideMark/>
          </w:tcPr>
          <w:p>
            <w:pPr>
              <w:pStyle w:val="divdocumentsinglecolumn"/>
              <w:pBdr>
                <w:top w:val="none" w:sz="0" w:space="0" w:color="auto"/>
                <w:left w:val="none" w:sz="0" w:space="0" w:color="auto"/>
                <w:bottom w:val="none" w:sz="0" w:space="0" w:color="auto"/>
                <w:right w:val="none" w:sz="0" w:space="0" w:color="auto"/>
              </w:pBdr>
              <w:spacing w:before="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dates"/>
                <w:rFonts w:ascii="Century Gothic" w:eastAsia="Century Gothic" w:hAnsi="Century Gothic" w:cs="Century Gothic"/>
                <w:b w:val="0"/>
                <w:bCs w:val="0"/>
                <w:color w:val="787C85"/>
              </w:rPr>
              <w:t>August 2020</w:t>
            </w:r>
            <w:r>
              <w:rPr>
                <w:rStyle w:val="span"/>
                <w:rFonts w:ascii="Century Gothic" w:eastAsia="Century Gothic" w:hAnsi="Century Gothic" w:cs="Century Gothic"/>
                <w:b w:val="0"/>
                <w:bCs w:val="0"/>
                <w:caps w:val="0"/>
                <w:color w:val="787C85"/>
              </w:rPr>
              <w:t>-</w:t>
            </w:r>
            <w:r>
              <w:rPr>
                <w:rStyle w:val="jobdates"/>
                <w:rFonts w:ascii="Century Gothic" w:eastAsia="Century Gothic" w:hAnsi="Century Gothic" w:cs="Century Gothic"/>
                <w:b w:val="0"/>
                <w:bCs w:val="0"/>
                <w:color w:val="787C85"/>
              </w:rPr>
              <w:t>Current</w:t>
            </w:r>
            <w:r>
              <w:rPr>
                <w:rStyle w:val="singlecolumnspanpaddedlinenth-child1"/>
                <w:rFonts w:ascii="Century Gothic" w:eastAsia="Century Gothic" w:hAnsi="Century Gothic" w:cs="Century Gothic"/>
                <w:b w:val="0"/>
                <w:bCs w:val="0"/>
                <w:caps w:val="0"/>
                <w:color w:val="787C85"/>
              </w:rPr>
              <w:t xml:space="preserve"> </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title"/>
                <w:rFonts w:ascii="Century Gothic" w:eastAsia="Century Gothic" w:hAnsi="Century Gothic" w:cs="Century Gothic"/>
                <w:caps w:val="0"/>
                <w:color w:val="000000"/>
              </w:rPr>
              <w:t>Environmental Control Adviser</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Biffa</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South East</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Carried out environmental monitoring and inspections, assessing current practices for conformance with waste legislation.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Collaborated with diverse stakeholders to implement complex sustainability approaches for continued growth against environment improvement targets.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Used outstanding interpersonal abilities to clearly and professionally communicate complex technical advice to stakeholders.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Accurately and efficiently prepared environmental records to supply to Environment Agency.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Presented reports to interested groups or stakeholders and fielded questions.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Conducted deep research into trends related to environmental compliance to inform decision-making.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Investigated incidents with diligence and care, suggesting operational improvements to prevent future issues.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Completed regular health and safety audits, monitoring performance against company requirements.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Inspected work environments for conformance with established safety rules.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Monitored environmental activity to identify areas of risk and non-conformance.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Profiled and analysed infrastructure to track performance and advise of trends.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Promoted health and safety by raising concerns of unsafe practices and by identifying good behaviours to operation managers.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Produced high-quality documents, spreadsheets and presentations for internal needs.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Enhanced administration system workflows by developing improved automated systems.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Created financial reports to analyse trends and identify efficiencies. </w:t>
            </w:r>
          </w:p>
          <w:p>
            <w:pPr>
              <w:pStyle w:val="divdocumentsinglecolumn"/>
              <w:pBdr>
                <w:top w:val="none" w:sz="0" w:space="0" w:color="auto"/>
                <w:left w:val="none" w:sz="0" w:space="0" w:color="auto"/>
                <w:bottom w:val="none" w:sz="0" w:space="0" w:color="auto"/>
                <w:right w:val="none" w:sz="0" w:space="0" w:color="auto"/>
              </w:pBdr>
              <w:spacing w:before="20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dates"/>
                <w:rFonts w:ascii="Century Gothic" w:eastAsia="Century Gothic" w:hAnsi="Century Gothic" w:cs="Century Gothic"/>
                <w:b w:val="0"/>
                <w:bCs w:val="0"/>
                <w:color w:val="787C85"/>
              </w:rPr>
              <w:t>July 2018</w:t>
            </w:r>
            <w:r>
              <w:rPr>
                <w:rStyle w:val="span"/>
                <w:rFonts w:ascii="Century Gothic" w:eastAsia="Century Gothic" w:hAnsi="Century Gothic" w:cs="Century Gothic"/>
                <w:b w:val="0"/>
                <w:bCs w:val="0"/>
                <w:caps w:val="0"/>
                <w:color w:val="787C85"/>
              </w:rPr>
              <w:t>-</w:t>
            </w:r>
            <w:r>
              <w:rPr>
                <w:rStyle w:val="jobdates"/>
                <w:rFonts w:ascii="Century Gothic" w:eastAsia="Century Gothic" w:hAnsi="Century Gothic" w:cs="Century Gothic"/>
                <w:b w:val="0"/>
                <w:bCs w:val="0"/>
                <w:color w:val="787C85"/>
              </w:rPr>
              <w:t>August 2020</w:t>
            </w:r>
            <w:r>
              <w:rPr>
                <w:rStyle w:val="singlecolumnspanpaddedlinenth-child1"/>
                <w:rFonts w:ascii="Century Gothic" w:eastAsia="Century Gothic" w:hAnsi="Century Gothic" w:cs="Century Gothic"/>
                <w:b w:val="0"/>
                <w:bCs w:val="0"/>
                <w:caps w:val="0"/>
                <w:color w:val="787C85"/>
              </w:rPr>
              <w:t xml:space="preserve"> </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title"/>
                <w:rFonts w:ascii="Century Gothic" w:eastAsia="Century Gothic" w:hAnsi="Century Gothic" w:cs="Century Gothic"/>
                <w:caps w:val="0"/>
                <w:color w:val="000000"/>
              </w:rPr>
              <w:t>Post Person</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Royal Mail Delivery Office</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Fareham</w:t>
            </w:r>
            <w:r>
              <w:rPr>
                <w:rStyle w:val="span"/>
                <w:rFonts w:ascii="Century Gothic" w:eastAsia="Century Gothic" w:hAnsi="Century Gothic" w:cs="Century Gothic"/>
                <w:b w:val="0"/>
                <w:bCs w:val="0"/>
                <w:caps w:val="0"/>
                <w:color w:val="000000"/>
              </w:rPr>
              <w:t xml:space="preserve">, </w:t>
            </w:r>
            <w:r>
              <w:rPr>
                <w:rStyle w:val="span"/>
                <w:rFonts w:ascii="Century Gothic" w:eastAsia="Century Gothic" w:hAnsi="Century Gothic" w:cs="Century Gothic"/>
                <w:b w:val="0"/>
                <w:bCs w:val="0"/>
                <w:caps w:val="0"/>
                <w:color w:val="000000"/>
              </w:rPr>
              <w:t>Hampshire</w:t>
            </w:r>
          </w:p>
          <w:p>
            <w:pPr>
              <w:pStyle w:val="divdocumentulli"/>
              <w:numPr>
                <w:ilvl w:val="0"/>
                <w:numId w:val="2"/>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Reported handling and processing of mail through Royal Mail Systems to update arrival time estimations. </w:t>
            </w:r>
          </w:p>
          <w:p>
            <w:pPr>
              <w:pStyle w:val="divdocumentulli"/>
              <w:numPr>
                <w:ilvl w:val="0"/>
                <w:numId w:val="2"/>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Secured customer signatures for special deliveries using PDA device. </w:t>
            </w:r>
          </w:p>
          <w:p>
            <w:pPr>
              <w:pStyle w:val="divdocumentulli"/>
              <w:numPr>
                <w:ilvl w:val="0"/>
                <w:numId w:val="2"/>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Drove delivery vehicles safely and responsibly, representing Royal Mail with continued professionalism. </w:t>
            </w:r>
          </w:p>
          <w:p>
            <w:pPr>
              <w:pStyle w:val="divdocumentulli"/>
              <w:numPr>
                <w:ilvl w:val="0"/>
                <w:numId w:val="2"/>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Offered flexibility in service rounds, routes and times to best maintain efficient postal deliveries across Hampshire addresses. </w:t>
            </w:r>
          </w:p>
          <w:p>
            <w:pPr>
              <w:pStyle w:val="divdocumentulli"/>
              <w:numPr>
                <w:ilvl w:val="0"/>
                <w:numId w:val="2"/>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Managed mislabelled and returned post in accordance with company policy. </w:t>
            </w:r>
          </w:p>
          <w:p>
            <w:pPr>
              <w:pStyle w:val="divdocumentulli"/>
              <w:numPr>
                <w:ilvl w:val="0"/>
                <w:numId w:val="2"/>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Maintained exceptional service times during peak delivery seasons for consistent levels of customer satisfaction. </w:t>
            </w:r>
          </w:p>
          <w:p>
            <w:pPr>
              <w:pStyle w:val="divdocumentulli"/>
              <w:numPr>
                <w:ilvl w:val="0"/>
                <w:numId w:val="2"/>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Collected mail from post boxes, post offices and businesses as per agreements. </w:t>
            </w:r>
          </w:p>
          <w:p>
            <w:pPr>
              <w:pStyle w:val="divdocumentsinglecolumn"/>
              <w:pBdr>
                <w:top w:val="none" w:sz="0" w:space="0" w:color="auto"/>
                <w:left w:val="none" w:sz="0" w:space="0" w:color="auto"/>
                <w:bottom w:val="none" w:sz="0" w:space="0" w:color="auto"/>
                <w:right w:val="none" w:sz="0" w:space="0" w:color="auto"/>
              </w:pBdr>
              <w:spacing w:before="20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dates"/>
                <w:rFonts w:ascii="Century Gothic" w:eastAsia="Century Gothic" w:hAnsi="Century Gothic" w:cs="Century Gothic"/>
                <w:b w:val="0"/>
                <w:bCs w:val="0"/>
                <w:color w:val="787C85"/>
              </w:rPr>
              <w:t>November 2016</w:t>
            </w:r>
            <w:r>
              <w:rPr>
                <w:rStyle w:val="span"/>
                <w:rFonts w:ascii="Century Gothic" w:eastAsia="Century Gothic" w:hAnsi="Century Gothic" w:cs="Century Gothic"/>
                <w:b w:val="0"/>
                <w:bCs w:val="0"/>
                <w:caps w:val="0"/>
                <w:color w:val="787C85"/>
              </w:rPr>
              <w:t>-</w:t>
            </w:r>
            <w:r>
              <w:rPr>
                <w:rStyle w:val="jobdates"/>
                <w:rFonts w:ascii="Century Gothic" w:eastAsia="Century Gothic" w:hAnsi="Century Gothic" w:cs="Century Gothic"/>
                <w:b w:val="0"/>
                <w:bCs w:val="0"/>
                <w:color w:val="787C85"/>
              </w:rPr>
              <w:t>June 2018</w:t>
            </w:r>
            <w:r>
              <w:rPr>
                <w:rStyle w:val="singlecolumnspanpaddedlinenth-child1"/>
                <w:rFonts w:ascii="Century Gothic" w:eastAsia="Century Gothic" w:hAnsi="Century Gothic" w:cs="Century Gothic"/>
                <w:b w:val="0"/>
                <w:bCs w:val="0"/>
                <w:caps w:val="0"/>
                <w:color w:val="787C85"/>
              </w:rPr>
              <w:t xml:space="preserve"> </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title"/>
                <w:rFonts w:ascii="Century Gothic" w:eastAsia="Century Gothic" w:hAnsi="Century Gothic" w:cs="Century Gothic"/>
                <w:caps w:val="0"/>
                <w:color w:val="000000"/>
              </w:rPr>
              <w:t>Lead Landfill Gas Technician</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Biffa</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South East</w:t>
            </w:r>
          </w:p>
          <w:p>
            <w:pPr>
              <w:pStyle w:val="divdocumentulli"/>
              <w:numPr>
                <w:ilvl w:val="0"/>
                <w:numId w:val="3"/>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Provided technical assistance to team members and stakeholders in Southern Region. </w:t>
            </w:r>
          </w:p>
          <w:p>
            <w:pPr>
              <w:pStyle w:val="divdocumentulli"/>
              <w:numPr>
                <w:ilvl w:val="0"/>
                <w:numId w:val="3"/>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Produced detailed reports to evaluate sites infrastructure and performance to facilitate assessments for optimization and cost. </w:t>
            </w:r>
          </w:p>
          <w:p>
            <w:pPr>
              <w:pStyle w:val="divdocumentulli"/>
              <w:numPr>
                <w:ilvl w:val="0"/>
                <w:numId w:val="3"/>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ivdocumentulli"/>
              <w:numPr>
                <w:ilvl w:val="0"/>
                <w:numId w:val="3"/>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Organised workload to ensure sites permit conditions were met, and to minimize downtime /environmental impacts </w:t>
            </w:r>
          </w:p>
          <w:p>
            <w:pPr>
              <w:pStyle w:val="divdocumentulli"/>
              <w:numPr>
                <w:ilvl w:val="0"/>
                <w:numId w:val="3"/>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Supported Regional Controller with daily operational functions. </w:t>
            </w:r>
          </w:p>
          <w:p>
            <w:pPr>
              <w:pStyle w:val="divdocumentulli"/>
              <w:numPr>
                <w:ilvl w:val="0"/>
                <w:numId w:val="3"/>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divdocumentsinglecolumn"/>
              <w:pBdr>
                <w:top w:val="none" w:sz="0" w:space="0" w:color="auto"/>
                <w:left w:val="none" w:sz="0" w:space="0" w:color="auto"/>
                <w:bottom w:val="none" w:sz="0" w:space="0" w:color="auto"/>
                <w:right w:val="none" w:sz="0" w:space="0" w:color="auto"/>
              </w:pBdr>
              <w:spacing w:before="20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dates"/>
                <w:rFonts w:ascii="Century Gothic" w:eastAsia="Century Gothic" w:hAnsi="Century Gothic" w:cs="Century Gothic"/>
                <w:b w:val="0"/>
                <w:bCs w:val="0"/>
                <w:color w:val="787C85"/>
              </w:rPr>
              <w:t>August 2016</w:t>
            </w:r>
            <w:r>
              <w:rPr>
                <w:rStyle w:val="span"/>
                <w:rFonts w:ascii="Century Gothic" w:eastAsia="Century Gothic" w:hAnsi="Century Gothic" w:cs="Century Gothic"/>
                <w:b w:val="0"/>
                <w:bCs w:val="0"/>
                <w:caps w:val="0"/>
                <w:color w:val="787C85"/>
              </w:rPr>
              <w:t>-</w:t>
            </w:r>
            <w:r>
              <w:rPr>
                <w:rStyle w:val="jobdates"/>
                <w:rFonts w:ascii="Century Gothic" w:eastAsia="Century Gothic" w:hAnsi="Century Gothic" w:cs="Century Gothic"/>
                <w:b w:val="0"/>
                <w:bCs w:val="0"/>
                <w:color w:val="787C85"/>
              </w:rPr>
              <w:t>November 2016</w:t>
            </w:r>
            <w:r>
              <w:rPr>
                <w:rStyle w:val="singlecolumnspanpaddedlinenth-child1"/>
                <w:rFonts w:ascii="Century Gothic" w:eastAsia="Century Gothic" w:hAnsi="Century Gothic" w:cs="Century Gothic"/>
                <w:b w:val="0"/>
                <w:bCs w:val="0"/>
                <w:caps w:val="0"/>
                <w:color w:val="787C85"/>
              </w:rPr>
              <w:t xml:space="preserve"> </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title"/>
                <w:rFonts w:ascii="Century Gothic" w:eastAsia="Century Gothic" w:hAnsi="Century Gothic" w:cs="Century Gothic"/>
                <w:caps w:val="0"/>
                <w:color w:val="000000"/>
              </w:rPr>
              <w:t>Landfill Gas Technician</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Biffa</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South East</w:t>
            </w:r>
          </w:p>
          <w:p>
            <w:pPr>
              <w:pStyle w:val="divdocumentulli"/>
              <w:numPr>
                <w:ilvl w:val="0"/>
                <w:numId w:val="4"/>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Responsible for balancing Gas fields as specified in Gas Management Plan and companies procedures. </w:t>
            </w:r>
          </w:p>
          <w:p>
            <w:pPr>
              <w:pStyle w:val="divdocumentulli"/>
              <w:numPr>
                <w:ilvl w:val="0"/>
                <w:numId w:val="4"/>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Assumed ownership of several Gas Utilisation Plants. </w:t>
            </w:r>
          </w:p>
          <w:p>
            <w:pPr>
              <w:pStyle w:val="divdocumentulli"/>
              <w:numPr>
                <w:ilvl w:val="0"/>
                <w:numId w:val="4"/>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ivdocumentulli"/>
              <w:numPr>
                <w:ilvl w:val="0"/>
                <w:numId w:val="4"/>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Worked directly with stakeholders to resolve and control historical gas migration issues at several sites. </w:t>
            </w:r>
          </w:p>
          <w:p>
            <w:pPr>
              <w:pStyle w:val="divdocumentulli"/>
              <w:numPr>
                <w:ilvl w:val="0"/>
                <w:numId w:val="4"/>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Offered meticulous attention to detail in landfill gas system fault-finding and troubleshooting, ensuring accurate error diagnosis. </w:t>
            </w:r>
          </w:p>
          <w:p>
            <w:pPr>
              <w:pStyle w:val="divdocumentulli"/>
              <w:numPr>
                <w:ilvl w:val="0"/>
                <w:numId w:val="4"/>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Carried out reactive and emergency maintenance and repairs to gas and leachate systems. </w:t>
            </w:r>
          </w:p>
          <w:p>
            <w:pPr>
              <w:pStyle w:val="divdocumentulli"/>
              <w:numPr>
                <w:ilvl w:val="0"/>
                <w:numId w:val="4"/>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Ensured continued adherence to health and safety standards, minimizing risk and enhancing productivity levels. </w:t>
            </w:r>
          </w:p>
          <w:p>
            <w:pPr>
              <w:pStyle w:val="divdocumentsinglecolumn"/>
              <w:pBdr>
                <w:top w:val="none" w:sz="0" w:space="0" w:color="auto"/>
                <w:left w:val="none" w:sz="0" w:space="0" w:color="auto"/>
                <w:bottom w:val="none" w:sz="0" w:space="0" w:color="auto"/>
                <w:right w:val="none" w:sz="0" w:space="0" w:color="auto"/>
              </w:pBdr>
              <w:spacing w:before="20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dates"/>
                <w:rFonts w:ascii="Century Gothic" w:eastAsia="Century Gothic" w:hAnsi="Century Gothic" w:cs="Century Gothic"/>
                <w:b w:val="0"/>
                <w:bCs w:val="0"/>
                <w:color w:val="787C85"/>
              </w:rPr>
              <w:t>May 2015</w:t>
            </w:r>
            <w:r>
              <w:rPr>
                <w:rStyle w:val="span"/>
                <w:rFonts w:ascii="Century Gothic" w:eastAsia="Century Gothic" w:hAnsi="Century Gothic" w:cs="Century Gothic"/>
                <w:b w:val="0"/>
                <w:bCs w:val="0"/>
                <w:caps w:val="0"/>
                <w:color w:val="787C85"/>
              </w:rPr>
              <w:t>-</w:t>
            </w:r>
            <w:r>
              <w:rPr>
                <w:rStyle w:val="jobdates"/>
                <w:rFonts w:ascii="Century Gothic" w:eastAsia="Century Gothic" w:hAnsi="Century Gothic" w:cs="Century Gothic"/>
                <w:b w:val="0"/>
                <w:bCs w:val="0"/>
                <w:color w:val="787C85"/>
              </w:rPr>
              <w:t>June 2016</w:t>
            </w:r>
            <w:r>
              <w:rPr>
                <w:rStyle w:val="singlecolumnspanpaddedlinenth-child1"/>
                <w:rFonts w:ascii="Century Gothic" w:eastAsia="Century Gothic" w:hAnsi="Century Gothic" w:cs="Century Gothic"/>
                <w:b w:val="0"/>
                <w:bCs w:val="0"/>
                <w:caps w:val="0"/>
                <w:color w:val="787C85"/>
              </w:rPr>
              <w:t xml:space="preserve"> </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title"/>
                <w:rFonts w:ascii="Century Gothic" w:eastAsia="Century Gothic" w:hAnsi="Century Gothic" w:cs="Century Gothic"/>
                <w:caps w:val="0"/>
                <w:color w:val="000000"/>
              </w:rPr>
              <w:t>Auditing Technician</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Viridor</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South East</w:t>
            </w:r>
          </w:p>
          <w:p>
            <w:pPr>
              <w:pStyle w:val="divdocumentulli"/>
              <w:numPr>
                <w:ilvl w:val="0"/>
                <w:numId w:val="5"/>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Applied auditing expertise and industry knowledge to consistently complete quality audits on schedule. </w:t>
            </w:r>
          </w:p>
          <w:p>
            <w:pPr>
              <w:pStyle w:val="divdocumentulli"/>
              <w:numPr>
                <w:ilvl w:val="0"/>
                <w:numId w:val="5"/>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Facilitated smooth workflow by developing audit program, determining audit scope, objectives and timelines. </w:t>
            </w:r>
          </w:p>
          <w:p>
            <w:pPr>
              <w:pStyle w:val="divdocumentulli"/>
              <w:numPr>
                <w:ilvl w:val="0"/>
                <w:numId w:val="5"/>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Compiled and standardized asset for review and import to new management system. </w:t>
            </w:r>
          </w:p>
          <w:p>
            <w:pPr>
              <w:pStyle w:val="divdocumentulli"/>
              <w:numPr>
                <w:ilvl w:val="0"/>
                <w:numId w:val="5"/>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Managed end-to-end audit process from scoping to fieldwork and report writing. </w:t>
            </w:r>
          </w:p>
          <w:p>
            <w:pPr>
              <w:pStyle w:val="divdocumentulli"/>
              <w:numPr>
                <w:ilvl w:val="0"/>
                <w:numId w:val="5"/>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Coordinated resources and reporting within virtual team setting. </w:t>
            </w:r>
          </w:p>
          <w:p>
            <w:pPr>
              <w:pStyle w:val="divdocumentulli"/>
              <w:numPr>
                <w:ilvl w:val="0"/>
                <w:numId w:val="5"/>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Coached internal audit team to achieve targets and fulfil deadlines. </w:t>
            </w:r>
          </w:p>
          <w:p>
            <w:pPr>
              <w:pStyle w:val="divdocumentsinglecolumn"/>
              <w:pBdr>
                <w:top w:val="none" w:sz="0" w:space="0" w:color="auto"/>
                <w:left w:val="none" w:sz="0" w:space="0" w:color="auto"/>
                <w:bottom w:val="none" w:sz="0" w:space="0" w:color="auto"/>
                <w:right w:val="none" w:sz="0" w:space="0" w:color="auto"/>
              </w:pBdr>
              <w:spacing w:before="20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dates"/>
                <w:rFonts w:ascii="Century Gothic" w:eastAsia="Century Gothic" w:hAnsi="Century Gothic" w:cs="Century Gothic"/>
                <w:b w:val="0"/>
                <w:bCs w:val="0"/>
                <w:color w:val="787C85"/>
              </w:rPr>
              <w:t>September 2008</w:t>
            </w:r>
            <w:r>
              <w:rPr>
                <w:rStyle w:val="span"/>
                <w:rFonts w:ascii="Century Gothic" w:eastAsia="Century Gothic" w:hAnsi="Century Gothic" w:cs="Century Gothic"/>
                <w:b w:val="0"/>
                <w:bCs w:val="0"/>
                <w:caps w:val="0"/>
                <w:color w:val="787C85"/>
              </w:rPr>
              <w:t>-</w:t>
            </w:r>
            <w:r>
              <w:rPr>
                <w:rStyle w:val="jobdates"/>
                <w:rFonts w:ascii="Century Gothic" w:eastAsia="Century Gothic" w:hAnsi="Century Gothic" w:cs="Century Gothic"/>
                <w:b w:val="0"/>
                <w:bCs w:val="0"/>
                <w:color w:val="787C85"/>
              </w:rPr>
              <w:t>November 2014</w:t>
            </w:r>
            <w:r>
              <w:rPr>
                <w:rStyle w:val="singlecolumnspanpaddedlinenth-child1"/>
                <w:rFonts w:ascii="Century Gothic" w:eastAsia="Century Gothic" w:hAnsi="Century Gothic" w:cs="Century Gothic"/>
                <w:b w:val="0"/>
                <w:bCs w:val="0"/>
                <w:caps w:val="0"/>
                <w:color w:val="787C85"/>
              </w:rPr>
              <w:t xml:space="preserve"> </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title"/>
                <w:rFonts w:ascii="Century Gothic" w:eastAsia="Century Gothic" w:hAnsi="Century Gothic" w:cs="Century Gothic"/>
                <w:caps w:val="0"/>
                <w:color w:val="000000"/>
              </w:rPr>
              <w:t>Lead Landfill Gas Technician</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Viridor</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South East</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Undertake bi-Annual Personal Appraisal Reviews with all direct reports and establish SMART objectives for the forthcoming year. </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Responsible for using HolisTech (a CMMS), to plan routine monitoring/maintenance regimes, manage breakdowns and defects. </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Liaise with internal personnel and external contractors to ensure downtime of LFG utilization equipment is minimized. </w:t>
            </w:r>
          </w:p>
          <w:p>
            <w:pPr>
              <w:pStyle w:val="divdocumentulli"/>
              <w:numPr>
                <w:ilvl w:val="0"/>
                <w:numId w:val="6"/>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Effectively monitor, control and report on spend. </w:t>
            </w:r>
          </w:p>
          <w:p>
            <w:pPr>
              <w:pStyle w:val="divdocumentsinglecolumn"/>
              <w:pBdr>
                <w:top w:val="none" w:sz="0" w:space="0" w:color="auto"/>
                <w:left w:val="none" w:sz="0" w:space="0" w:color="auto"/>
                <w:bottom w:val="none" w:sz="0" w:space="0" w:color="auto"/>
                <w:right w:val="none" w:sz="0" w:space="0" w:color="auto"/>
              </w:pBdr>
              <w:spacing w:before="20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dates"/>
                <w:rFonts w:ascii="Century Gothic" w:eastAsia="Century Gothic" w:hAnsi="Century Gothic" w:cs="Century Gothic"/>
                <w:b w:val="0"/>
                <w:bCs w:val="0"/>
                <w:color w:val="787C85"/>
              </w:rPr>
              <w:t>March 2005</w:t>
            </w:r>
            <w:r>
              <w:rPr>
                <w:rStyle w:val="span"/>
                <w:rFonts w:ascii="Century Gothic" w:eastAsia="Century Gothic" w:hAnsi="Century Gothic" w:cs="Century Gothic"/>
                <w:b w:val="0"/>
                <w:bCs w:val="0"/>
                <w:caps w:val="0"/>
                <w:color w:val="787C85"/>
              </w:rPr>
              <w:t>-</w:t>
            </w:r>
            <w:r>
              <w:rPr>
                <w:rStyle w:val="jobdates"/>
                <w:rFonts w:ascii="Century Gothic" w:eastAsia="Century Gothic" w:hAnsi="Century Gothic" w:cs="Century Gothic"/>
                <w:b w:val="0"/>
                <w:bCs w:val="0"/>
                <w:color w:val="787C85"/>
              </w:rPr>
              <w:t>September 2008</w:t>
            </w:r>
            <w:r>
              <w:rPr>
                <w:rStyle w:val="singlecolumnspanpaddedlinenth-child1"/>
                <w:rFonts w:ascii="Century Gothic" w:eastAsia="Century Gothic" w:hAnsi="Century Gothic" w:cs="Century Gothic"/>
                <w:b w:val="0"/>
                <w:bCs w:val="0"/>
                <w:caps w:val="0"/>
                <w:color w:val="787C85"/>
              </w:rPr>
              <w:t xml:space="preserve"> </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title"/>
                <w:rFonts w:ascii="Century Gothic" w:eastAsia="Century Gothic" w:hAnsi="Century Gothic" w:cs="Century Gothic"/>
                <w:caps w:val="0"/>
                <w:color w:val="000000"/>
              </w:rPr>
              <w:t>Landfill Gas Technician</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Viridor</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South East</w:t>
            </w:r>
          </w:p>
          <w:p>
            <w:pPr>
              <w:pStyle w:val="divdocumentulli"/>
              <w:numPr>
                <w:ilvl w:val="0"/>
                <w:numId w:val="7"/>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ivdocumentulli"/>
              <w:numPr>
                <w:ilvl w:val="0"/>
                <w:numId w:val="7"/>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Assessed flow in piping using Pizo tubes, Anemometers as well as by doing head-loss tests to optimize gas extraction . </w:t>
            </w:r>
          </w:p>
          <w:p>
            <w:pPr>
              <w:pStyle w:val="divdocumentulli"/>
              <w:numPr>
                <w:ilvl w:val="0"/>
                <w:numId w:val="7"/>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Identified issues, analyzed information and provided solutions to problems. </w:t>
            </w:r>
          </w:p>
          <w:p>
            <w:pPr>
              <w:pStyle w:val="divdocumentulli"/>
              <w:numPr>
                <w:ilvl w:val="0"/>
                <w:numId w:val="7"/>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Collaborated with stakeholders to schedule work to minimize downtime and prevent environmental issues. </w:t>
            </w:r>
          </w:p>
          <w:p>
            <w:pPr>
              <w:pStyle w:val="divdocumentulli"/>
              <w:numPr>
                <w:ilvl w:val="0"/>
                <w:numId w:val="7"/>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Maintained strict site compliance with current safety legislation. </w:t>
            </w:r>
          </w:p>
          <w:p>
            <w:pPr>
              <w:pStyle w:val="divdocumentulli"/>
              <w:numPr>
                <w:ilvl w:val="0"/>
                <w:numId w:val="7"/>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Supervised work of contractors and subcontractors to achieve targets against deadlines. </w:t>
            </w:r>
          </w:p>
          <w:p>
            <w:pPr>
              <w:pStyle w:val="divdocumentulli"/>
              <w:numPr>
                <w:ilvl w:val="0"/>
                <w:numId w:val="7"/>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 xml:space="preserve">Devised tactical programmes of work to meet construction requirements. </w:t>
            </w:r>
          </w:p>
        </w:tc>
      </w:tr>
    </w:tbl>
    <w:p>
      <w:pPr>
        <w:rPr>
          <w:vanish/>
        </w:rPr>
      </w:pPr>
    </w:p>
    <w:tbl>
      <w:tblPr>
        <w:tblStyle w:val="divdocumentsectionTable"/>
        <w:tblW w:w="0" w:type="auto"/>
        <w:tblCellSpacing w:w="0" w:type="dxa"/>
        <w:shd w:val="clear" w:color="auto" w:fill="FFFFFF"/>
        <w:tblLayout w:type="fixed"/>
        <w:tblCellMar>
          <w:top w:w="300" w:type="dxa"/>
          <w:left w:w="0" w:type="dxa"/>
          <w:bottom w:w="0" w:type="dxa"/>
          <w:right w:w="0" w:type="dxa"/>
        </w:tblCellMar>
        <w:tblLook w:val="05E0"/>
      </w:tblPr>
      <w:tblGrid>
        <w:gridCol w:w="2800"/>
        <w:gridCol w:w="7626"/>
      </w:tblGrid>
      <w:tr>
        <w:tblPrEx>
          <w:tblW w:w="0" w:type="auto"/>
          <w:tblCellSpacing w:w="0" w:type="dxa"/>
          <w:shd w:val="clear" w:color="auto" w:fill="FFFFFF"/>
          <w:tblLayout w:type="fixed"/>
          <w:tblCellMar>
            <w:top w:w="300" w:type="dxa"/>
            <w:left w:w="0" w:type="dxa"/>
            <w:bottom w:w="0" w:type="dxa"/>
            <w:right w:w="0" w:type="dxa"/>
          </w:tblCellMar>
          <w:tblLook w:val="05E0"/>
        </w:tblPrEx>
        <w:trPr>
          <w:hidden/>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bCs/>
                <w:caps/>
                <w:color w:val="000000"/>
                <w:bdr w:val="none" w:sz="0" w:space="0" w:color="auto"/>
                <w:vertAlign w:val="baseline"/>
              </w:rPr>
            </w:pPr>
            <w:r>
              <w:rPr>
                <w:rStyle w:val="divdocumentdivheading"/>
                <w:rFonts w:ascii="Century Gothic" w:eastAsia="Century Gothic" w:hAnsi="Century Gothic" w:cs="Century Gothic"/>
                <w:b/>
                <w:bCs/>
                <w:caps/>
                <w:color w:val="000000"/>
                <w:bdr w:val="none" w:sz="0" w:space="0" w:color="auto"/>
                <w:vertAlign w:val="baseline"/>
              </w:rPr>
              <w:t>Skills</w:t>
            </w:r>
          </w:p>
        </w:tc>
        <w:tc>
          <w:tcPr>
            <w:tcW w:w="7626" w:type="dxa"/>
            <w:noWrap w:val="0"/>
            <w:tcMar>
              <w:top w:w="300" w:type="dxa"/>
              <w:left w:w="0" w:type="dxa"/>
              <w:bottom w:w="0" w:type="dxa"/>
              <w:right w:w="0" w:type="dxa"/>
            </w:tcMar>
            <w:vAlign w:val="top"/>
            <w:hideMark/>
          </w:tcPr>
          <w:tbl>
            <w:tblPr>
              <w:tblStyle w:val="divdocumenttable"/>
              <w:tblW w:w="0" w:type="auto"/>
              <w:tblLayout w:type="fixed"/>
              <w:tblCellMar>
                <w:top w:w="0" w:type="dxa"/>
                <w:left w:w="0" w:type="dxa"/>
                <w:bottom w:w="0" w:type="dxa"/>
                <w:right w:w="0" w:type="dxa"/>
              </w:tblCellMar>
              <w:tblLook w:val="05E0"/>
            </w:tblPr>
            <w:tblGrid>
              <w:gridCol w:w="3813"/>
              <w:gridCol w:w="3813"/>
            </w:tblGrid>
            <w:tr>
              <w:tblPrEx>
                <w:tblW w:w="0" w:type="auto"/>
                <w:tblLayout w:type="fixed"/>
                <w:tblCellMar>
                  <w:top w:w="0" w:type="dxa"/>
                  <w:left w:w="0" w:type="dxa"/>
                  <w:bottom w:w="0" w:type="dxa"/>
                  <w:right w:w="0" w:type="dxa"/>
                </w:tblCellMar>
                <w:tblLook w:val="05E0"/>
              </w:tblPrEx>
              <w:tc>
                <w:tcPr>
                  <w:tcW w:w="3813" w:type="dxa"/>
                  <w:noWrap w:val="0"/>
                  <w:tcMar>
                    <w:top w:w="5" w:type="dxa"/>
                    <w:left w:w="5" w:type="dxa"/>
                    <w:bottom w:w="5" w:type="dxa"/>
                    <w:right w:w="145" w:type="dxa"/>
                  </w:tcMar>
                  <w:vAlign w:val="top"/>
                  <w:hideMark/>
                </w:tcPr>
                <w:p>
                  <w:pPr>
                    <w:pStyle w:val="divdocumentulli"/>
                    <w:numPr>
                      <w:ilvl w:val="0"/>
                      <w:numId w:val="8"/>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Data collection and analysis </w:t>
                  </w:r>
                </w:p>
                <w:p>
                  <w:pPr>
                    <w:pStyle w:val="divdocumentulli"/>
                    <w:numPr>
                      <w:ilvl w:val="0"/>
                      <w:numId w:val="8"/>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Target-driven </w:t>
                  </w:r>
                </w:p>
                <w:p>
                  <w:pPr>
                    <w:pStyle w:val="divdocumentulli"/>
                    <w:numPr>
                      <w:ilvl w:val="0"/>
                      <w:numId w:val="8"/>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Excel expertise </w:t>
                  </w:r>
                </w:p>
                <w:p>
                  <w:pPr>
                    <w:pStyle w:val="divdocumentulli"/>
                    <w:numPr>
                      <w:ilvl w:val="0"/>
                      <w:numId w:val="8"/>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Processes and procedures </w:t>
                  </w:r>
                </w:p>
                <w:p>
                  <w:pPr>
                    <w:pStyle w:val="divdocumentulli"/>
                    <w:numPr>
                      <w:ilvl w:val="0"/>
                      <w:numId w:val="8"/>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Business administration </w:t>
                  </w:r>
                </w:p>
                <w:p>
                  <w:pPr>
                    <w:pStyle w:val="divdocumentulli"/>
                    <w:numPr>
                      <w:ilvl w:val="0"/>
                      <w:numId w:val="8"/>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Team supervision </w:t>
                  </w:r>
                </w:p>
                <w:p>
                  <w:pPr>
                    <w:pStyle w:val="divdocumentulli"/>
                    <w:numPr>
                      <w:ilvl w:val="0"/>
                      <w:numId w:val="8"/>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Environmental knowledge </w:t>
                  </w:r>
                </w:p>
                <w:p>
                  <w:pPr>
                    <w:pStyle w:val="divdocumentulli"/>
                    <w:numPr>
                      <w:ilvl w:val="0"/>
                      <w:numId w:val="8"/>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Report writing </w:t>
                  </w:r>
                </w:p>
              </w:tc>
              <w:tc>
                <w:tcPr>
                  <w:tcW w:w="3813" w:type="dxa"/>
                  <w:noWrap w:val="0"/>
                  <w:tcMar>
                    <w:top w:w="5" w:type="dxa"/>
                    <w:left w:w="145" w:type="dxa"/>
                    <w:bottom w:w="5" w:type="dxa"/>
                    <w:right w:w="5" w:type="dxa"/>
                  </w:tcMar>
                  <w:vAlign w:val="top"/>
                  <w:hideMark/>
                </w:tcPr>
                <w:p>
                  <w:pPr>
                    <w:pStyle w:val="divdocumentulli"/>
                    <w:numPr>
                      <w:ilvl w:val="0"/>
                      <w:numId w:val="9"/>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Researching </w:t>
                  </w:r>
                </w:p>
                <w:p>
                  <w:pPr>
                    <w:pStyle w:val="divdocumentulli"/>
                    <w:numPr>
                      <w:ilvl w:val="0"/>
                      <w:numId w:val="9"/>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Data management </w:t>
                  </w:r>
                </w:p>
                <w:p>
                  <w:pPr>
                    <w:pStyle w:val="divdocumentulli"/>
                    <w:numPr>
                      <w:ilvl w:val="0"/>
                      <w:numId w:val="9"/>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Data reporting </w:t>
                  </w:r>
                </w:p>
                <w:p>
                  <w:pPr>
                    <w:pStyle w:val="divdocumentulli"/>
                    <w:numPr>
                      <w:ilvl w:val="0"/>
                      <w:numId w:val="9"/>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Regulatory compliance </w:t>
                  </w:r>
                </w:p>
                <w:p>
                  <w:pPr>
                    <w:pStyle w:val="divdocumentulli"/>
                    <w:numPr>
                      <w:ilvl w:val="0"/>
                      <w:numId w:val="9"/>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Water sampling </w:t>
                  </w:r>
                </w:p>
                <w:p>
                  <w:pPr>
                    <w:pStyle w:val="divdocumentulli"/>
                    <w:numPr>
                      <w:ilvl w:val="0"/>
                      <w:numId w:val="9"/>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Field data collection </w:t>
                  </w:r>
                </w:p>
                <w:p>
                  <w:pPr>
                    <w:pStyle w:val="divdocumentulli"/>
                    <w:numPr>
                      <w:ilvl w:val="0"/>
                      <w:numId w:val="9"/>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CMMS </w:t>
                  </w:r>
                </w:p>
              </w:tc>
            </w:tr>
          </w:tbl>
          <w:p>
            <w:pPr>
              <w:pStyle w:val="div"/>
              <w:pBdr>
                <w:top w:val="none" w:sz="0" w:space="0" w:color="auto"/>
                <w:left w:val="none" w:sz="0" w:space="0" w:color="auto"/>
                <w:bottom w:val="none" w:sz="0" w:space="0" w:color="auto"/>
                <w:right w:val="none" w:sz="0" w:space="0" w:color="auto"/>
              </w:pBdr>
              <w:spacing w:before="0" w:line="340" w:lineRule="atLeast"/>
              <w:ind w:left="0" w:right="0"/>
              <w:rPr>
                <w:rStyle w:val="divdocumentdivparagraphWrapper"/>
                <w:rFonts w:ascii="Century Gothic" w:eastAsia="Century Gothic" w:hAnsi="Century Gothic" w:cs="Century Gothic"/>
                <w:vanish/>
                <w:bdr w:val="none" w:sz="0" w:space="0" w:color="auto"/>
                <w:vertAlign w:val="baseline"/>
              </w:rPr>
            </w:pPr>
          </w:p>
        </w:tc>
      </w:tr>
    </w:tbl>
    <w:p>
      <w:pPr>
        <w:rPr>
          <w:vanish/>
        </w:rPr>
      </w:pPr>
    </w:p>
    <w:tbl>
      <w:tblPr>
        <w:tblStyle w:val="divdocumentsectionTable"/>
        <w:tblW w:w="0" w:type="auto"/>
        <w:tblCellSpacing w:w="0" w:type="dxa"/>
        <w:shd w:val="clear" w:color="auto" w:fill="FFFFFF"/>
        <w:tblLayout w:type="fixed"/>
        <w:tblCellMar>
          <w:top w:w="300" w:type="dxa"/>
          <w:left w:w="0" w:type="dxa"/>
          <w:bottom w:w="0" w:type="dxa"/>
          <w:right w:w="0" w:type="dxa"/>
        </w:tblCellMar>
        <w:tblLook w:val="05E0"/>
      </w:tblPr>
      <w:tblGrid>
        <w:gridCol w:w="2800"/>
        <w:gridCol w:w="7626"/>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bCs/>
                <w:caps/>
                <w:color w:val="000000"/>
                <w:bdr w:val="none" w:sz="0" w:space="0" w:color="auto"/>
                <w:vertAlign w:val="baseline"/>
              </w:rPr>
            </w:pPr>
            <w:r>
              <w:rPr>
                <w:rStyle w:val="divdocumentdivheading"/>
                <w:rFonts w:ascii="Century Gothic" w:eastAsia="Century Gothic" w:hAnsi="Century Gothic" w:cs="Century Gothic"/>
                <w:b/>
                <w:bCs/>
                <w:caps/>
                <w:color w:val="000000"/>
                <w:bdr w:val="none" w:sz="0" w:space="0" w:color="auto"/>
                <w:vertAlign w:val="baseline"/>
              </w:rPr>
              <w:t>Education</w:t>
            </w:r>
          </w:p>
        </w:tc>
        <w:tc>
          <w:tcPr>
            <w:tcW w:w="7626" w:type="dxa"/>
            <w:noWrap w:val="0"/>
            <w:tcMar>
              <w:top w:w="300" w:type="dxa"/>
              <w:left w:w="0" w:type="dxa"/>
              <w:bottom w:w="0" w:type="dxa"/>
              <w:right w:w="0" w:type="dxa"/>
            </w:tcMar>
            <w:vAlign w:val="top"/>
            <w:hideMark/>
          </w:tcPr>
          <w:p>
            <w:pPr>
              <w:pStyle w:val="divdocumentsinglecolumn"/>
              <w:pBdr>
                <w:top w:val="none" w:sz="0" w:space="0" w:color="auto"/>
                <w:left w:val="none" w:sz="0" w:space="0" w:color="auto"/>
                <w:bottom w:val="none" w:sz="0" w:space="0" w:color="auto"/>
                <w:right w:val="none" w:sz="0" w:space="0" w:color="auto"/>
              </w:pBdr>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b w:val="0"/>
                <w:bCs w:val="0"/>
                <w:caps w:val="0"/>
                <w:color w:val="787C85"/>
              </w:rPr>
              <w:t>2017</w:t>
            </w:r>
            <w:r>
              <w:rPr>
                <w:rStyle w:val="singlecolumnspanpaddedlinenth-child1"/>
                <w:rFonts w:ascii="Century Gothic" w:eastAsia="Century Gothic" w:hAnsi="Century Gothic" w:cs="Century Gothic"/>
                <w:b w:val="0"/>
                <w:bCs w:val="0"/>
                <w:caps w:val="0"/>
                <w:color w:val="787C85"/>
              </w:rPr>
              <w:t xml:space="preserve"> </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degree"/>
                <w:rFonts w:ascii="Century Gothic" w:eastAsia="Century Gothic" w:hAnsi="Century Gothic" w:cs="Century Gothic"/>
                <w:caps w:val="0"/>
                <w:color w:val="000000"/>
              </w:rPr>
              <w:t>NCFE Level 2</w:t>
            </w:r>
            <w:r>
              <w:rPr>
                <w:rStyle w:val="documentbeforecolonspace"/>
                <w:rFonts w:ascii="Century Gothic" w:eastAsia="Century Gothic" w:hAnsi="Century Gothic" w:cs="Century Gothic"/>
                <w:b w:val="0"/>
                <w:bCs w:val="0"/>
                <w:caps w:val="0"/>
                <w:color w:val="000000"/>
              </w:rPr>
              <w:t> </w:t>
            </w:r>
            <w:r>
              <w:rPr>
                <w:rStyle w:val="span"/>
                <w:rFonts w:ascii="Century Gothic" w:eastAsia="Century Gothic" w:hAnsi="Century Gothic" w:cs="Century Gothic"/>
                <w:b w:val="0"/>
                <w:bCs w:val="0"/>
                <w:caps w:val="0"/>
                <w:color w:val="000000"/>
              </w:rPr>
              <w:t>:</w:t>
            </w:r>
            <w:r>
              <w:rPr>
                <w:rStyle w:val="divdocumentdivparagraphWrappe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b w:val="0"/>
                <w:bCs w:val="0"/>
                <w:caps w:val="0"/>
                <w:color w:val="000000"/>
              </w:rPr>
              <w:t xml:space="preserve">Lean Organisational Management Techniques </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b w:val="0"/>
                <w:bCs w:val="0"/>
                <w:caps w:val="0"/>
                <w:color w:val="000000"/>
              </w:rPr>
              <w:t>London Learning Consortium</w:t>
            </w:r>
            <w:r>
              <w:rPr>
                <w:rStyle w:val="span"/>
                <w:rFonts w:ascii="Century Gothic" w:eastAsia="Century Gothic" w:hAnsi="Century Gothic" w:cs="Century Gothic"/>
                <w:b w:val="0"/>
                <w:bCs w:val="0"/>
                <w:caps w:val="0"/>
                <w:color w:val="000000"/>
              </w:rPr>
              <w:t xml:space="preserve">, </w:t>
            </w:r>
            <w:r>
              <w:rPr>
                <w:rStyle w:val="span"/>
                <w:rFonts w:ascii="Century Gothic" w:eastAsia="Century Gothic" w:hAnsi="Century Gothic" w:cs="Century Gothic"/>
                <w:b w:val="0"/>
                <w:bCs w:val="0"/>
                <w:caps w:val="0"/>
                <w:color w:val="000000"/>
              </w:rPr>
              <w:t>Online</w:t>
            </w:r>
            <w:r>
              <w:rPr>
                <w:rStyle w:val="divdocumentdivparagraphWrapper"/>
                <w:rFonts w:ascii="Century Gothic" w:eastAsia="Century Gothic" w:hAnsi="Century Gothic" w:cs="Century Gothic"/>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20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b w:val="0"/>
                <w:bCs w:val="0"/>
                <w:caps w:val="0"/>
                <w:color w:val="787C85"/>
              </w:rPr>
              <w:t>2013</w:t>
            </w:r>
            <w:r>
              <w:rPr>
                <w:rStyle w:val="singlecolumnspanpaddedlinenth-child1"/>
                <w:rFonts w:ascii="Century Gothic" w:eastAsia="Century Gothic" w:hAnsi="Century Gothic" w:cs="Century Gothic"/>
                <w:b w:val="0"/>
                <w:bCs w:val="0"/>
                <w:caps w:val="0"/>
                <w:color w:val="787C85"/>
              </w:rPr>
              <w:t xml:space="preserve"> </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degree"/>
                <w:rFonts w:ascii="Century Gothic" w:eastAsia="Century Gothic" w:hAnsi="Century Gothic" w:cs="Century Gothic"/>
                <w:caps w:val="0"/>
                <w:color w:val="000000"/>
              </w:rPr>
              <w:t>Higher National Certificate</w:t>
            </w:r>
            <w:r>
              <w:rPr>
                <w:rStyle w:val="documentbeforecolonspace"/>
                <w:rFonts w:ascii="Century Gothic" w:eastAsia="Century Gothic" w:hAnsi="Century Gothic" w:cs="Century Gothic"/>
                <w:b w:val="0"/>
                <w:bCs w:val="0"/>
                <w:caps w:val="0"/>
                <w:color w:val="000000"/>
              </w:rPr>
              <w:t> </w:t>
            </w:r>
            <w:r>
              <w:rPr>
                <w:rStyle w:val="span"/>
                <w:rFonts w:ascii="Century Gothic" w:eastAsia="Century Gothic" w:hAnsi="Century Gothic" w:cs="Century Gothic"/>
                <w:b w:val="0"/>
                <w:bCs w:val="0"/>
                <w:caps w:val="0"/>
                <w:color w:val="000000"/>
              </w:rPr>
              <w:t>:</w:t>
            </w:r>
            <w:r>
              <w:rPr>
                <w:rStyle w:val="divdocumentdivparagraphWrappe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b w:val="0"/>
                <w:bCs w:val="0"/>
                <w:caps w:val="0"/>
                <w:color w:val="000000"/>
              </w:rPr>
              <w:t>Wastes Management</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b w:val="0"/>
                <w:bCs w:val="0"/>
                <w:caps w:val="0"/>
                <w:color w:val="000000"/>
              </w:rPr>
              <w:t>Northampton University</w:t>
            </w:r>
            <w:r>
              <w:rPr>
                <w:rStyle w:val="span"/>
                <w:rFonts w:ascii="Century Gothic" w:eastAsia="Century Gothic" w:hAnsi="Century Gothic" w:cs="Century Gothic"/>
                <w:b w:val="0"/>
                <w:bCs w:val="0"/>
                <w:caps w:val="0"/>
                <w:color w:val="000000"/>
              </w:rPr>
              <w:t xml:space="preserve">, </w:t>
            </w:r>
            <w:r>
              <w:rPr>
                <w:rStyle w:val="span"/>
                <w:rFonts w:ascii="Century Gothic" w:eastAsia="Century Gothic" w:hAnsi="Century Gothic" w:cs="Century Gothic"/>
                <w:b w:val="0"/>
                <w:bCs w:val="0"/>
                <w:caps w:val="0"/>
                <w:color w:val="000000"/>
              </w:rPr>
              <w:t>Northampton</w:t>
            </w:r>
            <w:r>
              <w:rPr>
                <w:rStyle w:val="divdocumentdivparagraphWrapper"/>
                <w:rFonts w:ascii="Century Gothic" w:eastAsia="Century Gothic" w:hAnsi="Century Gothic" w:cs="Century Gothic"/>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20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b w:val="0"/>
                <w:bCs w:val="0"/>
                <w:caps w:val="0"/>
                <w:color w:val="787C85"/>
              </w:rPr>
              <w:t>1998</w:t>
            </w:r>
            <w:r>
              <w:rPr>
                <w:rStyle w:val="singlecolumnspanpaddedlinenth-child1"/>
                <w:rFonts w:ascii="Century Gothic" w:eastAsia="Century Gothic" w:hAnsi="Century Gothic" w:cs="Century Gothic"/>
                <w:b w:val="0"/>
                <w:bCs w:val="0"/>
                <w:caps w:val="0"/>
                <w:color w:val="787C85"/>
              </w:rPr>
              <w:t xml:space="preserve"> </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degree"/>
                <w:rFonts w:ascii="Century Gothic" w:eastAsia="Century Gothic" w:hAnsi="Century Gothic" w:cs="Century Gothic"/>
                <w:caps w:val="0"/>
                <w:color w:val="000000"/>
              </w:rPr>
              <w:t>GCSEs</w:t>
            </w:r>
            <w:r>
              <w:rPr>
                <w:rStyle w:val="documentbeforecolonspace"/>
                <w:rFonts w:ascii="Century Gothic" w:eastAsia="Century Gothic" w:hAnsi="Century Gothic" w:cs="Century Gothic"/>
                <w:b w:val="0"/>
                <w:bCs w:val="0"/>
                <w:caps w:val="0"/>
                <w:color w:val="000000"/>
              </w:rPr>
              <w:t> </w:t>
            </w:r>
            <w:r>
              <w:rPr>
                <w:rStyle w:val="span"/>
                <w:rFonts w:ascii="Century Gothic" w:eastAsia="Century Gothic" w:hAnsi="Century Gothic" w:cs="Century Gothic"/>
                <w:b w:val="0"/>
                <w:bCs w:val="0"/>
                <w:caps w:val="0"/>
                <w:color w:val="000000"/>
              </w:rPr>
              <w:t>:</w:t>
            </w:r>
            <w:r>
              <w:rPr>
                <w:rStyle w:val="divdocumentdivparagraphWrappe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b w:val="0"/>
                <w:bCs w:val="0"/>
                <w:caps w:val="0"/>
                <w:color w:val="000000"/>
              </w:rPr>
              <w:t>GCSEs</w:t>
            </w:r>
          </w:p>
          <w:p>
            <w:pPr>
              <w:pStyle w:val="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b w:val="0"/>
                <w:bCs w:val="0"/>
                <w:caps w:val="0"/>
                <w:color w:val="000000"/>
              </w:rPr>
              <w:t>Hillview High</w:t>
            </w:r>
            <w:r>
              <w:rPr>
                <w:rStyle w:val="span"/>
                <w:rFonts w:ascii="Century Gothic" w:eastAsia="Century Gothic" w:hAnsi="Century Gothic" w:cs="Century Gothic"/>
                <w:b w:val="0"/>
                <w:bCs w:val="0"/>
                <w:caps w:val="0"/>
                <w:color w:val="000000"/>
              </w:rPr>
              <w:t xml:space="preserve">, </w:t>
            </w:r>
            <w:r>
              <w:rPr>
                <w:rStyle w:val="span"/>
                <w:rFonts w:ascii="Century Gothic" w:eastAsia="Century Gothic" w:hAnsi="Century Gothic" w:cs="Century Gothic"/>
                <w:b w:val="0"/>
                <w:bCs w:val="0"/>
                <w:caps w:val="0"/>
                <w:color w:val="000000"/>
              </w:rPr>
              <w:t>Pretoria</w:t>
            </w:r>
            <w:r>
              <w:rPr>
                <w:rStyle w:val="divdocumentdivparagraphWrapper"/>
                <w:rFonts w:ascii="Century Gothic" w:eastAsia="Century Gothic" w:hAnsi="Century Gothic" w:cs="Century Gothic"/>
                <w:bdr w:val="none" w:sz="0" w:space="0" w:color="auto"/>
                <w:vertAlign w:val="baseline"/>
              </w:rPr>
              <w:t xml:space="preserve"> </w:t>
            </w:r>
          </w:p>
        </w:tc>
      </w:tr>
    </w:tbl>
    <w:p>
      <w:pPr>
        <w:rPr>
          <w:vanish/>
        </w:rPr>
      </w:pPr>
    </w:p>
    <w:tbl>
      <w:tblPr>
        <w:tblStyle w:val="divdocumentsectionTable"/>
        <w:tblW w:w="0" w:type="auto"/>
        <w:tblCellSpacing w:w="0" w:type="dxa"/>
        <w:shd w:val="clear" w:color="auto" w:fill="FFFFFF"/>
        <w:tblLayout w:type="fixed"/>
        <w:tblCellMar>
          <w:top w:w="300" w:type="dxa"/>
          <w:left w:w="0" w:type="dxa"/>
          <w:bottom w:w="0" w:type="dxa"/>
          <w:right w:w="0" w:type="dxa"/>
        </w:tblCellMar>
        <w:tblLook w:val="05E0"/>
      </w:tblPr>
      <w:tblGrid>
        <w:gridCol w:w="2800"/>
        <w:gridCol w:w="7626"/>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bCs/>
                <w:caps/>
                <w:color w:val="000000"/>
                <w:bdr w:val="none" w:sz="0" w:space="0" w:color="auto"/>
                <w:vertAlign w:val="baseline"/>
              </w:rPr>
            </w:pPr>
            <w:r>
              <w:rPr>
                <w:rStyle w:val="divdocumentdivheading"/>
                <w:rFonts w:ascii="Century Gothic" w:eastAsia="Century Gothic" w:hAnsi="Century Gothic" w:cs="Century Gothic"/>
                <w:b/>
                <w:bCs/>
                <w:caps/>
                <w:color w:val="000000"/>
                <w:bdr w:val="none" w:sz="0" w:space="0" w:color="auto"/>
                <w:vertAlign w:val="baseline"/>
              </w:rPr>
              <w:t>Certifications</w:t>
            </w:r>
          </w:p>
        </w:tc>
        <w:tc>
          <w:tcPr>
            <w:tcW w:w="7626" w:type="dxa"/>
            <w:noWrap w:val="0"/>
            <w:tcMar>
              <w:top w:w="300" w:type="dxa"/>
              <w:left w:w="0" w:type="dxa"/>
              <w:bottom w:w="0" w:type="dxa"/>
              <w:right w:w="0" w:type="dxa"/>
            </w:tcMar>
            <w:vAlign w:val="top"/>
            <w:hideMark/>
          </w:tcPr>
          <w:p>
            <w:pPr>
              <w:pStyle w:val="divdocumentulli"/>
              <w:numPr>
                <w:ilvl w:val="0"/>
                <w:numId w:val="10"/>
              </w:numPr>
              <w:pBdr>
                <w:top w:val="none" w:sz="0" w:space="0" w:color="auto"/>
                <w:left w:val="none" w:sz="0" w:space="0" w:color="auto"/>
                <w:bottom w:val="none" w:sz="0" w:space="0" w:color="auto"/>
                <w:right w:val="none" w:sz="0" w:space="0" w:color="auto"/>
              </w:pBd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Managing Contractors, Systemic Learning </w:t>
            </w:r>
          </w:p>
          <w:p>
            <w:pPr>
              <w:pStyle w:val="divdocumentulli"/>
              <w:numPr>
                <w:ilvl w:val="0"/>
                <w:numId w:val="10"/>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Managing Safely, Systemic Learning </w:t>
            </w:r>
          </w:p>
          <w:p>
            <w:pPr>
              <w:pStyle w:val="divdocumentulli"/>
              <w:numPr>
                <w:ilvl w:val="0"/>
                <w:numId w:val="10"/>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Microsoft Digital Literacy - IT Basics, Internet &amp; Productivity Programs, Alison </w:t>
            </w:r>
          </w:p>
          <w:p>
            <w:pPr>
              <w:pStyle w:val="divdocumentulli"/>
              <w:numPr>
                <w:ilvl w:val="0"/>
                <w:numId w:val="10"/>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Off Road Driving, BORDA </w:t>
            </w:r>
          </w:p>
          <w:p>
            <w:pPr>
              <w:pStyle w:val="divdocumentulli"/>
              <w:numPr>
                <w:ilvl w:val="0"/>
                <w:numId w:val="10"/>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Supervisors in Action, Total Management Training Resource </w:t>
            </w:r>
          </w:p>
          <w:p>
            <w:pPr>
              <w:pStyle w:val="divdocumentulli"/>
              <w:numPr>
                <w:ilvl w:val="0"/>
                <w:numId w:val="10"/>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 xml:space="preserve">Substation Awareness Course, EDF Energy Contracting Ltd </w:t>
            </w:r>
          </w:p>
        </w:tc>
      </w:tr>
    </w:tbl>
    <w:p>
      <w:pPr>
        <w:rPr>
          <w:rFonts w:ascii="Century Gothic" w:eastAsia="Century Gothic" w:hAnsi="Century Gothic" w:cs="Century Gothic"/>
          <w:caps/>
          <w:color w:val="787C85"/>
          <w:bdr w:val="none" w:sz="0" w:space="0" w:color="auto"/>
          <w:vertAlign w:val="baseline"/>
        </w:rPr>
      </w:pPr>
    </w:p>
    <w:sectPr>
      <w:pgSz w:w="11906" w:h="16838"/>
      <w:pgMar w:top="740" w:right="740" w:bottom="740" w:left="7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3F89C7CB-8698-4C5A-8F78-588AAAD1A5BD}"/>
    <w:embedBold r:id="rId2" w:fontKey="{A90323E4-DCC3-4C8F-A5C3-B71A8EEB8F6E}"/>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hd w:val="clear" w:color="auto" w:fill="FFFFFF"/>
      <w:spacing w:line="340" w:lineRule="atLeast"/>
    </w:pPr>
    <w:rPr>
      <w:color w:val="000000"/>
      <w:shd w:val="clear" w:color="auto" w:fill="FFFFFF"/>
    </w:rPr>
  </w:style>
  <w:style w:type="paragraph" w:customStyle="1" w:styleId="divdocumentsection">
    <w:name w:val="div_document_section"/>
    <w:basedOn w:val="Normal"/>
    <w:pPr>
      <w:pBdr>
        <w:top w:val="none" w:sz="0" w:space="15" w:color="auto"/>
      </w:pBdr>
    </w:pPr>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940" w:lineRule="atLeast"/>
      <w:jc w:val="left"/>
    </w:pPr>
    <w:rPr>
      <w:b/>
      <w:bCs/>
      <w:caps/>
      <w:color w:val="000000"/>
      <w:sz w:val="74"/>
      <w:szCs w:val="74"/>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address">
    <w:name w:val="div_address"/>
    <w:basedOn w:val="div"/>
    <w:pPr>
      <w:spacing w:line="440" w:lineRule="atLeast"/>
      <w:jc w:val="left"/>
    </w:pPr>
    <w:rPr>
      <w:caps/>
      <w:color w:val="787C85"/>
      <w:sz w:val="24"/>
      <w:szCs w:val="24"/>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address-para-gap-bottom">
    <w:name w:val="address-para-gap-bottom"/>
    <w:basedOn w:val="Normal"/>
    <w:pPr>
      <w:pBdr>
        <w:bottom w:val="single" w:sz="40" w:space="0" w:color="FCC74A"/>
      </w:pBdr>
      <w:spacing w:line="220" w:lineRule="atLeast"/>
    </w:pPr>
    <w:rPr>
      <w:sz w:val="22"/>
      <w:szCs w:val="22"/>
    </w:rPr>
  </w:style>
  <w:style w:type="character" w:customStyle="1" w:styleId="divdocumentdivheading">
    <w:name w:val="div_document_div_heading"/>
    <w:basedOn w:val="DefaultParagraphFont"/>
  </w:style>
  <w:style w:type="paragraph" w:customStyle="1" w:styleId="divdocumentdivheadingParagraph">
    <w:name w:val="div_document_div_heading Paragraph"/>
    <w:basedOn w:val="Normal"/>
  </w:style>
  <w:style w:type="paragraph" w:customStyle="1" w:styleId="divdocumentdivsectiontitle">
    <w:name w:val="div_document_div_sectiontitle"/>
    <w:basedOn w:val="Normal"/>
    <w:pPr>
      <w:spacing w:line="240" w:lineRule="atLeast"/>
    </w:pPr>
    <w:rPr>
      <w:sz w:val="24"/>
      <w:szCs w:val="24"/>
    </w:rPr>
  </w:style>
  <w:style w:type="character" w:customStyle="1" w:styleId="divdocumentdivparagraphWrapper">
    <w:name w:val="div_document_div_paragraphWrapper"/>
    <w:basedOn w:val="DefaultParagraphFont"/>
    <w:rPr>
      <w:b w:val="0"/>
      <w:bCs w:val="0"/>
      <w:caps w:val="0"/>
      <w:color w:val="000000"/>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sectionTable">
    <w:name w:val="div_document_section Table"/>
    <w:basedOn w:val="TableNormal"/>
    <w:tblPr/>
  </w:style>
  <w:style w:type="character" w:customStyle="1" w:styleId="singlecolumnspanpaddedlinenth-child1">
    <w:name w:val="singlecolumn_span_paddedline_nth-child(1)"/>
    <w:basedOn w:val="DefaultParagraphFont"/>
  </w:style>
  <w:style w:type="character" w:customStyle="1" w:styleId="jobdates">
    <w:name w:val="jobdates"/>
    <w:basedOn w:val="DefaultParagraphFont"/>
    <w:rPr>
      <w:caps/>
    </w:rPr>
  </w:style>
  <w:style w:type="paragraph" w:customStyle="1" w:styleId="paddedline">
    <w:name w:val="paddedline"/>
    <w:basedOn w:val="Normal"/>
  </w:style>
  <w:style w:type="character" w:customStyle="1" w:styleId="jobtitle">
    <w:name w:val="jobtitle"/>
    <w:basedOn w:val="DefaultParagraphFont"/>
    <w:rPr>
      <w:b/>
      <w:bCs/>
    </w:rPr>
  </w:style>
  <w:style w:type="paragraph" w:customStyle="1" w:styleId="divdocumentulli">
    <w:name w:val="div_document_ul_li"/>
    <w:basedOn w:val="Normal"/>
  </w:style>
  <w:style w:type="paragraph" w:customStyle="1" w:styleId="hiltParaWrapper">
    <w:name w:val="hiltParaWrapper"/>
    <w:basedOn w:val="Normal"/>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txtBold">
    <w:name w:val="txtBold"/>
    <w:basedOn w:val="Normal"/>
    <w:rPr>
      <w:b/>
      <w:bCs/>
    </w:rPr>
  </w:style>
  <w:style w:type="character" w:customStyle="1" w:styleId="degree">
    <w:name w:val="degree"/>
    <w:basedOn w:val="DefaultParagraphFont"/>
    <w:rPr>
      <w:b/>
      <w:bCs/>
    </w:rPr>
  </w:style>
  <w:style w:type="character" w:customStyle="1" w:styleId="documentbeforecolonspace">
    <w:name w:val="document_beforecolonspace"/>
    <w:basedOn w:val="DefaultParagraphFont"/>
    <w:rPr>
      <w:vanish/>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68d24af4-282d-4b2f-b61b-b212668510d1</vt:lpwstr>
  </property>
  <property fmtid="{D5CDD505-2E9C-101B-9397-08002B2CF9AE}" pid="3" name="x1ye=0">
    <vt:lpwstr>DJMAAB+LCAAAAAAABAAUm8Vig0AURT+IBQRnibs7Oyw4BJevL91XyMx7956TNgjBkRT+gTBG4AUKwXgIplj6Q34EmGc+FPlE95rXR/1hBysSuO+DFYVS/RIyz7ICsOSitid6Hq9fUo5WTOV1yGmIopp9ebVdl35a3lisYp/T+uPKFqiecFf95FXuSyPCKw7qaeg8fPMXUdAPP+LNcyl7YtZqjNFOzervgaqnpKd8K4Ttc11X4h+BVlj5np8BRVu</vt:lpwstr>
  </property>
  <property fmtid="{D5CDD505-2E9C-101B-9397-08002B2CF9AE}" pid="4" name="x1ye=1">
    <vt:lpwstr>j+0PsSaGICEwRrAVVpSKmj4aN+KUCclqk0pqaADt/Hl+56r60pwW3oKub6jvUrBHYTkONWVOllazJ8PCTC4jJfErZ2wcXnNPs7MS4kqhfYx918cw2GRW7N2HgwX2K4Jf22fdD0kN8h45BSSimnSsGjqDT9Rf9TR7B68Y9PEHToEp9VIoFxvhSQriA7ff+OASMq5cbex8tMwHBoGNe3SXtqZZKYvi+AzBR0OzVAaShz1JJmhs2hMnHMa3dTWigWy</vt:lpwstr>
  </property>
  <property fmtid="{D5CDD505-2E9C-101B-9397-08002B2CF9AE}" pid="5" name="x1ye=10">
    <vt:lpwstr>HacPDbj3WRJD0zBuEZbuu5Xx7q2ktc9ebW6r64ZH3OIZI0DB1iOa4KzGdXmROPFSTKrJKhfRGGO//Bdy6hqSv5fqO0yygMl6XVI0ZhW3oz7JHwlAx0/X2TwNdShUHMGLg/e83HJ910J+fNLQnAnl5Z7BDpTvXBEDQcJ50YuxGc8U9zPDtWhmR7Q5mF0HwdyHhScE6N9l/XhM2OzT66n9RueVBQKHQfde2+LnoTHR7LPvL77vwoiq5UET1jef2oK</vt:lpwstr>
  </property>
  <property fmtid="{D5CDD505-2E9C-101B-9397-08002B2CF9AE}" pid="6" name="x1ye=100">
    <vt:lpwstr>Yxrf66vD7c+ykVO/QeFiNyZKdGJUhpO3XvyNACCrJk3a4ZpdX6JzzI0pUA8+nJmjzrR/Fwn2ZfM34CHGrE0lfHhYhYUuUPnBWcl9Dr86jOAai38ipgDFLKQOD3Z9RBo/rK8cG7/EseWjKNU4RnoQeDsucYdEV2Qnsm7YecbFeztE+TvlAARJdWuf8wUqAldiO76rhBV5de58FBH0P27ybv0hpmIQqXPI7BJKFO3pDdhj8Kz38ATHS4hQmTUxnu5</vt:lpwstr>
  </property>
  <property fmtid="{D5CDD505-2E9C-101B-9397-08002B2CF9AE}" pid="7" name="x1ye=101">
    <vt:lpwstr>n1D/2/o10NuXOskNan0JSfbvuWfOcsYvcjgb2+vp5pEtUjuFMdu8u64f6VtEYX6GnbQIWXJKurcOM/6Scq83YGk6aHDPy6oGwhoAXrIKdIEfEas5RntrD7GKMOnMAJiDh6emPy3b5YsnmfVReumiUFwCFWeqNBMadWQHiL8nFjge6BUMA9CCmTzqA9shiZcQ6d55SMaoYr4K+aNSi3wUb+LVoDOE7ydZRMjvMlmKAeGwnG24LO/qsF1Lvf2z0Lm</vt:lpwstr>
  </property>
  <property fmtid="{D5CDD505-2E9C-101B-9397-08002B2CF9AE}" pid="8" name="x1ye=102">
    <vt:lpwstr>FbufMYuQu6/SCQK/L21zc88Hcw7J8ZyHHZCXIiJ5BxF2yACmFBcqj6xUgScLcqvaZsgpnetKnu9Er61T7IU7QviRrvvbGjYquvhwW7Gn7WdwXi7/sduoEdhrndXOv0yLReqjrusca/g/ZqomAUH6exikM7oUr+BKNMfhLxHnKTa8pecE/gQ6Q3f7unXzXypyW3iLALdCTnWUebuZdg3MmseUgmOqtKcW/0RODfSpI/Gb8L3WsT+QHzEQUMsRihr</vt:lpwstr>
  </property>
  <property fmtid="{D5CDD505-2E9C-101B-9397-08002B2CF9AE}" pid="9" name="x1ye=103">
    <vt:lpwstr>uhXtDAJkzi3UJB0+lIVx4/f7ALijsuKZxUAyVhaglfJRgzXwzspzxLNJ2YwQVP9ghR6SOe5pEH8Rvty/wRDVIaUTv93UT4SHVOrPf9fEeWp3lCCGadm3WRgcamb0LA5ksDnwFe1Kc0r+P5Y6iYfwSu2UM21FkbhtpQs99PNBW9N2SrImLvxXd5sHU36Jhsm0SnjKhp+p1jJkydyIORaW+zFh6C/8LAujocR8HSh9+FEd8/2A0QGAxan7l9cw423</vt:lpwstr>
  </property>
  <property fmtid="{D5CDD505-2E9C-101B-9397-08002B2CF9AE}" pid="10" name="x1ye=104">
    <vt:lpwstr>ltMY4EsW/Nqkvd0Jr3/LdAQ09rvw8cnC6ZKiE72Oo6CRzWqxyjXYLvkqv+fT9DNsY24g96Wi0g4wU+62tKZi7vCeTiOwnw7y2sLykeLQs2iE/i+wjq3Xnzbf2465YmV1lvQH/Gwe/srxGkruOwpfn8p18qydWp+9UEBb7Y4adbXMyGE6BuzmQunJpnZ7BHUYSForexOuj8WeYO5fp3paXjKgUmDyH43Fju+xLCPTG7q7+yW+Q01aEfOK2hbyfxc</vt:lpwstr>
  </property>
  <property fmtid="{D5CDD505-2E9C-101B-9397-08002B2CF9AE}" pid="11" name="x1ye=105">
    <vt:lpwstr>oxIFRdbI/qFTNSgXMN3frs7HINTgebzdEN0lYreDDYlNuQUsqgAL1ExP24hDkbRZxY2KOg3IJhgZCQt/fzBFbE+cEinU4aNZug+QrkSgrWRvrTbiVWCUvC0YlNKcWTo9XxlNAo1cxIJx2kbgO2TbVhg+R8wfWs3o6hvNTpW2fjpDEkIa2u+cEcOKHlkD7I/2WLAkxbgVxmlXiCwpV0E+xRbj9MeRBCPua8Z2llc+vbo/ka7vf9MSIK8SnOL9mF9</vt:lpwstr>
  </property>
  <property fmtid="{D5CDD505-2E9C-101B-9397-08002B2CF9AE}" pid="12" name="x1ye=106">
    <vt:lpwstr>7pJLmqfPR4G9xk7ZLjh9VW2oaRXtvXasTrxp1u00Iu/D06k58aBHgeRzY69Okl1TEnppljxpAMOPN6N6hPYUPNKibueedPq3gO1z4OVC7fzb3aAiQBKVjmugK62VPJ56E5VqRpLJyhn4fYUaK5rEi+BEel9+xtTFKzyTlSsusw6Dfxt1Dey712f0EykZKTS4oamU8yDrcrhAE8wGg6O/tIZhMUvo33lomrCZ19fugmkcfnBjJLSrvabGRLzVkBN</vt:lpwstr>
  </property>
  <property fmtid="{D5CDD505-2E9C-101B-9397-08002B2CF9AE}" pid="13" name="x1ye=107">
    <vt:lpwstr>MYEEPf316YjFQVNOaxWDwI6S//6AlI+vO3aWhgXynzbhUeS1hRmXO2J/iSMHx7faTt3gYdLjTPs68Wy3b6m7x+E2mc17rO/f++ZN9qQQ7T6mUmJEBwOz5sf1V+i6b00gxXJ/02c7NklZrthxDyb1IrxsDdC2UFFjktlit29SrybwDDOBUyoCt1fe5GhYgFwjpW1yfOXtyi21R9/2dxnUPjBG3bF+8LPRPOki+41GPdyHUHw19KbBBLO34vNOoND</vt:lpwstr>
  </property>
  <property fmtid="{D5CDD505-2E9C-101B-9397-08002B2CF9AE}" pid="14" name="x1ye=108">
    <vt:lpwstr>ilMDhJC4Jvqd1v1re0E9rAp/wWsyX5rYsGzv/5xo2j8mNsG3f6GE88zW5X6bTkPAJXEHOgkxi3ObdTnaqDvkpqcORaW5MA2D+9pbomOapqGsfDXkzq+CJDapkE9G80M9El6IIOgZ3Fe4iGd7qWvkk85v9w8uCf6hC1RhSxldz+2DBY8wNjbMkL1N9w5axx9Gvy6HOz/jQnxCd9hK3mq8QfJ+BzXJP8u7glkXrWqW4aJIHO/V7svZ45L/IRdTv3W</vt:lpwstr>
  </property>
  <property fmtid="{D5CDD505-2E9C-101B-9397-08002B2CF9AE}" pid="15" name="x1ye=109">
    <vt:lpwstr>N/8SnZNgpbfnsNt2b6x7eE0bngPEUc3GuxWwh5tjXd81zbn8jGX3zG3mL0bi497RnBtWfYBT0rtyI7nIaaFIuitxqTqYpqxEh83oEil4YkBBQeS9+3aNJ9FtjxMDFp66hSGe6bjGPTgi5uZPN3aDb3/TRkG8YHgMurhe3vehlXnTAIKFXWUNnNzQ1IFUijWCLpkqTiBEGwTa7Xx861jf3gy4zhJAECqtjKoKy5MvVqiwcm8wPJLFWoOEUAE51iV</vt:lpwstr>
  </property>
  <property fmtid="{D5CDD505-2E9C-101B-9397-08002B2CF9AE}" pid="16" name="x1ye=11">
    <vt:lpwstr>+WRVJwtIuahTnGIlJC5SiA22Lueswj5mcBiLtHwI8tcBuTjBhMSkvaG+80WYdP7Ka/Oe4EmUBfAcXv446Jbjf2S7e968ZDST3PDNOMu8OBulE/AfaIgQFZ4zWYaR7GqK8fKzreynqSVGDY1dGalOQXmd2PBT67p3OhMapU7GoKtH0FrWN/jIEnWt+QIQJrwrCDZsWZu1qpRjbbloPIlUTpYZxCqytPSMqadeubdrYvMymduJb8J36EMGtVHr4d2</vt:lpwstr>
  </property>
  <property fmtid="{D5CDD505-2E9C-101B-9397-08002B2CF9AE}" pid="17" name="x1ye=110">
    <vt:lpwstr>QtBViQzj2GS03VeM/bPOHjN5Eea/7eteXwVgw6gLNzzKtLNkEUDkyK0+NzzkPg0XrfOXx2mlhxH5iDe0NUnQK4jVMQ2BQv2tL8KoWUycgsPlPqAMOmcZ5OCRgP0nK6FN9e5z+h9aOL1AQZuE3o6sKtrTOt8QgbFz2iKxFYCScmald+/WSN8pnXUVcivi9SdU3Zkn5D68v6zmgoAaRwlJpRlvNFYhCZREF8pJf/HHYraPu8+TE87EMUHCzrhp8ze</vt:lpwstr>
  </property>
  <property fmtid="{D5CDD505-2E9C-101B-9397-08002B2CF9AE}" pid="18" name="x1ye=111">
    <vt:lpwstr>aBtiMNGGTbWCa9iSC6ikVK8oUF6BpfLPfiAqbktpkEPoS8aqP93a4/uKq/X4bKu8Quf7MN+m4yUeY10Mdz3CMJ/nNFMOgvw7tXkISHc3e9naVB3T3emV64pkddxByQYtnJ/DCCfIoQuC0E8StmBtgIiLC4pjUFPU1BHQKa1fEv2IXQReRAMdXq9+mZ8T98nDEm88gW+XNhxDz8XqwmWpZfjeHI4lTkGRGn4EqG35N7xAw6oqLLOm2rZ9i4aueuH</vt:lpwstr>
  </property>
  <property fmtid="{D5CDD505-2E9C-101B-9397-08002B2CF9AE}" pid="19" name="x1ye=112">
    <vt:lpwstr>2LnNd3G5O1OXv8JHeDfQpeZSbHJOy2ICqyLfRze8c3/5VtUr1sZFK0imuwPBeYL3YyS2L3DSJYgOU17AIW8ld8iXCruW1stMsLPl7Co5fFj76trAvgPGWa7wJhZxx38W+wDIMHXlFWBvFdXsWKHneipTuOVxgcvTzwxFpVmwVkTEd8A75ZYJlU0+/cU4gNwgDxMDxf+/cekE8jr7ixJDPM3S1fZuDVXFnzSUS7rrt6XvVPaVV3yEFmRiOV6vnrP</vt:lpwstr>
  </property>
  <property fmtid="{D5CDD505-2E9C-101B-9397-08002B2CF9AE}" pid="20" name="x1ye=113">
    <vt:lpwstr>QA1z1vlpAA55zbGCquD/zQ2NZQ2QvrvnWEQlXjnr9N2r0EnrW3SCTtOJwwxsoQPwoRqlhHWPcNKIGUzr07/ggXxdEcjcEIfv9pelHUPl7dZxSgNYHcuhPkiQ3yXt9Y3K/T/LED/6JG8k2G50VgRTAxjjFNoREqv16QWtloyG1SfJZDaN3TApaEij8/kqp6+sbGzWA23IqW5OWrCQIrvTmFF+2b3GodeNjIS+e9U9TnohNptzfoul8vAmISsZxYI</vt:lpwstr>
  </property>
  <property fmtid="{D5CDD505-2E9C-101B-9397-08002B2CF9AE}" pid="21" name="x1ye=114">
    <vt:lpwstr>8SZTtjfRyI64oW684TBaic7CjE9433t8tSAWY/HFqA2dBlqN7lOPztEp9NsL1mjCi/mYrJNtYNKLsLkQMKYvImh1G+tOHyvG+QYnLHUuCOnDwfBfjkkJuU5HdRiBx9FzHndeHxeTpclqJWdFYMfY73AeOPYMpOLE0yk2SZ068p4s+FVEqNfHW+StxJ0ILTF0F1FzVLvlpMZkobGn/ZS4pfZUb9OraLx1H2Y1VHCjX1qMDgNPcl4EGTl3T4R70Y9</vt:lpwstr>
  </property>
  <property fmtid="{D5CDD505-2E9C-101B-9397-08002B2CF9AE}" pid="22" name="x1ye=115">
    <vt:lpwstr>/pC8em/dsEoHhOv19Bs0RnM9D42/9cDpvuBQyW3SmbvR6kXwKNIw7lE0CIvfn1PTFsSHPeTg6kkFHF08T48ErAp2i4gbtq+s5yjebeMKnnypZqqQzEswEbrYL3ZF55tgxScz4BOJr66RoGvVp3KEJciKc9qZpzWnVIuTG6twKSnVgnWuTk4Om4vga18FcjccfyNI2ql47RYFZMZQp2FKm7D+OZlnyBnvgOR85Axtq9Zs+lFaU4AH77J7Kyv9RFz</vt:lpwstr>
  </property>
  <property fmtid="{D5CDD505-2E9C-101B-9397-08002B2CF9AE}" pid="23" name="x1ye=116">
    <vt:lpwstr>NcZssAiGRN54xNOCEzYijuOPRl9Dduos0aJNfx/KXufMrWXSNfDgGpO+NBG7/Gl5P8qimYeAvQ9FdmshZxPWDkVc0mUYCZyB0x5BZ1WyXZo7CoVXm3hDvhVfw+3vCNsAGm0WuUcJY+rpuhOPD017FVCh/OnJuz6tJMpwClDMdbfh9HIMjleFN6WaQI4Fo86b2IWroFJcKm4QD5taau0CXDl0bn1L+MDrSRI59WOSvlYIxy30pz/1MLzisr0l+qg</vt:lpwstr>
  </property>
  <property fmtid="{D5CDD505-2E9C-101B-9397-08002B2CF9AE}" pid="24" name="x1ye=117">
    <vt:lpwstr>n8u7fZHKaj5WT3ajxFih9TUvr7JYyet7FgrC6KqOBoV7WcPFXP5Gt2aqz2J/do915XQ39xnxUFoLLCb+UI3WPzG18cCz0Dxe6j0ZMhmuRWo5HBHjmoFe8Loy2TKb8tHP//9pEEThsneOTS3Ob6a20r5Fco//3mFKBJu0SI0wj1RXw+ORscdzrL/HF1rNty80s7s1fU1clSjHAM9yUn8p8wAV3ns9XbZ+k5MKiiciNlmDQOY2vboP8adxGi/AZ5L</vt:lpwstr>
  </property>
  <property fmtid="{D5CDD505-2E9C-101B-9397-08002B2CF9AE}" pid="25" name="x1ye=118">
    <vt:lpwstr>OGGFVjpREc6i7iJ3oXwXhPbTNBGEfIg9sCoZO/lvBa3fwzLy6KJPNoG9Qe4TbyaSg5k4p9j3db2iCZwjhrfXKCDRQv3UaeQ05hPK/5JTr8M0x9h2UgfOAl91rwQzX853PzeA17foX8fGFJu75vvJXW17UFMb1mO05NRuP9JASVFJaCjAEFPgTH9im4BbFmx2xkXOHirI/JhZ+6JWB6hkkZibOlfjVN3zCvFap+QPhtLYSKeKTyKAa6ltaUWJXZT</vt:lpwstr>
  </property>
  <property fmtid="{D5CDD505-2E9C-101B-9397-08002B2CF9AE}" pid="26" name="x1ye=119">
    <vt:lpwstr>ITrl60sUcohBworH+zfgvpCB4q+O2JZyoJnX1Acy3CcqfstSjb+Fgq3FFD37HoOK8J0+VtvKZ2B58qY5TT/+JZOnVad++k2rtM9R5w4fynW9WbxkyDNTk3ZwpyNbQGl4G5lr3ne62RetEA3OoCsaFhJAvhMQEQJvenc2j5crPG8k1C5t3la23+tXaOMdYrx8PR/dULGKJMFaD/RatB1tD3eh+2reYQMX+hffCq4HcEyFjTeUSdjW0gUdhuB26PD</vt:lpwstr>
  </property>
  <property fmtid="{D5CDD505-2E9C-101B-9397-08002B2CF9AE}" pid="27" name="x1ye=12">
    <vt:lpwstr>vnxV4LjhF6BRBZ/gVMecROFJbhacyfxobKABlSUip0ycIfyIbI79yKu0RE+6npW7dOstaUkK5dvOr7vr+XSZggtkYGLuZoUAfJp4u9UufxRMAn+CnGkD1ueowxUmOfendQVrxqpn42woFnkbzQe4GHXlWsEawAHIaRLuYqTNbw4FoVjYxGln5XBVS53ovE+X7npnKNqTlYfCb25rqKYHV5BosnsoaI+V1LDy7BY48BZDj7LYqFxLXjIhZQCZwWm</vt:lpwstr>
  </property>
  <property fmtid="{D5CDD505-2E9C-101B-9397-08002B2CF9AE}" pid="28" name="x1ye=120">
    <vt:lpwstr>8FJiWJBsVin/FAWMPJ8a9EzGkgfJoP09AwXUYi1t3CZqpH7O3PRyS+rhXJ8rFMbx16l7q95M2utvW8mcN8lgYKfZvEEU2n1mKnMpuCfeSleN15QKtGXD8evMBl/ao6tPvb6FQPh6yfctwuCj57kAC8tnXyGjqnXX4/lv3R3M41dmODk1VzGGnlSgxJND0Ytwc4/zJ7nWgon1yXl2HGUjsIsF6YbKcXKflvpxDzLmgbhoo8sm9KhlsfZ64JlIWQQ</vt:lpwstr>
  </property>
  <property fmtid="{D5CDD505-2E9C-101B-9397-08002B2CF9AE}" pid="29" name="x1ye=121">
    <vt:lpwstr>McJI+mwau2I9IJo0hOmXJNOBe2lpt4ad1SKsLzp8ER46ZDCyDgOAOT5/HAherl2X86bL7UquDXMUhH7gENPfAHQP/+BXw0Im/ZqkEPQrodUQ9e++fS+5pDV9SeQwagg11S2rur4ZUN+9VEW8tmFV0PXRhHVCsnKAmVFAVUmj9vKyLnxEHKnKWpzXZShL8fqEPtZ+yp9GYBz/ck6/lYX6cd6Gqz8C3czciu5qVeQ0vIgeFIM1G+yvnnSVRJt8B47</vt:lpwstr>
  </property>
  <property fmtid="{D5CDD505-2E9C-101B-9397-08002B2CF9AE}" pid="30" name="x1ye=122">
    <vt:lpwstr>MWHxRCo7XLVlAIyxAClm9+q3usktuaMkC/ZDY675do6zt4vWsReTGlrTtWO8VWiJf9vc5bPYPY0kLJa6rEchZdmcyG7e7QSDNBMCOkOT4Ik4ZCQk/iT8ciL30/2sWvrQ5l9LFF+a/Y2kqHuvOH6c8JeW+ew7Lk0GUBzSv6E+k55YmJnkqbF4yKwFQFXeNHlfueEdK+2+stY1c2Pz3gCehT1RMGQ1izfNL0yFjzSmRr/MGLLBI9kGJfYyXCKlFP+</vt:lpwstr>
  </property>
  <property fmtid="{D5CDD505-2E9C-101B-9397-08002B2CF9AE}" pid="31" name="x1ye=123">
    <vt:lpwstr>TV8EZ5sE/VIVxi05j2U+n/T2uQx10hzQepfDKEbLaR/ObDudRG+vkWWob4/q9MNzzMPDgSBca+la+0L+HdyMamYLlosVdmvgT8xPE/ctaMeFBfDxjxzinqV0NSvQmc5ZerTho16Pjuxr2ueDfMAIrkxC5Yiovra2N6FKzNpMJ7gPjVSB312rSJERiEciOfkHrR5WSPFbc8oMdt+viot56n5dEhTXuaY6m6UUPSBnPzVzA3dVjccboBZcT5pr4Kh</vt:lpwstr>
  </property>
  <property fmtid="{D5CDD505-2E9C-101B-9397-08002B2CF9AE}" pid="32" name="x1ye=124">
    <vt:lpwstr>dXAkU3zrDoX99a2z1Z7WM9vaGFZulzxpBgFdva8Qja4gUMd7gkYAz7Hnh1dUwLYXDK1V/5rIGh8RT4sYJEMOd+hOzK8W9L4Ix/7M6m6i45paz/85Me8CUa4Dv7Apa6ZtqmrafhxAZngtsQDEX5mEeDOkljtdqhiJICQTiBtfsJWAUeQYdNhFQqxjRrL2absy9qrWH0+mE1SX3eg6iBSXQ6hOMoD0Eu6CLituAZEwBDpWLKUbjlrJuyDz1b3Gt/a</vt:lpwstr>
  </property>
  <property fmtid="{D5CDD505-2E9C-101B-9397-08002B2CF9AE}" pid="33" name="x1ye=125">
    <vt:lpwstr>fga5pAHzN0p+h0fvYXpr6Go5KBfKIdUwyZtXJVMB0DL/GDfcZCFjnb1OqctSFJ7CMvnNovBo1bqT+4/fn83PPUCfzRKQPURsItkNvf7Gta3bnMuTJ3K5qqodJvzbtTcd/fqzeyEewzzy/qM+zZ1v89G3QqUNEH9SkrQOiky94z99kzsT+wDhNOdNoz1merAHh3LHgNuU02LRwXn6Q4KWT4w8xPUn75yr8tvkyuvt6GbZfQW+51XoymbhahAvCCv</vt:lpwstr>
  </property>
  <property fmtid="{D5CDD505-2E9C-101B-9397-08002B2CF9AE}" pid="34" name="x1ye=126">
    <vt:lpwstr>1B36rx+JUXQoXs2TjmagvDyEFUwNCZUDQoBXiCta/zgbEMnkwZkuJEp9Lpu//0Ip5EyRFtbZIQnOcvXflALfw2G3Wp2ABm/R4GzM2jWSZShs7hZSJh80lAeAEcYKtPZvtcKb9g8HfbEjlTO0kVPKLcOZ5uq/IRj4tMnBn0f8dPDspxxoMxtHsfjpY8XnYWI+/4e4SX99l9FthKgR0CDRoChkUael/JQsYBRY/D0osAuNAvNschcbLoI539tMzPs</vt:lpwstr>
  </property>
  <property fmtid="{D5CDD505-2E9C-101B-9397-08002B2CF9AE}" pid="35" name="x1ye=127">
    <vt:lpwstr>bgrAhEa+CAZ9THsmyBS0vZ3lXZhTWgKx8oljrOgWw0tzWltKrlszkfN3HofQa+Y4+2IiTVaP8logNUBdNOSQYySM1ftpvMMpB7E34Dp4ZhTa701mN4h3CcRRWrh1z3BXlayE4bbUhVD5zGYQO2KiBqcif3OPEuT4Nma7k6IZoJpQZLIh5CHtgSWq1I8iKpFfG4wAVArueLo6NdxIZD7MPuD8SOycakCNy+aGDKpA7jK7s6Oj0ifMvAJot9QsKji</vt:lpwstr>
  </property>
  <property fmtid="{D5CDD505-2E9C-101B-9397-08002B2CF9AE}" pid="36" name="x1ye=128">
    <vt:lpwstr>iHAFp7ORRQWMKNgf+x6SWwnnkNUjrIMnQYIb2DvV8ZBFg0M26V3YzPBOGGmmvQvHSf8mNxATurHK73AVi5Kn9A7XefYt6L1UqpncO0tdrSg6bcYZwesLohh9A4E3qpXUy721aj2WEj82WzfRmpTls5TydP9sZqzRMPD8s8TeQy38bcY/oi/bd/QpIM0Rvt+I1H96/iEQvy58zd0Is6la3oMm3yCpaaHCHwlzDdGgcYWPK/OZty6+CYvymQX8ipH</vt:lpwstr>
  </property>
  <property fmtid="{D5CDD505-2E9C-101B-9397-08002B2CF9AE}" pid="37" name="x1ye=129">
    <vt:lpwstr>9rFN+f5IxqYBM/7lC4+c9ZP1EvEt5lLSCEPBodeodYl2eSUd4TaxrwxWymh1gHvr2kNIdVxptlL8BjlXsTX/dZs2FgHSzjKgCg5q5rihJM5X4d6oM6NqgFggJobQGhbeRAZFsxtqFnkOOuPR2jpdxng0GTuG7vQ59NICIQCXnm10DcgF5pp8ZNnrbkjxWzMXDqZTUHPF5lBVjzS3WHAeQeHVeaAjMDUeyJ2oEJjk9fdqcXBDfC4K72nm4X7sY/y</vt:lpwstr>
  </property>
  <property fmtid="{D5CDD505-2E9C-101B-9397-08002B2CF9AE}" pid="38" name="x1ye=13">
    <vt:lpwstr>6miPW5RlEBF1vUHaPtZ9XrN3wAWJnTRf7DJp5sNPi3RGvt3ms7liavV15ddQuL3+z232yK9sF8cyfMU9hK8wW0kwAZLFQ4y9/XJFVIy9Wa9kk4MkP2NLB+5qru9um4RKOO3UzAhvaQThDRssyh/7wxDQ3P5n9NpclfAUv7lqX3yH1+rmkcvVxBmllDWNypxA5E0Ri/KxAnXqI/LaeWWsvzwF0bpLYUl/h5XB5IENUz35PGmWOIwMaQcG/kEGsKt</vt:lpwstr>
  </property>
  <property fmtid="{D5CDD505-2E9C-101B-9397-08002B2CF9AE}" pid="39" name="x1ye=130">
    <vt:lpwstr>AyeNC6G0Gmn+peogkKZNe3cry7259xaAAiRHMNKfH2zLfooG5VjYmFkr92ebFivUofK4UlR2mClXC1RUep230S7Jg9fdFTIhcEzX30Ofos5FxinxHfflFyD84YqTGGsiSqRyTOdErHCbuMYOlPMsL3Gg53PrWSCmqruGDPlX1m3AcyG7AkwzI2YeYIlYHh6+PfmDTHIyRNgb79Cf044Q0DPWLqYT2ihYok9sejmRSmg2OFbl1WvQmUYHmHGp5sI</vt:lpwstr>
  </property>
  <property fmtid="{D5CDD505-2E9C-101B-9397-08002B2CF9AE}" pid="40" name="x1ye=131">
    <vt:lpwstr>f81CBou1Im98K8NRFj4HlkwClhG+vZ2H420iJRGzs33ywQ76md57V5nQ70HivVPYBZ5trdd19wG9Wu9kns/q4argaIfrL1drs0oB5zMDOzyjFrHej+QM3tn4FnGShng4O8d9pUHm592QA2dtp3xoizswzECdowi4tmf+iQs8Y7XHy1qj3cEGG08Zcs9zAJv8UyNITmVr6tV3x80ZvGGVYiS2+2CvAvOPVlt03QjRhnDy0VKR4Tzw+nXGYWXQrqd</vt:lpwstr>
  </property>
  <property fmtid="{D5CDD505-2E9C-101B-9397-08002B2CF9AE}" pid="41" name="x1ye=132">
    <vt:lpwstr>EUpgmji+61xnDjB5nlLMw2OWq4HypxucAsmqAHWLJ+E0WjxlbqK/aYJ/qNMzCIt2OAUWJd3nmfSsT4CRIvu4BtaSoTMwKperJJrTweABfLvUiySmyAVylXELb4bIZ+kNy3ZvTvDAn29qeQOq6AYWoQtPRRFAG9vLpj2hiKF+o+/x6/lz0j7zG/t9IXL9Fwx6XrzwURtpYuiWC/OZOuJufM6rKlfyCxQWVXKfyemb2rLagB2+JxYJmtL2OrvCrJu</vt:lpwstr>
  </property>
  <property fmtid="{D5CDD505-2E9C-101B-9397-08002B2CF9AE}" pid="42" name="x1ye=133">
    <vt:lpwstr>PVRNTuznsfBkM5Om1JcC/01NB8ZKBeHzURqFuM1D3zt2dRrRY4gkJ1EDTnjLUC++THZEkEAhxqs++uzEfwcMi1TKZsXwTwqekkdLeu/TkPeZDMlOwiT+SpmF+dQpn6gDIInqxPL4j/0vF48HtK34hVCX1A/oZdf7d2YffIt/aflq4uCVWjffQrtVfReexLRsQQNEPMpDT4A3krKWmmck5Z1//3JmZqqWcszeLas+DcKYJFRGrDITc7a3zrKMXmz</vt:lpwstr>
  </property>
  <property fmtid="{D5CDD505-2E9C-101B-9397-08002B2CF9AE}" pid="43" name="x1ye=134">
    <vt:lpwstr>wuettMAHSqmznb1jgCdj24MDDZt8lcDkl5zQfyaLrbuCyBnCfHt5VMQXL9gIddnTyvj1tle+rEJaiFs4De8B6WYLuTIKc0+WiZ6MymN3Z8ClOB/Wx6m+IEyVPMPIidaUtDpyDDqTZgiWLDxZtcacKoNXXusYV0gbzlnjFraiRYLOieZJalJRBYQ4co19uxm6TFmg3fip8pt/RCV2G9jRgegrMpPyf630mNj4M3laBCv1bGN3qOY7zJ+jMntM5vy</vt:lpwstr>
  </property>
  <property fmtid="{D5CDD505-2E9C-101B-9397-08002B2CF9AE}" pid="44" name="x1ye=135">
    <vt:lpwstr>fmH8gvSahREwOG16oWMobfaWY/xA12hkjZRCgr2idSplW0TPgTKUkcbDDMWnBcjMSTcz+sPmbnq7rUD9jFsTGSzlVyEAPV8sIWssEor8A6C+AXY07fKMTdziRoP+4S1BmdLi3M6QAeHsaholF7MQAoJut+84KIbxxG+iaP/hHApFgEHVt11EVjuzpOnVzIztl6NgekwvoKtrpAPrr2RxrC//v0w6bPnANQL9PgZL/DXnKp3Jv0wEvH+qvtOtHeq</vt:lpwstr>
  </property>
  <property fmtid="{D5CDD505-2E9C-101B-9397-08002B2CF9AE}" pid="45" name="x1ye=136">
    <vt:lpwstr>nIq8BztiknpKvQeloWvx2NkXMa0yEzCivAn00n+tzYW4wu/O46n3lhxuDxdwGrI9VLZs4+2KJ78hbcdrzBOauO7J0UQibuu3IcppyTAv2iDI9urthkTyYU3N2uSXB2etoL44LV+z0ym0FB7C6O+5HUtmhHYBB0TtYVzn6U8ucOmWYk4CM0tgftbgD/Co5qImux/CwlWAWsahvKLf3MKt2J9s7pVoaKB6WQzauo6EcStgu3rYF2G0hmZlnSi/Gp/</vt:lpwstr>
  </property>
  <property fmtid="{D5CDD505-2E9C-101B-9397-08002B2CF9AE}" pid="46" name="x1ye=137">
    <vt:lpwstr>qk6CP4RICwNOGqBZN+mKUis+90gB416Mth+eKjzdFKOS6MBwtyvdC3nFPH/LzSNueu5gL0bN0wD0vNMHLYCoeQjJrNVR76Rux7rdooCDDpTM79ElkDFrqr9tSnj9OID1sHO3foGhj2F8jMmw4nCbt98tRZz1iOH8tvwQGs/stFdUVNAg3tBxgabxqIob4uk17x2GWQTNlzTrRfb+FjK7H8rvnA2HuH+2MTgU8tVrbO+xLqWkYy6Str6MAsj7rrx</vt:lpwstr>
  </property>
  <property fmtid="{D5CDD505-2E9C-101B-9397-08002B2CF9AE}" pid="47" name="x1ye=138">
    <vt:lpwstr>BMWmO1hSwo3OZw7XMzDhk0bOytXvVBYpn8KCEtmJSG1eM56aTemCzD+MytE7h+0J1qf6uXZujBXAJIM9sY23C57lH0poAquxASjrGjlq/IsOmqsw1+NgMLar75KNDUi/sdqdgVWC2N1Rehv2H4/HY1m0ps1KhlK0JISOjI5DGDK5HrZ+ATlm+d6thNx1PmAXzKHGg83u7kkZM2teMohblVPOncjUumK4e2aZ48VZ/HSgJBtlmAfaUh8IH1z3Ao4</vt:lpwstr>
  </property>
  <property fmtid="{D5CDD505-2E9C-101B-9397-08002B2CF9AE}" pid="48" name="x1ye=139">
    <vt:lpwstr>6COIVZ4fvoMzPbxX2JU40vnYZM4uxyRzOllmbxFaBFREkEfUp7iJLZ+8f2OIkMa3KHVRkyCRn5B+WlPbmIM1PWZmDfMGBnu3YcKHdFVwf3zihKGCE/EsG3aYFE50+6PhCIhcNS4EqN78df8gDsgcumtD2oD0vU3XrW7YKjh7SsSQFj1GP82FzwPyjOOMPwM5OW8QhKXXEsF/ryRgsYOXIwfQdcJcaihlukn7YFMCDAA1/g7nwt7AY7+BOQ0VhXt</vt:lpwstr>
  </property>
  <property fmtid="{D5CDD505-2E9C-101B-9397-08002B2CF9AE}" pid="49" name="x1ye=14">
    <vt:lpwstr>TSleFDC5FaGUejajdFBjgE7/56z3H5eKhBBPxwAZqldNpg1uA1gef88I+p248wCzdM2tfjUn6JibK/kvxxH1z7wivJR09qZDPxiWEDwR8cJ7e4DAqKO8ZAls3c8yl7Sw2NLVhq654Fs3f65L5hI31QvIOKRnbDmoj3xYMcwptk9c7ZSXo08rEXhBaS1Sg43igPsyHmUCNHGlev+PMiONlCLwhlvxECHaWr4zCjKBQaYI5h2RB/6KHTa/qD/QCJH</vt:lpwstr>
  </property>
  <property fmtid="{D5CDD505-2E9C-101B-9397-08002B2CF9AE}" pid="50" name="x1ye=140">
    <vt:lpwstr>ATHgjLwCfWCvGe4cqc/31s6dfGM6EKjuuun2n/H9I/yDMXHUHKM8e9ZUFEQgENL2nIBnnO9uUYaGPjYm7TROAwrhN6NZTp3fa/E7bSSkb3MKyccVD8GjEOkoznCKt1O0n1eSe2hRHQdGI5MgHIBWgeNuEh7v0yByBFRW/Xv0mIxb8dfMI4C5Pp+36tn+kDQb5wDvsN4Ka05ReSNXTcHFbj+V4hjKG+U5JKyGKb36v9rvsq4DY9vNCQMzxXM7h21</vt:lpwstr>
  </property>
  <property fmtid="{D5CDD505-2E9C-101B-9397-08002B2CF9AE}" pid="51" name="x1ye=141">
    <vt:lpwstr>4Q0Er/KcasGDRyffVejiq0qwPTvUeoy9vJ1AneHp2vipo+IjbfCC0Tn95ERq7esk/cE6Qn++pXc2ancrDuKzSj84YTyOOYEE7iu1rfjUoZltapZNH6osv4rdxhs3iOsLXDyo2f4MfeEf32XwIsyE4npioW8qw9gJvbWkkHi14SLPx7WT1rLTfrltfAbRl7zkIAB2oEvaGYm8e05Bp6KCQagNu39nhk2JtKI6KgLBKtOj1j1ackGT1OjxeYaUWR4</vt:lpwstr>
  </property>
  <property fmtid="{D5CDD505-2E9C-101B-9397-08002B2CF9AE}" pid="52" name="x1ye=142">
    <vt:lpwstr>gOQQxUXnpIPR3O0YaVKM0GLOQ2Lt2BikdiPgS5m4LefmHQ4C+Imr+N3CCntujS1vl3nKwKOe3wGXPhe41xav+9AlutovR/zlRiJv4Zd1DBhB+MsdSM9hJJSbo90BSrauhXnsQ10/6+t3mv7z7LXymkF38OcM2LaMdUhzyACnnx3qKHKoFBptaSZ5yHGMPyShuT32Kbf2PsV+JlcJboSfe92VcVsi/6shx9pmGcsLvFeQdRXPMWwt+n1cCBjLJ48</vt:lpwstr>
  </property>
  <property fmtid="{D5CDD505-2E9C-101B-9397-08002B2CF9AE}" pid="53" name="x1ye=143">
    <vt:lpwstr>oBBmG9I+YW/Qv9Jvh+nl48YUFwfT+mw7ADburtdt87aJBBRqrSmOVjUhO48teYNVSiIqzWNJl5o8XBnug5ly8vpnQk94CMwMCozcEPWoW6m5pmthpsBchfh7PTQsjc+Q3gFEX5Iob6r8p7aNSyU1QSW3ViW4DAsTXr6Fymq5TJD0fx6J4mghV3bW/C9p+qg86Hcy9E4/dCbeU3rA+w9B+FfJRCESWoMWU2DaY0vztoMBrWCNTWhTgm8pgiC09nb</vt:lpwstr>
  </property>
  <property fmtid="{D5CDD505-2E9C-101B-9397-08002B2CF9AE}" pid="54" name="x1ye=144">
    <vt:lpwstr>iPW2q8YHxoSdYcInGi87M7xUQww9nJjn5kqAzJAPTRxynQsOQbH0ojHGZk+I3NVXHz0GauXn1qY7ITSag8Pe4ocdUO9KbuOvug18yjfC8gOATvJboiX6/MyCNWKOE9Fez+3KI3tyPSmTPnr9a2FQE8pBhtYEZmajDGbM4yPr+ODqTqNqz0vZuoN7vGWv2Ohsa1L6w/HknZ1C/UlgVrruT7tjzuJjo265m5hPDl9E5km59dBw2N651EnAcM6g6zO</vt:lpwstr>
  </property>
  <property fmtid="{D5CDD505-2E9C-101B-9397-08002B2CF9AE}" pid="55" name="x1ye=145">
    <vt:lpwstr>79dPCQb6wkvag7r0mQaP6eaLCJDFVtMZ5majvNGAU+VEKoRLt3+rDljr2pfRrWhsrx3JxcwR3bVOrKfOJfl3q9sNMZpmRRVhLKYab4g09I9tRTGB0FT1mG6d4qboOTY34Rnr01l6tApbl4bsPrCFnyqm6Uts0Z6P3mARsORJX9q5bPy8a/0eArwre3Qho23YC1ws36QfDumghG701t8wW+VDvo31AT9r/EONqGt0VgEeGuBOx18g2M8COhjDcKj</vt:lpwstr>
  </property>
  <property fmtid="{D5CDD505-2E9C-101B-9397-08002B2CF9AE}" pid="56" name="x1ye=146">
    <vt:lpwstr>KR9lQDdjwOFIQ3xZXkIif6lexVuo6RwgoUxM0N3tkc64KHlCtXfkSBEqSKjdg1vQ/oIz458LW/DY47ACdwpw6NQBaaz67H9OO2ZcDGlZEdxpmpObL7KFRQMZ98JExfB5H86pkBMqTkMswUUYM+ym/E12R2sJr+AmETo1flKq6ZPFG0JAJZWR9qbnosLeZ3dmq9UVXXkArWQ/nXoLXvyGyMNwPZJO9Xmfr+KuyEN1LisIi0ePK/RCq0YVeYnZLFG</vt:lpwstr>
  </property>
  <property fmtid="{D5CDD505-2E9C-101B-9397-08002B2CF9AE}" pid="57" name="x1ye=147">
    <vt:lpwstr>B3hr11iyf7YJh8xfqL4ar8uXVPqgHByqr+HRtkLyCuDCXK6oVExM8BfRrGG1Liu5LEgje7OJRNq44DJRwPP4CA9xnOy6vPSmqzRXPU7glKzPykXZILr19/ma8FBd2muBNWLPEdEJW7zZyQyxRGLsB/r7qit6gIGiB+tG87fPmuOGoyx0pujM5eMlVpi1eBwbeDb0OgGV2w4sPoCsyfHbsgNQ8jDyPp7owYDfBmPCJ6BM+vHaUlVvgYXBCxtKGHz</vt:lpwstr>
  </property>
  <property fmtid="{D5CDD505-2E9C-101B-9397-08002B2CF9AE}" pid="58" name="x1ye=148">
    <vt:lpwstr>bW4So9NRrrya15oOveHafgMXbqNDtkzXaOge2pg8zxYpPg7o8Nmtf3Q14tHytpyQ8u3K67VEfKM0eagvR7NIIz2bgkCJQrusZPtun5bKF2bIzghyLYuUnGpzQGG3+0XaswGu1LVD+H52+wtgbnDF1PybyPQiTzteBbGB5mCdfrcGDESDV/1OPaCk/gJJkHwuwTTG9Hxg3RGI/JH+l1UocgKE/MU58tvXeJCvD74QlnwAWvw54CT/MfWNB4v1uwv</vt:lpwstr>
  </property>
  <property fmtid="{D5CDD505-2E9C-101B-9397-08002B2CF9AE}" pid="59" name="x1ye=149">
    <vt:lpwstr>/reaDzNF6+sAtniGnOV7etprr4xNHwvt238e758VU4XgfElE3Bfv3H658jrMMkwAA</vt:lpwstr>
  </property>
  <property fmtid="{D5CDD505-2E9C-101B-9397-08002B2CF9AE}" pid="60" name="x1ye=15">
    <vt:lpwstr>CafLd8RD4jHO9bQ05Ydkr48PESTbXzNOQkkwZhkqBdtQs34RWzbL+aA2pOrCquv63tpVP85tH7W36KmL6NRfzMZAudygUI1uYK62Zcn8zlXm9WO3oLFiyc8csHtsN2mapJxPRroR1fwGiospJNPy0DxjqXLkKJZ6F5lX1XbEdc3Gec31qEzpqfTHk24P04BMAMzfSIxk0t/gds3W646UmhDS5LXawbxIejbEV4ro6E61Me6RX1EPH9Nr7glSk2s</vt:lpwstr>
  </property>
  <property fmtid="{D5CDD505-2E9C-101B-9397-08002B2CF9AE}" pid="61" name="x1ye=16">
    <vt:lpwstr>TbdiMPbsTpm9KUNrMgbBQUvcplVYFSNJ+aupp4ei0ipGh5Tvs0VD9dvotJd2kOqllgzKZzvFJF/BYr0bMOmlbbkKbl4Vu+OnnH0TLXcSFAWSU/8sdErUFczkpeThaAu4LzGzodM9BqUF1u0ruztGGJBv71XIqagqe3tskK0Q8suDgGTzW9bA7S7SyJ6HvV0AYWWMsph+4T6vB+I9rWXKmwquMzXUg2SovltP9mwmMp9M2fP71yktA+eezbL3mgU</vt:lpwstr>
  </property>
  <property fmtid="{D5CDD505-2E9C-101B-9397-08002B2CF9AE}" pid="62" name="x1ye=17">
    <vt:lpwstr>fLxZSUHw9z/gSXAif2tdvqJuImZGsSIpvGEyhWpR9TmoTsXQNWQl6v+iJ1DJnrqsuJQ2VzvH7dBsSqG0uy9RjvVAaL5+TXbIaDzsBQb4lewuIpN6Ku1HH01ljU7ENojkRH8f1bLaf9UNUJF/+ti5luxCxGEZCdfVzeEchxQ9qPgSI1TPw+baCVA6K5OzwPl71NAp32thoGB5PSV1+rd3PaNlfMmsI9FXHlEalEKJzq4tyqKzI29lAb+eVbeTDFk</vt:lpwstr>
  </property>
  <property fmtid="{D5CDD505-2E9C-101B-9397-08002B2CF9AE}" pid="63" name="x1ye=18">
    <vt:lpwstr>5+5pK0Lkjfdcn4PJIYQJ4k6FdyWUH9qVUAvYIgyLW8dErPiLjpyT+iyrXAQBJGe7sWneQb7BuKTirqK1RtZAHeEdP+RDE9fiZrRhk/q9WmS8Mb9tcYKnncpaojP4wI8/C3Yg9yvXD/ehOm+PeNZMKEoReeSS3OwK5O9bgDpKaS9ZVY8VMqFlsdhBbh9N9MrPUuhmw6kdGtLqIBfsf0uGLhNMmmKYlYm1Ta5eG2TavpPOIam3ij2UET+HEq/x5bO</vt:lpwstr>
  </property>
  <property fmtid="{D5CDD505-2E9C-101B-9397-08002B2CF9AE}" pid="64" name="x1ye=19">
    <vt:lpwstr>5JR8jG0s2o6Zsmuct2vaLBIIlgFNG+xOdcdj4d8btjJAaS+tGzGZ/yd31RHN+62sEdgcJhSRr1ILXozP0j483RylN+gNIpPagqnS0Bm/S1aHhUKNIgLkVFgS02nJFd5tdY962OFW27X7KA5Di4BgKdBKd0GWha4kBBLlDnikGFB4mK9TPhzAZj7zd8NQy7T6GjUBOmDya/WGmF+hXqqWQZdNmzc8QkZ/mRaSZWswKMF6BXody8PB6dCrV9BMnhZ</vt:lpwstr>
  </property>
  <property fmtid="{D5CDD505-2E9C-101B-9397-08002B2CF9AE}" pid="65" name="x1ye=2">
    <vt:lpwstr>qgEoDAyWYGFnIoZsfwi55zjicYcxAFLwkueGjkNVoEl/+II6HIon9CPsACCcbEQqXFincsSct1n6fKltXSeF8fPZKCrZIkni/gfe5nKdKOJoxc+2hqw1VnJ2WQ1Tyz6roeJ59ar/ce20OeDGS+WZjUK6iAKheT4MmRZMMZhuex/BJzMZKzqsE6gA6mJWXEyw8PLsm9NJS01GgD4nDBt4KABVp4GHm5melYp7Oo+RJWeUQcA8Ps5fCE+sKcKrzEv</vt:lpwstr>
  </property>
  <property fmtid="{D5CDD505-2E9C-101B-9397-08002B2CF9AE}" pid="66" name="x1ye=20">
    <vt:lpwstr>MjX9g7wxkkCaao+EIh/bQCU7wTpllj4SgbdV1zJ+1Xk4IExKcx1xTyhgqhjaVNkqsPpyeXT/vBobr9mZp9CBUti0PibrZ0KXnPVWTeOwTjQO+P0SBOzW78NnJa+Bno0J55TX/zklimMtvUb4ImcbujgzyTpRKN+7HcrwIZV96w3wZuagxTinmsE8xvnNzaDvp1ksVHEqZ8Uwkl4W9kfV2FfDNE5WhSf7fAHsQ8OUK+kq8ds1lJAFj19gfXSr+hf</vt:lpwstr>
  </property>
  <property fmtid="{D5CDD505-2E9C-101B-9397-08002B2CF9AE}" pid="67" name="x1ye=21">
    <vt:lpwstr>MAvw10gQKfAJmftVLoxf4gZydRnAVK4/0rVHmueHjZSan0r/hAZT2uxAcXDE2mzfsuEK1Z7W6nmuzH20w2mKJ1vp8NFfjLJTL8e0yzB16IDsRFZDVjq8qXK2mlg/l59HnSGmCby3fghIuOxwbnox6eEsvbav0rK5HITfayp1MrQDmTE8I4+dmyJu+Fe7zBkdwJJ7XuthBT/KzDPKYN6Y/lzf8KAgjWXyx2rHEk+CAvwnwIhKPSVNAxeExeqe0d+</vt:lpwstr>
  </property>
  <property fmtid="{D5CDD505-2E9C-101B-9397-08002B2CF9AE}" pid="68" name="x1ye=22">
    <vt:lpwstr>l6CL0dKC61HQqPT4Cs4+piuHn3tDF8ef7h9NFpL7oI6umBCD0iJLhhZAaTV1fKTg9W1yUi/k6xjAG4AtStxqwk/pLijGRT9wWDZYpxMm3dFNC/Z/4m2ler3AzYL3YTvwH+85iyJ9SG+Co//TJzm1DMuEndL8rs3AnfjOY3v7NTQRY5/B5oVo2dEiH52mDILPoiSkDeWb2+pWUrrgAz8CZN7tP1Nit7dVQ+1zMLOOz6Uaxi+RjzPOwCFyGyE/3aG</vt:lpwstr>
  </property>
  <property fmtid="{D5CDD505-2E9C-101B-9397-08002B2CF9AE}" pid="69" name="x1ye=23">
    <vt:lpwstr>Nwt+pMh1BuQbIrycltBJnaTT0Y52AMqbbfLaXu4NZy2cWxg3nJDcqu030Lwq+m2OQCYhaizGMQenwpj07cSZB45foqXRcFAsDXqtIsFZ5oO+1kDCVnvXuBSt4ZgHiO92Z4SPp1PaLoMS/4h0AYnUyIvSd8CclOD0QPJafB7+CT0sBdJW5ChSFqFhFomO1YONTi/9yhe0wEiwS10lAKiquGz3AiPXM+s3LXUODCA7z4LarxbsAPLM9B8m/yztLLH</vt:lpwstr>
  </property>
  <property fmtid="{D5CDD505-2E9C-101B-9397-08002B2CF9AE}" pid="70" name="x1ye=24">
    <vt:lpwstr>UN+7S7bR1pyePRMeoo/lBQLS5M+0x+hkoTRkv2ZjF79Qikei9kzTb3TLDAoKdEf9/EUjsf95JhwsNEdoEeEo8epp6PFUDYlKfs7WzYi0PycaeP4sj4ALOAQBHro7b0Gz+1r+HCyvnv+5SovPc8ib7OtmOBw15tcXJZbAqa5BssIp8ZlTL+Wcz6X4ZCrlegXT5MrU+Qr+FIJs6jmDlgyg7lTHyhykP7daHZjE+MpZU5X5HojMP19WkaUf0ozJUhU</vt:lpwstr>
  </property>
  <property fmtid="{D5CDD505-2E9C-101B-9397-08002B2CF9AE}" pid="71" name="x1ye=25">
    <vt:lpwstr>VJOZIlcJH3KF3rEPYL76he6/9MzoCDWaFr4nKvF5uwSRUWDfWaM1U34/vEV6MrNqi2rmgeh+U6dkHTknKHgLcB146sENdc4yKrv2IbveVwTTLmAUzX7BUJR/xU02wpiHfqQp+8ZAMiLxqsELBfJC7e1yyeGgZzWtyGHTPNPd6mvGLvtchn3gh3hQr0HRgi7TIxd/Yke0JI3wBiEqGmngSAbwYV0gUXE37W2Q3G32tKS6T3weogXNQQ02jE7K2YM</vt:lpwstr>
  </property>
  <property fmtid="{D5CDD505-2E9C-101B-9397-08002B2CF9AE}" pid="72" name="x1ye=26">
    <vt:lpwstr>5Mt5I6/TNImqSkE0m1q5VhoWrK/TqSz2HqeJ4OQOz4DFRUrm0qccp1Yj2zFxzYpBiJMhFNXkmfKOtDW+X7CsxZYYpw2F2i3Y0YO2HvQy5sfSuCOEYiXj4EBzk2XMCQd/ViRNjh7aggTsc1wCju5bwXcK5CGFUPQcLVb0zEq/O/qimig8n0Mc+CYMdyr6ShzFTTuxE90uhmbdukPne9nGTn/Ka/cBHUsd/SqFjSn9Hg2tN1w43iskwFRv3n+6Oup</vt:lpwstr>
  </property>
  <property fmtid="{D5CDD505-2E9C-101B-9397-08002B2CF9AE}" pid="73" name="x1ye=27">
    <vt:lpwstr>uboQV95tBeos3v1o3mW4LD9IXxr7PebJzjS9S1AZn51yK3i3qeFD/Ls7BznVylRoO5QPt3+uJ6T6+652CHsNN30ZQiSLCAsON5O0F1ZWuH4EIayDsviOADCH3zwhcOltc9e5F+8xoNhJMiRYIXE6zB1KGx5pmR9tmVc/zEzhqZyk8Uw1Q3v9O7Uvo2zuPMkFIZg3Bk4ewDja9m5A5K24Nc2NdBZHHVIi6CmJraOFdOCCsDd111zVfe3rEws30HR</vt:lpwstr>
  </property>
  <property fmtid="{D5CDD505-2E9C-101B-9397-08002B2CF9AE}" pid="74" name="x1ye=28">
    <vt:lpwstr>+RsnCre/jHnPCWVKLTmqLBmjp4a2vZGrNtJDb8ecJBETmI+BHjlpoDrxJw3AwjtB3KcPPh985jyME5vhxY6NfX62JeSc99kod7YkpLgSJehgVYMAeL8/E1TVN4v1rutFEqngQv7/Bscjfm3KKlYNifQ2AJefeCKPtKE6YOnAD8N6pOJ5zuCB8t63qh9VJOTnAfWzqu88whoojey6C80Bor33zDeZ+ioyUrkpFHBmX6LBNwxe+4TbDXVjjP4o/+N</vt:lpwstr>
  </property>
  <property fmtid="{D5CDD505-2E9C-101B-9397-08002B2CF9AE}" pid="75" name="x1ye=29">
    <vt:lpwstr>EZfURiJxuocGtvvLm7i0wPBStLn0SRl9MJ+/VzogQZZmfCMyRSRI6We8upvuZMqSiKyJKXBEJrtBPxUt3oYXLTCc9InGSoVTYByzy4+PpLLaGWOd35jdhoWVHHA/7HHRZfB0+hEadJjDzgni8ROT3wO8i/TJgY0IzYN1v9x0/4cDEMJUYdH0HLyzkZskYFpAL+oflAvXEH/Nk5k/pdhnizC78ZRwXfr9Hc6XhRyQc6rjTimrX4tHVy0pF01w+gK</vt:lpwstr>
  </property>
  <property fmtid="{D5CDD505-2E9C-101B-9397-08002B2CF9AE}" pid="76" name="x1ye=3">
    <vt:lpwstr>lzKPHWNRfGUPgAIg1vbbtcOCVg5ijkkSQIKMH0fCFhKgbsHrOGXv6SK/9gmVjJs+mg9V6lfaGnqC5i2aCERBhKUMheARFePPENqYOD6vfrkgAn12mf8LJHfwz9io26rjc75y8jiFeje89u+9uSFdNmEy7lQ5o39JjyIJwyCCjIudVqRuKhITcaYxq9Xoq71ED0nYpQzlgcTiLIZXAwSH+3ybMesT2Al7jtC2Hx742EUCedXXDhMWVSWVeZ3MaIR</vt:lpwstr>
  </property>
  <property fmtid="{D5CDD505-2E9C-101B-9397-08002B2CF9AE}" pid="77" name="x1ye=30">
    <vt:lpwstr>/GjpV4POA0soFNhHTYPIgRdH0jkHtXfwSGyCfzqzhfVqeI1a2XRmaxSUiy5jLll1gR+coYZTRG+O1wB2zZc/YCkfRuAs6uR/f8u5iMeAremsfxNtbXji2l3HYdQ5/dPbjFYZje4Ve/2RoX8CAoO4Qt4FtmtDnBQfXNWSuRtwxqu7gZEp04Dmfvulh+GKB+jtFparxFSIvJ6nSn2ZfQtmgAywK2GylGFtH7UZ6cc6mBkngTeoTAdhleqqXxNjBUw</vt:lpwstr>
  </property>
  <property fmtid="{D5CDD505-2E9C-101B-9397-08002B2CF9AE}" pid="78" name="x1ye=31">
    <vt:lpwstr>WZM3mHXdgsfOfTLSoKeEqDqHLMB5o3KmISLFWEXnSjWgS82K7l1shb8YfRYSR8591GweVtZoWN3CM2PrpheEaGrwWWqLmFA3/rCS6SKZof8GCvIIRAdQI/ahzosp8cuubR6dRiMk2nHj8mwHhJNyhj6AqtUjxQcEjzZEi0gR5QJRj0WglV5x3jKlJ801lMMlvz+ZmGAp40pkyOnXdCW5gYUvTqYFQCueSL+oiVVIIV+OIJOZ6A7xvnHRBPAyi3y</vt:lpwstr>
  </property>
  <property fmtid="{D5CDD505-2E9C-101B-9397-08002B2CF9AE}" pid="79" name="x1ye=32">
    <vt:lpwstr>UOJkSRP3BbF6ATtDmI3zwMNUWS4XnxCHNttk0kOD/h6LAafY4idhI0vw1zLqHAHMwo6+Tk9wQndvpi56ooVgxMlwR0P/wAZqRILwMdQwtgsGgvnHqM8O4Uz2/M520fO6uFlaYyImBNm1b82Qsoz8BMf1yyN+Nn+kQvul0qGEWbcFdQs/wNc0W4+01RVh5l287oTGsE/Tw+/wfploq2uUVTg0H2Hs/kHooRi2CJMwi7xhSpOUJpO/PC5R7LmOn52</vt:lpwstr>
  </property>
  <property fmtid="{D5CDD505-2E9C-101B-9397-08002B2CF9AE}" pid="80" name="x1ye=33">
    <vt:lpwstr>A6hv4Hwo9aZczIvnlPAJee+RxNpn1tGP+jMz9Dtus3XxkGCnFBNx35wTzxxGnB0/Gj1IhOvkeP0chfARnyApcSwJ0MFxZ8sisJTJw2Lc40t840UFoI8Gv22jW+viSdEgD3xPenVaSxze/cZh/oxVAlIU1zVFLTW183oD3eA27aADfqG5MjfjVSRPKxmBiEx4U4dw9SGsZmVq6ullyVZUa7N5ZSjWhQiMBWNXYGqgaNy5DXoSV1XD/MNrIjlaTOB</vt:lpwstr>
  </property>
  <property fmtid="{D5CDD505-2E9C-101B-9397-08002B2CF9AE}" pid="81" name="x1ye=34">
    <vt:lpwstr>xBSATDpokZXAYL5VBaIVw046QFZUNfSyjkFwMF/pzQcZUVWr5e/JHG61rf4Ef5sB0M6X2IwIpijiHn7b4JlSBRnGGSD6YGMUbBH9RE6S18xzldt6DgAb1BB0EH7OxRhNciM7oADQ+GtN1dN01EWMeI8x3ejZPdXts31Y2547ZkTWnfYylLP8GRdqgRJ4ko50EjDhzBayb/Xaqdbz/MQQx9etDE0RtLJVkZF4nyW0DiyeE/v7gLkRzwIojP/Pihk</vt:lpwstr>
  </property>
  <property fmtid="{D5CDD505-2E9C-101B-9397-08002B2CF9AE}" pid="82" name="x1ye=35">
    <vt:lpwstr>4eAVm6yFW6losByBm6WkZpT1mVw3jmU6w/ZuOSpm19ksZ4lH5lj1D00fG/XE3Yhx6NdPr6p/Sm+k1TfIzORZB/8yuEh8U51wpuRvO/wDKGFSX1k+aB7i2G/Fm1tm11FuwUc3w8o116ArDcA9LzbgD/29zoO1s/5fTNOC0uPtC77JYZokS08XntNcp02RgzDAUSnjoksWIaAkpTZWC3yY8JoQ50UEX0/u9Wzr7LlC0fyAVJIKWWfPvrrTTNjOZC+</vt:lpwstr>
  </property>
  <property fmtid="{D5CDD505-2E9C-101B-9397-08002B2CF9AE}" pid="83" name="x1ye=36">
    <vt:lpwstr>Y2CwKQrb3eTTnl/yEeTEMKuL6DzWX+BK5g0TU4azgqyo0+ilyavc8rvOgPPlaOGOvyI0MTNhQpIGNrTuY0lCX/AopZyAcRmq3tYFQ+1nAdB2bkmVyY8KR4VrAZfjeBuE6Nf0VkSEXrzj7/56dM4tuJBHpW+aDAcohXnAbDrC41PVnSXZggBrMnwnN2JVLWU4mGBXZ06qoL+D1/OQ1k9p2nwDfly8fjvbsTyLKSUb4/uD67gOZiqtmXjKUyGfXPa</vt:lpwstr>
  </property>
  <property fmtid="{D5CDD505-2E9C-101B-9397-08002B2CF9AE}" pid="84" name="x1ye=37">
    <vt:lpwstr>BAV5dlJRuqNChxy1FSLZUWBd9s0hMCxQTi69oKG5HWthNSWl6Hn8/joH+30aVG4BGBxphLiaMqdSFb+CUEjNC3n7Od9xxL9IwR3PkzrD1j6xt4mTiUumbylskJV0BLhAtMPd0CFY5fTqmn6TzHchFTMSg9FVebSIm6gFFR7HGG708Vh78scDDUpnq/y/WrDMyHxAbpr6K33CRZRFhILk3Of771ek1m6lfbSbnB6d7sjRIesmpCTJVS0Mh0fQ/W0</vt:lpwstr>
  </property>
  <property fmtid="{D5CDD505-2E9C-101B-9397-08002B2CF9AE}" pid="85" name="x1ye=38">
    <vt:lpwstr>Lb6SCsjiAFOuPCb522WeWHBcx+Q9P2u6VxvIlnLI59Ik5A/dFHXlhrow5rYa0E8/0UekamePItfz53scbl8rUXyJfrDYwFmPmekFafX7SuPblinuEze6aTi2e9eTaqb8SLsC2ZiRUsTB782GxW5HQysgRTxoPpoFAcTBio3rTajUP4qF61SIrI81pvRyhKXd1tQKVNmI7TXHehV3irP3bQYU+KHrMI3vkMy9mGUv1cdl6Ywh+ci8lfrBBKzIC7z</vt:lpwstr>
  </property>
  <property fmtid="{D5CDD505-2E9C-101B-9397-08002B2CF9AE}" pid="86" name="x1ye=39">
    <vt:lpwstr>fTcDmNev/rTPJr6TgQHbfJGsdj43FC4SvG5SlBK5MljYFGxmiL9WBqixgcberO/NBAB/HSKV6NYGUziQWXYL/Tu8Ci/R71S+fujs/sUvt6qEsiw/zja7X4jh5v2mXoEUI/SF+UHcf7ZgDBeYUet6TZIcdiPhpaiL+neiPDgxwD/fl/JTtDTwi3hi2N1CzUI6D2itwxfuNGFQJcgu/mWm859odKNKuqzTITaWeXX8C/U3BcHd0bVw1Q/aGpdtJxp</vt:lpwstr>
  </property>
  <property fmtid="{D5CDD505-2E9C-101B-9397-08002B2CF9AE}" pid="87" name="x1ye=4">
    <vt:lpwstr>wjTRxzQ0OSZ0CHYy+EASZH4KLBAq7rixFYfqBq8wk9nyi/VbyjhhYVHBq3kODIW4SbWQvUKJFKPS/mNMx/H7tvD8AbTcIIOOcN2bhgHvzH5h6gikL0XybV6zt1BkwFhH1opJ0Pi1KQFRJTDVUcueQNQrzjGfcc8kcPZYfEkZeIa8yLqT5Wpjy8PjbTTGeddbC7WaYJt+At2v63aS3J0mNBzWfiubBamhduvfBWL08yr4CsUJIUaKv4donRIpx1Y</vt:lpwstr>
  </property>
  <property fmtid="{D5CDD505-2E9C-101B-9397-08002B2CF9AE}" pid="88" name="x1ye=40">
    <vt:lpwstr>kzbNDZmp5EXVfkV9xy1gHOvCw10FCwJbfc3efdn4iQfyLsYJik3DjFfMc5Kh2QuJeV9kzPSwjldI+azQerRI6m11o30LhqZYn2bMpEPxUWUon8B43xhdaAfBwNmV9rwbvxvl73SwbslaOj4F/LHVcuBlJLT9mgHX3kqz0+TmbAr4aDh3zGm7S8k+uGaNDusF0MwCKNyigRkbNUsT8y5csFcuipn9u1JH6jQXp7Yc5ovFeHh7WM04pOMiyGQN/N7</vt:lpwstr>
  </property>
  <property fmtid="{D5CDD505-2E9C-101B-9397-08002B2CF9AE}" pid="89" name="x1ye=41">
    <vt:lpwstr>RTy4P9BmxVVr4kC7duzqvkBgUVpqa2wNe1P0MQR5FEPVdJF0aUihXRftJIY/+Mfhbo/bZvTOuBs5XOIaONoAiwxrSq51yhB9GiDn3nlXjuiKch7AuqTDqY9M3tzvbyCir6zWOond2Zf6w02Y/ujMOX+1FXrcUeqA+Xhu2prMVMJ57x4JDmrg0jOpszgVduZ2KgB+NiOpwgnt6ZWAeq7+pW0sdKjJRNVnQ8cM6Gb/5J1WgmNbAfPYteNZfBQCPgc</vt:lpwstr>
  </property>
  <property fmtid="{D5CDD505-2E9C-101B-9397-08002B2CF9AE}" pid="90" name="x1ye=42">
    <vt:lpwstr>pvmYU6zRmqTxOsnTn6jE6biDFoI+mWHUl0yv79QEpxgdZQMysHRxLI4ytrwE9cvXyEWFoGZ7Dx7MEXLutJQTiE8ttsAbRky+QXjyBOY7rtmzgklJOxpw1ueXCUZEP9z/q6Mi5VREnWRM3HKE+Wu8J+0TAWo3mKCBOYkYtq5Yt1J+O7uJRQBA8BB8Hi2g5Q5yhlX+8KNuRZAuXxRXTp8s3ZuVCpTbFy7qY2uI89c9oHLlR4n9gqMH/wgY2OcBUuL</vt:lpwstr>
  </property>
  <property fmtid="{D5CDD505-2E9C-101B-9397-08002B2CF9AE}" pid="91" name="x1ye=43">
    <vt:lpwstr>+0TmrmI3ObhXZeAWNFtim78rC6JznNdFrczEl9Mc9H5pakZjbjgygl0kqSasc613l4w6QShqLHnz4w/94hL01X1wFAKe4UbH5Rkkuw9tNy0hR8O2HdA9hS+UnHFlckTnmEVfRPDuSZN2CLvumn6iV8ceSk4djry08YT18qQmz2wx1wzcV5eWgzYzbSywBoU8flo0g7Tn52sBjd3Pox8DvZEtiY3BRDQ4iAKPdIPnlWttAdOgn+ZjU/tzkw9XGO0</vt:lpwstr>
  </property>
  <property fmtid="{D5CDD505-2E9C-101B-9397-08002B2CF9AE}" pid="92" name="x1ye=44">
    <vt:lpwstr>7+ioG3UBJTsE9AP2uT73bfVNSBwI4XZBFu4Ck3E5HBzbNN3dZrPjtWWBIcZrjVhxihnUxGHw2hXz3yciDuBF1+ZiVkXy6NGHCrcxHinPYZGujEoxTo3EdBlXrQMS3jGtGA7GSlnA6LoxPhpQm/DdWy1yXgrqWV8o0zsImho3kzjTwqmyqgByQyCLh1jIRjiFd2cMI4l9RuDqsvsw+eCWdV+VLvWbkf7ua1elhVDFGJaRoNd7slDm8RAZpv6tU/e</vt:lpwstr>
  </property>
  <property fmtid="{D5CDD505-2E9C-101B-9397-08002B2CF9AE}" pid="93" name="x1ye=45">
    <vt:lpwstr>THlks+8xIiimHfrhYJ6cu0nBiGbheQV0xzOJNTHVf3fEaWpwCrfW1kTxgL6E4dA3kJiwJSof/2+jrJ/5e1XDdAY23l+z3gaxkjSaZ83cZJSyFVcgtrrNYifK2U4YNiciN86iFCU5IvhC+Ufl6DbXppMbjfPpR+Uh1ACNEdiW5XYBtzw6zncZotk4Zd61bZraI62wRhqu4lNNc7d79fRDCBm8zmsu7IbeFDD1FJwWoFdZRhdQdobEuZYObaDrE7T</vt:lpwstr>
  </property>
  <property fmtid="{D5CDD505-2E9C-101B-9397-08002B2CF9AE}" pid="94" name="x1ye=46">
    <vt:lpwstr>Wvp0zSzscJ0CAXajkTNZbFcd88LVhQKq6xCORzr7AjjDL+47lm5MxNhfhgCvY4L0o9mEEJ7tW9AVoFYyuNpS8SObpTfVKI+1B5jdZQWva5LfiGsf/mITO8CHIPZIFhjyPPlkBHPAyGs6WXX86Bvp9CPXBiCRCG9LE8szpDjNnkQ6hTob8nDRvnB9vxgfj6/s1K3J6Ks3rjvC1kHLF4z+sKsImm+k8LFZD+ATSsRp96exrYcsgnp0M6qTF3tQs6I</vt:lpwstr>
  </property>
  <property fmtid="{D5CDD505-2E9C-101B-9397-08002B2CF9AE}" pid="95" name="x1ye=47">
    <vt:lpwstr>eVw+u2vQGUOEXqxpE4bT1wWQGGTqaoYM3noKAH4x5VSU12/X9RhOgZ3Wo1r9EGHfDayUzn5cSAiNrpiNO4E2yDrwLhPHX0PTmIy33k0MS4hQYIGy+7MKwg9NpQiIsfcvRUFiitpQFX2zfQcd/x4aNUjxA/8iQmfyxLXq+DGMs4ft96ezG5uPj2Hwm4egHQGOVby85lgZTUlVSpHe5C8bsViJMiHhd52CmLLE9mbSvB2LSqt28D5HE+eOZOlUIAs</vt:lpwstr>
  </property>
  <property fmtid="{D5CDD505-2E9C-101B-9397-08002B2CF9AE}" pid="96" name="x1ye=48">
    <vt:lpwstr>otcTgxgryMwTte4x4aNiQ/N75xJvloDifeZklObC2kB7YlzPMtsL9njBKmB7Er2qiYmbnLxCaWV4pMRzsIMjbDtP663MgaPA8er2MHJuSdRMcrO35jk7j80fX1zLvkFhdqkxiB8c+P2YnR6cEQwK8mB90Qn22pB6YYGquPQ6+du5DgY0wpmYUBk6S3tHLi+c41FX1K4O3Tn9WHFAmG10W/TQRYAuYsa91DtZGzw20iBt2s0JC0NXWPumBnIIElC</vt:lpwstr>
  </property>
  <property fmtid="{D5CDD505-2E9C-101B-9397-08002B2CF9AE}" pid="97" name="x1ye=49">
    <vt:lpwstr>6D70yhixMz/ID2JZIzR+XdZ01V3DPhCxUm/LcqLt7oa2beF63Blo3mGp+Foyj4I8ZygO0N2S+2KI9VX5LOuiYXrVfK7WAupHLk89guGpj9ZNPnt8CnTXFZ/TkWDeISsPOVoWDtJJI6/Vb2sVq1m59ktDfTDQk9kJL0nTFc5fGJ1RP7Vw0xvItkJeaLRqkeLTE0iPNZvJDwbhNNref5hNqjxtbwFIOQE6xFEifXtKJzul5MTQzKbTGzBVymFn6U+</vt:lpwstr>
  </property>
  <property fmtid="{D5CDD505-2E9C-101B-9397-08002B2CF9AE}" pid="98" name="x1ye=5">
    <vt:lpwstr>BQaarwG64LWtfwmA5sF7ObnLXo1/QZKjW0zPlm+neaNyO42PeoEXGwQ7XavVGhHinhLTOcl7q9Wu6ODnY5HRZuUXfp0vTAF4h34YtQhz/rr5dpRfw8UN+q4kiBfI4LGjfW9kRrP3rJ47F98jRKoddSu77A+RsYQlVoFCVph+nwgXzBIYQg2KwguDt8IkIdNtW8QzdgUO2Gh/WhsBky36vd18YtWh3yzsXC6y/LCnUk06V1xonhhYAJX1+bG02nq</vt:lpwstr>
  </property>
  <property fmtid="{D5CDD505-2E9C-101B-9397-08002B2CF9AE}" pid="99" name="x1ye=50">
    <vt:lpwstr>xoqY19D5gvDdIrhmjDCn21V8oXOeg0FTSzC7L84S0PRO5fm1vkU2fIahkR5QiFowwmohs0HpKDpLhKslOW6+a/wEByb8heamgKz/xlOW0sWuq9CYxRgoFP7oUyCJvhd+VgH1fjsgzu8JMxGmwB4eR1IVGYrvv5Fj9YxAGtEj1zUlGCGaBYurkvuFSbSNkKc8Z6g/1asPlWOwIvFBUy4mkID6TCOjcaT3Poc+f133pKVTDS0igvwNUbzE7ZyM4E5</vt:lpwstr>
  </property>
  <property fmtid="{D5CDD505-2E9C-101B-9397-08002B2CF9AE}" pid="100" name="x1ye=51">
    <vt:lpwstr>TxvJLBo5Dz4qBr/rAhCOQ5a3eBXaB7M9nQgqVpon7wo23xMiiuXMXVAk6URzkUZMH6O1EYRRsfS8obnK1igrR0s+imwjwGKUM9QqdrdIA/8UpF/m7kzkYmEGuHA61TLv0kzex8JeZ+1+HhvUIsHBgwLhNwMbFi5Ocuv9CR+rZKvRfcSwx3SLhaGOHmky/5obL5vul7dXgJQ0M6TZckT4kxT6LmJuyaA/bwio3Z3cxlisxX6fgsH52oWrQ28Lo1s</vt:lpwstr>
  </property>
  <property fmtid="{D5CDD505-2E9C-101B-9397-08002B2CF9AE}" pid="101" name="x1ye=52">
    <vt:lpwstr>xPglVrwGk3GOTd5Ka6N/NooJFm8m2IXD5IKZTHotqNKX8u837NJfEiq+W4cNiX/JLhert2mpOqzJAQiWcUkfGCrYEXbwz6qkg0/QsQjcxayAW+uZhMBKvtzF3pq9peAjtAQqPTOyG6YUvIYX8BUjN+aKi4Ooi6LcKbDRTEbN9wAl2e336hp3qQLn9y/UDIdYo3hCTsr3Y+B5oB+xGDA3m/we7M7aetqxahArqEAPFGAEN3CcbSRUiylvS7e33Q/</vt:lpwstr>
  </property>
  <property fmtid="{D5CDD505-2E9C-101B-9397-08002B2CF9AE}" pid="102" name="x1ye=53">
    <vt:lpwstr>SodZHDY7C+U1OpB21ri9DlOnx8XOuz4sDREkJq+wv+0G9I0izfGrPsH0jzRf4fji4yNiQg5S3kUTluxkNUram9o3FbywkFS26KTR03USC9jlvHlrl4DsxO7nRkvclyNTvjLAN8wAbdIC8T/sWLn43OSc2FGYYEmFUKFAeSMz66IgGCrVz7Uv2EzdAWsUK7FZ1Fx2o+7KprwyA8PwEd0gwwxCck960CHGherpRtKzkvg+4OXF4WXMUQrTmj9VgGH</vt:lpwstr>
  </property>
  <property fmtid="{D5CDD505-2E9C-101B-9397-08002B2CF9AE}" pid="103" name="x1ye=54">
    <vt:lpwstr>ICHZox7zk+wec2SObj9yt2mWHy413Rj8+HyvYB0b+9v6LlD5aT+rlM/8NKun+OIjtG4iyj8a5R2SzG4ZXz+V4k0jn415kjeaofs9bY+GhjEZPbMoo62U+6WLTcHdfifBvnpXOBRWjH48kvNHd5+repuk9dyYR4dH0vxW5fxd3w0/t0pw9zB1HieopRtiYyA7s4AG+PHpBDNk231NYvt5S0eRbcdrxLfaLavYZPtKYzwqxaRSwWC/5I9JtwJqa3B</vt:lpwstr>
  </property>
  <property fmtid="{D5CDD505-2E9C-101B-9397-08002B2CF9AE}" pid="104" name="x1ye=55">
    <vt:lpwstr>XAWjHHGabmo6BfpEcGalHNbwLsKqM934ARJtmeEw1wrrLVDfNynrT8TjwyIxSF1OYPddn1XPldMTb4BFEsXTyX4GMG/DAfBtxkfcD6W08Hp6pnxAmYCZRNJRmVe2gnhZZVZ8nkq6TUlPzGNBrWRe4hlfwql2QIDVeP8KA45rgHc7coyL89144KveCuHT/54L+cwKGKWsTYIJWBtkD/GyRaLFDqXgT+zVxQXfXAd0WdcKfmtasGlRsWnCEByNGL5</vt:lpwstr>
  </property>
  <property fmtid="{D5CDD505-2E9C-101B-9397-08002B2CF9AE}" pid="105" name="x1ye=56">
    <vt:lpwstr>Qvrb5n6G+Jlg7J4N8TqZgTsvoQ3g3SD4LMjX1OD4j5z5EBEnCz3BjKdTxHp6POEllyvIWDtsiYsPUJe+Zu+K6Nx2a9DO4yU9QO8kZolUO02vMR2fwFYFVwd8LFgowXUzU0jOP8VBbYdXmv30cAPyJoMamxfv36C3QrpVQXD7NokEjL9+/5jn9nFLd6OsLyzBG3UEMfdgCC+OkRYc5E3U95Y1+PANg3XinetLlSaLrevLEpvy8b7FoAnPyWFQPEc</vt:lpwstr>
  </property>
  <property fmtid="{D5CDD505-2E9C-101B-9397-08002B2CF9AE}" pid="106" name="x1ye=57">
    <vt:lpwstr>2CU09onYzpmUlFIVZWJ2ikTUDt3ftr0O/UT71XSaOybLHRRMN7QQ4zaNM6uWh2qO1cB5J8BfklR9HdYLfgt+uEVQy80ZYavnRH4G9B7BlBuefXUXuDqNiZFVxDhV3YbMyAdFmWGQJkzLInhK0IhS19URzvevWXRWtTO57/liRXGqq0RcUZTLie3SrUW5mwyKtZMHKeLd6ToXfadV70ahNiysJhPdBu2FCdbcmA3kiWfMfsApTCE/LunscOS5aIC</vt:lpwstr>
  </property>
  <property fmtid="{D5CDD505-2E9C-101B-9397-08002B2CF9AE}" pid="107" name="x1ye=58">
    <vt:lpwstr>WTw79NFaOMLgbipZPlBJhI/YhavyXPXNEVJJIcvdPF8hihHxQ9OK8k+JMtchGCNAnZM6YruTbpyVu57jSiRDducGPUMNDRRDkBDKKvJf7ayB0tUepowHd+UXrXe6yR3kgVLGN/9Cfoy4YQ3WVDAUmUrG+T+4qpD/2Pym/8Ulgi4jfpzYK1QJUqjMifDVtyFfuGzJBrzLQ15JDOpwSkRHEb6jG1Yh5SQQ/M7sqLDeOkE1YCqlx+VoXQcf3gzn9cC</vt:lpwstr>
  </property>
  <property fmtid="{D5CDD505-2E9C-101B-9397-08002B2CF9AE}" pid="108" name="x1ye=59">
    <vt:lpwstr>+B09jtyxgb1oIkDg46e98jPD3wzjOQfdK0RnylFQGPeQaLh5s08v7KbAP60luC7j3j/1gtrFlbv+Fv6ND73RA5txcGH/34uYoDw7lx8iJ5jUDhuKD34Z3e2Op9oEQggKbc+Dkw8oMJ3yyKMzWyRHSmn/58zjZePLK7t/7+hkWMiID3AJ2nAT75ZsTo5N1aAhcKEHFAJcT3sGIGSF5TS+rYDZM3tkMbTIZUEPeXHQFxg0y4fyT8p0XrySsxfLxBf</vt:lpwstr>
  </property>
  <property fmtid="{D5CDD505-2E9C-101B-9397-08002B2CF9AE}" pid="109" name="x1ye=6">
    <vt:lpwstr>3LA/6IzB3OZSz/rdONnOuDwA0Zh23OAQUfyObGS/hknDN0nznXWv54n5pSa1WpOzaPnWRleS3K0DeVP86yQaoJZSras1RpG7PEO3j2XOj3F+6FwKuA3pUwQ+D4FD08sC4WjyZz3F9CmZDix6HNjnC48WbetPzmFElGZMJbLaoEk3B9x0XvmyPp2FUBTnSW0ZIWR+H7zRNfXv03hKLO4kI6gwJpbQuzavOHvrR7vHxGvYOoYbckg2KN/bk8ua5T2</vt:lpwstr>
  </property>
  <property fmtid="{D5CDD505-2E9C-101B-9397-08002B2CF9AE}" pid="110" name="x1ye=60">
    <vt:lpwstr>qGxoQ9470qZelG7DVs63Pq8XbdjUNRqgBgm+IBhiDkKQDlXi3CIEbVJ+kSFknLzdPPYcydivJoTR1uhZ50suExBRRfvzUrh9XdfvO3yOeCnmVzxHrNKW7urFcmvVLwquGmDeZ9w0XGtrn3kOfM9Za36HCcuGYEE4VxMPSviaHV6YPLU+OiGM/ZeNkib+tQOukmoR34hlS0OM2RsAAOTC4LjfamykDfYelSrNPdNH5iag37+tdI7ZxRfe2tPHmsg</vt:lpwstr>
  </property>
  <property fmtid="{D5CDD505-2E9C-101B-9397-08002B2CF9AE}" pid="111" name="x1ye=61">
    <vt:lpwstr>/DCRMkh1TvcxI1NLcFnbo5BDUnzAv0kEOGAezAsUKVYcP9voW55YveJmMGqfz46lE7a3x3eAFk81LBkENRdyLl2eUmQqvV63Y7+3uI1pBX/wDT5+D/Exrfjws7HsFRjAcT2SMVHXnN2trbD4g+RePmOENnk2Dgj5CVVCyWw0GiDvFjwy4naefPb4A2Nn3vwz91boZ8Z6CFqX4G4vIeCOHpda+iAPtxyuhynIA/tabRCCUwUxQ+4vxss9CiUc+Lg</vt:lpwstr>
  </property>
  <property fmtid="{D5CDD505-2E9C-101B-9397-08002B2CF9AE}" pid="112" name="x1ye=62">
    <vt:lpwstr>/Wkq9ChiP+VHAfFWfgvM0AYJCVRURhQn63Q0I6EGnBHSjo28ctPdYtfT/IToZqmFN1AvXSxc9pQEXoVEnNenwensXZmVp+Zz0p7yC57foNaUwgcZt7Zx6x7tnU/sqFVlXSRTJQrVh25IrYBajIndXriKijba06G46JVwkzhhXKManyoU78OizsAeYFSiQJZ3KDIxIeIj47GA4GQOlCrO7oewTJMxX3LuaaPrS3MTWfFdn65QR5zwHAM9/oQ+15o</vt:lpwstr>
  </property>
  <property fmtid="{D5CDD505-2E9C-101B-9397-08002B2CF9AE}" pid="113" name="x1ye=63">
    <vt:lpwstr>wjrwThNwhFaSfqeC+6vk8KV3ZZxjjsJGw5tztmf6xCsPgUU9vQtrET5fz+qFbzYYaaDBjU3Go3CYzZl+nyMltijeNSlZtR1Gu5YdIVmt2KgT8/8fq4tkAx0+3Y9EWxq/L/Vt8L1HmbDXNQcYAlOfnXRCIqyPRIHo1e8DdQ4BhGl/Lgp0z8kb6ax7HE7AFc+Ut0K19cQ/qRfvWZ1KsEeRoKAfr1Q4jcnURAvINq0KK425AW7v80LlJSoseY6HRLr</vt:lpwstr>
  </property>
  <property fmtid="{D5CDD505-2E9C-101B-9397-08002B2CF9AE}" pid="114" name="x1ye=64">
    <vt:lpwstr>Qxqnc+O+bUN3NJvy+Wv6QrP5GaWyLhdk3r8YR9ZgGA/CIWLv3uorV/dE7c81rZe8O+XefLPUuWJUTytY2P4AppVht4CNXYcsezN/mBDKgS4RaNI/wvfi7ulSNXLz1F8Uif8fhcclkOKufPpuR5lUtXsBprGtWDTfLerIevbGL90ZToDjtOBJKMVO73ILAOJB+i+w3LV0Iv1JCn3Jgow5zmVAxINHo+oGYmsqMR6up68ii+q6drxypkho32vjfDu</vt:lpwstr>
  </property>
  <property fmtid="{D5CDD505-2E9C-101B-9397-08002B2CF9AE}" pid="115" name="x1ye=65">
    <vt:lpwstr>XVmYddZ1FqIu30d9iDfbohPxtkOVKKlgrv9RSRxn8sgQRd9xNrnFctjealqrmLGn9zRbbreZIIVjetfwOuYB5RcNAveUMdmw8Oj/AL3/gl4/wyGRA/7k127tJH5cVPKiOtGSkSLZq0gN7qseAz2e0CpIUlSohbOLmTegVg6/KoY0i2DKVUqeMPq3KASjVR8ZaHCGAeVGNd7JK/sxAi2NTztjs0tFM0iWIWp2AC+fhBjsc2MtvFkdg8fmSxDofcv</vt:lpwstr>
  </property>
  <property fmtid="{D5CDD505-2E9C-101B-9397-08002B2CF9AE}" pid="116" name="x1ye=66">
    <vt:lpwstr>zBVQnl2c7WHDATwVNSLsQ9BOx9Riv7pwD7g3Xa+KvsF1yraEEwKq507+2Uu3Rp5KYscU2mggXw2vcenNJnJCoqcBntCxJUXCIc0o03v9cladsNtX8aOvNuxvzxzQVifmDzCYo3hZ4+B3mAawpxEHiRKxvtLHGxCwspdfUuuiS8el412diWIIF/LkHl7dvkXv9/Q6NIkS4dEcgQPSJDluzTmG4/sZfQOfwbUx2WMlITc+jyR9FZbDcIRVH0gxjgN</vt:lpwstr>
  </property>
  <property fmtid="{D5CDD505-2E9C-101B-9397-08002B2CF9AE}" pid="117" name="x1ye=67">
    <vt:lpwstr>sRdg89w1+Bf37TTJlkJ3HfO3s2D2vbYf2ls9H0L4/zcEwzPXj/UdTDLXOojX+4ubouvzQlHguVdoryQ0Z+nOioQOtzzVRQiBnAQNi7j3R9duJoXDvg3YQWLGgRcj8f6do9KptO+lxXiqZBqKosTvexWaAI3NhTZPPW5SYS/kylWTONtUy6weWR59amHqttGHj/bqDbLl9TuCDsTGVZjR3Q7gMfHXrUPIMMaAH5kfBIAZo6EMR+AHsPio47ZAbBz</vt:lpwstr>
  </property>
  <property fmtid="{D5CDD505-2E9C-101B-9397-08002B2CF9AE}" pid="118" name="x1ye=68">
    <vt:lpwstr>UnLVDV9YmVDVP8AwPc3qE1HWRY+0koLACVOwUeZVxpFLP7tMXlDFfJfGz1E2TeCCfgaPaE6SK8bZOgRqMpJmfOQQfYPlm6QgFGaBk9XNCnzg69tTu09txZ5NuC30PE40dHtQDgCLPxaUrVO8hzBAsR4H6660dYqtkJRbr7jLFS91X0V/nmabTeVhRxgmdjgP10/7gJoErN53+6S8hrmCfF498mHp7Q5J2MaYAcuhEfs+QSAodEKhmg8G+UYmJhY</vt:lpwstr>
  </property>
  <property fmtid="{D5CDD505-2E9C-101B-9397-08002B2CF9AE}" pid="119" name="x1ye=69">
    <vt:lpwstr>RA6vUxGuldVHwv/Mz5Nes2KfJZZywofaKnUdJuLuULlpkGPhBnRu8shK4AxuoewQVyWC0lhhvZ95SJWiCKZ5iqb0qLswUSDYK2zJw9lHlR2j341OrNlSywQjAjzNguQ1Tkti7kVbbKx4Rba9CtoD5ZN+C03QYx0kD0wPD8Ywx1Es1fo+kpoRzVsQ7HmuN5H102L7cfb4XMH7xkgtSJ51DCmVHLIu21iU7KQNWXbYWSUUu3s5F/iADmXKTpf6Z7C</vt:lpwstr>
  </property>
  <property fmtid="{D5CDD505-2E9C-101B-9397-08002B2CF9AE}" pid="120" name="x1ye=7">
    <vt:lpwstr>PUHBaY+7wr94AEsqKLbB7FKJ6CoQtRntXQhtnyv3MQjsQC+Jll/vCKx1QlbqzMyqGE37HwaXOC661WqvVwMMuphNMMQYOWiubAukxl48+t2aon+6Sy6wLL+iLF5078uKBq4qmkR83atlmmYgUfi0U1x1G2cAb5JCMnjl6JIIDJXDfiqjcgd3BkWQf7AWldexvFM9tcs6ooyHKZHCEmB0lBEnYU1027RNzhbsXhkWYysK4PSrWEcY71tj4a9EZVP</vt:lpwstr>
  </property>
  <property fmtid="{D5CDD505-2E9C-101B-9397-08002B2CF9AE}" pid="121" name="x1ye=70">
    <vt:lpwstr>2TZC3hgJZ3aYA6rwoDvClOs/eBZfPcNI2JF15F5bhObqPt8feMiNSNQ/UeTCYTux2Cgvhlen56pYrsXHRl7gmhx0tf8HCIwS5GLBsCsK50YxBOAx/syp+x0EecHWS83a36AD79+Asp0yLcCcAAuTrD1VozktP/dyce4DZ7/3NdGf2NrJj654Wnv8X2i9A7VSxNOgY5dLpnX9kbB4AZ9rF9L2tUMKjspgwXxH6EIC9imCdo7cU5hX2tqwd6gLZlE</vt:lpwstr>
  </property>
  <property fmtid="{D5CDD505-2E9C-101B-9397-08002B2CF9AE}" pid="122" name="x1ye=71">
    <vt:lpwstr>0jizuP8YbDzVt1pqP6+QA6Mx2oyG2CimoWDTDECyCynMvlO0Ur2RWpIg1lLSBfMvB2XDBUKOpZ82KG6umjThaAcjy1zFQqi+srFpv7gt9a6HwvDNyt0WG8Ubi9LWU4bUuQq9ws7dpGkiOxrUYJSxp8x6W2YbNwGXNt2xWtX316EoQEX+aJxyQKSsH++LthzI/FLA06w+bEmkAZTPT9DHKSLhYeVdJ5Le/KrjsM4YgBRzIwHXBWikO++TRS3PGVc</vt:lpwstr>
  </property>
  <property fmtid="{D5CDD505-2E9C-101B-9397-08002B2CF9AE}" pid="123" name="x1ye=72">
    <vt:lpwstr>doP3o99vVeQQT8VN2dq/0bLCU6POJbWz7vebL756P5M8jkU0+ygzGSf5vB8soKIGgPDarJEa/xoM5snVx0ai0po3GenS0AlufOAeQlQKO+a2hWl+uouLPb4DXejQB0w8nVqmBxR6jtaSO+JumXllnZdS3nqwFJlX1a9OLK1UZr5i1DEH+VLi51pbGIpTtMuwMg3zy+tD+oFSTbOkf5NrrQkh5EeK4ZB61nh+AY1JsMgtWjENUZM4bkRpYqtMtHs</vt:lpwstr>
  </property>
  <property fmtid="{D5CDD505-2E9C-101B-9397-08002B2CF9AE}" pid="124" name="x1ye=73">
    <vt:lpwstr>txb7m8sAemJuobYWSf0qJR5UCvFNiHH4+r4uvW3YKBKdd+0h6/vrtLGgNh0/q+6Su5hS5OXtce51Co+VjZDT/EyfPqmPSguxFx6tWiQWpXaNigdVNNRUNYRleuIjGLn/jBq469ZTRj6nTV5hcJX1SkwnH5wl2HJjCmz1lfTaPm8uXY4YOSuwOSlLok81ah/1B9lCE+SUxM+p7Ymh/vfbtYGSbupaVRasaphjM5a+LqyDbqAbBPI2TGtwkp3gY8e</vt:lpwstr>
  </property>
  <property fmtid="{D5CDD505-2E9C-101B-9397-08002B2CF9AE}" pid="125" name="x1ye=74">
    <vt:lpwstr>B+ka59RRefQC8OHLEOSLYDy+nqAnHw+dCYwlQA9tPg4ZmgqDE7yoPmlc7QOzM3ta5/1ua9kYelctcjKqvDxaPnULyaFJK6qt2kDuHFHxyplB+MTs6whpBZTKB8LiGySoXGxh4tvgh+OO3Rz92ZWUpBVpGdV5jRWfcQqRtC1GEmJaxHnKMR6I95TKl97FwuacfwUZrHeq+QGYeaxYxE3tYJiZeqKjxc2Wg4o7WQOczDFp0vm7pQ6D5A9lNy1W9E7</vt:lpwstr>
  </property>
  <property fmtid="{D5CDD505-2E9C-101B-9397-08002B2CF9AE}" pid="126" name="x1ye=75">
    <vt:lpwstr>+vWQkr3nKGWghyOrgjUWKVZmy0gUzYyKKbuNlT+/70MqaVyvLXpyUZZc1mbZglXTm4/TXm1Y/rBXOvfC9io30AF6tva6a330nGQ/QC1+hv7sYmrqk6sVQhsXyV+ugNsrGVvSb5jiK3TE0IIe1/+Bt/6KH0PzcZ61b65jQO0KhD7LV/ju86nrkXcJc7zs9YWDJ0USKTVBBsJdrzM4ZgVL2g7SsKD8gN2qw7P7MEKiluzt4WgYfg4t3l/BqvV01zM</vt:lpwstr>
  </property>
  <property fmtid="{D5CDD505-2E9C-101B-9397-08002B2CF9AE}" pid="127" name="x1ye=76">
    <vt:lpwstr>wcmKiHZj4BG5EAAErqiqFe2tINJskv6K/GsooUoG1oqSFvYSIy2WW7MuV7rg/PMTh/LXLg5W9Z1Mpn0JJ71N/7zMUm1Z+wbHg+xdXtzryUzlKxIE4CkEULe1VyFU4r9b2IERCErIB23lObVsKtPt91dCV32DNzBnimjpbdIvvlK6V7Hze0a1c+7TBJXbAwyUfeBfemfjGL5I3McOGnclQkaRtsTlMxGolESaG6rr8nRuK52WKnqG8TMHTudHT9+</vt:lpwstr>
  </property>
  <property fmtid="{D5CDD505-2E9C-101B-9397-08002B2CF9AE}" pid="128" name="x1ye=77">
    <vt:lpwstr>XQFqI5tMHviBpfD+fJTEMcB3aSW+l+FJ5agwv7RC3glMDxeZyvZ4/hO85NERQb8lSFc/x3G8SVxi2KRrH6W7MJBNM7f8bW2XLHi6ncrgMCunYJGXmahaO0RLamAuTGRK9KZcnQBhtxsXpCADwZjEQSIiisM1kvJYUtlyk8RuwzNMDcZaZnKl/UbP1xKD96lKB5BmFKsUJLlrdi6+ldJ0KVBHjS665ejCa+DnjXKoqCjBxACBqXbj3PY6xzuwQxF</vt:lpwstr>
  </property>
  <property fmtid="{D5CDD505-2E9C-101B-9397-08002B2CF9AE}" pid="129" name="x1ye=78">
    <vt:lpwstr>AL4TD65zyK4gw+UR7GgrA52zlwGQsgko/pwti9LaARmEYRgA+NhTt4Z6OR4aozICLpUmfy3G7Awo1dLALMCVHut90FyM+5iJdqrbdCa08LOndB0DjWAiqSA/dUnhxOZBaKOAr4NSL1x4hMku6Bq6dcB8J27vwpko7JX5jfXuoBhCUfw2dV9rXcj+SmU73f/ToJBAK/LJmnPnhL/dJB9j436mP9yUEE9KkwGKm8X9u+xgdVgWn/vBNVd52B4rpUL</vt:lpwstr>
  </property>
  <property fmtid="{D5CDD505-2E9C-101B-9397-08002B2CF9AE}" pid="130" name="x1ye=79">
    <vt:lpwstr>OGNJKpsBkGqjojfpgEcSEbuwlcNHk9ldEBNVowjoaGIRZAOXDaa89+MP3y6ov2fzQkOi0pbl3kDFUe8VX47CuMKI9merGiudTJ/8I3PRGo6iF4s1vbr6ITFs/sUQ7L9nrw6nVYw/HKXjQTqC3eBGiQZd3UTek1tLPERpZzotkY588Sm5Cpfe1TT4BsW0OfUEt2ou0DPD/g4L7QPfcArutz/kWCAADNXo5UVWIgiFYDk+GUA73w2D6+HwnGEZUhm</vt:lpwstr>
  </property>
  <property fmtid="{D5CDD505-2E9C-101B-9397-08002B2CF9AE}" pid="131" name="x1ye=8">
    <vt:lpwstr>U77rvnOTXT9W+bTuRhhqsoVhgPbdGAqM5ZBZ1PXj2AuqQETqFozhqowjk2pMSQZblKQnFkIfa9gSAMWGW46yBF7T6PMjbSOTEhW6OyEWmbDqSw1QfRjEnEC4JZUqoTkmBYjAnCMEboehvelTpqeUYhIhkeHXGT1IDSLy1D6ip9rvEJM8bQbJbcxePvgr8DE2F68WjfBbjoxVA56+fD474N1cfIeoyBCxMuIQeu1q+IjBPYDEZTs0nrVrlfh5VFI</vt:lpwstr>
  </property>
  <property fmtid="{D5CDD505-2E9C-101B-9397-08002B2CF9AE}" pid="132" name="x1ye=80">
    <vt:lpwstr>DzTBhzlp+pdNSIndp1UNEjX4Sh6yafTcrtpEY2qTantNKdsLpAM2fgcRnxIBmrD8FxhfiSq4Iykc6iCOo1wFO4od3XdFoiG9p24Pa/BuwO7bEehGFiJJ/MVN5VCK2nNklpTkd59gbQcOGVn0l7NCDbrcYoMyX1y5YsUYTLOCxJxRe9nj4SoonQI7aNHPXqU4tf8NrZuaZ3Wp5VPyJ0IOaLmhTd7OACFzDkXOV3XZuUGQ3w8yDQdZ6ys51orPeT/</vt:lpwstr>
  </property>
  <property fmtid="{D5CDD505-2E9C-101B-9397-08002B2CF9AE}" pid="133" name="x1ye=81">
    <vt:lpwstr>R/D0u541Vdt3B7KoPadVS9PpJq23eb+3yl1NADjD1mm9ou2NOkmsdBVB2Gol/8Vv99NQlizQ09D/mckKE5VtcC2aXU5PAI7r7LOWEOjIJPU2DPfUvVYzPF9jSi6ayyf8m/iwcYvLyqUADVX88MKwyPekWL26c9W0jiNjGaKRkViTvl8XZrC/VoGsCP5QeWR2ULo3OlqPstSsKv9S4xkhYxuHo3BIco+XhwBk7JCqdLiS4G6jC8czPsKyUTS+rMB</vt:lpwstr>
  </property>
  <property fmtid="{D5CDD505-2E9C-101B-9397-08002B2CF9AE}" pid="134" name="x1ye=82">
    <vt:lpwstr>G1XvqPvXdW4mjPyVmX1UNUnn4RQBFZ8osDXPxY4RMnfH2NK+ETqg1pel66xUkoDWKHTMggXvyAjqANh37rjDTBZGRLCZRmr6yYfnbHdvXUZgBfe4NstbLoB/QlMt6uP9R2CzWOaLG39gf2SspGCD/XsTsqACOxIuhEZmKXnfx0vMr5iKOnWj80+4GsUIgv+othpHD2HwpO0lTJCpvjWLtlvrMb1nmGJEDKNvwHZvng9UchJlFOpbPD1HH+/yrrV</vt:lpwstr>
  </property>
  <property fmtid="{D5CDD505-2E9C-101B-9397-08002B2CF9AE}" pid="135" name="x1ye=83">
    <vt:lpwstr>vhOemOzJJ1A4rrj4QLInIynEbJMjMKj3mC6VlMGlq9j63obekk/2aYn2zQpEvs7HoJrn0/C30m3qg/qidetAr9CGHD9Wl5YhyNO2PfXOzOCDN9KfmilLJIeznyHnV379eu65uHTUaCgZSxnOTcPGljKMq4sVNTkfXH2RnKrbK5pHk4h0KH1NL/fcQ2S4FvA8CTiQNg6XkR9z5j0sI9RFUFPv5VDQmtbI/sJWPqOxPxXiwHfxWPKsK6i/I6tOqzW</vt:lpwstr>
  </property>
  <property fmtid="{D5CDD505-2E9C-101B-9397-08002B2CF9AE}" pid="136" name="x1ye=84">
    <vt:lpwstr>8pspDpRG42EJ0goUepgGIcEYdQFA2dmDa1EqCyCQfZNrwny3mZH7Uz/CoOi/wvMr5NBgRYrpuMVj2oSeD8q+XtbnkQEXZbO5+JJltTKlv8u0yE4vJQc/JZlD5EqpoDbSOXyyr6fmlhUeyU4CFgH3aWB6qXG3FRxQCUh759zPNMB7WKwW6F4XNi8oMm2TYvOyzjEcLJhLVmAUZb/Pb9Yq6iWbMJ1iKjmQCaqYpnKztlEQWwq64jNv+rYcXgnoBqi</vt:lpwstr>
  </property>
  <property fmtid="{D5CDD505-2E9C-101B-9397-08002B2CF9AE}" pid="137" name="x1ye=85">
    <vt:lpwstr>IeCgTLcgnbhr91uIznWkNWqoMbFwA1tRHPpM2xgjZirQ+MLtTvUCmmvUWIIVA2yi7PWWZsDA/dzoEnGMd4tCCu9CV//w8XlTeo4lEbZbzT90UZvF+0JEHIQqnYqnf724AQ948Lm0nFG0cCZmxmWt1CpUbSdNB6aw7YIcIXhN+xs8Pj+81Le9aE0ydOllSZzHCEGxZywQXNE4JkbdM7jxgbab1KsKDdwzgC4M5hH4plq7pe8nN5nTsicUD5ofRp9</vt:lpwstr>
  </property>
  <property fmtid="{D5CDD505-2E9C-101B-9397-08002B2CF9AE}" pid="138" name="x1ye=86">
    <vt:lpwstr>RK3kluY4/FpPQKgZHPO2HpdbRyTY/ybghfWCxpsnut1Cf2DdJkiKPwC9DrWcK8Tm0k9P/97HyCptnabULN2q/tnC98kV2i4OSGTkKD3v68Po3vNa3UGtZJMLGWfVni0JnFG8jvF6NabQJDHzZ0L71PVlVWwSM2YimIOZqUkf3qZnmx5H6gn2jMrzgDUUpsy4ymhTc2+W6K0kNSb3j/RWEf2C18thjxgrFi0TS2FGGtFAOMNNDCteXmpT9R8HWTH</vt:lpwstr>
  </property>
  <property fmtid="{D5CDD505-2E9C-101B-9397-08002B2CF9AE}" pid="139" name="x1ye=87">
    <vt:lpwstr>OHPZT5jrrq5fHKTRkvbDP1fB2AtidWCIiuKRitAXkml6OTnMFD3ZIBUotJK1/F9tzF74iHyYYpL8wXoUmj2rIKMY73ShQjMfswFczy9UlRMZVB+7f4m1o1YZTc+ApckJ/gci1axTY4VArH1c9Y0WqgNSX+2Xf3sis4fSH8QSBoa3moM/eS55ft4ODCoZIYqyfj9NpSz+OnVvY11BRxL4W4surGTPcxwQK7wFWf/4MYSkd7PoV7kR1kpkMzB2OHJ</vt:lpwstr>
  </property>
  <property fmtid="{D5CDD505-2E9C-101B-9397-08002B2CF9AE}" pid="140" name="x1ye=88">
    <vt:lpwstr>r9cLlShdFErGQ2zcr8mooUwG/qLXz294rSOA6ELIUNlQw8W/IhEoOO8ZO9WYozOVBuc8LphxXukXuI/YsA84pWcsXQQiaM43SjitpYtZZHaV+xWbjpFHfJqkGlzE15m9xxWo0kGHdsQsY41hsYDMCYBRJy3rT/S+HyJZqW0aTDTFmHCFbea0dRiSYoL3s4veP00SsB9nFZYYsvDBDb+MJ3n8XHAaM5ZBI3d2iY9ltRjJCCEdJcxfbCoWQxD7x4X</vt:lpwstr>
  </property>
  <property fmtid="{D5CDD505-2E9C-101B-9397-08002B2CF9AE}" pid="141" name="x1ye=89">
    <vt:lpwstr>c9gvOb60dTNeGmqJVJyGnA+NgUvaFUEb9lHSGIEdVNKCWTJ/mNDUmvD/9R1seM6BZlVBdpoOdEGAHeIY1CqutU9IJd4ddjqpBbC0vFVZejP0O+bPlxntdsD30DWW1lbZNgQmcKwsbTPdMPVRvRFrmepXb0SMbc5PUaHHAEm2C8BF9Sl7WXj2tysJXqiGelwsS4OUC2k+lVnNV4p4bvwdy6/4aUV1mBC6JNo2DJ2qlflOjdHQMP2chAQGeVFMDZd</vt:lpwstr>
  </property>
  <property fmtid="{D5CDD505-2E9C-101B-9397-08002B2CF9AE}" pid="142" name="x1ye=9">
    <vt:lpwstr>wqCeNmsq4tOBXFXZBrIS23Huzq53zIXpx3Hvz9Nud+9kt7eLiwOnyVLIdtuf4I3Ez3EZpM7etkMcKK/4cErfMN+6R3UaiVm3jVHfJYSYRrI+9gr541P/MxOH7RZgQvsG5n0Vqbek8Ixt4z7Fdh3o+ZXThV/TO54/0TM0cjvXmIYyjuIJSCILUmILg7OzuY9/mGh45FJ4JtWhSvWwqIcqbtWZyEHfvMX/5yN6Npj8glRIit8MQvRd6D89rdWTfpW</vt:lpwstr>
  </property>
  <property fmtid="{D5CDD505-2E9C-101B-9397-08002B2CF9AE}" pid="143" name="x1ye=90">
    <vt:lpwstr>7wazVZ6Q5kK8Nx9imfKoo/Ps407wtg+zl7ycd5TTQjDELI4VrP3mra+u3C08GmJYXGw+83k2CT5tk2P7ArlQRayIWufMvWStFKCmm6VW1golFoQQbu+zs7VEZ4G+sYO6XrXGDGTa6mRZT2gSbFzPDz/P1SX27X6NwI3wtd1NtsO7Pch+Wwss/I7ryw+ZXodjJ9pmuRvOA0ttik52Ct+aoY3jUVKQqhmkyoGqtOt/mN9D7c3h1Lc1o4HAWxkI/OV</vt:lpwstr>
  </property>
  <property fmtid="{D5CDD505-2E9C-101B-9397-08002B2CF9AE}" pid="144" name="x1ye=91">
    <vt:lpwstr>EMNcNrM6OrZHeQvFL73tnDDGbeUI9wofg5FV+UZZEyPwx35be1SwLu6cT2rY3vQ16lp6ivMFez55AJ89PHX3CLwEGNe9G+dcF3VXYBwxGieQ3jgHoGun4W6PvazZwEorIxWIRIbkqTbSfWZBMRvjIFk+n6T8MENfhGZJsywOHuKGd7vEvy+ab+XzDDx48CzopAFw2x6diAtYQog8TNkkleDbG+O2MUp0FOnquHRCPr78Cu35F9urUDrcloLYkXg</vt:lpwstr>
  </property>
  <property fmtid="{D5CDD505-2E9C-101B-9397-08002B2CF9AE}" pid="145" name="x1ye=92">
    <vt:lpwstr>+2HjrEA6qKD6LbNAJ14qLTlgYYl2nzrmJFVom1GHrNXTdYyTbcjDwBfqbxAoVJqHxvTN6iyYw/OrgEslSx18rDsW8+3RGMqrKBOaaeJX1vzVsrJjEDc8l7ZGhxu1f+y4wrUku+KXV3ffQfNtQbcDMKL3Ie2ft2K0WF103oPKaEXG+CGWpd5HT4+abwDguWH8HIjbZeFxzL7tOR6IL6ZCatRNEks8itB+dOTl0kDh1xucbAo+7MB0Az2K9kbozV8</vt:lpwstr>
  </property>
  <property fmtid="{D5CDD505-2E9C-101B-9397-08002B2CF9AE}" pid="146" name="x1ye=93">
    <vt:lpwstr>5zn6ce6ukCG/E/R7VvolGMmIplh95FXCf5U74pJecZVQh469EnQ9uL33A2qpn0Gpo+bSDwM9ZHeQiyfnOuyTmyo11O7/piuEwNpSFFVy8sErm4WMCYRzBkEdx3cfVXShozzFGZkQ4hx6AuRkkTpa3xz7UbvzgxP6ORgCh0w0VtVZzq/iL5GE+5bWRnFuucckW9EylqjxFrlyUa1WunwWfNWcbJ7cGtfXbAqlGnHLf+OwOEvw72nqYewMMAGZyBF</vt:lpwstr>
  </property>
  <property fmtid="{D5CDD505-2E9C-101B-9397-08002B2CF9AE}" pid="147" name="x1ye=94">
    <vt:lpwstr>ZVOXaOfcSR31c+JsHpaJNwFmIx0xQuHRs+D9dV2HSvPR5K7bFMDr9jCPHwU6R83E9eaJX8flhcDQaFVcjz0Mi99JylkppdpHKKG+OXgzhVv0/RMLEY5zoTH96d66JeBtlhmIs4LIfvsFFyBY6toZ0k5JM2rg9O+9AJrhZAMSPFGjEPx/yyjJQ4nfgFef9oY/97/nfPBa0p8+9gcIQsOy3gD/SKI1cX9pro/sb78qpzdGsZ5B9FHqJzuz7ryjTy8</vt:lpwstr>
  </property>
  <property fmtid="{D5CDD505-2E9C-101B-9397-08002B2CF9AE}" pid="148" name="x1ye=95">
    <vt:lpwstr>NM3IVP4yrkZLYZBW2Q9ezOLHyX5tHRy0ZZSSaY4i4sU8FhAgLseam5r87m7M49WxkV32cOCOqXzoNlodjZdHF6t+JIa7E52lo6VMeGjw/gasCoL0KqRz45a3HTKpDHT8qL2ZTTNyC8OM6ahrgdfpMyb6NgOADR2pDk+mri8hmjAVqQ3SXD96PHcC0H7ARO/DSaIdd67Gr/j4m1JYa/Sh9ECjE466j3vPdFWeYNb9hcQB2PEPFJ1E/LkYgyTn48s</vt:lpwstr>
  </property>
  <property fmtid="{D5CDD505-2E9C-101B-9397-08002B2CF9AE}" pid="149" name="x1ye=96">
    <vt:lpwstr>vJe+paMWm1vgmSMuhi2nfrqLqGDnxhDQICn3ByHADF2qpaHgCm59mUhmkqhxWBsZ0e2/4GaSiIi5HwMZ7/dhNkEAI6jJIPYdxv0tPWrkWm1ItwNGJgoVSlwzw2RazyE+k1XL3SQH0zNy81KdqG4pLQmY3QekYmIDZ26uhrBONhoo54TfhrZ8sh+Bt5xB0Jo7OQNwbATbWDS19cb8frriNEC+MULI6lXZjic0dFe6yUvCXqKtq/qhS/3Q8aOhC5O</vt:lpwstr>
  </property>
  <property fmtid="{D5CDD505-2E9C-101B-9397-08002B2CF9AE}" pid="150" name="x1ye=97">
    <vt:lpwstr>PyM8U5GKNcM2bweXv3cF5uAwRaE0ZrkaK+7+RRh64FwYbzyUJLNU26MckBa4YU9j/KOk3conpyUAcxKnx9YZUoiCWmg0WUBAqkTPYyWFVAhvarjQt740LmNbPUN60FpLG1v3qBu4cDdZOAX4VNqZP0ZJguutMlOBFhQEuxYsNOITm2IdqF2/8kMu1/0vK8wb+roUedt9mycwjr16tu/OnjY6C6arfeyS9guRhudEiuN5MxuXBj7vlBNq+eJDiEQ</vt:lpwstr>
  </property>
  <property fmtid="{D5CDD505-2E9C-101B-9397-08002B2CF9AE}" pid="151" name="x1ye=98">
    <vt:lpwstr>SdY0JUGFafPpfchFLA+tZ2dVdPDyG2OXnPK2G7iAX1UU1OCJcEWFa0OKotKHDVbGWEkYohU+aEpj9AtkBYcvJW2ygVy+POAb3bjys7dMUhcBvk0Mk6FfFrUJeYSk3+LU95RvdyPJTQdN4NBbZ1C1Ql9nHHiCFa33Wq95T7S3nmKrFjNuvHhSWC8eVXvaM0gSApMgcM62OcXe+e40HByEZ5D0uf47Mj1Jf0qiQb0oX71nEU38tMw76t+AHc4lUDC</vt:lpwstr>
  </property>
  <property fmtid="{D5CDD505-2E9C-101B-9397-08002B2CF9AE}" pid="152" name="x1ye=99">
    <vt:lpwstr>8mnYaEyGgtJGlOWYE4ovI4ZWavz0tqvUyShZnft6AmzTqJtG4Ry2fJ3mQuR2M9QotcXvC1WAkj07iSIoce6HQYrAHmVtvRpYYPqhHfEuX33jsJkCKVRFVp7zy4kO4rA2St1DdqbNw77q0wrsMIxeO4niFDXwNkHwvv9cE6ROcov8B5OFq7a21CZSX29a/U61RIIIIJI1n8BDMzceLgUTpJVAS/vBxvXcaG++hjodIizQ2eUlz/yOUhyE+3IUYEW</vt:lpwstr>
  </property>
</Properties>
</file>