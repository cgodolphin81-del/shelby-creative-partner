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ackground w:color="ffffff">
    <v:background id="_x0000_s1025" filled="t" fillcolor="white"/>
  </w:background>
  <w:body>
    <w:p>
      <w:pPr>
        <w:pStyle w:val="divdocumentthinbottomborder"/>
        <w:pBdr>
          <w:top w:val="none" w:sz="0" w:space="0" w:color="auto"/>
          <w:left w:val="none" w:sz="0" w:space="0" w:color="auto"/>
          <w:bottom w:val="none" w:sz="0" w:space="0" w:color="auto"/>
          <w:right w:val="none" w:sz="0" w:space="0" w:color="auto"/>
        </w:pBdr>
        <w:spacing w:before="0" w:after="0" w:line="800" w:lineRule="atLeast"/>
        <w:ind w:left="0" w:right="0"/>
        <w:rPr>
          <w:rFonts w:ascii="Century Gothic" w:eastAsia="Century Gothic" w:hAnsi="Century Gothic" w:cs="Century Gothic"/>
          <w:b/>
          <w:bCs/>
          <w:caps/>
          <w:color w:val="009999"/>
          <w:sz w:val="70"/>
          <w:szCs w:val="70"/>
          <w:bdr w:val="none" w:sz="0" w:space="0" w:color="auto"/>
          <w:vertAlign w:val="baseline"/>
        </w:rPr>
      </w:pPr>
      <w:r>
        <w:rPr>
          <w:rStyle w:val="divnamespanfName"/>
          <w:rFonts w:ascii="Century Gothic" w:eastAsia="Century Gothic" w:hAnsi="Century Gothic" w:cs="Century Gothic"/>
          <w:b w:val="0"/>
          <w:bCs w:val="0"/>
          <w:caps/>
          <w:color w:val="009999"/>
          <w:sz w:val="70"/>
          <w:szCs w:val="70"/>
        </w:rPr>
        <w:t>Brittany</w:t>
      </w:r>
      <w:r>
        <w:rPr>
          <w:rFonts w:ascii="Century Gothic" w:eastAsia="Century Gothic" w:hAnsi="Century Gothic" w:cs="Century Gothic"/>
          <w:b/>
          <w:bCs/>
          <w:caps/>
          <w:color w:val="009999"/>
          <w:sz w:val="70"/>
          <w:szCs w:val="70"/>
          <w:bdr w:val="none" w:sz="0" w:space="0" w:color="auto"/>
          <w:vertAlign w:val="baseline"/>
        </w:rPr>
        <w:t xml:space="preserve"> </w:t>
      </w:r>
      <w:r>
        <w:rPr>
          <w:rStyle w:val="span"/>
          <w:rFonts w:ascii="Century Gothic" w:eastAsia="Century Gothic" w:hAnsi="Century Gothic" w:cs="Century Gothic"/>
          <w:b/>
          <w:bCs/>
          <w:caps/>
          <w:color w:val="009999"/>
          <w:sz w:val="70"/>
          <w:szCs w:val="70"/>
        </w:rPr>
        <w:t>Barber</w:t>
      </w:r>
    </w:p>
    <w:p>
      <w:pPr>
        <w:pStyle w:val="div"/>
        <w:pBdr>
          <w:top w:val="none" w:sz="0" w:space="0" w:color="auto"/>
          <w:left w:val="none" w:sz="0" w:space="0" w:color="auto"/>
          <w:bottom w:val="none" w:sz="0" w:space="0" w:color="auto"/>
          <w:right w:val="none" w:sz="0" w:space="0" w:color="auto"/>
        </w:pBdr>
        <w:spacing w:before="0" w:after="0" w:line="0" w:lineRule="atLeast"/>
        <w:ind w:left="0" w:right="0"/>
        <w:rPr>
          <w:rFonts w:ascii="Century Gothic" w:eastAsia="Century Gothic" w:hAnsi="Century Gothic" w:cs="Century Gothic"/>
          <w:color w:val="333333"/>
          <w:sz w:val="0"/>
          <w:szCs w:val="0"/>
          <w:bdr w:val="none" w:sz="0" w:space="0" w:color="auto"/>
          <w:vertAlign w:val="baseline"/>
        </w:rPr>
      </w:pPr>
      <w:r>
        <w:rPr>
          <w:rFonts w:ascii="Century Gothic" w:eastAsia="Century Gothic" w:hAnsi="Century Gothic" w:cs="Century Gothic"/>
          <w:color w:val="333333"/>
          <w:sz w:val="0"/>
          <w:szCs w:val="0"/>
          <w:bdr w:val="none" w:sz="0" w:space="0" w:color="auto"/>
          <w:vertAlign w:val="baseline"/>
        </w:rPr>
        <w:t> </w:t>
      </w:r>
    </w:p>
    <w:p>
      <w:pPr>
        <w:pStyle w:val="div"/>
        <w:pBdr>
          <w:top w:val="none" w:sz="0" w:space="0" w:color="auto"/>
          <w:left w:val="none" w:sz="0" w:space="0" w:color="auto"/>
          <w:bottom w:val="none" w:sz="0" w:space="0" w:color="auto"/>
          <w:right w:val="none" w:sz="0" w:space="0" w:color="auto"/>
        </w:pBdr>
        <w:spacing w:before="0" w:after="0" w:line="380" w:lineRule="atLeast"/>
        <w:ind w:left="0" w:right="0"/>
        <w:rPr>
          <w:rFonts w:ascii="Century Gothic" w:eastAsia="Century Gothic" w:hAnsi="Century Gothic" w:cs="Century Gothic"/>
          <w:color w:val="333333"/>
          <w:sz w:val="18"/>
          <w:szCs w:val="18"/>
          <w:bdr w:val="none" w:sz="0" w:space="0" w:color="auto"/>
          <w:vertAlign w:val="baseline"/>
        </w:rPr>
      </w:pPr>
      <w:r>
        <w:rPr>
          <w:rFonts w:ascii="Century Gothic" w:eastAsia="Century Gothic" w:hAnsi="Century Gothic" w:cs="Century Gothic"/>
          <w:color w:val="333333"/>
          <w:sz w:val="18"/>
          <w:szCs w:val="18"/>
          <w:bdr w:val="none" w:sz="0" w:space="0" w:color="auto"/>
          <w:vertAlign w:val="baseline"/>
        </w:rPr>
        <w:t xml:space="preserve"> </w:t>
      </w:r>
      <w:r>
        <w:rPr>
          <w:rStyle w:val="span"/>
          <w:rFonts w:ascii="Century Gothic" w:eastAsia="Century Gothic" w:hAnsi="Century Gothic" w:cs="Century Gothic"/>
          <w:color w:val="333333"/>
          <w:sz w:val="18"/>
          <w:szCs w:val="18"/>
        </w:rPr>
        <w:t>Reno,</w:t>
      </w:r>
      <w:r>
        <w:rPr>
          <w:rStyle w:val="span"/>
          <w:rFonts w:ascii="Century Gothic" w:eastAsia="Century Gothic" w:hAnsi="Century Gothic" w:cs="Century Gothic"/>
          <w:color w:val="333333"/>
          <w:sz w:val="18"/>
          <w:szCs w:val="18"/>
        </w:rPr>
        <w:t> </w:t>
      </w:r>
      <w:r>
        <w:rPr>
          <w:rStyle w:val="span"/>
          <w:rFonts w:ascii="Century Gothic" w:eastAsia="Century Gothic" w:hAnsi="Century Gothic" w:cs="Century Gothic"/>
          <w:color w:val="333333"/>
          <w:sz w:val="18"/>
          <w:szCs w:val="18"/>
        </w:rPr>
        <w:t>Nevada</w:t>
      </w:r>
      <w:r>
        <w:rPr>
          <w:rStyle w:val="span"/>
          <w:rFonts w:ascii="Century Gothic" w:eastAsia="Century Gothic" w:hAnsi="Century Gothic" w:cs="Century Gothic"/>
          <w:color w:val="333333"/>
          <w:sz w:val="18"/>
          <w:szCs w:val="18"/>
        </w:rPr>
        <w:t> </w:t>
      </w:r>
      <w:r>
        <w:rPr>
          <w:rStyle w:val="span"/>
          <w:rFonts w:ascii="Century Gothic" w:eastAsia="Century Gothic" w:hAnsi="Century Gothic" w:cs="Century Gothic"/>
          <w:color w:val="333333"/>
          <w:sz w:val="18"/>
          <w:szCs w:val="18"/>
        </w:rPr>
        <w:t>89513</w:t>
      </w:r>
      <w:r>
        <w:rPr>
          <w:rFonts w:ascii="Century Gothic" w:eastAsia="Century Gothic" w:hAnsi="Century Gothic" w:cs="Century Gothic"/>
          <w:color w:val="333333"/>
          <w:sz w:val="18"/>
          <w:szCs w:val="18"/>
          <w:bdr w:val="none" w:sz="0" w:space="0" w:color="auto"/>
          <w:vertAlign w:val="baseline"/>
        </w:rPr>
        <w:t xml:space="preserve"> </w:t>
      </w:r>
      <w:r>
        <w:rPr>
          <w:rStyle w:val="span"/>
          <w:rFonts w:ascii="Century Gothic" w:eastAsia="Century Gothic" w:hAnsi="Century Gothic" w:cs="Century Gothic"/>
          <w:color w:val="333333"/>
          <w:sz w:val="18"/>
          <w:szCs w:val="18"/>
        </w:rPr>
        <w:t xml:space="preserve">| </w:t>
      </w:r>
      <w:r>
        <w:rPr>
          <w:rStyle w:val="span"/>
          <w:rFonts w:ascii="Century Gothic" w:eastAsia="Century Gothic" w:hAnsi="Century Gothic" w:cs="Century Gothic"/>
          <w:color w:val="333333"/>
          <w:sz w:val="18"/>
          <w:szCs w:val="18"/>
        </w:rPr>
        <w:t>555</w:t>
      </w:r>
      <w:r>
        <w:rPr>
          <w:rStyle w:val="span"/>
          <w:rFonts w:ascii="Century Gothic" w:eastAsia="Century Gothic" w:hAnsi="Century Gothic" w:cs="Century Gothic"/>
          <w:color w:val="333333"/>
          <w:sz w:val="18"/>
          <w:szCs w:val="18"/>
        </w:rPr>
        <w:noBreakHyphen/>
      </w:r>
      <w:r>
        <w:rPr>
          <w:rStyle w:val="span"/>
          <w:rFonts w:ascii="Century Gothic" w:eastAsia="Century Gothic" w:hAnsi="Century Gothic" w:cs="Century Gothic"/>
          <w:color w:val="333333"/>
          <w:sz w:val="18"/>
          <w:szCs w:val="18"/>
        </w:rPr>
        <w:t>555</w:t>
      </w:r>
      <w:r>
        <w:rPr>
          <w:rStyle w:val="span"/>
          <w:rFonts w:ascii="Century Gothic" w:eastAsia="Century Gothic" w:hAnsi="Century Gothic" w:cs="Century Gothic"/>
          <w:color w:val="333333"/>
          <w:sz w:val="18"/>
          <w:szCs w:val="18"/>
        </w:rPr>
        <w:noBreakHyphen/>
      </w:r>
      <w:r>
        <w:rPr>
          <w:rStyle w:val="span"/>
          <w:rFonts w:ascii="Century Gothic" w:eastAsia="Century Gothic" w:hAnsi="Century Gothic" w:cs="Century Gothic"/>
          <w:color w:val="333333"/>
          <w:sz w:val="18"/>
          <w:szCs w:val="18"/>
        </w:rPr>
        <w:t>5555</w:t>
      </w:r>
      <w:r>
        <w:rPr>
          <w:rStyle w:val="span"/>
          <w:rFonts w:ascii="Century Gothic" w:eastAsia="Century Gothic" w:hAnsi="Century Gothic" w:cs="Century Gothic"/>
          <w:color w:val="333333"/>
          <w:sz w:val="18"/>
          <w:szCs w:val="18"/>
        </w:rPr>
        <w:t xml:space="preserve"> | </w:t>
      </w:r>
      <w:r>
        <w:rPr>
          <w:rStyle w:val="span"/>
          <w:rFonts w:ascii="Century Gothic" w:eastAsia="Century Gothic" w:hAnsi="Century Gothic" w:cs="Century Gothic"/>
          <w:color w:val="333333"/>
          <w:sz w:val="18"/>
          <w:szCs w:val="18"/>
        </w:rPr>
        <w:t>example@example.com</w:t>
      </w:r>
      <w:r>
        <w:rPr>
          <w:rFonts w:ascii="Century Gothic" w:eastAsia="Century Gothic" w:hAnsi="Century Gothic" w:cs="Century Gothic"/>
          <w:color w:val="333333"/>
          <w:sz w:val="18"/>
          <w:szCs w:val="18"/>
          <w:bdr w:val="none" w:sz="0" w:space="0" w:color="auto"/>
          <w:vertAlign w:val="baseline"/>
        </w:rPr>
        <w:t xml:space="preserve"> </w:t>
      </w:r>
    </w:p>
    <w:p>
      <w:pPr>
        <w:pStyle w:val="divdocumentdivsectiontitle"/>
        <w:pBdr>
          <w:top w:val="none" w:sz="0" w:space="0" w:color="auto"/>
          <w:left w:val="none" w:sz="0" w:space="0" w:color="auto"/>
          <w:bottom w:val="none" w:sz="0" w:space="0" w:color="auto"/>
          <w:right w:val="none" w:sz="0" w:space="0" w:color="auto"/>
        </w:pBdr>
        <w:spacing w:before="240" w:after="60"/>
        <w:ind w:left="0" w:right="0"/>
        <w:rPr>
          <w:rFonts w:ascii="Century Gothic" w:eastAsia="Century Gothic" w:hAnsi="Century Gothic" w:cs="Century Gothic"/>
          <w:b/>
          <w:bCs/>
          <w:caps/>
          <w:color w:val="009999"/>
          <w:bdr w:val="none" w:sz="0" w:space="0" w:color="auto"/>
          <w:vertAlign w:val="baseline"/>
        </w:rPr>
      </w:pPr>
      <w:r>
        <w:rPr>
          <w:rFonts w:ascii="Century Gothic" w:eastAsia="Century Gothic" w:hAnsi="Century Gothic" w:cs="Century Gothic"/>
          <w:b/>
          <w:bCs/>
          <w:caps/>
          <w:bdr w:val="none" w:sz="0" w:space="0" w:color="auto"/>
          <w:vertAlign w:val="baseline"/>
        </w:rPr>
        <w:t>Summary Statement</w:t>
      </w:r>
    </w:p>
    <w:p>
      <w:pPr>
        <w:pStyle w:val="p"/>
        <w:pBdr>
          <w:top w:val="none" w:sz="0" w:space="0" w:color="auto"/>
          <w:left w:val="none" w:sz="0" w:space="0" w:color="auto"/>
          <w:bottom w:val="none" w:sz="0" w:space="0" w:color="auto"/>
          <w:right w:val="none" w:sz="0" w:space="0" w:color="auto"/>
        </w:pBdr>
        <w:spacing w:before="0" w:after="0" w:line="300" w:lineRule="atLeast"/>
        <w:ind w:left="0" w:right="0"/>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 xml:space="preserve">It's important that you provide the hiring manager with a short explanation of why you should be hired. In two or three sentences, highlight your top skills, position expertise, and most notable professional experience that aligns with the job you are seeking. See </w:t>
      </w:r>
      <w:r>
        <w:rPr>
          <w:rStyle w:val="u"/>
          <w:rFonts w:ascii="Century Gothic" w:eastAsia="Century Gothic" w:hAnsi="Century Gothic" w:cs="Century Gothic"/>
          <w:color w:val="333333"/>
          <w:sz w:val="20"/>
          <w:szCs w:val="20"/>
          <w:u w:val="single" w:color="333333"/>
        </w:rPr>
        <w:t>How to Write a Powerful Resume Summary Statement</w:t>
      </w:r>
      <w:r>
        <w:rPr>
          <w:rFonts w:ascii="Century Gothic" w:eastAsia="Century Gothic" w:hAnsi="Century Gothic" w:cs="Century Gothic"/>
          <w:color w:val="333333"/>
          <w:sz w:val="20"/>
          <w:szCs w:val="20"/>
          <w:bdr w:val="none" w:sz="0" w:space="0" w:color="auto"/>
          <w:vertAlign w:val="baseline"/>
        </w:rPr>
        <w:t xml:space="preserve"> for more writing tips.</w:t>
      </w:r>
    </w:p>
    <w:p>
      <w:pPr>
        <w:pStyle w:val="divdocumentdivsectiontitle"/>
        <w:pBdr>
          <w:top w:val="none" w:sz="0" w:space="0" w:color="auto"/>
          <w:left w:val="none" w:sz="0" w:space="0" w:color="auto"/>
          <w:bottom w:val="none" w:sz="0" w:space="0" w:color="auto"/>
          <w:right w:val="none" w:sz="0" w:space="0" w:color="auto"/>
        </w:pBdr>
        <w:spacing w:before="240" w:after="60"/>
        <w:ind w:left="0" w:right="0"/>
        <w:rPr>
          <w:rFonts w:ascii="Century Gothic" w:eastAsia="Century Gothic" w:hAnsi="Century Gothic" w:cs="Century Gothic"/>
          <w:b/>
          <w:bCs/>
          <w:caps/>
          <w:color w:val="009999"/>
          <w:bdr w:val="none" w:sz="0" w:space="0" w:color="auto"/>
          <w:vertAlign w:val="baseline"/>
        </w:rPr>
      </w:pPr>
      <w:r>
        <w:rPr>
          <w:rFonts w:ascii="Century Gothic" w:eastAsia="Century Gothic" w:hAnsi="Century Gothic" w:cs="Century Gothic"/>
          <w:b/>
          <w:bCs/>
          <w:caps/>
          <w:bdr w:val="none" w:sz="0" w:space="0" w:color="auto"/>
          <w:vertAlign w:val="baseline"/>
        </w:rPr>
        <w:t>Work History</w:t>
      </w:r>
    </w:p>
    <w:tbl>
      <w:tblPr>
        <w:tblStyle w:val="divdocumentdivparagraphTable"/>
        <w:tblW w:w="0" w:type="auto"/>
        <w:tblCellSpacing w:w="0" w:type="dxa"/>
        <w:tblLayout w:type="fixed"/>
        <w:tblCellMar>
          <w:top w:w="0" w:type="dxa"/>
          <w:left w:w="0" w:type="dxa"/>
          <w:bottom w:w="0" w:type="dxa"/>
          <w:right w:w="0" w:type="dxa"/>
        </w:tblCellMar>
        <w:tblLook w:val="05E0"/>
      </w:tblPr>
      <w:tblGrid>
        <w:gridCol w:w="2300"/>
        <w:gridCol w:w="8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20" w:lineRule="atLeast"/>
              <w:ind w:left="0" w:right="0"/>
              <w:textAlignment w:val="auto"/>
              <w:rPr>
                <w:rStyle w:val="divdocumentdivparagraphspandateswrapper"/>
                <w:rFonts w:ascii="Century Gothic" w:eastAsia="Century Gothic" w:hAnsi="Century Gothic" w:cs="Century Gothic"/>
                <w:b/>
                <w:bCs/>
                <w:color w:val="333333"/>
                <w:sz w:val="10"/>
                <w:szCs w:val="10"/>
                <w:bdr w:val="none" w:sz="0" w:space="0" w:color="auto"/>
                <w:vertAlign w:val="baseline"/>
              </w:rPr>
            </w:pPr>
            <w:r>
              <w:rPr>
                <w:rStyle w:val="span"/>
                <w:rFonts w:ascii="Century Gothic" w:eastAsia="Century Gothic" w:hAnsi="Century Gothic" w:cs="Century Gothic"/>
                <w:b/>
                <w:bCs/>
                <w:color w:val="333333"/>
                <w:sz w:val="20"/>
                <w:szCs w:val="20"/>
              </w:rPr>
              <w:t>06/2017</w:t>
            </w:r>
            <w:r>
              <w:rPr>
                <w:rStyle w:val="divdocumentdivparagraphspandateswrapper"/>
                <w:rFonts w:ascii="Century Gothic" w:eastAsia="Century Gothic" w:hAnsi="Century Gothic" w:cs="Century Gothic"/>
                <w:b/>
                <w:bCs/>
                <w:color w:val="333333"/>
                <w:sz w:val="20"/>
                <w:szCs w:val="20"/>
                <w:bdr w:val="none" w:sz="0" w:space="0" w:color="auto"/>
                <w:vertAlign w:val="baseline"/>
              </w:rPr>
              <w:t xml:space="preserve"> </w:t>
            </w:r>
            <w:r>
              <w:rPr>
                <w:rStyle w:val="span"/>
                <w:rFonts w:ascii="Century Gothic" w:eastAsia="Century Gothic" w:hAnsi="Century Gothic" w:cs="Century Gothic"/>
                <w:b/>
                <w:bCs/>
                <w:color w:val="333333"/>
                <w:sz w:val="20"/>
                <w:szCs w:val="20"/>
              </w:rPr>
              <w:t xml:space="preserve">- </w:t>
            </w:r>
            <w:r>
              <w:rPr>
                <w:rStyle w:val="span"/>
                <w:rFonts w:ascii="Century Gothic" w:eastAsia="Century Gothic" w:hAnsi="Century Gothic" w:cs="Century Gothic"/>
                <w:b/>
                <w:bCs/>
                <w:color w:val="333333"/>
                <w:sz w:val="20"/>
                <w:szCs w:val="20"/>
              </w:rPr>
              <w:t>Current</w:t>
            </w:r>
          </w:p>
        </w:tc>
        <w:tc>
          <w:tcPr>
            <w:tcW w:w="8340" w:type="dxa"/>
            <w:noWrap w:val="0"/>
            <w:tcMar>
              <w:top w:w="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20" w:lineRule="atLeast"/>
              <w:ind w:left="0" w:right="0"/>
              <w:textAlignment w:val="auto"/>
              <w:rPr>
                <w:rStyle w:val="span"/>
                <w:rFonts w:ascii="Century Gothic" w:eastAsia="Century Gothic" w:hAnsi="Century Gothic" w:cs="Century Gothic"/>
                <w:b/>
                <w:bCs/>
                <w:color w:val="333333"/>
                <w:sz w:val="20"/>
                <w:szCs w:val="20"/>
              </w:rPr>
            </w:pPr>
            <w:r>
              <w:rPr>
                <w:rStyle w:val="spanjobtitle"/>
                <w:rFonts w:ascii="Century Gothic" w:eastAsia="Century Gothic" w:hAnsi="Century Gothic" w:cs="Century Gothic"/>
                <w:b/>
                <w:bCs/>
                <w:color w:val="333333"/>
                <w:sz w:val="20"/>
                <w:szCs w:val="20"/>
              </w:rPr>
              <w:t>Current Position</w:t>
            </w:r>
            <w:r>
              <w:rPr>
                <w:rStyle w:val="singlecolumnspanpaddedlinenth-child1"/>
                <w:rFonts w:ascii="Century Gothic" w:eastAsia="Century Gothic" w:hAnsi="Century Gothic" w:cs="Century Gothic"/>
                <w:b w:val="0"/>
                <w:bCs w:val="0"/>
                <w:color w:val="333333"/>
                <w:sz w:val="20"/>
                <w:szCs w:val="20"/>
              </w:rPr>
              <w:t xml:space="preserve"> </w:t>
            </w:r>
          </w:p>
          <w:p>
            <w:pPr>
              <w:pStyle w:val="spanpaddedline"/>
              <w:spacing w:before="0" w:after="0" w:line="320" w:lineRule="atLeast"/>
              <w:ind w:left="0" w:right="0"/>
              <w:rPr>
                <w:rStyle w:val="divdocumentsinglecolumn"/>
                <w:rFonts w:ascii="Century Gothic" w:eastAsia="Century Gothic" w:hAnsi="Century Gothic" w:cs="Century Gothic"/>
                <w:b w:val="0"/>
                <w:bCs w:val="0"/>
                <w:color w:val="333333"/>
                <w:sz w:val="20"/>
                <w:szCs w:val="20"/>
                <w:bdr w:val="none" w:sz="0" w:space="0" w:color="auto"/>
                <w:vertAlign w:val="baseline"/>
              </w:rPr>
            </w:pPr>
            <w:r>
              <w:rPr>
                <w:rStyle w:val="spancompanyname"/>
                <w:rFonts w:ascii="Century Gothic" w:eastAsia="Century Gothic" w:hAnsi="Century Gothic" w:cs="Century Gothic"/>
                <w:b/>
                <w:bCs/>
                <w:color w:val="333333"/>
                <w:sz w:val="20"/>
                <w:szCs w:val="20"/>
              </w:rPr>
              <w:t>Company</w:t>
            </w:r>
            <w:r>
              <w:rPr>
                <w:rStyle w:val="span"/>
                <w:rFonts w:ascii="Century Gothic" w:eastAsia="Century Gothic" w:hAnsi="Century Gothic" w:cs="Century Gothic"/>
                <w:b w:val="0"/>
                <w:bCs w:val="0"/>
                <w:color w:val="333333"/>
                <w:sz w:val="14"/>
                <w:szCs w:val="14"/>
              </w:rPr>
              <w:t xml:space="preserve"> </w:t>
            </w:r>
            <w:r>
              <w:rPr>
                <w:rStyle w:val="span"/>
                <w:rFonts w:ascii="PMingLiU" w:eastAsia="PMingLiU" w:hAnsi="PMingLiU" w:cs="PMingLiU"/>
                <w:b w:val="0"/>
                <w:bCs w:val="0"/>
                <w:color w:val="333333"/>
                <w:sz w:val="14"/>
                <w:szCs w:val="14"/>
              </w:rPr>
              <w:t>－</w:t>
            </w:r>
            <w:r>
              <w:rPr>
                <w:rStyle w:val="span"/>
                <w:rFonts w:ascii="Century Gothic" w:eastAsia="Century Gothic" w:hAnsi="Century Gothic" w:cs="Century Gothic"/>
                <w:b w:val="0"/>
                <w:bCs w:val="0"/>
                <w:color w:val="333333"/>
                <w:sz w:val="14"/>
                <w:szCs w:val="14"/>
              </w:rPr>
              <w:t xml:space="preserve"> </w:t>
            </w:r>
            <w:r>
              <w:rPr>
                <w:rStyle w:val="span"/>
                <w:rFonts w:ascii="Century Gothic" w:eastAsia="Century Gothic" w:hAnsi="Century Gothic" w:cs="Century Gothic"/>
                <w:b w:val="0"/>
                <w:bCs w:val="0"/>
                <w:color w:val="333333"/>
                <w:sz w:val="20"/>
                <w:szCs w:val="20"/>
              </w:rPr>
              <w:t>Company City</w:t>
            </w:r>
            <w:r>
              <w:rPr>
                <w:rStyle w:val="span"/>
                <w:rFonts w:ascii="Century Gothic" w:eastAsia="Century Gothic" w:hAnsi="Century Gothic" w:cs="Century Gothic"/>
                <w:b w:val="0"/>
                <w:bCs w:val="0"/>
                <w:color w:val="333333"/>
                <w:sz w:val="20"/>
                <w:szCs w:val="20"/>
              </w:rPr>
              <w:t xml:space="preserve">, </w:t>
            </w:r>
            <w:r>
              <w:rPr>
                <w:rStyle w:val="span"/>
                <w:rFonts w:ascii="Century Gothic" w:eastAsia="Century Gothic" w:hAnsi="Century Gothic" w:cs="Century Gothic"/>
                <w:b w:val="0"/>
                <w:bCs w:val="0"/>
                <w:color w:val="333333"/>
                <w:sz w:val="20"/>
                <w:szCs w:val="20"/>
              </w:rPr>
              <w:t>Company State</w:t>
            </w:r>
          </w:p>
          <w:p>
            <w:pPr>
              <w:pStyle w:val="ulli"/>
              <w:numPr>
                <w:ilvl w:val="0"/>
                <w:numId w:val="1"/>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Start with your current or most recent job title.</w:t>
            </w:r>
          </w:p>
          <w:p>
            <w:pPr>
              <w:pStyle w:val="ulli"/>
              <w:numPr>
                <w:ilvl w:val="0"/>
                <w:numId w:val="1"/>
              </w:numPr>
              <w:spacing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For each job, write your work experience in three bullet points.</w:t>
            </w:r>
          </w:p>
          <w:p>
            <w:pPr>
              <w:pStyle w:val="ulli"/>
              <w:numPr>
                <w:ilvl w:val="0"/>
                <w:numId w:val="1"/>
              </w:numPr>
              <w:spacing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 xml:space="preserve">See </w:t>
            </w:r>
            <w:r>
              <w:rPr>
                <w:rStyle w:val="u"/>
                <w:rFonts w:ascii="Century Gothic" w:eastAsia="Century Gothic" w:hAnsi="Century Gothic" w:cs="Century Gothic"/>
                <w:b w:val="0"/>
                <w:bCs w:val="0"/>
                <w:color w:val="333333"/>
                <w:sz w:val="20"/>
                <w:szCs w:val="20"/>
                <w:u w:val="single" w:color="333333"/>
              </w:rPr>
              <w:t>How to Write a Resume Work Experience Section</w:t>
            </w:r>
            <w:r>
              <w:rPr>
                <w:rStyle w:val="span"/>
                <w:rFonts w:ascii="Century Gothic" w:eastAsia="Century Gothic" w:hAnsi="Century Gothic" w:cs="Century Gothic"/>
                <w:b w:val="0"/>
                <w:bCs w:val="0"/>
                <w:color w:val="333333"/>
                <w:sz w:val="20"/>
                <w:szCs w:val="20"/>
                <w:bdr w:val="none" w:sz="0" w:space="0" w:color="auto"/>
                <w:vertAlign w:val="baseline"/>
              </w:rPr>
              <w:t xml:space="preserve"> for more writing tips.</w:t>
            </w:r>
            <w:r>
              <w:rPr>
                <w:rStyle w:val="span"/>
                <w:rFonts w:ascii="Century Gothic" w:eastAsia="Century Gothic" w:hAnsi="Century Gothic" w:cs="Century Gothic"/>
                <w:b w:val="0"/>
                <w:bCs w:val="0"/>
                <w:color w:val="333333"/>
                <w:sz w:val="20"/>
                <w:szCs w:val="20"/>
                <w:bdr w:val="none" w:sz="0" w:space="0" w:color="auto"/>
                <w:vertAlign w:val="baseline"/>
              </w:rPr>
              <w:br/>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300"/>
        <w:gridCol w:w="8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16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20" w:lineRule="atLeast"/>
              <w:ind w:left="0" w:right="0"/>
              <w:textAlignment w:val="auto"/>
              <w:rPr>
                <w:rStyle w:val="divdocumentdivparagraphspandateswrapper"/>
                <w:rFonts w:ascii="Century Gothic" w:eastAsia="Century Gothic" w:hAnsi="Century Gothic" w:cs="Century Gothic"/>
                <w:b/>
                <w:bCs/>
                <w:color w:val="333333"/>
                <w:sz w:val="10"/>
                <w:szCs w:val="10"/>
                <w:bdr w:val="none" w:sz="0" w:space="0" w:color="auto"/>
                <w:vertAlign w:val="baseline"/>
              </w:rPr>
            </w:pPr>
            <w:r>
              <w:rPr>
                <w:rStyle w:val="span"/>
                <w:rFonts w:ascii="Century Gothic" w:eastAsia="Century Gothic" w:hAnsi="Century Gothic" w:cs="Century Gothic"/>
                <w:b/>
                <w:bCs/>
                <w:color w:val="333333"/>
                <w:sz w:val="20"/>
                <w:szCs w:val="20"/>
              </w:rPr>
              <w:t>03/2013</w:t>
            </w:r>
            <w:r>
              <w:rPr>
                <w:rStyle w:val="divdocumentdivparagraphspandateswrapper"/>
                <w:rFonts w:ascii="Century Gothic" w:eastAsia="Century Gothic" w:hAnsi="Century Gothic" w:cs="Century Gothic"/>
                <w:b/>
                <w:bCs/>
                <w:color w:val="333333"/>
                <w:sz w:val="20"/>
                <w:szCs w:val="20"/>
                <w:bdr w:val="none" w:sz="0" w:space="0" w:color="auto"/>
                <w:vertAlign w:val="baseline"/>
              </w:rPr>
              <w:t xml:space="preserve"> </w:t>
            </w:r>
            <w:r>
              <w:rPr>
                <w:rStyle w:val="span"/>
                <w:rFonts w:ascii="Century Gothic" w:eastAsia="Century Gothic" w:hAnsi="Century Gothic" w:cs="Century Gothic"/>
                <w:b/>
                <w:bCs/>
                <w:color w:val="333333"/>
                <w:sz w:val="20"/>
                <w:szCs w:val="20"/>
              </w:rPr>
              <w:t xml:space="preserve">- </w:t>
            </w:r>
            <w:r>
              <w:rPr>
                <w:rStyle w:val="span"/>
                <w:rFonts w:ascii="Century Gothic" w:eastAsia="Century Gothic" w:hAnsi="Century Gothic" w:cs="Century Gothic"/>
                <w:b/>
                <w:bCs/>
                <w:color w:val="333333"/>
                <w:sz w:val="20"/>
                <w:szCs w:val="20"/>
              </w:rPr>
              <w:t>05/2017</w:t>
            </w:r>
          </w:p>
        </w:tc>
        <w:tc>
          <w:tcPr>
            <w:tcW w:w="8340" w:type="dxa"/>
            <w:noWrap w:val="0"/>
            <w:tcMar>
              <w:top w:w="16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20" w:lineRule="atLeast"/>
              <w:ind w:left="0" w:right="0"/>
              <w:textAlignment w:val="auto"/>
              <w:rPr>
                <w:rStyle w:val="span"/>
                <w:rFonts w:ascii="Century Gothic" w:eastAsia="Century Gothic" w:hAnsi="Century Gothic" w:cs="Century Gothic"/>
                <w:b/>
                <w:bCs/>
                <w:color w:val="333333"/>
                <w:sz w:val="20"/>
                <w:szCs w:val="20"/>
              </w:rPr>
            </w:pPr>
            <w:r>
              <w:rPr>
                <w:rStyle w:val="spanjobtitle"/>
                <w:rFonts w:ascii="Century Gothic" w:eastAsia="Century Gothic" w:hAnsi="Century Gothic" w:cs="Century Gothic"/>
                <w:b/>
                <w:bCs/>
                <w:color w:val="333333"/>
                <w:sz w:val="20"/>
                <w:szCs w:val="20"/>
              </w:rPr>
              <w:t>Previous Position</w:t>
            </w:r>
            <w:r>
              <w:rPr>
                <w:rStyle w:val="singlecolumnspanpaddedlinenth-child1"/>
                <w:rFonts w:ascii="Century Gothic" w:eastAsia="Century Gothic" w:hAnsi="Century Gothic" w:cs="Century Gothic"/>
                <w:b w:val="0"/>
                <w:bCs w:val="0"/>
                <w:color w:val="333333"/>
                <w:sz w:val="20"/>
                <w:szCs w:val="20"/>
              </w:rPr>
              <w:t xml:space="preserve"> </w:t>
            </w:r>
          </w:p>
          <w:p>
            <w:pPr>
              <w:pStyle w:val="spanpaddedline"/>
              <w:spacing w:before="0" w:after="0" w:line="320" w:lineRule="atLeast"/>
              <w:ind w:left="0" w:right="0"/>
              <w:rPr>
                <w:rStyle w:val="divdocumentsinglecolumn"/>
                <w:rFonts w:ascii="Century Gothic" w:eastAsia="Century Gothic" w:hAnsi="Century Gothic" w:cs="Century Gothic"/>
                <w:b w:val="0"/>
                <w:bCs w:val="0"/>
                <w:color w:val="333333"/>
                <w:sz w:val="20"/>
                <w:szCs w:val="20"/>
                <w:bdr w:val="none" w:sz="0" w:space="0" w:color="auto"/>
                <w:vertAlign w:val="baseline"/>
              </w:rPr>
            </w:pPr>
            <w:r>
              <w:rPr>
                <w:rStyle w:val="spancompanyname"/>
                <w:rFonts w:ascii="Century Gothic" w:eastAsia="Century Gothic" w:hAnsi="Century Gothic" w:cs="Century Gothic"/>
                <w:b/>
                <w:bCs/>
                <w:color w:val="333333"/>
                <w:sz w:val="20"/>
                <w:szCs w:val="20"/>
              </w:rPr>
              <w:t>Company</w:t>
            </w:r>
            <w:r>
              <w:rPr>
                <w:rStyle w:val="span"/>
                <w:rFonts w:ascii="Century Gothic" w:eastAsia="Century Gothic" w:hAnsi="Century Gothic" w:cs="Century Gothic"/>
                <w:b w:val="0"/>
                <w:bCs w:val="0"/>
                <w:color w:val="333333"/>
                <w:sz w:val="14"/>
                <w:szCs w:val="14"/>
              </w:rPr>
              <w:t xml:space="preserve"> </w:t>
            </w:r>
            <w:r>
              <w:rPr>
                <w:rStyle w:val="span"/>
                <w:rFonts w:ascii="PMingLiU" w:eastAsia="PMingLiU" w:hAnsi="PMingLiU" w:cs="PMingLiU"/>
                <w:b w:val="0"/>
                <w:bCs w:val="0"/>
                <w:color w:val="333333"/>
                <w:sz w:val="14"/>
                <w:szCs w:val="14"/>
              </w:rPr>
              <w:t>－</w:t>
            </w:r>
            <w:r>
              <w:rPr>
                <w:rStyle w:val="span"/>
                <w:rFonts w:ascii="Century Gothic" w:eastAsia="Century Gothic" w:hAnsi="Century Gothic" w:cs="Century Gothic"/>
                <w:b w:val="0"/>
                <w:bCs w:val="0"/>
                <w:color w:val="333333"/>
                <w:sz w:val="14"/>
                <w:szCs w:val="14"/>
              </w:rPr>
              <w:t xml:space="preserve"> </w:t>
            </w:r>
            <w:r>
              <w:rPr>
                <w:rStyle w:val="span"/>
                <w:rFonts w:ascii="Century Gothic" w:eastAsia="Century Gothic" w:hAnsi="Century Gothic" w:cs="Century Gothic"/>
                <w:b w:val="0"/>
                <w:bCs w:val="0"/>
                <w:color w:val="333333"/>
                <w:sz w:val="20"/>
                <w:szCs w:val="20"/>
              </w:rPr>
              <w:t>Company City</w:t>
            </w:r>
            <w:r>
              <w:rPr>
                <w:rStyle w:val="span"/>
                <w:rFonts w:ascii="Century Gothic" w:eastAsia="Century Gothic" w:hAnsi="Century Gothic" w:cs="Century Gothic"/>
                <w:b w:val="0"/>
                <w:bCs w:val="0"/>
                <w:color w:val="333333"/>
                <w:sz w:val="20"/>
                <w:szCs w:val="20"/>
              </w:rPr>
              <w:t xml:space="preserve">, </w:t>
            </w:r>
            <w:r>
              <w:rPr>
                <w:rStyle w:val="span"/>
                <w:rFonts w:ascii="Century Gothic" w:eastAsia="Century Gothic" w:hAnsi="Century Gothic" w:cs="Century Gothic"/>
                <w:b w:val="0"/>
                <w:bCs w:val="0"/>
                <w:color w:val="333333"/>
                <w:sz w:val="20"/>
                <w:szCs w:val="20"/>
              </w:rPr>
              <w:t>Company Country</w:t>
            </w:r>
          </w:p>
          <w:p>
            <w:pPr>
              <w:pStyle w:val="ulli"/>
              <w:numPr>
                <w:ilvl w:val="0"/>
                <w:numId w:val="2"/>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Talk about your duties and qualifications that are needed for the desired job opening.</w:t>
            </w:r>
          </w:p>
          <w:p>
            <w:pPr>
              <w:pStyle w:val="ulli"/>
              <w:numPr>
                <w:ilvl w:val="0"/>
                <w:numId w:val="2"/>
              </w:numPr>
              <w:spacing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Write short sentences in the active voice that show your accomplishments (e.g., “Manage a team of eight graphic designers”).</w:t>
            </w:r>
          </w:p>
          <w:p>
            <w:pPr>
              <w:pStyle w:val="ulli"/>
              <w:numPr>
                <w:ilvl w:val="0"/>
                <w:numId w:val="2"/>
              </w:numPr>
              <w:spacing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By using quantifiable metrics, such as “Establish long-lasting relationships with clients by studying their needs, maintaining a 99% retention rate,” you will give your accomplishments more power.</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300"/>
        <w:gridCol w:w="8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16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20" w:lineRule="atLeast"/>
              <w:ind w:left="0" w:right="0"/>
              <w:textAlignment w:val="auto"/>
              <w:rPr>
                <w:rStyle w:val="divdocumentdivparagraphspandateswrapper"/>
                <w:rFonts w:ascii="Century Gothic" w:eastAsia="Century Gothic" w:hAnsi="Century Gothic" w:cs="Century Gothic"/>
                <w:b/>
                <w:bCs/>
                <w:color w:val="333333"/>
                <w:sz w:val="10"/>
                <w:szCs w:val="10"/>
                <w:bdr w:val="none" w:sz="0" w:space="0" w:color="auto"/>
                <w:vertAlign w:val="baseline"/>
              </w:rPr>
            </w:pPr>
            <w:r>
              <w:rPr>
                <w:rStyle w:val="span"/>
                <w:rFonts w:ascii="Century Gothic" w:eastAsia="Century Gothic" w:hAnsi="Century Gothic" w:cs="Century Gothic"/>
                <w:b/>
                <w:bCs/>
                <w:color w:val="333333"/>
                <w:sz w:val="20"/>
                <w:szCs w:val="20"/>
              </w:rPr>
              <w:t>07/2009</w:t>
            </w:r>
            <w:r>
              <w:rPr>
                <w:rStyle w:val="divdocumentdivparagraphspandateswrapper"/>
                <w:rFonts w:ascii="Century Gothic" w:eastAsia="Century Gothic" w:hAnsi="Century Gothic" w:cs="Century Gothic"/>
                <w:b/>
                <w:bCs/>
                <w:color w:val="333333"/>
                <w:sz w:val="20"/>
                <w:szCs w:val="20"/>
                <w:bdr w:val="none" w:sz="0" w:space="0" w:color="auto"/>
                <w:vertAlign w:val="baseline"/>
              </w:rPr>
              <w:t xml:space="preserve"> </w:t>
            </w:r>
            <w:r>
              <w:rPr>
                <w:rStyle w:val="span"/>
                <w:rFonts w:ascii="Century Gothic" w:eastAsia="Century Gothic" w:hAnsi="Century Gothic" w:cs="Century Gothic"/>
                <w:b/>
                <w:bCs/>
                <w:color w:val="333333"/>
                <w:sz w:val="20"/>
                <w:szCs w:val="20"/>
              </w:rPr>
              <w:t xml:space="preserve">- </w:t>
            </w:r>
            <w:r>
              <w:rPr>
                <w:rStyle w:val="span"/>
                <w:rFonts w:ascii="Century Gothic" w:eastAsia="Century Gothic" w:hAnsi="Century Gothic" w:cs="Century Gothic"/>
                <w:b/>
                <w:bCs/>
                <w:color w:val="333333"/>
                <w:sz w:val="20"/>
                <w:szCs w:val="20"/>
              </w:rPr>
              <w:t>02/2013</w:t>
            </w:r>
          </w:p>
        </w:tc>
        <w:tc>
          <w:tcPr>
            <w:tcW w:w="8340" w:type="dxa"/>
            <w:noWrap w:val="0"/>
            <w:tcMar>
              <w:top w:w="16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20" w:lineRule="atLeast"/>
              <w:ind w:left="0" w:right="0"/>
              <w:textAlignment w:val="auto"/>
              <w:rPr>
                <w:rStyle w:val="span"/>
                <w:rFonts w:ascii="Century Gothic" w:eastAsia="Century Gothic" w:hAnsi="Century Gothic" w:cs="Century Gothic"/>
                <w:b/>
                <w:bCs/>
                <w:color w:val="333333"/>
                <w:sz w:val="20"/>
                <w:szCs w:val="20"/>
              </w:rPr>
            </w:pPr>
            <w:r>
              <w:rPr>
                <w:rStyle w:val="spanjobtitle"/>
                <w:rFonts w:ascii="Century Gothic" w:eastAsia="Century Gothic" w:hAnsi="Century Gothic" w:cs="Century Gothic"/>
                <w:b/>
                <w:bCs/>
                <w:color w:val="333333"/>
                <w:sz w:val="20"/>
                <w:szCs w:val="20"/>
              </w:rPr>
              <w:t>Next to Last Position</w:t>
            </w:r>
            <w:r>
              <w:rPr>
                <w:rStyle w:val="singlecolumnspanpaddedlinenth-child1"/>
                <w:rFonts w:ascii="Century Gothic" w:eastAsia="Century Gothic" w:hAnsi="Century Gothic" w:cs="Century Gothic"/>
                <w:b w:val="0"/>
                <w:bCs w:val="0"/>
                <w:color w:val="333333"/>
                <w:sz w:val="20"/>
                <w:szCs w:val="20"/>
              </w:rPr>
              <w:t xml:space="preserve"> </w:t>
            </w:r>
          </w:p>
          <w:p>
            <w:pPr>
              <w:pStyle w:val="spanpaddedline"/>
              <w:spacing w:before="0" w:after="0" w:line="320" w:lineRule="atLeast"/>
              <w:ind w:left="0" w:right="0"/>
              <w:rPr>
                <w:rStyle w:val="divdocumentsinglecolumn"/>
                <w:rFonts w:ascii="Century Gothic" w:eastAsia="Century Gothic" w:hAnsi="Century Gothic" w:cs="Century Gothic"/>
                <w:b w:val="0"/>
                <w:bCs w:val="0"/>
                <w:color w:val="333333"/>
                <w:sz w:val="20"/>
                <w:szCs w:val="20"/>
                <w:bdr w:val="none" w:sz="0" w:space="0" w:color="auto"/>
                <w:vertAlign w:val="baseline"/>
              </w:rPr>
            </w:pPr>
            <w:r>
              <w:rPr>
                <w:rStyle w:val="spancompanyname"/>
                <w:rFonts w:ascii="Century Gothic" w:eastAsia="Century Gothic" w:hAnsi="Century Gothic" w:cs="Century Gothic"/>
                <w:b/>
                <w:bCs/>
                <w:color w:val="333333"/>
                <w:sz w:val="20"/>
                <w:szCs w:val="20"/>
              </w:rPr>
              <w:t>Company</w:t>
            </w:r>
            <w:r>
              <w:rPr>
                <w:rStyle w:val="span"/>
                <w:rFonts w:ascii="Century Gothic" w:eastAsia="Century Gothic" w:hAnsi="Century Gothic" w:cs="Century Gothic"/>
                <w:b w:val="0"/>
                <w:bCs w:val="0"/>
                <w:color w:val="333333"/>
                <w:sz w:val="14"/>
                <w:szCs w:val="14"/>
              </w:rPr>
              <w:t xml:space="preserve"> </w:t>
            </w:r>
            <w:r>
              <w:rPr>
                <w:rStyle w:val="span"/>
                <w:rFonts w:ascii="PMingLiU" w:eastAsia="PMingLiU" w:hAnsi="PMingLiU" w:cs="PMingLiU"/>
                <w:b w:val="0"/>
                <w:bCs w:val="0"/>
                <w:color w:val="333333"/>
                <w:sz w:val="14"/>
                <w:szCs w:val="14"/>
              </w:rPr>
              <w:t>－</w:t>
            </w:r>
            <w:r>
              <w:rPr>
                <w:rStyle w:val="span"/>
                <w:rFonts w:ascii="Century Gothic" w:eastAsia="Century Gothic" w:hAnsi="Century Gothic" w:cs="Century Gothic"/>
                <w:b w:val="0"/>
                <w:bCs w:val="0"/>
                <w:color w:val="333333"/>
                <w:sz w:val="14"/>
                <w:szCs w:val="14"/>
              </w:rPr>
              <w:t xml:space="preserve"> </w:t>
            </w:r>
            <w:r>
              <w:rPr>
                <w:rStyle w:val="span"/>
                <w:rFonts w:ascii="Century Gothic" w:eastAsia="Century Gothic" w:hAnsi="Century Gothic" w:cs="Century Gothic"/>
                <w:b w:val="0"/>
                <w:bCs w:val="0"/>
                <w:color w:val="333333"/>
                <w:sz w:val="20"/>
                <w:szCs w:val="20"/>
              </w:rPr>
              <w:t>Company City</w:t>
            </w:r>
            <w:r>
              <w:rPr>
                <w:rStyle w:val="span"/>
                <w:rFonts w:ascii="Century Gothic" w:eastAsia="Century Gothic" w:hAnsi="Century Gothic" w:cs="Century Gothic"/>
                <w:b w:val="0"/>
                <w:bCs w:val="0"/>
                <w:color w:val="333333"/>
                <w:sz w:val="20"/>
                <w:szCs w:val="20"/>
              </w:rPr>
              <w:t xml:space="preserve">, </w:t>
            </w:r>
            <w:r>
              <w:rPr>
                <w:rStyle w:val="span"/>
                <w:rFonts w:ascii="Century Gothic" w:eastAsia="Century Gothic" w:hAnsi="Century Gothic" w:cs="Century Gothic"/>
                <w:b w:val="0"/>
                <w:bCs w:val="0"/>
                <w:color w:val="333333"/>
                <w:sz w:val="20"/>
                <w:szCs w:val="20"/>
              </w:rPr>
              <w:t>State</w:t>
            </w:r>
          </w:p>
          <w:p>
            <w:pPr>
              <w:pStyle w:val="ulli"/>
              <w:numPr>
                <w:ilvl w:val="0"/>
                <w:numId w:val="3"/>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Concentrate on including significant work responsibilities instead of repetitive, daily tasks.</w:t>
            </w:r>
          </w:p>
          <w:p>
            <w:pPr>
              <w:pStyle w:val="ulli"/>
              <w:numPr>
                <w:ilvl w:val="0"/>
                <w:numId w:val="3"/>
              </w:numPr>
              <w:spacing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If you are switching careers, highlight transferable skills applicable to the new job you are applying for. For example, if you did some customer service tasks, present your empathy and communication skills when seeking medical assistant jobs.</w:t>
            </w:r>
          </w:p>
          <w:p>
            <w:pPr>
              <w:pStyle w:val="ulli"/>
              <w:numPr>
                <w:ilvl w:val="0"/>
                <w:numId w:val="3"/>
              </w:numPr>
              <w:spacing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If you have a long work history, narrow your work experience to the last 10 years of your career.</w:t>
            </w:r>
          </w:p>
        </w:tc>
      </w:tr>
    </w:tbl>
    <w:p>
      <w:pPr>
        <w:pStyle w:val="divdocumentdivsectiontitle"/>
        <w:pBdr>
          <w:top w:val="none" w:sz="0" w:space="0" w:color="auto"/>
          <w:left w:val="none" w:sz="0" w:space="0" w:color="auto"/>
          <w:bottom w:val="none" w:sz="0" w:space="0" w:color="auto"/>
          <w:right w:val="none" w:sz="0" w:space="0" w:color="auto"/>
        </w:pBdr>
        <w:spacing w:before="240" w:after="60"/>
        <w:ind w:left="0" w:right="0"/>
        <w:rPr>
          <w:rFonts w:ascii="Century Gothic" w:eastAsia="Century Gothic" w:hAnsi="Century Gothic" w:cs="Century Gothic"/>
          <w:b/>
          <w:bCs/>
          <w:caps/>
          <w:color w:val="009999"/>
          <w:bdr w:val="none" w:sz="0" w:space="0" w:color="auto"/>
          <w:vertAlign w:val="baseline"/>
        </w:rPr>
      </w:pPr>
      <w:r>
        <w:rPr>
          <w:rFonts w:ascii="Century Gothic" w:eastAsia="Century Gothic" w:hAnsi="Century Gothic" w:cs="Century Gothic"/>
          <w:b/>
          <w:bCs/>
          <w:caps/>
          <w:bdr w:val="none" w:sz="0" w:space="0" w:color="auto"/>
          <w:vertAlign w:val="baseline"/>
        </w:rPr>
        <w:t>Skills</w:t>
      </w:r>
    </w:p>
    <w:tbl>
      <w:tblPr>
        <w:tblStyle w:val="divdocumenttable"/>
        <w:tblW w:w="0" w:type="auto"/>
        <w:tblInd w:w="2300" w:type="dxa"/>
        <w:tblLayout w:type="fixed"/>
        <w:tblCellMar>
          <w:top w:w="0" w:type="dxa"/>
          <w:left w:w="0" w:type="dxa"/>
          <w:bottom w:w="0" w:type="dxa"/>
          <w:right w:w="0" w:type="dxa"/>
        </w:tblCellMar>
        <w:tblLook w:val="05E0"/>
      </w:tblPr>
      <w:tblGrid>
        <w:gridCol w:w="4170"/>
        <w:gridCol w:w="4170"/>
      </w:tblGrid>
      <w:tr>
        <w:tblPrEx>
          <w:tblW w:w="0" w:type="auto"/>
          <w:tblInd w:w="2300" w:type="dxa"/>
          <w:tblLayout w:type="fixed"/>
          <w:tblCellMar>
            <w:top w:w="0" w:type="dxa"/>
            <w:left w:w="0" w:type="dxa"/>
            <w:bottom w:w="0" w:type="dxa"/>
            <w:right w:w="0" w:type="dxa"/>
          </w:tblCellMar>
          <w:tblLook w:val="05E0"/>
        </w:tblPrEx>
        <w:tc>
          <w:tcPr>
            <w:tcW w:w="4170" w:type="dxa"/>
            <w:noWrap w:val="0"/>
            <w:tcMar>
              <w:top w:w="0" w:type="dxa"/>
              <w:left w:w="0" w:type="dxa"/>
              <w:bottom w:w="0" w:type="dxa"/>
              <w:right w:w="0" w:type="dxa"/>
            </w:tcMar>
            <w:vAlign w:val="top"/>
            <w:hideMark/>
          </w:tcPr>
          <w:p>
            <w:pPr>
              <w:pStyle w:val="ulli"/>
              <w:numPr>
                <w:ilvl w:val="0"/>
                <w:numId w:val="4"/>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Review the job posting for the skills sought by the employer.</w:t>
            </w:r>
          </w:p>
          <w:p>
            <w:pPr>
              <w:pStyle w:val="ulli"/>
              <w:numPr>
                <w:ilvl w:val="0"/>
                <w:numId w:val="4"/>
              </w:numPr>
              <w:spacing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Feature skills of your own that match these key skills and are valuable in your profession.</w:t>
            </w:r>
          </w:p>
        </w:tc>
        <w:tc>
          <w:tcPr>
            <w:tcW w:w="4170" w:type="dxa"/>
            <w:tcBorders>
              <w:left w:val="single" w:sz="8" w:space="0" w:color="FEFDFD"/>
            </w:tcBorders>
            <w:noWrap w:val="0"/>
            <w:tcMar>
              <w:top w:w="0" w:type="dxa"/>
              <w:left w:w="0" w:type="dxa"/>
              <w:bottom w:w="0" w:type="dxa"/>
              <w:right w:w="0" w:type="dxa"/>
            </w:tcMar>
            <w:vAlign w:val="top"/>
            <w:hideMark/>
          </w:tcPr>
          <w:p>
            <w:pPr>
              <w:pStyle w:val="ulli"/>
              <w:numPr>
                <w:ilvl w:val="0"/>
                <w:numId w:val="5"/>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Present six to eight skills in a bulleted list, and make sure to include soft, hard and technical skills.</w:t>
            </w:r>
          </w:p>
          <w:p>
            <w:pPr>
              <w:pStyle w:val="ulli"/>
              <w:numPr>
                <w:ilvl w:val="0"/>
                <w:numId w:val="5"/>
              </w:numPr>
              <w:spacing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 xml:space="preserve">See </w:t>
            </w:r>
            <w:r>
              <w:rPr>
                <w:rStyle w:val="u"/>
                <w:rFonts w:ascii="Century Gothic" w:eastAsia="Century Gothic" w:hAnsi="Century Gothic" w:cs="Century Gothic"/>
                <w:color w:val="333333"/>
                <w:sz w:val="20"/>
                <w:szCs w:val="20"/>
                <w:u w:val="single" w:color="333333"/>
              </w:rPr>
              <w:t>How to Write the Resume Skills Section of your Resume</w:t>
            </w:r>
            <w:r>
              <w:rPr>
                <w:rFonts w:ascii="Century Gothic" w:eastAsia="Century Gothic" w:hAnsi="Century Gothic" w:cs="Century Gothic"/>
                <w:color w:val="333333"/>
                <w:sz w:val="20"/>
                <w:szCs w:val="20"/>
                <w:bdr w:val="none" w:sz="0" w:space="0" w:color="auto"/>
                <w:vertAlign w:val="baseline"/>
              </w:rPr>
              <w:t xml:space="preserve"> for more writing tips.</w:t>
            </w:r>
          </w:p>
        </w:tc>
      </w:tr>
    </w:tbl>
    <w:p>
      <w:pPr>
        <w:pStyle w:val="divdocumentdivsectiontitle"/>
        <w:pBdr>
          <w:top w:val="none" w:sz="0" w:space="0" w:color="auto"/>
          <w:left w:val="none" w:sz="0" w:space="0" w:color="auto"/>
          <w:bottom w:val="none" w:sz="0" w:space="0" w:color="auto"/>
          <w:right w:val="none" w:sz="0" w:space="0" w:color="auto"/>
        </w:pBdr>
        <w:spacing w:before="240" w:after="60"/>
        <w:ind w:left="0" w:right="0"/>
        <w:rPr>
          <w:rFonts w:ascii="Century Gothic" w:eastAsia="Century Gothic" w:hAnsi="Century Gothic" w:cs="Century Gothic"/>
          <w:b/>
          <w:bCs/>
          <w:caps/>
          <w:color w:val="009999"/>
          <w:bdr w:val="none" w:sz="0" w:space="0" w:color="auto"/>
          <w:vertAlign w:val="baseline"/>
        </w:rPr>
      </w:pPr>
      <w:r>
        <w:rPr>
          <w:rFonts w:ascii="Century Gothic" w:eastAsia="Century Gothic" w:hAnsi="Century Gothic" w:cs="Century Gothic"/>
          <w:b/>
          <w:bCs/>
          <w:caps/>
          <w:bdr w:val="none" w:sz="0" w:space="0" w:color="auto"/>
          <w:vertAlign w:val="baseline"/>
        </w:rPr>
        <w:t>Education and Training</w:t>
      </w:r>
    </w:p>
    <w:tbl>
      <w:tblPr>
        <w:tblStyle w:val="divdocumentdivparagraphTable"/>
        <w:tblW w:w="0" w:type="auto"/>
        <w:tblCellSpacing w:w="0" w:type="dxa"/>
        <w:tblLayout w:type="fixed"/>
        <w:tblCellMar>
          <w:top w:w="0" w:type="dxa"/>
          <w:left w:w="0" w:type="dxa"/>
          <w:bottom w:w="0" w:type="dxa"/>
          <w:right w:w="0" w:type="dxa"/>
        </w:tblCellMar>
        <w:tblLook w:val="05E0"/>
      </w:tblPr>
      <w:tblGrid>
        <w:gridCol w:w="2300"/>
        <w:gridCol w:w="8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20" w:lineRule="atLeast"/>
              <w:ind w:left="0" w:right="0"/>
              <w:textAlignment w:val="auto"/>
              <w:rPr>
                <w:rStyle w:val="divdocumentdivparagraphspandateswrapper"/>
                <w:rFonts w:ascii="Century Gothic" w:eastAsia="Century Gothic" w:hAnsi="Century Gothic" w:cs="Century Gothic"/>
                <w:b/>
                <w:bCs/>
                <w:color w:val="333333"/>
                <w:sz w:val="10"/>
                <w:szCs w:val="10"/>
                <w:bdr w:val="none" w:sz="0" w:space="0" w:color="auto"/>
                <w:vertAlign w:val="baseline"/>
              </w:rPr>
            </w:pPr>
          </w:p>
        </w:tc>
        <w:tc>
          <w:tcPr>
            <w:tcW w:w="8340" w:type="dxa"/>
            <w:noWrap w:val="0"/>
            <w:tcMar>
              <w:top w:w="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20" w:lineRule="atLeast"/>
              <w:ind w:left="0" w:right="0"/>
              <w:textAlignment w:val="auto"/>
              <w:rPr>
                <w:rStyle w:val="divdocumentdivparagraphspandateswrapper"/>
                <w:rFonts w:ascii="Century Gothic" w:eastAsia="Century Gothic" w:hAnsi="Century Gothic" w:cs="Century Gothic"/>
                <w:b/>
                <w:bCs/>
                <w:color w:val="333333"/>
                <w:sz w:val="10"/>
                <w:szCs w:val="10"/>
                <w:bdr w:val="none" w:sz="0" w:space="0" w:color="auto"/>
                <w:vertAlign w:val="baseline"/>
              </w:rPr>
            </w:pPr>
            <w:r>
              <w:rPr>
                <w:rStyle w:val="spandegree"/>
                <w:rFonts w:ascii="Century Gothic" w:eastAsia="Century Gothic" w:hAnsi="Century Gothic" w:cs="Century Gothic"/>
                <w:b/>
                <w:bCs/>
                <w:color w:val="333333"/>
                <w:sz w:val="20"/>
                <w:szCs w:val="20"/>
              </w:rPr>
              <w:t>Master of Science</w:t>
            </w:r>
            <w:r>
              <w:rPr>
                <w:rStyle w:val="span"/>
                <w:rFonts w:ascii="Century Gothic" w:eastAsia="Century Gothic" w:hAnsi="Century Gothic" w:cs="Century Gothic"/>
                <w:b w:val="0"/>
                <w:bCs w:val="0"/>
                <w:color w:val="333333"/>
                <w:sz w:val="20"/>
                <w:szCs w:val="20"/>
              </w:rPr>
              <w:t xml:space="preserve">: </w:t>
            </w:r>
            <w:r>
              <w:rPr>
                <w:rStyle w:val="span"/>
                <w:rFonts w:ascii="Century Gothic" w:eastAsia="Century Gothic" w:hAnsi="Century Gothic" w:cs="Century Gothic"/>
                <w:b w:val="0"/>
                <w:bCs w:val="0"/>
                <w:color w:val="333333"/>
                <w:sz w:val="20"/>
                <w:szCs w:val="20"/>
              </w:rPr>
              <w:t>Field of Study</w:t>
            </w:r>
            <w:r>
              <w:rPr>
                <w:rStyle w:val="singlecolumnspanpaddedlinenth-child1"/>
                <w:rFonts w:ascii="Century Gothic" w:eastAsia="Century Gothic" w:hAnsi="Century Gothic" w:cs="Century Gothic"/>
                <w:b w:val="0"/>
                <w:bCs w:val="0"/>
                <w:color w:val="333333"/>
                <w:sz w:val="20"/>
                <w:szCs w:val="20"/>
              </w:rPr>
              <w:t xml:space="preserve"> </w:t>
            </w:r>
          </w:p>
          <w:p>
            <w:pPr>
              <w:pStyle w:val="spanpaddedline"/>
              <w:spacing w:before="0" w:after="0" w:line="320" w:lineRule="atLeast"/>
              <w:ind w:left="0" w:right="0"/>
              <w:rPr>
                <w:rStyle w:val="divdocumentsinglecolumn"/>
                <w:rFonts w:ascii="Century Gothic" w:eastAsia="Century Gothic" w:hAnsi="Century Gothic" w:cs="Century Gothic"/>
                <w:b w:val="0"/>
                <w:bCs w:val="0"/>
                <w:color w:val="333333"/>
                <w:sz w:val="20"/>
                <w:szCs w:val="20"/>
                <w:bdr w:val="none" w:sz="0" w:space="0" w:color="auto"/>
                <w:vertAlign w:val="baseline"/>
              </w:rPr>
            </w:pPr>
            <w:r>
              <w:rPr>
                <w:rStyle w:val="spancompanyname"/>
                <w:rFonts w:ascii="Century Gothic" w:eastAsia="Century Gothic" w:hAnsi="Century Gothic" w:cs="Century Gothic"/>
                <w:b/>
                <w:bCs/>
                <w:color w:val="333333"/>
                <w:sz w:val="20"/>
                <w:szCs w:val="20"/>
              </w:rPr>
              <w:t>School Or Institution Name</w:t>
            </w:r>
            <w:r>
              <w:rPr>
                <w:rStyle w:val="divdocumentsinglecolumn"/>
                <w:rFonts w:ascii="Century Gothic" w:eastAsia="Century Gothic" w:hAnsi="Century Gothic" w:cs="Century Gothic"/>
                <w:b w:val="0"/>
                <w:bCs w:val="0"/>
                <w:color w:val="333333"/>
                <w:sz w:val="20"/>
                <w:szCs w:val="20"/>
                <w:bdr w:val="none" w:sz="0" w:space="0" w:color="auto"/>
                <w:vertAlign w:val="baseline"/>
              </w:rPr>
              <w:t xml:space="preserve"> </w:t>
            </w:r>
            <w:r>
              <w:rPr>
                <w:rStyle w:val="spanhypenfont"/>
                <w:rFonts w:ascii="PMingLiU" w:eastAsia="PMingLiU" w:hAnsi="PMingLiU" w:cs="PMingLiU"/>
                <w:b w:val="0"/>
                <w:bCs w:val="0"/>
                <w:color w:val="333333"/>
              </w:rPr>
              <w:t>－</w:t>
            </w:r>
            <w:r>
              <w:rPr>
                <w:rStyle w:val="spanhypenfont"/>
                <w:rFonts w:ascii="Century Gothic" w:eastAsia="Century Gothic" w:hAnsi="Century Gothic" w:cs="Century Gothic"/>
                <w:b w:val="0"/>
                <w:bCs w:val="0"/>
                <w:color w:val="333333"/>
              </w:rPr>
              <w:t xml:space="preserve"> </w:t>
            </w:r>
            <w:r>
              <w:rPr>
                <w:rStyle w:val="span"/>
                <w:rFonts w:ascii="Century Gothic" w:eastAsia="Century Gothic" w:hAnsi="Century Gothic" w:cs="Century Gothic"/>
                <w:b w:val="0"/>
                <w:bCs w:val="0"/>
                <w:color w:val="333333"/>
                <w:sz w:val="20"/>
                <w:szCs w:val="20"/>
              </w:rPr>
              <w:t>School Location</w:t>
            </w:r>
            <w:r>
              <w:rPr>
                <w:rStyle w:val="divdocumentsinglecolumn"/>
                <w:rFonts w:ascii="Century Gothic" w:eastAsia="Century Gothic" w:hAnsi="Century Gothic" w:cs="Century Gothic"/>
                <w:b w:val="0"/>
                <w:bCs w:val="0"/>
                <w:color w:val="333333"/>
                <w:sz w:val="20"/>
                <w:szCs w:val="20"/>
                <w:bdr w:val="none" w:sz="0" w:space="0" w:color="auto"/>
                <w:vertAlign w:val="baseline"/>
              </w:rPr>
              <w:t xml:space="preserve"> </w:t>
            </w:r>
          </w:p>
          <w:p>
            <w:pPr>
              <w:pStyle w:val="ulli"/>
              <w:numPr>
                <w:ilvl w:val="0"/>
                <w:numId w:val="6"/>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Start with your current or most recent degree and go backward.</w:t>
            </w:r>
          </w:p>
          <w:p>
            <w:pPr>
              <w:pStyle w:val="ulli"/>
              <w:numPr>
                <w:ilvl w:val="0"/>
                <w:numId w:val="6"/>
              </w:numPr>
              <w:spacing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trong"/>
                <w:rFonts w:ascii="Century Gothic" w:eastAsia="Century Gothic" w:hAnsi="Century Gothic" w:cs="Century Gothic"/>
                <w:b/>
                <w:bCs/>
                <w:color w:val="333333"/>
                <w:sz w:val="20"/>
                <w:szCs w:val="20"/>
              </w:rPr>
              <w:t xml:space="preserve">Example: </w:t>
            </w:r>
            <w:r>
              <w:rPr>
                <w:rStyle w:val="span"/>
                <w:rFonts w:ascii="Century Gothic" w:eastAsia="Century Gothic" w:hAnsi="Century Gothic" w:cs="Century Gothic"/>
                <w:b w:val="0"/>
                <w:bCs w:val="0"/>
                <w:color w:val="333333"/>
                <w:sz w:val="20"/>
                <w:szCs w:val="20"/>
                <w:bdr w:val="none" w:sz="0" w:space="0" w:color="auto"/>
                <w:vertAlign w:val="baseline"/>
              </w:rPr>
              <w:t>Master of Science in Veterinary Technology</w:t>
            </w:r>
            <w:r>
              <w:rPr>
                <w:rStyle w:val="span"/>
                <w:rFonts w:ascii="Century Gothic" w:eastAsia="Century Gothic" w:hAnsi="Century Gothic" w:cs="Century Gothic"/>
                <w:b w:val="0"/>
                <w:bCs w:val="0"/>
                <w:color w:val="333333"/>
                <w:sz w:val="20"/>
                <w:szCs w:val="20"/>
                <w:bdr w:val="none" w:sz="0" w:space="0" w:color="auto"/>
                <w:vertAlign w:val="baseline"/>
              </w:rPr>
              <w:br/>
            </w:r>
            <w:r>
              <w:rPr>
                <w:rStyle w:val="span"/>
                <w:rFonts w:ascii="Century Gothic" w:eastAsia="Century Gothic" w:hAnsi="Century Gothic" w:cs="Century Gothic"/>
                <w:b w:val="0"/>
                <w:bCs w:val="0"/>
                <w:color w:val="333333"/>
                <w:sz w:val="20"/>
                <w:szCs w:val="20"/>
                <w:bdr w:val="none" w:sz="0" w:space="0" w:color="auto"/>
                <w:vertAlign w:val="baseline"/>
              </w:rPr>
              <w:t>University of California - Davis, CA</w:t>
            </w:r>
            <w:r>
              <w:rPr>
                <w:rStyle w:val="span"/>
                <w:rFonts w:ascii="Century Gothic" w:eastAsia="Century Gothic" w:hAnsi="Century Gothic" w:cs="Century Gothic"/>
                <w:b w:val="0"/>
                <w:bCs w:val="0"/>
                <w:color w:val="333333"/>
                <w:sz w:val="20"/>
                <w:szCs w:val="20"/>
                <w:bdr w:val="none" w:sz="0" w:space="0" w:color="auto"/>
                <w:vertAlign w:val="baseline"/>
              </w:rPr>
              <w:br/>
            </w:r>
            <w:r>
              <w:rPr>
                <w:rStyle w:val="span"/>
                <w:rFonts w:ascii="Century Gothic" w:eastAsia="Century Gothic" w:hAnsi="Century Gothic" w:cs="Century Gothic"/>
                <w:b w:val="0"/>
                <w:bCs w:val="0"/>
                <w:color w:val="333333"/>
                <w:sz w:val="20"/>
                <w:szCs w:val="20"/>
                <w:bdr w:val="none" w:sz="0" w:space="0" w:color="auto"/>
                <w:vertAlign w:val="baseline"/>
              </w:rPr>
              <w:t>June 2017</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300"/>
        <w:gridCol w:w="8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16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20" w:lineRule="atLeast"/>
              <w:ind w:left="0" w:right="0"/>
              <w:textAlignment w:val="auto"/>
              <w:rPr>
                <w:rStyle w:val="divdocumentdivparagraphspandateswrapper"/>
                <w:rFonts w:ascii="Century Gothic" w:eastAsia="Century Gothic" w:hAnsi="Century Gothic" w:cs="Century Gothic"/>
                <w:b/>
                <w:bCs/>
                <w:color w:val="333333"/>
                <w:sz w:val="10"/>
                <w:szCs w:val="10"/>
                <w:bdr w:val="none" w:sz="0" w:space="0" w:color="auto"/>
                <w:vertAlign w:val="baseline"/>
              </w:rPr>
            </w:pPr>
          </w:p>
        </w:tc>
        <w:tc>
          <w:tcPr>
            <w:tcW w:w="8340" w:type="dxa"/>
            <w:noWrap w:val="0"/>
            <w:tcMar>
              <w:top w:w="16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20" w:lineRule="atLeast"/>
              <w:ind w:left="0" w:right="0"/>
              <w:textAlignment w:val="auto"/>
              <w:rPr>
                <w:rStyle w:val="divdocumentdivparagraphspandateswrapper"/>
                <w:rFonts w:ascii="Century Gothic" w:eastAsia="Century Gothic" w:hAnsi="Century Gothic" w:cs="Century Gothic"/>
                <w:b/>
                <w:bCs/>
                <w:color w:val="333333"/>
                <w:sz w:val="10"/>
                <w:szCs w:val="10"/>
                <w:bdr w:val="none" w:sz="0" w:space="0" w:color="auto"/>
                <w:vertAlign w:val="baseline"/>
              </w:rPr>
            </w:pPr>
            <w:r>
              <w:rPr>
                <w:rStyle w:val="spandegree"/>
                <w:rFonts w:ascii="Century Gothic" w:eastAsia="Century Gothic" w:hAnsi="Century Gothic" w:cs="Century Gothic"/>
                <w:b/>
                <w:bCs/>
                <w:color w:val="333333"/>
                <w:sz w:val="20"/>
                <w:szCs w:val="20"/>
              </w:rPr>
              <w:t xml:space="preserve">Bachelor's Or Associate Degrees: </w:t>
            </w:r>
            <w:r>
              <w:rPr>
                <w:rStyle w:val="span"/>
                <w:rFonts w:ascii="Century Gothic" w:eastAsia="Century Gothic" w:hAnsi="Century Gothic" w:cs="Century Gothic"/>
                <w:b w:val="0"/>
                <w:bCs w:val="0"/>
                <w:color w:val="333333"/>
                <w:sz w:val="20"/>
                <w:szCs w:val="20"/>
              </w:rPr>
              <w:t xml:space="preserve">: </w:t>
            </w:r>
            <w:r>
              <w:rPr>
                <w:rStyle w:val="span"/>
                <w:rFonts w:ascii="Century Gothic" w:eastAsia="Century Gothic" w:hAnsi="Century Gothic" w:cs="Century Gothic"/>
                <w:b w:val="0"/>
                <w:bCs w:val="0"/>
                <w:color w:val="333333"/>
                <w:sz w:val="20"/>
                <w:szCs w:val="20"/>
              </w:rPr>
              <w:t>Field of Study</w:t>
            </w:r>
            <w:r>
              <w:rPr>
                <w:rStyle w:val="singlecolumnspanpaddedlinenth-child1"/>
                <w:rFonts w:ascii="Century Gothic" w:eastAsia="Century Gothic" w:hAnsi="Century Gothic" w:cs="Century Gothic"/>
                <w:b w:val="0"/>
                <w:bCs w:val="0"/>
                <w:color w:val="333333"/>
                <w:sz w:val="20"/>
                <w:szCs w:val="20"/>
              </w:rPr>
              <w:t xml:space="preserve"> </w:t>
            </w:r>
          </w:p>
          <w:p>
            <w:pPr>
              <w:pStyle w:val="spanpaddedline"/>
              <w:spacing w:before="0" w:after="0" w:line="320" w:lineRule="atLeast"/>
              <w:ind w:left="0" w:right="0"/>
              <w:rPr>
                <w:rStyle w:val="divdocumentsinglecolumn"/>
                <w:rFonts w:ascii="Century Gothic" w:eastAsia="Century Gothic" w:hAnsi="Century Gothic" w:cs="Century Gothic"/>
                <w:b w:val="0"/>
                <w:bCs w:val="0"/>
                <w:color w:val="333333"/>
                <w:sz w:val="20"/>
                <w:szCs w:val="20"/>
                <w:bdr w:val="none" w:sz="0" w:space="0" w:color="auto"/>
                <w:vertAlign w:val="baseline"/>
              </w:rPr>
            </w:pPr>
            <w:r>
              <w:rPr>
                <w:rStyle w:val="spancompanyname"/>
                <w:rFonts w:ascii="Century Gothic" w:eastAsia="Century Gothic" w:hAnsi="Century Gothic" w:cs="Century Gothic"/>
                <w:b/>
                <w:bCs/>
                <w:color w:val="333333"/>
                <w:sz w:val="20"/>
                <w:szCs w:val="20"/>
              </w:rPr>
              <w:t>School Or Institution Name</w:t>
            </w:r>
            <w:r>
              <w:rPr>
                <w:rStyle w:val="divdocumentsinglecolumn"/>
                <w:rFonts w:ascii="Century Gothic" w:eastAsia="Century Gothic" w:hAnsi="Century Gothic" w:cs="Century Gothic"/>
                <w:b w:val="0"/>
                <w:bCs w:val="0"/>
                <w:color w:val="333333"/>
                <w:sz w:val="20"/>
                <w:szCs w:val="20"/>
                <w:bdr w:val="none" w:sz="0" w:space="0" w:color="auto"/>
                <w:vertAlign w:val="baseline"/>
              </w:rPr>
              <w:t xml:space="preserve"> </w:t>
            </w:r>
            <w:r>
              <w:rPr>
                <w:rStyle w:val="spanhypenfont"/>
                <w:rFonts w:ascii="PMingLiU" w:eastAsia="PMingLiU" w:hAnsi="PMingLiU" w:cs="PMingLiU"/>
                <w:b w:val="0"/>
                <w:bCs w:val="0"/>
                <w:color w:val="333333"/>
              </w:rPr>
              <w:t>－</w:t>
            </w:r>
            <w:r>
              <w:rPr>
                <w:rStyle w:val="spanhypenfont"/>
                <w:rFonts w:ascii="Century Gothic" w:eastAsia="Century Gothic" w:hAnsi="Century Gothic" w:cs="Century Gothic"/>
                <w:b w:val="0"/>
                <w:bCs w:val="0"/>
                <w:color w:val="333333"/>
              </w:rPr>
              <w:t xml:space="preserve"> </w:t>
            </w:r>
            <w:r>
              <w:rPr>
                <w:rStyle w:val="span"/>
                <w:rFonts w:ascii="Century Gothic" w:eastAsia="Century Gothic" w:hAnsi="Century Gothic" w:cs="Century Gothic"/>
                <w:b w:val="0"/>
                <w:bCs w:val="0"/>
                <w:color w:val="333333"/>
                <w:sz w:val="20"/>
                <w:szCs w:val="20"/>
              </w:rPr>
              <w:t>School Location</w:t>
            </w:r>
            <w:r>
              <w:rPr>
                <w:rStyle w:val="divdocumentsinglecolumn"/>
                <w:rFonts w:ascii="Century Gothic" w:eastAsia="Century Gothic" w:hAnsi="Century Gothic" w:cs="Century Gothic"/>
                <w:b w:val="0"/>
                <w:bCs w:val="0"/>
                <w:color w:val="333333"/>
                <w:sz w:val="20"/>
                <w:szCs w:val="20"/>
                <w:bdr w:val="none" w:sz="0" w:space="0" w:color="auto"/>
                <w:vertAlign w:val="baseline"/>
              </w:rPr>
              <w:t xml:space="preserve"> </w:t>
            </w:r>
          </w:p>
          <w:p>
            <w:pPr>
              <w:pStyle w:val="p"/>
              <w:spacing w:before="0" w:after="0" w:line="320" w:lineRule="atLeast"/>
              <w:ind w:left="0" w:right="0"/>
              <w:rPr>
                <w:rStyle w:val="span"/>
                <w:rFonts w:ascii="Century Gothic" w:eastAsia="Century Gothic" w:hAnsi="Century Gothic" w:cs="Century Gothic"/>
                <w:b w:val="0"/>
                <w:bCs w:val="0"/>
                <w:color w:val="333333"/>
                <w:sz w:val="20"/>
                <w:szCs w:val="20"/>
                <w:bdr w:val="none" w:sz="0" w:space="0" w:color="auto"/>
                <w:vertAlign w:val="baseline"/>
              </w:rPr>
            </w:pPr>
            <w:r>
              <w:rPr>
                <w:rStyle w:val="strong"/>
                <w:rFonts w:ascii="Century Gothic" w:eastAsia="Century Gothic" w:hAnsi="Century Gothic" w:cs="Century Gothic"/>
                <w:b/>
                <w:bCs/>
                <w:color w:val="333333"/>
                <w:sz w:val="20"/>
                <w:szCs w:val="20"/>
              </w:rPr>
              <w:t>Example:</w:t>
            </w:r>
          </w:p>
          <w:p>
            <w:pPr>
              <w:pStyle w:val="p"/>
              <w:spacing w:before="0" w:after="0" w:line="320" w:lineRule="atLeast"/>
              <w:ind w:left="0" w:right="0"/>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Bachelor of Science in Pre-Vet</w:t>
            </w:r>
            <w:r>
              <w:rPr>
                <w:rStyle w:val="span"/>
                <w:rFonts w:ascii="Century Gothic" w:eastAsia="Century Gothic" w:hAnsi="Century Gothic" w:cs="Century Gothic"/>
                <w:b w:val="0"/>
                <w:bCs w:val="0"/>
                <w:color w:val="333333"/>
                <w:sz w:val="20"/>
                <w:szCs w:val="20"/>
                <w:bdr w:val="none" w:sz="0" w:space="0" w:color="auto"/>
                <w:vertAlign w:val="baseline"/>
              </w:rPr>
              <w:br/>
            </w:r>
            <w:r>
              <w:rPr>
                <w:rStyle w:val="span"/>
                <w:rFonts w:ascii="Century Gothic" w:eastAsia="Century Gothic" w:hAnsi="Century Gothic" w:cs="Century Gothic"/>
                <w:b w:val="0"/>
                <w:bCs w:val="0"/>
                <w:color w:val="333333"/>
                <w:sz w:val="20"/>
                <w:szCs w:val="20"/>
                <w:bdr w:val="none" w:sz="0" w:space="0" w:color="auto"/>
                <w:vertAlign w:val="baseline"/>
              </w:rPr>
              <w:t>University of California- Davis, CA</w:t>
            </w:r>
            <w:r>
              <w:rPr>
                <w:rStyle w:val="span"/>
                <w:rFonts w:ascii="Century Gothic" w:eastAsia="Century Gothic" w:hAnsi="Century Gothic" w:cs="Century Gothic"/>
                <w:b w:val="0"/>
                <w:bCs w:val="0"/>
                <w:color w:val="333333"/>
                <w:sz w:val="20"/>
                <w:szCs w:val="20"/>
                <w:bdr w:val="none" w:sz="0" w:space="0" w:color="auto"/>
                <w:vertAlign w:val="baseline"/>
              </w:rPr>
              <w:br/>
            </w:r>
            <w:r>
              <w:rPr>
                <w:rStyle w:val="span"/>
                <w:rFonts w:ascii="Century Gothic" w:eastAsia="Century Gothic" w:hAnsi="Century Gothic" w:cs="Century Gothic"/>
                <w:b w:val="0"/>
                <w:bCs w:val="0"/>
                <w:color w:val="333333"/>
                <w:sz w:val="20"/>
                <w:szCs w:val="20"/>
                <w:bdr w:val="none" w:sz="0" w:space="0" w:color="auto"/>
                <w:vertAlign w:val="baseline"/>
              </w:rPr>
              <w:t>June 2017</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300"/>
        <w:gridCol w:w="8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16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20" w:lineRule="atLeast"/>
              <w:ind w:left="0" w:right="0"/>
              <w:textAlignment w:val="auto"/>
              <w:rPr>
                <w:rStyle w:val="divdocumentdivparagraphspandateswrapper"/>
                <w:rFonts w:ascii="Century Gothic" w:eastAsia="Century Gothic" w:hAnsi="Century Gothic" w:cs="Century Gothic"/>
                <w:b/>
                <w:bCs/>
                <w:color w:val="333333"/>
                <w:sz w:val="10"/>
                <w:szCs w:val="10"/>
                <w:bdr w:val="none" w:sz="0" w:space="0" w:color="auto"/>
                <w:vertAlign w:val="baseline"/>
              </w:rPr>
            </w:pPr>
          </w:p>
        </w:tc>
        <w:tc>
          <w:tcPr>
            <w:tcW w:w="8340" w:type="dxa"/>
            <w:noWrap w:val="0"/>
            <w:tcMar>
              <w:top w:w="16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20" w:lineRule="atLeast"/>
              <w:ind w:left="0" w:right="0"/>
              <w:textAlignment w:val="auto"/>
              <w:rPr>
                <w:rStyle w:val="divdocumentdivparagraphspandateswrapper"/>
                <w:rFonts w:ascii="Century Gothic" w:eastAsia="Century Gothic" w:hAnsi="Century Gothic" w:cs="Century Gothic"/>
                <w:b/>
                <w:bCs/>
                <w:color w:val="333333"/>
                <w:sz w:val="10"/>
                <w:szCs w:val="10"/>
                <w:bdr w:val="none" w:sz="0" w:space="0" w:color="auto"/>
                <w:vertAlign w:val="baseline"/>
              </w:rPr>
            </w:pPr>
            <w:r>
              <w:rPr>
                <w:rStyle w:val="spandegree"/>
                <w:rFonts w:ascii="Century Gothic" w:eastAsia="Century Gothic" w:hAnsi="Century Gothic" w:cs="Century Gothic"/>
                <w:b/>
                <w:bCs/>
                <w:color w:val="333333"/>
                <w:sz w:val="20"/>
                <w:szCs w:val="20"/>
              </w:rPr>
              <w:t>High School Diploma</w:t>
            </w:r>
            <w:r>
              <w:rPr>
                <w:rStyle w:val="singlecolumnspanpaddedlinenth-child1"/>
                <w:rFonts w:ascii="Century Gothic" w:eastAsia="Century Gothic" w:hAnsi="Century Gothic" w:cs="Century Gothic"/>
                <w:b w:val="0"/>
                <w:bCs w:val="0"/>
                <w:color w:val="333333"/>
                <w:sz w:val="20"/>
                <w:szCs w:val="20"/>
              </w:rPr>
              <w:t xml:space="preserve"> </w:t>
            </w:r>
          </w:p>
          <w:p>
            <w:pPr>
              <w:pStyle w:val="spanpaddedline"/>
              <w:spacing w:before="0" w:after="0" w:line="320" w:lineRule="atLeast"/>
              <w:ind w:left="0" w:right="0"/>
              <w:rPr>
                <w:rStyle w:val="divdocumentsinglecolumn"/>
                <w:rFonts w:ascii="Century Gothic" w:eastAsia="Century Gothic" w:hAnsi="Century Gothic" w:cs="Century Gothic"/>
                <w:b w:val="0"/>
                <w:bCs w:val="0"/>
                <w:color w:val="333333"/>
                <w:sz w:val="20"/>
                <w:szCs w:val="20"/>
                <w:bdr w:val="none" w:sz="0" w:space="0" w:color="auto"/>
                <w:vertAlign w:val="baseline"/>
              </w:rPr>
            </w:pPr>
            <w:r>
              <w:rPr>
                <w:rStyle w:val="spancompanyname"/>
                <w:rFonts w:ascii="Century Gothic" w:eastAsia="Century Gothic" w:hAnsi="Century Gothic" w:cs="Century Gothic"/>
                <w:b/>
                <w:bCs/>
                <w:color w:val="333333"/>
                <w:sz w:val="20"/>
                <w:szCs w:val="20"/>
              </w:rPr>
              <w:t>School Or Institution Name</w:t>
            </w:r>
            <w:r>
              <w:rPr>
                <w:rStyle w:val="divdocumentsinglecolumn"/>
                <w:rFonts w:ascii="Century Gothic" w:eastAsia="Century Gothic" w:hAnsi="Century Gothic" w:cs="Century Gothic"/>
                <w:b w:val="0"/>
                <w:bCs w:val="0"/>
                <w:color w:val="333333"/>
                <w:sz w:val="20"/>
                <w:szCs w:val="20"/>
                <w:bdr w:val="none" w:sz="0" w:space="0" w:color="auto"/>
                <w:vertAlign w:val="baseline"/>
              </w:rPr>
              <w:t xml:space="preserve"> </w:t>
            </w:r>
            <w:r>
              <w:rPr>
                <w:rStyle w:val="spanhypenfont"/>
                <w:rFonts w:ascii="PMingLiU" w:eastAsia="PMingLiU" w:hAnsi="PMingLiU" w:cs="PMingLiU"/>
                <w:b w:val="0"/>
                <w:bCs w:val="0"/>
                <w:color w:val="333333"/>
              </w:rPr>
              <w:t>－</w:t>
            </w:r>
            <w:r>
              <w:rPr>
                <w:rStyle w:val="spanhypenfont"/>
                <w:rFonts w:ascii="Century Gothic" w:eastAsia="Century Gothic" w:hAnsi="Century Gothic" w:cs="Century Gothic"/>
                <w:b w:val="0"/>
                <w:bCs w:val="0"/>
                <w:color w:val="333333"/>
              </w:rPr>
              <w:t xml:space="preserve"> </w:t>
            </w:r>
            <w:r>
              <w:rPr>
                <w:rStyle w:val="span"/>
                <w:rFonts w:ascii="Century Gothic" w:eastAsia="Century Gothic" w:hAnsi="Century Gothic" w:cs="Century Gothic"/>
                <w:b w:val="0"/>
                <w:bCs w:val="0"/>
                <w:color w:val="333333"/>
                <w:sz w:val="20"/>
                <w:szCs w:val="20"/>
              </w:rPr>
              <w:t>School Location</w:t>
            </w:r>
            <w:r>
              <w:rPr>
                <w:rStyle w:val="divdocumentsinglecolumn"/>
                <w:rFonts w:ascii="Century Gothic" w:eastAsia="Century Gothic" w:hAnsi="Century Gothic" w:cs="Century Gothic"/>
                <w:b w:val="0"/>
                <w:bCs w:val="0"/>
                <w:color w:val="333333"/>
                <w:sz w:val="20"/>
                <w:szCs w:val="20"/>
                <w:bdr w:val="none" w:sz="0" w:space="0" w:color="auto"/>
                <w:vertAlign w:val="baseline"/>
              </w:rPr>
              <w:t xml:space="preserve"> </w:t>
            </w:r>
          </w:p>
          <w:p>
            <w:pPr>
              <w:pStyle w:val="ulli"/>
              <w:numPr>
                <w:ilvl w:val="0"/>
                <w:numId w:val="7"/>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trong"/>
                <w:rFonts w:ascii="Century Gothic" w:eastAsia="Century Gothic" w:hAnsi="Century Gothic" w:cs="Century Gothic"/>
                <w:b/>
                <w:bCs/>
                <w:color w:val="333333"/>
                <w:sz w:val="20"/>
                <w:szCs w:val="20"/>
              </w:rPr>
              <w:t xml:space="preserve">High School: </w:t>
            </w:r>
            <w:r>
              <w:rPr>
                <w:rStyle w:val="span"/>
                <w:rFonts w:ascii="Century Gothic" w:eastAsia="Century Gothic" w:hAnsi="Century Gothic" w:cs="Century Gothic"/>
                <w:b w:val="0"/>
                <w:bCs w:val="0"/>
                <w:color w:val="333333"/>
                <w:sz w:val="20"/>
                <w:szCs w:val="20"/>
                <w:bdr w:val="none" w:sz="0" w:space="0" w:color="auto"/>
                <w:vertAlign w:val="baseline"/>
              </w:rPr>
              <w:t>Only list if the minimum education required is a high school diploma or GED.</w:t>
            </w:r>
          </w:p>
          <w:p>
            <w:pPr>
              <w:pStyle w:val="ulli"/>
              <w:numPr>
                <w:ilvl w:val="0"/>
                <w:numId w:val="7"/>
              </w:numPr>
              <w:spacing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trong"/>
                <w:rFonts w:ascii="Century Gothic" w:eastAsia="Century Gothic" w:hAnsi="Century Gothic" w:cs="Century Gothic"/>
                <w:b/>
                <w:bCs/>
                <w:color w:val="333333"/>
                <w:sz w:val="20"/>
                <w:szCs w:val="20"/>
              </w:rPr>
              <w:t xml:space="preserve">Example: </w:t>
            </w:r>
            <w:r>
              <w:rPr>
                <w:rStyle w:val="span"/>
                <w:rFonts w:ascii="Century Gothic" w:eastAsia="Century Gothic" w:hAnsi="Century Gothic" w:cs="Century Gothic"/>
                <w:b w:val="0"/>
                <w:bCs w:val="0"/>
                <w:color w:val="333333"/>
                <w:sz w:val="20"/>
                <w:szCs w:val="20"/>
                <w:bdr w:val="none" w:sz="0" w:space="0" w:color="auto"/>
                <w:vertAlign w:val="baseline"/>
              </w:rPr>
              <w:t>Boswell High School</w:t>
            </w:r>
            <w:r>
              <w:rPr>
                <w:rStyle w:val="span"/>
                <w:rFonts w:ascii="Century Gothic" w:eastAsia="Century Gothic" w:hAnsi="Century Gothic" w:cs="Century Gothic"/>
                <w:b w:val="0"/>
                <w:bCs w:val="0"/>
                <w:color w:val="333333"/>
                <w:sz w:val="20"/>
                <w:szCs w:val="20"/>
                <w:bdr w:val="none" w:sz="0" w:space="0" w:color="auto"/>
                <w:vertAlign w:val="baseline"/>
              </w:rPr>
              <w:br/>
            </w:r>
            <w:r>
              <w:rPr>
                <w:rStyle w:val="span"/>
                <w:rFonts w:ascii="Century Gothic" w:eastAsia="Century Gothic" w:hAnsi="Century Gothic" w:cs="Century Gothic"/>
                <w:b w:val="0"/>
                <w:bCs w:val="0"/>
                <w:color w:val="333333"/>
                <w:sz w:val="20"/>
                <w:szCs w:val="20"/>
                <w:bdr w:val="none" w:sz="0" w:space="0" w:color="auto"/>
                <w:vertAlign w:val="baseline"/>
              </w:rPr>
              <w:t>Fort Worth, TX</w:t>
            </w:r>
            <w:r>
              <w:rPr>
                <w:rStyle w:val="span"/>
                <w:rFonts w:ascii="Century Gothic" w:eastAsia="Century Gothic" w:hAnsi="Century Gothic" w:cs="Century Gothic"/>
                <w:b w:val="0"/>
                <w:bCs w:val="0"/>
                <w:color w:val="333333"/>
                <w:sz w:val="20"/>
                <w:szCs w:val="20"/>
                <w:bdr w:val="none" w:sz="0" w:space="0" w:color="auto"/>
                <w:vertAlign w:val="baseline"/>
              </w:rPr>
              <w:br/>
            </w:r>
            <w:r>
              <w:rPr>
                <w:rStyle w:val="span"/>
                <w:rFonts w:ascii="Century Gothic" w:eastAsia="Century Gothic" w:hAnsi="Century Gothic" w:cs="Century Gothic"/>
                <w:b w:val="0"/>
                <w:bCs w:val="0"/>
                <w:color w:val="333333"/>
                <w:sz w:val="20"/>
                <w:szCs w:val="20"/>
                <w:bdr w:val="none" w:sz="0" w:space="0" w:color="auto"/>
                <w:vertAlign w:val="baseline"/>
              </w:rPr>
              <w:t>GED</w:t>
            </w:r>
            <w:r>
              <w:rPr>
                <w:rStyle w:val="span"/>
                <w:rFonts w:ascii="Century Gothic" w:eastAsia="Century Gothic" w:hAnsi="Century Gothic" w:cs="Century Gothic"/>
                <w:b w:val="0"/>
                <w:bCs w:val="0"/>
                <w:color w:val="333333"/>
                <w:sz w:val="20"/>
                <w:szCs w:val="20"/>
                <w:bdr w:val="none" w:sz="0" w:space="0" w:color="auto"/>
                <w:vertAlign w:val="baseline"/>
              </w:rPr>
              <w:br/>
            </w:r>
            <w:r>
              <w:rPr>
                <w:rStyle w:val="span"/>
                <w:rFonts w:ascii="Century Gothic" w:eastAsia="Century Gothic" w:hAnsi="Century Gothic" w:cs="Century Gothic"/>
                <w:b w:val="0"/>
                <w:bCs w:val="0"/>
                <w:color w:val="333333"/>
                <w:sz w:val="20"/>
                <w:szCs w:val="20"/>
                <w:bdr w:val="none" w:sz="0" w:space="0" w:color="auto"/>
                <w:vertAlign w:val="baseline"/>
              </w:rPr>
              <w:t>June 2018</w:t>
            </w:r>
          </w:p>
        </w:tc>
      </w:tr>
    </w:tbl>
    <w:p>
      <w:pPr>
        <w:pStyle w:val="divdocumentdivsectiontitle"/>
        <w:pBdr>
          <w:top w:val="none" w:sz="0" w:space="0" w:color="auto"/>
          <w:left w:val="none" w:sz="0" w:space="0" w:color="auto"/>
          <w:bottom w:val="none" w:sz="0" w:space="0" w:color="auto"/>
          <w:right w:val="none" w:sz="0" w:space="0" w:color="auto"/>
        </w:pBdr>
        <w:spacing w:before="240" w:after="60"/>
        <w:ind w:left="0" w:right="0"/>
        <w:rPr>
          <w:rFonts w:ascii="Century Gothic" w:eastAsia="Century Gothic" w:hAnsi="Century Gothic" w:cs="Century Gothic"/>
          <w:b/>
          <w:bCs/>
          <w:caps/>
          <w:color w:val="009999"/>
          <w:bdr w:val="none" w:sz="0" w:space="0" w:color="auto"/>
          <w:vertAlign w:val="baseline"/>
        </w:rPr>
      </w:pPr>
      <w:r>
        <w:rPr>
          <w:rFonts w:ascii="Century Gothic" w:eastAsia="Century Gothic" w:hAnsi="Century Gothic" w:cs="Century Gothic"/>
          <w:b/>
          <w:bCs/>
          <w:caps/>
          <w:bdr w:val="none" w:sz="0" w:space="0" w:color="auto"/>
          <w:vertAlign w:val="baseline"/>
        </w:rPr>
        <w:t>Certifications</w:t>
      </w:r>
    </w:p>
    <w:p>
      <w:pPr>
        <w:pStyle w:val="ulli"/>
        <w:numPr>
          <w:ilvl w:val="0"/>
          <w:numId w:val="8"/>
        </w:numPr>
        <w:pBdr>
          <w:top w:val="none" w:sz="0" w:space="0" w:color="auto"/>
          <w:left w:val="none" w:sz="0" w:space="0" w:color="auto"/>
          <w:bottom w:val="none" w:sz="0" w:space="0" w:color="auto"/>
          <w:right w:val="none" w:sz="0" w:space="0" w:color="auto"/>
        </w:pBdr>
        <w:spacing w:before="0" w:after="0" w:line="300" w:lineRule="atLeast"/>
        <w:ind w:left="29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If you want to boost your skills and want to demonstrate competency to do a specific job, certifications are particularly important.</w:t>
      </w:r>
    </w:p>
    <w:p>
      <w:pPr>
        <w:pStyle w:val="ulli"/>
        <w:numPr>
          <w:ilvl w:val="0"/>
          <w:numId w:val="8"/>
        </w:numPr>
        <w:spacing w:after="0" w:line="300" w:lineRule="atLeast"/>
        <w:ind w:left="29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School, Institution, Company or Organization l Certification or Training Obtained - Year</w:t>
      </w:r>
      <w:r>
        <w:rPr>
          <w:rFonts w:ascii="Century Gothic" w:eastAsia="Century Gothic" w:hAnsi="Century Gothic" w:cs="Century Gothic"/>
          <w:color w:val="333333"/>
          <w:sz w:val="20"/>
          <w:szCs w:val="20"/>
          <w:bdr w:val="none" w:sz="0" w:space="0" w:color="auto"/>
          <w:vertAlign w:val="baseline"/>
        </w:rPr>
        <w:br/>
      </w:r>
      <w:r>
        <w:rPr>
          <w:rStyle w:val="strong"/>
          <w:rFonts w:ascii="Century Gothic" w:eastAsia="Century Gothic" w:hAnsi="Century Gothic" w:cs="Century Gothic"/>
          <w:b/>
          <w:bCs/>
          <w:color w:val="333333"/>
          <w:sz w:val="20"/>
          <w:szCs w:val="20"/>
        </w:rPr>
        <w:t xml:space="preserve">Example: </w:t>
      </w:r>
      <w:r>
        <w:rPr>
          <w:rFonts w:ascii="Century Gothic" w:eastAsia="Century Gothic" w:hAnsi="Century Gothic" w:cs="Century Gothic"/>
          <w:color w:val="333333"/>
          <w:sz w:val="20"/>
          <w:szCs w:val="20"/>
          <w:bdr w:val="none" w:sz="0" w:space="0" w:color="auto"/>
          <w:vertAlign w:val="baseline"/>
        </w:rPr>
        <w:t>CPR &amp; First Aid Certified, American Heart Association - 2019</w:t>
      </w:r>
    </w:p>
    <w:p>
      <w:pPr>
        <w:pStyle w:val="divdocumentdivsectiontitle"/>
        <w:pBdr>
          <w:top w:val="none" w:sz="0" w:space="0" w:color="auto"/>
          <w:left w:val="none" w:sz="0" w:space="0" w:color="auto"/>
          <w:bottom w:val="none" w:sz="0" w:space="0" w:color="auto"/>
          <w:right w:val="none" w:sz="0" w:space="0" w:color="auto"/>
        </w:pBdr>
        <w:spacing w:before="240" w:after="60"/>
        <w:ind w:left="0" w:right="0"/>
        <w:rPr>
          <w:rFonts w:ascii="Century Gothic" w:eastAsia="Century Gothic" w:hAnsi="Century Gothic" w:cs="Century Gothic"/>
          <w:b/>
          <w:bCs/>
          <w:caps/>
          <w:color w:val="009999"/>
          <w:bdr w:val="none" w:sz="0" w:space="0" w:color="auto"/>
          <w:vertAlign w:val="baseline"/>
        </w:rPr>
      </w:pPr>
      <w:r>
        <w:rPr>
          <w:rFonts w:ascii="Century Gothic" w:eastAsia="Century Gothic" w:hAnsi="Century Gothic" w:cs="Century Gothic"/>
          <w:b/>
          <w:bCs/>
          <w:caps/>
          <w:bdr w:val="none" w:sz="0" w:space="0" w:color="auto"/>
          <w:vertAlign w:val="baseline"/>
        </w:rPr>
        <w:t>Licenses</w:t>
      </w:r>
    </w:p>
    <w:p>
      <w:pPr>
        <w:pStyle w:val="ulli"/>
        <w:numPr>
          <w:ilvl w:val="0"/>
          <w:numId w:val="9"/>
        </w:numPr>
        <w:pBdr>
          <w:top w:val="none" w:sz="0" w:space="0" w:color="auto"/>
          <w:left w:val="none" w:sz="0" w:space="0" w:color="auto"/>
          <w:bottom w:val="none" w:sz="0" w:space="0" w:color="auto"/>
          <w:right w:val="none" w:sz="0" w:space="0" w:color="auto"/>
        </w:pBdr>
        <w:spacing w:before="0" w:after="0" w:line="300" w:lineRule="atLeast"/>
        <w:ind w:left="29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Depending on your career, licenses are required for particular jobs, such as teaching and cosmetology.</w:t>
      </w:r>
    </w:p>
    <w:p>
      <w:pPr>
        <w:pStyle w:val="ulli"/>
        <w:numPr>
          <w:ilvl w:val="0"/>
          <w:numId w:val="9"/>
        </w:numPr>
        <w:spacing w:after="0" w:line="300" w:lineRule="atLeast"/>
        <w:ind w:left="29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School, Institution, Company or Organization l Certification or Training Obtained - Year</w:t>
      </w:r>
      <w:r>
        <w:rPr>
          <w:rFonts w:ascii="Century Gothic" w:eastAsia="Century Gothic" w:hAnsi="Century Gothic" w:cs="Century Gothic"/>
          <w:color w:val="333333"/>
          <w:sz w:val="20"/>
          <w:szCs w:val="20"/>
          <w:bdr w:val="none" w:sz="0" w:space="0" w:color="auto"/>
          <w:vertAlign w:val="baseline"/>
        </w:rPr>
        <w:br/>
      </w:r>
      <w:r>
        <w:rPr>
          <w:rStyle w:val="strong"/>
          <w:rFonts w:ascii="Century Gothic" w:eastAsia="Century Gothic" w:hAnsi="Century Gothic" w:cs="Century Gothic"/>
          <w:b/>
          <w:bCs/>
          <w:color w:val="333333"/>
          <w:sz w:val="20"/>
          <w:szCs w:val="20"/>
        </w:rPr>
        <w:t xml:space="preserve">Example: </w:t>
      </w:r>
      <w:r>
        <w:rPr>
          <w:rFonts w:ascii="Century Gothic" w:eastAsia="Century Gothic" w:hAnsi="Century Gothic" w:cs="Century Gothic"/>
          <w:color w:val="333333"/>
          <w:sz w:val="20"/>
          <w:szCs w:val="20"/>
          <w:bdr w:val="none" w:sz="0" w:space="0" w:color="auto"/>
          <w:vertAlign w:val="baseline"/>
        </w:rPr>
        <w:t>Associate of Arts in Hairstyling Long Island Beauty School Inc, Hempstead, NY - June 2017</w:t>
      </w:r>
    </w:p>
    <w:p>
      <w:pPr>
        <w:pStyle w:val="divdocumentdivsectiontitle"/>
        <w:pBdr>
          <w:top w:val="none" w:sz="0" w:space="0" w:color="auto"/>
          <w:left w:val="none" w:sz="0" w:space="0" w:color="auto"/>
          <w:bottom w:val="none" w:sz="0" w:space="0" w:color="auto"/>
          <w:right w:val="none" w:sz="0" w:space="0" w:color="auto"/>
        </w:pBdr>
        <w:spacing w:before="240" w:after="60"/>
        <w:ind w:left="0" w:right="0"/>
        <w:rPr>
          <w:rFonts w:ascii="Century Gothic" w:eastAsia="Century Gothic" w:hAnsi="Century Gothic" w:cs="Century Gothic"/>
          <w:b/>
          <w:bCs/>
          <w:caps/>
          <w:color w:val="009999"/>
          <w:bdr w:val="none" w:sz="0" w:space="0" w:color="auto"/>
          <w:vertAlign w:val="baseline"/>
        </w:rPr>
      </w:pPr>
      <w:r>
        <w:rPr>
          <w:rFonts w:ascii="Century Gothic" w:eastAsia="Century Gothic" w:hAnsi="Century Gothic" w:cs="Century Gothic"/>
          <w:b/>
          <w:bCs/>
          <w:caps/>
          <w:bdr w:val="none" w:sz="0" w:space="0" w:color="auto"/>
          <w:vertAlign w:val="baseline"/>
        </w:rPr>
        <w:t>Awards and Honors</w:t>
      </w:r>
    </w:p>
    <w:p>
      <w:pPr>
        <w:pStyle w:val="ulli"/>
        <w:numPr>
          <w:ilvl w:val="0"/>
          <w:numId w:val="10"/>
        </w:numPr>
        <w:pBdr>
          <w:top w:val="none" w:sz="0" w:space="0" w:color="auto"/>
          <w:left w:val="none" w:sz="0" w:space="0" w:color="auto"/>
          <w:bottom w:val="none" w:sz="0" w:space="0" w:color="auto"/>
          <w:right w:val="none" w:sz="0" w:space="0" w:color="auto"/>
        </w:pBdr>
        <w:spacing w:before="0" w:after="0" w:line="300" w:lineRule="atLeast"/>
        <w:ind w:left="29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This section is important for entry-level workers and for those who have received significant awards in their chosen field.</w:t>
      </w:r>
    </w:p>
    <w:p>
      <w:pPr>
        <w:pStyle w:val="ulli"/>
        <w:numPr>
          <w:ilvl w:val="0"/>
          <w:numId w:val="10"/>
        </w:numPr>
        <w:spacing w:after="0" w:line="300" w:lineRule="atLeast"/>
        <w:ind w:left="29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School, Institution, Company or Organization l Certification or Training Obtained - Year</w:t>
      </w:r>
    </w:p>
    <w:p>
      <w:pPr>
        <w:pStyle w:val="ulli"/>
        <w:numPr>
          <w:ilvl w:val="0"/>
          <w:numId w:val="10"/>
        </w:numPr>
        <w:spacing w:after="0" w:line="300" w:lineRule="atLeast"/>
        <w:ind w:left="2940" w:right="0" w:hanging="252"/>
        <w:rPr>
          <w:rFonts w:ascii="Century Gothic" w:eastAsia="Century Gothic" w:hAnsi="Century Gothic" w:cs="Century Gothic"/>
          <w:color w:val="333333"/>
          <w:sz w:val="20"/>
          <w:szCs w:val="20"/>
          <w:bdr w:val="none" w:sz="0" w:space="0" w:color="auto"/>
          <w:vertAlign w:val="baseline"/>
        </w:rPr>
      </w:pPr>
      <w:r>
        <w:rPr>
          <w:rStyle w:val="strong"/>
          <w:rFonts w:ascii="Century Gothic" w:eastAsia="Century Gothic" w:hAnsi="Century Gothic" w:cs="Century Gothic"/>
          <w:b/>
          <w:bCs/>
          <w:color w:val="333333"/>
          <w:sz w:val="20"/>
          <w:szCs w:val="20"/>
        </w:rPr>
        <w:t xml:space="preserve">Example: </w:t>
      </w:r>
      <w:r>
        <w:rPr>
          <w:rFonts w:ascii="Century Gothic" w:eastAsia="Century Gothic" w:hAnsi="Century Gothic" w:cs="Century Gothic"/>
          <w:color w:val="333333"/>
          <w:sz w:val="20"/>
          <w:szCs w:val="20"/>
          <w:bdr w:val="none" w:sz="0" w:space="0" w:color="auto"/>
          <w:vertAlign w:val="baseline"/>
        </w:rPr>
        <w:t>Sally Kalson Courage Journalism Award, Pittsburgh Post-Gazette - 2020</w:t>
      </w:r>
    </w:p>
    <w:sectPr>
      <w:pgSz w:w="12240" w:h="15840"/>
      <w:pgMar w:top="480" w:right="800" w:bottom="480" w:left="800" w:header="720" w:footer="72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7CC327B3-3CFA-4456-9A52-1FFD45F62567}"/>
    <w:embedBold r:id="rId2" w:fontKey="{758960C2-61D3-47C1-81C3-5150685EC91B}"/>
  </w:font>
  <w:font w:name="Courier New">
    <w:charset w:val="00"/>
    <w:family w:val="auto"/>
    <w:pitch w:val="default"/>
  </w:font>
  <w:font w:name="PMingLiU">
    <w:charset w:val="00"/>
    <w:family w:val="auto"/>
    <w:pitch w:val="default"/>
    <w:sig w:usb0="00000000" w:usb1="00000000" w:usb2="00000000" w:usb3="00000000" w:csb0="00000001" w:csb1="00000000"/>
    <w:embedRegular r:id="rId3" w:subsetted="1" w:fontKey="{DA2BA0C7-6803-43B6-874D-27A42FFF3BBA}"/>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textAlignment w:val="baseline"/>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textAlignment w:val="baseline"/>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300" w:lineRule="atLeast"/>
    </w:pPr>
    <w:rPr>
      <w:color w:val="333333"/>
    </w:rPr>
  </w:style>
  <w:style w:type="paragraph" w:customStyle="1" w:styleId="divdocumentdivsectionname-sec">
    <w:name w:val="div_document_div_section_name-sec"/>
    <w:basedOn w:val="Normal"/>
  </w:style>
  <w:style w:type="paragraph" w:customStyle="1" w:styleId="divdocumentdivparagraph">
    <w:name w:val="div_document_div_paragraph"/>
    <w:basedOn w:val="Normal"/>
  </w:style>
  <w:style w:type="paragraph" w:customStyle="1" w:styleId="divdocumentthinbottomborder">
    <w:name w:val="div_document_thinbottomborder"/>
    <w:basedOn w:val="Normal"/>
  </w:style>
  <w:style w:type="character" w:customStyle="1" w:styleId="divnamespanfName">
    <w:name w:val="div_name_span_fName"/>
    <w:basedOn w:val="DefaultParagraphFont"/>
    <w:rPr>
      <w:b w:val="0"/>
      <w:bCs w:val="0"/>
    </w:rPr>
  </w:style>
  <w:style w:type="character" w:customStyle="1" w:styleId="span">
    <w:name w:val="span"/>
    <w:basedOn w:val="DefaultParagraphFont"/>
    <w:rPr>
      <w:sz w:val="24"/>
      <w:szCs w:val="24"/>
      <w:bdr w:val="none" w:sz="0" w:space="0" w:color="auto"/>
      <w:vertAlign w:val="baseline"/>
    </w:rPr>
  </w:style>
  <w:style w:type="paragraph" w:customStyle="1" w:styleId="div">
    <w:name w:val="div"/>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pBdr>
        <w:top w:val="none" w:sz="0" w:space="1" w:color="auto"/>
      </w:pBdr>
      <w:spacing w:line="380" w:lineRule="atLeast"/>
      <w:jc w:val="left"/>
    </w:pPr>
    <w:rPr>
      <w:sz w:val="18"/>
      <w:szCs w:val="18"/>
    </w:rPr>
  </w:style>
  <w:style w:type="paragraph" w:customStyle="1" w:styleId="divdocumentdivsectionSECTIONCNTCdivsection">
    <w:name w:val="div_document_div_section_SECTION_CNTC + div_section"/>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340" w:lineRule="atLeast"/>
    </w:pPr>
    <w:rPr>
      <w:color w:val="009999"/>
      <w:sz w:val="24"/>
      <w:szCs w:val="24"/>
    </w:rPr>
  </w:style>
  <w:style w:type="paragraph" w:customStyle="1" w:styleId="divdocumentdivnoPind">
    <w:name w:val="div_document_div_noPind"/>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character" w:customStyle="1" w:styleId="u">
    <w:name w:val="u"/>
    <w:basedOn w:val="DefaultParagraphFont"/>
    <w:rPr>
      <w:sz w:val="24"/>
      <w:szCs w:val="24"/>
      <w:bdr w:val="none" w:sz="0" w:space="0" w:color="auto"/>
      <w:vertAlign w:val="baseline"/>
    </w:rPr>
  </w:style>
  <w:style w:type="paragraph" w:customStyle="1" w:styleId="divdocumentsection">
    <w:name w:val="div_document_section"/>
    <w:basedOn w:val="Normal"/>
  </w:style>
  <w:style w:type="character" w:customStyle="1" w:styleId="divdocumentdivparagraphspandateswrapper">
    <w:name w:val="div_document_div_paragraph_span_dates_wrapper"/>
    <w:basedOn w:val="DefaultParagraphFont"/>
  </w:style>
  <w:style w:type="paragraph" w:customStyle="1" w:styleId="divdocumentdivparagraphspandateswrapperParagraph">
    <w:name w:val="div_document_div_paragraph_span_dates_wrapper Paragraph"/>
    <w:basedOn w:val="Normal"/>
  </w:style>
  <w:style w:type="character" w:customStyle="1" w:styleId="divdocumentsinglecolumn">
    <w:name w:val="div_document_singlecolumn"/>
    <w:basedOn w:val="DefaultParagraphFont"/>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character" w:customStyle="1" w:styleId="spancompanyname">
    <w:name w:val="span_companyname"/>
    <w:basedOn w:val="span"/>
    <w:rPr>
      <w:b/>
      <w:bCs/>
    </w:rPr>
  </w:style>
  <w:style w:type="character" w:customStyle="1" w:styleId="spanhypenfont">
    <w:name w:val="span_hypenfont"/>
    <w:basedOn w:val="span"/>
    <w:rPr>
      <w:sz w:val="14"/>
      <w:szCs w:val="14"/>
    </w:rPr>
  </w:style>
  <w:style w:type="paragraph" w:customStyle="1" w:styleId="ulli">
    <w:name w:val="ul_li"/>
    <w:basedOn w:val="Normal"/>
    <w:pPr>
      <w:pBdr>
        <w:top w:val="none" w:sz="0" w:space="0" w:color="auto"/>
        <w:left w:val="none" w:sz="0" w:space="3" w:color="auto"/>
        <w:bottom w:val="none" w:sz="0" w:space="0" w:color="auto"/>
        <w:right w:val="none" w:sz="0" w:space="0" w:color="auto"/>
      </w:pBdr>
    </w:pPr>
  </w:style>
  <w:style w:type="table" w:customStyle="1" w:styleId="divdocumentdivparagraphTable">
    <w:name w:val="div_document_div_paragraph Table"/>
    <w:basedOn w:val="TableNormal"/>
    <w:tblPr/>
  </w:style>
  <w:style w:type="paragraph" w:customStyle="1" w:styleId="divdocumentsinglecolumnParagraph">
    <w:name w:val="div_document_singlecolumn Paragraph"/>
    <w:basedOn w:val="Normal"/>
  </w:style>
  <w:style w:type="table" w:customStyle="1" w:styleId="divdocumenttable">
    <w:name w:val="div_document_table"/>
    <w:basedOn w:val="TableNormal"/>
    <w:tblPr/>
  </w:style>
  <w:style w:type="character" w:customStyle="1" w:styleId="spandegree">
    <w:name w:val="span_degree"/>
    <w:basedOn w:val="span"/>
    <w:rPr>
      <w:b/>
      <w:bCs/>
    </w:rPr>
  </w:style>
  <w:style w:type="character" w:customStyle="1" w:styleId="strong">
    <w:name w:val="strong"/>
    <w:basedOn w:val="DefaultParagraphFont"/>
    <w:rPr>
      <w:sz w:val="24"/>
      <w:szCs w:val="24"/>
      <w:bdr w:val="none" w:sz="0" w:space="0" w:color="auto"/>
      <w:vertAlign w:val="baselin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Brittany Barber</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d69fe6bc-1224-4247-93b4-80343b6289e7</vt:lpwstr>
  </property>
  <property fmtid="{D5CDD505-2E9C-101B-9397-08002B2CF9AE}" pid="3" name="x1ye=0">
    <vt:lpwstr>uFQAAB+LCAAAAAAABAAUm8V2rEAURT+IAW5D3B0ameHuzte/vGFW0iRU1T1n725CMDiFwAIBQyLKCAhGCjgL0ySCQ7BA0iKc3krlIxKhA+TPtPOr604mKmUWn8pJzNF57OtwPEhWCY9AXgm4GtzB94rlWjpEmiL+ejx9BBAnvQdh0Pajt/DKXY7WbtA1V+7I7qdmekCfLREfqJ1Uyikyo+4+qnI3ywohAvl4Dp4pG7OiAK+BVBlWunRvyhaI4WK</vt:lpwstr>
  </property>
  <property fmtid="{D5CDD505-2E9C-101B-9397-08002B2CF9AE}" pid="4" name="x1ye=1">
    <vt:lpwstr>jUdzDaGYOl4CJVjSx7Js6GWQ4Iqu2FZoCT0oBO/j3BESAEscyHwQhBY7YZ80AeYuvI+WfUwC7HXqaG3UfSw1I9nvhh0/e2KSQ5mMXDx7knjImfDMnvl8rNa8p2SOCHdOzMp4MkmIyQHbEtE6nneHSWtfIQemdi2RZ5NtaNqminFBZhdh+FLCkMGyF49PSLZMrRXlCZ1H1LjA4KNSM5l4h2sav+pk6q2kH+3fxhhWa0yEmpIqV0kdB9FFeXOIqkS</vt:lpwstr>
  </property>
  <property fmtid="{D5CDD505-2E9C-101B-9397-08002B2CF9AE}" pid="5" name="x1ye=10">
    <vt:lpwstr>XIXlL7yajUTroQlN32weFkrtIUJx5AgeRvlKL1Sw7dlIzvBCO8YtIWY2nr5UdF4W2Y+1+7jsnUAi/rBlf73E+aU6NCLGMk5ktBCkRhUFAJzs2DRz9aoO7UmULsstvt8B2p7NA7fnvNACS4gn7p40G5bxnzalQEhHDoPV41rJVdrex6ui2SRTi9LJFBd59AOVXfwOoZpU7eKfCJ+/pHxMGG/DPHY+UMWZfvclGACxdQS3Xy7OJh5Y+OZp9S+m3zB</vt:lpwstr>
  </property>
  <property fmtid="{D5CDD505-2E9C-101B-9397-08002B2CF9AE}" pid="6" name="x1ye=11">
    <vt:lpwstr>2MrcATuKhCFvLcz6IXFYdS1woP2YbMg273VpaTr0nioLa1Yy/yLlrvLbD/jBk2KgVmdtmWPnlasJfBwMI7EKfQ6i2chnqaKZV8UAAPA0tMdPZHieASvoLKewr/2oHd8+SaBSeVo/wmq//1g3W/wH9ktEjJJg9ZwIQz3/DJElmaV3WDScgenfFTsFaM6K9G0SSPjDRrpKiy+hcCmy4y1oREalNE7q2wze8s2NTAEv7Y4x6Cjp02PxThuJIVG8ZpD</vt:lpwstr>
  </property>
  <property fmtid="{D5CDD505-2E9C-101B-9397-08002B2CF9AE}" pid="7" name="x1ye=12">
    <vt:lpwstr>h4srbPxKB7klJs7AWUex29v0roQd1OjMvzMdb2c5bVvRf4XE8a3RNYjUm4WAyTur5T4rEojxm/a/cHUppBV/mYZUJc0uFN6dsgspmM4ACm5KJRMKbh4sEzWwiI83kipoVUcylQrCZfkESnIfTsOLfcHv3VrjdAENqRUViNjgz75D1Kn+hWbRIxLmBT7P+eQdY3+XiCTg6SUz1lhf08eA+jRPlSgkLET5iPV5wTppYfd64X/hC3h9QUTaJXBBSp8</vt:lpwstr>
  </property>
  <property fmtid="{D5CDD505-2E9C-101B-9397-08002B2CF9AE}" pid="8" name="x1ye=13">
    <vt:lpwstr>b8bekbMZgG9TZFEf2cl+kQy7UFvXXq+wMPc0VVZ/8TA8rK0A+Fjj86xF+iBe4/SXnU6G/dCHJ9tUlHHQxjS+oelWmDY2EpoUYKUapXkEZFArUZ4x69BPww1TPA8qf6P7xfwdmbTYpnobCKYrGLdHq0+Yvu7KJjAsmxI5y4LnurofhXJt0F+UE1XtaLJFsB/iabcmbtQjscQl3AZuV3WnyE5zkiXPWVS5cZb5h6RtDBdiMmywhwYGOz6tttWIt6J</vt:lpwstr>
  </property>
  <property fmtid="{D5CDD505-2E9C-101B-9397-08002B2CF9AE}" pid="9" name="x1ye=14">
    <vt:lpwstr>OSsFmW9aM3pVWG11UbuLyN4Tgw1mQhkLKbkVRIxlfYf3R5XZWSyYuwQikvRepArHtV72yUrvYGJ1hlT18AGBhwR5l2sU1QL0xOA+SVFW5H+y5AkrCGh7aAwEnHMh8Okp6Bhac5lqZJcBPFZr3osEWo+uUw50jKwZVQl93O0PGrBB/utXbDvewQzXmyWlc3zN4LvKobEgMwrP48AhA8aELaEQfWn+FFeS+id5BHz+mS7fednmiFWQmnZcsb1IXq1</vt:lpwstr>
  </property>
  <property fmtid="{D5CDD505-2E9C-101B-9397-08002B2CF9AE}" pid="10" name="x1ye=15">
    <vt:lpwstr>chtNtSr0ovu0oWhQ2aZ+G+UyUGwJr9tNjgu3rkJXMOOgZ+SUBqZlfskxUoWjhvXFtLvBYXkgSQKr4wdgNN+97qwE+KGBHZjb+k4OKCKBcnpHQJcBqqK+hDAVr/ZaROD9CBb352WTwvC8/0x4GVAr41RicgewR4BuSdJBmncNWBV6DXRrdwGj8dNfSLboIQWOiNqGhcLLxStnctdr8T9jbt1GYye/nHapVR/uiiEXtlPI/gF5rCxH/iDHhhE49FW</vt:lpwstr>
  </property>
  <property fmtid="{D5CDD505-2E9C-101B-9397-08002B2CF9AE}" pid="11" name="x1ye=16">
    <vt:lpwstr>39Dwwts7hJ+nihQ00ahl3gFlVzH+NM7aAHw5NUTsKrV+B676FFPGQl3cwy7Q6EyazrlyEu2yJKz3TNHbWo1ashenQEBiURvO9RsbQoFyTyTkdVb/lAmLFzhtpEWziWqYKBr3iE4V38XiNuofcVdUaJ8y27OL9aBR//xCV+gjyJwYZcLLcz0aYXTo5tNesne3aUyMq02SuixRfc2U1W1AlBDqjMZQeh/x/huLco/a2DerBJW7uPKGUMhOIhoKHb8</vt:lpwstr>
  </property>
  <property fmtid="{D5CDD505-2E9C-101B-9397-08002B2CF9AE}" pid="12" name="x1ye=17">
    <vt:lpwstr>MQbUA9CFZfve4CDNKagx843OoIiLoX10G3OqLzTwjorhjAz26EsItB8jeseq5pH7b6YkaSALJlsGoIEMdDPfy43MTcQFmLvfnp+KdbkHzRQeIfGTK6p0DP3GjOemfE7HUfL7cJspi+PdFu50WzPpGPMVXwDpx2Y8fuWNQlZ/KgmgyiV9A9iIgwB+sMbqML0XOY905JS15OBV1cCXDlviGIYb376iSvwogz9W9y9+qXIiqdpnGkWsHboxnlAw0jw</vt:lpwstr>
  </property>
  <property fmtid="{D5CDD505-2E9C-101B-9397-08002B2CF9AE}" pid="13" name="x1ye=18">
    <vt:lpwstr>AgD/a78t6ZeqTgjS8UGRVM+W54dPA1BZVgw4EmQLNSe3hd/rjY6BGo1v5Qqilt8rR3cslaKuhQfK+2PcdLK5xGudamLUoymCgKIhwuRPsxxN9mHQ1ISh1Kr+qZw6AoYMUExgad2BjHLYBciQs+za852Rgp/8DpQr2kN8Xm7oN83ftsSw5VB936OJmS/P2Stlh0R+cslwbP8EiVul/ZOMP57Kuu9t3xdnf2ZnONLQbF4wcQXmjoGBOskl5qPS3Tj</vt:lpwstr>
  </property>
  <property fmtid="{D5CDD505-2E9C-101B-9397-08002B2CF9AE}" pid="14" name="x1ye=19">
    <vt:lpwstr>zexCNQtpAwI3KOyNvyXvFY/lZwkQke8Z+2BmvQUjRSCGrYyNi8MKcctrnJOUYFDDDawMXK3dk9RdliuwmAM5dv0HFcfDq5RYdojIab2Rx8QaEFYJZns6Tl3N1iS0ATB+Lzp3wGR2E/VzVlCZHdS3AHGmj9i4fTyjIxoYe+2wKN7fbjcx+22hf15Dyd7LVgSteEd3eRm0y3apbYSv8krjlFDPwvVnIrj8dOIrrjkJBgjMlGPE1S9jjcpn5X49itS</vt:lpwstr>
  </property>
  <property fmtid="{D5CDD505-2E9C-101B-9397-08002B2CF9AE}" pid="15" name="x1ye=2">
    <vt:lpwstr>hOMT6ARmzPxhQYrv5TZF2sJowdnS8iAq1OYR3jfwioL5AN7atV5ArQTnp0qDHK27dLyhng2w5kAQYEQ33G1/ms9d8xxfUrxBNLrMFvhTqVeBbYdy4tj3kQL6gSPD1lT8Y8MOG5O5j6C60Wu8b7PUVoWdIvjqwD286FmWCdrKuMd07Tb0uyn5hyADd2Jti66XdhrolLU8nWZmL3iXQ4ofHfBqPSm0eL3qnqdkTFr6OKjmh3OHydIg+2h1yh9HF/f</vt:lpwstr>
  </property>
  <property fmtid="{D5CDD505-2E9C-101B-9397-08002B2CF9AE}" pid="16" name="x1ye=20">
    <vt:lpwstr>capihsTnMKEMUfw8/21hX5t/v2baybzuqWqMCwQcf+XSYZ6uMGTH+PLyS9t+FZKj6QtMxwkJl1+ccaxsipa6dWp2H08fBeTxh4HvOyPcXyxLwXytWuWiJKP6TaDaXXw5v3HnykuBEkA58L7HUyc4O0o9kW8pGOHc+dSHhJO3tiem8sFDkHe7ns9aKekzpi9P8zFPrEPazSFSYgJab73fbhJ1gmutCsHvAtJoYMapcd29XuCLRlJLQG8by78BMqA</vt:lpwstr>
  </property>
  <property fmtid="{D5CDD505-2E9C-101B-9397-08002B2CF9AE}" pid="17" name="x1ye=21">
    <vt:lpwstr>zAeCzjaoGGOCHXnSg9nETI87B7ZCz6glkk0skSiVMY17caEzohbTd1iL7D3mKwabQwrWDP9sswHN32yGYy1TW4WRlw+GPUUCsNMWjCHh3hcv77oUf3eD28IVRvjWRPewXRAIlZPalJFGgq/e+TWs+4ZN4w+CV6RlTe9/mcnu/aGlaJwyLUOhPfqNhqrGu5Q2q6N2oV0mTrX0inB+uIuyS7b6yEnLhD1xSNYF4aP25iG8LxHcICf9XS8wZrJQBuF</vt:lpwstr>
  </property>
  <property fmtid="{D5CDD505-2E9C-101B-9397-08002B2CF9AE}" pid="18" name="x1ye=22">
    <vt:lpwstr>kO/mbXNqxgxnZF+lvM+X3VdBn6GPRCfM4y00gdcmKWTbU1NPShI3JF9eBMClsNtcUpkjcUMxUFNNPGYi82Yge27c81metS4xg65cn4OyFCIoQz07i3B4K7gc4z6wVYql/Hr80fruLghUnHTLl+DMwdJ7WrdanHrl6pSSSTGb3bjjIoxwzj5zp+OKd2fAhjntTCephmLbYyf37TxXfeTTeF1rHi9rlacA7L1bL7/nkeqPaD/vf3AghJoaPgI7b87</vt:lpwstr>
  </property>
  <property fmtid="{D5CDD505-2E9C-101B-9397-08002B2CF9AE}" pid="19" name="x1ye=23">
    <vt:lpwstr>oOhXdFTW7SAXl8geuboJrb1yG3M1oHizW6Nx+cSI9N8ORpZ5OPfaBjd38ALUK0uKN1LkJEQo4i+o0ow4stHPJGKRWkvhB62De7tN5NXiIEVaFoMblaEfvrxMwllb+pIogQQq5rUQF6HsD96u3a6AWyXWLs59hsUGy/U6MbnEqaSAf9jUy1Xm5jMLyYyQjBVI+8voPx346Chg2L5gDQ7ZBPSEyCklZb9D6UtfdNdQCucP8BB+4+LS2udm9z6kCji</vt:lpwstr>
  </property>
  <property fmtid="{D5CDD505-2E9C-101B-9397-08002B2CF9AE}" pid="20" name="x1ye=24">
    <vt:lpwstr>ipIoEi9Of0MCYSbZyalH35SmICXoGnK7c5YUD8E9L6WOF9wiK9OS7jY/9eCfyW0gc/x/Q1lsvkXBDpYIqQ6JaeaXb8+eKrkm5Jb73Sl1UqpJR2HzMeDxcsXVcX973g4aW+t94v6NSKz1rVBfIMNo9wGzQKegbzYviKMfUszS0pM/SF8d29+JMKAyaH05OulioIigbBNLA97sMRnltT0fj+LaoUT5Txc/30Zzsu1wtfHfW/Z0d7MgpviLC+9S7uv</vt:lpwstr>
  </property>
  <property fmtid="{D5CDD505-2E9C-101B-9397-08002B2CF9AE}" pid="21" name="x1ye=25">
    <vt:lpwstr>6a9wf0GrBPiPbgE9sgV0HP2/LKkv1rV6O6lHIo0n1yHzuyHUx42WDfRC2oX5IWYqGvidK8LAxnQXnFJ2J7x9MNSxBDpu5gWay7HVICHYTYAsUQr/jniuXbdh4rKAIciRSzk94yyIhR/XSEvs5GhAImCStvZvaZTNv3O4bax1gp+Zqx+DzqJyC9h5XzZb4SLUGPuAA27HfDKRS7sQhzD3nxmLl/vAYTIDW5TacaI29wR354Xp578Jc2GT4I4esnB</vt:lpwstr>
  </property>
  <property fmtid="{D5CDD505-2E9C-101B-9397-08002B2CF9AE}" pid="22" name="x1ye=26">
    <vt:lpwstr>uqv/Oe1XhHszCCnA+ZxpbByY052OIw13aW5Gb3bwq4WREzecaxBTNbg3oUfd8ECTte0/sjo4rmQdrDFiHE+L5Wr4fG3vQGhOUbPV7af88d+XbuDZUC/K2dVkvGNKTEHFGQs9ggeM/fEhMttdP1uv3ZyRe42OQMelH9QgkNbAPc0FsHhqtu7bLLqogIP2BMJCfvwbf6oSDSCgkH54T7JaZ/CbzYOg4q0GSQEvwCe0fL68Vj5XzyzZSqXUN5dQDfz</vt:lpwstr>
  </property>
  <property fmtid="{D5CDD505-2E9C-101B-9397-08002B2CF9AE}" pid="23" name="x1ye=27">
    <vt:lpwstr>dDdMbYAKNoU6VpyZaN1ZtzrqJpOJjyPFFZz2LF90WHtQs4PN3YnwY+4r/4cJU1FgO4+b01EkYkakdibxR/NFZWSznIot86r1sfXJ9/GNv71PcCCWOpyOUcfpDlqqgmlqEJQDRX0r2LyZDa5c4yXxLIQnG9oo/KHsCEWc4OfUBPJ3csPgchk11glaISejwjzBKVvgN3MHhY2yEHuCsMDn2J1NQ+GfNVFcvj0XW6AsU4cFhb/Fic5rEbnlzDBjCZ8</vt:lpwstr>
  </property>
  <property fmtid="{D5CDD505-2E9C-101B-9397-08002B2CF9AE}" pid="24" name="x1ye=28">
    <vt:lpwstr>Grm0s0MK1XS9r3esCVpj2fkPIJh5FQ6nO8rntz8wqmloC1bve493y2wy+UUGNmZonfR4TigCJ5Q2P9vzo1y8TW7S3QB3Kml25ZPW6cRIxB+2GSy3uCXs7y3+vyc4tIuz9iimJGGC+/I1dnn5pREqV1SOJBkrIqwppX4XlRxeM3/q1j8j/NY+MF2IH4zQ+vTTH9dFm2uVyyLLUzaKvZCuqz30NW5D2Bde0IOKDHK3tP7WANNMgBBoW1kNsIYKiVS</vt:lpwstr>
  </property>
  <property fmtid="{D5CDD505-2E9C-101B-9397-08002B2CF9AE}" pid="25" name="x1ye=29">
    <vt:lpwstr>ogxL7ioVRUEL7Pxurz8U+2t3VYF78Q4hADVLA82DpOFNS9ybpVyuqTLUo9Cfm1lWGEFSYh1CcdKgAr+CMfKDkIg0rp6ZZsTo7jOFa2nsCET87FYDW/V04Z/drpoIOEE0ppsPImy/umCgYgmeZlEhFqbn7OlUXEWhZFDppXQhZYzXwc4Xmy1KDzdNy4m3RaD5+WS/7UFtcnDnIJDPT/vQ0AKDa8YOoUWw1sJ7pVwM8R3py2P2VWvoj3x5Ypb/sK2</vt:lpwstr>
  </property>
  <property fmtid="{D5CDD505-2E9C-101B-9397-08002B2CF9AE}" pid="26" name="x1ye=3">
    <vt:lpwstr>hTrD8E6TAhjRXXp+VUCNp+NBgsiZxc5Kp1ALGcm21ty/V7VqJtzTfSb3Qv0FNci9ByuLb3eUbe6ophXzr8fWijHF+XcZhX0YE1as0/z7TBuKpuIe7MaPYn8J/k6oeYNww8ONov4ewu7K52rGKddMwv1mgDSlOkBmTGJ6OmSBKo4ccLFKyDHydMwCdZPc+zF0iIA/WLSN7ROf6v08M149KE8yiyigW2yL6/vb8rfJ3QaA6livkCCifEjQRqun7LO</vt:lpwstr>
  </property>
  <property fmtid="{D5CDD505-2E9C-101B-9397-08002B2CF9AE}" pid="27" name="x1ye=30">
    <vt:lpwstr>f5TTmGcB74YdGmbAU9aB0IFqTIS5NFBCOcMX/umMGuMxTt3w6sd5ogKR+cP09nblJXp370A0+xKPOCsjC9FJaCrq82V5L+s6IpZjvPDv4WXQCJ5kmF7zkPgiy5YPzDo6z4cz8Q30EE7B66MjpJ7yWgx/HixYuOV6BIvnults9HRSVQ20yIPv9Cnbwa889wki3rFbMhS00Vt58iTNx4xVrr/bIcQmBhHtxf4ZauwJE1/4IQuY3Z6biiDiIWmzrUq</vt:lpwstr>
  </property>
  <property fmtid="{D5CDD505-2E9C-101B-9397-08002B2CF9AE}" pid="28" name="x1ye=31">
    <vt:lpwstr>ooqdywpkka3qor6CsJ5ApEaunCRxsejjiqHuuHXQERKO3zyO7QJHi+R5+keKIWv05OouIcBGiGnxrh/FH4p5Jg4Uihve1+3aYbkUOtczR0RMptEBjR1irJh/qxNPyBdJwRbj7mz8CSIZw+O4HuJm9fiD7NMmoWKzq1GOonm1B+zc0oMb+8G/jWjIYuR6wu8t9P00zX8YQF7rUJWbRaqH91MNSP3Truv4EcuJ+vDxI/xwt+7Aah+jdSOE7maSNJ2</vt:lpwstr>
  </property>
  <property fmtid="{D5CDD505-2E9C-101B-9397-08002B2CF9AE}" pid="29" name="x1ye=32">
    <vt:lpwstr>ls0RXgRLiQ4JWgQWtMn1rI0qOem0IwYEtUTgW1PZ5fU55KltjCwjg0KmKozICfVvyMmpHY8cF3ZdzgMOlTcoZuyNLkfuGdrWgA0Z2ZSIiusEM3JjmxD6ct4NayOODC0FMOfxIx6UUb/7tQtSXvy4nowpuK3+f5TRyLEyscMlKI7nh8bY7xaM5gaXEkdz7xR4Y28NCcXSsoA508ktaV3hVOQVVV3zmFv921A3ItQe34IB8s2GxXHNOQEa+lEGOwJ</vt:lpwstr>
  </property>
  <property fmtid="{D5CDD505-2E9C-101B-9397-08002B2CF9AE}" pid="30" name="x1ye=33">
    <vt:lpwstr>zqQn+Uw45XSCF52g77aDxDZVF8b1t5fXrzcPLmjzLjNnayu6Uj6Q9UTc94FxiSk+FbKjCW6uScJdnbtHi9Ps51qE/EDhY7OQfhGOgvKowm5blxLQJ6gQi9sOXBo7UWBg0oNdQHBvcmOjJYHjELcXrXJAjCue2+bwEVI79OOvji8ooXtk+BP3Z/uSPmHAvWBeqDoeZ4rv1j2S+0YEH2s8Lj+t9ttTw2assg8vvK4TrFCyCv/Od5L3RH9/Cg2tkTD</vt:lpwstr>
  </property>
  <property fmtid="{D5CDD505-2E9C-101B-9397-08002B2CF9AE}" pid="31" name="x1ye=34">
    <vt:lpwstr>MsGXyCEJpm/KzZPezzjsk/3Vk17tzCHZ8eREAg7sRMnO3mVy/eTKCPwji+PMIcRtSKSXDxTrteJmwU1E4kM2RjxuBmuf8rCm6dKyLeRYr19LyglpoFOLBAAh9MFPwWU5YFSBk7yh6GqrvhR3RdOzwAYpYoiaiq4/5MyhCDxNdLlLzIAbHl6/3qmnD1m63RXvfvpDN7X9mBSvYrJTNqh0894gTJe6D6qHd1MN1Gfvt4Ul3gpONmUG9/JD2e7ekda</vt:lpwstr>
  </property>
  <property fmtid="{D5CDD505-2E9C-101B-9397-08002B2CF9AE}" pid="32" name="x1ye=35">
    <vt:lpwstr>T3RpO8RvxibGmX/6/4FsS8pkBv6+l5v83eoSZiZPe0/lDqpFk9HrDPtEPtL9EARSYBy8FZtKwNPOuVrQz1vz97AS9mPLRrGqQ/5rcOr7elnAllRsWCdwg1afMsJffZ++xJUa2Z67RWetanlLARxL4kDSKINeLa8HU3BCtv5d5NQAOEdWWPezhyG+quFq68yhyanhUwfYtgjUtD9k8+0yk4VAQYVgh+sscae36Roqa7UnZY1FTmYX2q/S8mr5Ir/</vt:lpwstr>
  </property>
  <property fmtid="{D5CDD505-2E9C-101B-9397-08002B2CF9AE}" pid="33" name="x1ye=36">
    <vt:lpwstr>UBgmbAJA8eotHTJDu/YQpb8CmYAfXTaTGdNN9SvXboCEw4ch08tAta0Vo8a3F2bpcz4P+pT9KdD6vxzGuR1HHRdYwDBTK+5NgCCRWlDm2b4ZVR3QU6pmaPdcvBji2Pf/0xihN8yG4RNUQAOC1/3Ka8cIqQUyV4b+rL1ZrPnoyUIL5Vk+R2MPZfLpQDK83N9UMMQO7hGzxqX8YK48QoBzxsNuZ7P6psK19SXg4weu2Xa/Egd5/Hp4kvvKkXnLzOf</vt:lpwstr>
  </property>
  <property fmtid="{D5CDD505-2E9C-101B-9397-08002B2CF9AE}" pid="34" name="x1ye=37">
    <vt:lpwstr>q3bQyHMGMwarZYkJJYLATM1hb/cgVNH1OACI/x+KhyCXomS+7xabq0su2keRwPzpgNv96W/orKzzQOmJdr54u2lBOaa7YEXp32HHW54MQMEIFB3HqpCVY+L0P6MduK6yTta+8Wv5PPNKQHd+ubSjHtu815TPrz9133g1DxSXv3b0ncUYVeV6GL4B+F08ZTvQXeUcL9nGeJwiv+5MFvDNac7rarCarYnnbCap5pJVbfoMqIMsVcdObDTNz0PZj2w</vt:lpwstr>
  </property>
  <property fmtid="{D5CDD505-2E9C-101B-9397-08002B2CF9AE}" pid="35" name="x1ye=38">
    <vt:lpwstr>kqXJk3CwtKSGlq86nPRX+nVIxG46GpWp1wSKMrN8uW+u0UwloKEbuVwxTTKCDQr9qAmHAi3j+9h5+uT4PrMMQo/s+t97jRJf57c+1vsLMbHOzFnEv38qRsHr450Y9GWR/l8zU0qgZoCKddJdXJzhbwpmntGSw9eBiux0JiQz37jfjvTyFPQkLdMaXnlJEi8Qe9f/wRwArFlpkjWIy2drEUeNKQ0T2hdZkiWot5QI9umzRddG5PJ9SV59pnJ3AYv</vt:lpwstr>
  </property>
  <property fmtid="{D5CDD505-2E9C-101B-9397-08002B2CF9AE}" pid="36" name="x1ye=39">
    <vt:lpwstr>8cxrYtXhirTyxSOtVKX+oaHqJtUB1dMtrLQ+O30WH8yrOChI/zYFtheqaQY8yvQp1NVCTtLjGEsEzJDM4HXnIXj4KVa/opqV/bUwqjGXi7FUbQ6Q5eXKvAFmKH6oTLiH8kIDRKFriG4L7EfAPkxh6WwPKy23jaQc9edqCNSVMkZRvsEV9WLrgvXz6M9agVbh9bru+NhNjlBdbADc+ASN9titTGQqXCvK2ACNUHDD8zhM1MfxmLFVvPLC0g+yEqt</vt:lpwstr>
  </property>
  <property fmtid="{D5CDD505-2E9C-101B-9397-08002B2CF9AE}" pid="37" name="x1ye=4">
    <vt:lpwstr>hSCmavijOQXYi1OfqMpRNxJ3x+w+GFjvePCbCS9atCshZlljvhp50TmgkczxC7jggvKnw8Y6pA2fibyHYmgh+SveckIjueva9JXIfYByS/iIQ4l0Tr2ieHgrnmIGghgfshbOC37j6xGMr7gXfMvXFBxKK/enbBAwqtvEUSXHG1Lgr0t0BM3f9Jzkt8/Q0S3OAFvnS2EaUwIO6DsLMILgLuQS6Qr+mYT0tng7cW3k2aeaXSSYLNVdd3l8Q7MNUZV</vt:lpwstr>
  </property>
  <property fmtid="{D5CDD505-2E9C-101B-9397-08002B2CF9AE}" pid="38" name="x1ye=40">
    <vt:lpwstr>Kp/Vqa34o5l2G5iImrUN5TncYdf5FniVP/7QzJxjIDMAe+JN6xfF1/0AzGKaruTpBkLXrjXLdYXMCMkOCbQElkIBa/xhimPRvKVeONAmC/69H66rhSTQL203FIjFU6ivUJC46R+Sc56r9YBMfZa+vuojLlXSvLnlwk3QfNXN3A1F1oAuwdAeu6pPkBjeePCfIEEKlxeJpCMxL94rcxseRavo8qQ+fcvQ7GMS8QWZXp6xajwVPCC+oGx+bCvkU/T</vt:lpwstr>
  </property>
  <property fmtid="{D5CDD505-2E9C-101B-9397-08002B2CF9AE}" pid="39" name="x1ye=41">
    <vt:lpwstr>o5gz5bjSJeBWkAjIdRUeF9pQPT+j73+uRP2q0Mi73s0LWu/fIlMDJtu+eGtXcIy7Ufe4X66J+uurbMK3+Z+cxqe/vbqkoXhsIABF/tRqIJBa1raOKEFOTbbt09SmsQOFqgTFSsM9sup+JREyDmWA1Jkx+uxJG/d0cMei0M4+vtVhUf5FixGU1PUDEQCKpvUUo6rrs5J22u7Cq1XCtC/4YP235sW7Ay0KYA6AOcFCoqxmg62sOwgaP6o2nYiNDxS</vt:lpwstr>
  </property>
  <property fmtid="{D5CDD505-2E9C-101B-9397-08002B2CF9AE}" pid="40" name="x1ye=42">
    <vt:lpwstr>evC0Ko+OIXRuqN5TJK6mHhmwTaqpUukhwBWN7DnsWqq5efGutvOpEo/7s96yFa2lCRSDZ/y+F6zE8cPtdhUGQ+1+pbVNEUajuVSjpKm53Ow6dfWgnQ5bS0SZfitKVBJukLbLAXeXLnLUuzxBhrm0Iwo9xM9+jzejIXIbKQ5dTC97JoLw/F4shd5KfD+C1/jPSQfXPDVLgXMf6v5mpk3n03unlsSVgnFBFib/HOsRPQLvh7hm95zu+Bv/G6Px8Wu</vt:lpwstr>
  </property>
  <property fmtid="{D5CDD505-2E9C-101B-9397-08002B2CF9AE}" pid="41" name="x1ye=43">
    <vt:lpwstr>NHXWR617Osl6+njp9FK7Y38pi+67kG21aE1FOxMFye8oj0Q6/6YzwaL/iOPuHsMpMmjLP5Jn24zSmlUnILvvgl82dFBwBMa9ZXxjLLqFTvAC6Kt4ByuDbAQ0/6euhzf5YPTz61i1DO3oE3/4BBLZT8iggDnx7P8sxuu+Ezv9dQHFwPGT6y89cVhYtp0J5x+FFiPT76s6EssWL2kylJ56asfEgomFBlAo4iq+mhJbmAyikeluqeuO8bCPdV+Om5F</vt:lpwstr>
  </property>
  <property fmtid="{D5CDD505-2E9C-101B-9397-08002B2CF9AE}" pid="42" name="x1ye=44">
    <vt:lpwstr>MwKCSNqIxxh7K0usZqxc2lYdBnfBHWj7L22MOtAS48OjZQ90NczypaZT8m7gOSGkfcyfLv3D0E/8hQWcMq+70ECB8LcujRbDbhXIZGdzKkjHsVZ5KH6Ep8DORJOKnRYL/0GQlJLLBLXqLPLB+zzN8su6r4HK0IvxaTEos5d4WbNrk1bD0GnbubiJiq4SIL/M6/ii7O7sC7kiANn6nCC+VaE9HYmuR1TgIQMNxusAs4QEbj8OQGoHwkv8lrA6+nU</vt:lpwstr>
  </property>
  <property fmtid="{D5CDD505-2E9C-101B-9397-08002B2CF9AE}" pid="43" name="x1ye=45">
    <vt:lpwstr>dvAL0X5iK68PWAa6tNGAdlKNPVM/+SpnYh00HLPlrhsomEZGCeKS1luejoDzE3atjcp3VvZP17hoWeMM4jG4uUxgbnw9PeQ2L5GxlZaQIt3kLIdGE6cKniHoF2YCHOMrjmYinuQw4yvnzFqLzBkpOzoEu/TMptiNG4uFcyTexfiAo+NwbHSRurmYa6M5FjFLAvDPQBXOtzX/7mBtFgM4Zs9HwPH9KY0KVGwQ/mv6r3bWB4NwbPE0ec5qYX1O0vH</vt:lpwstr>
  </property>
  <property fmtid="{D5CDD505-2E9C-101B-9397-08002B2CF9AE}" pid="44" name="x1ye=46">
    <vt:lpwstr>EVY84ezfUCDSErrguu1Vp1Ws1jQPLXnRVp3JRo10Zmr+hz1ReIkWTE5NqRxfiZj06hLpe/ebqsmw2wy2voVudM+D+UOH1ishlR7J4qQJ+ZwU0Jko3qRsmY8zcivEga0KKb7CiNeJLxBpGQAolJq17HzUXQS00lysZw0uYNxqq3lgDZpUIQjoV61FUxFG/5yCRq7YK/zCZDXoD2BjO/0MaRF3ACaraJPHk8LftLNdydx7+2TmN7nI770kdGCb50o</vt:lpwstr>
  </property>
  <property fmtid="{D5CDD505-2E9C-101B-9397-08002B2CF9AE}" pid="45" name="x1ye=47">
    <vt:lpwstr>GtSu0YadZC/FDuj77oM9AdGReEK9y+8fCbeyAAZCLoKYKnxoUMvWL3oqUOAxYp27HowmYJ4/rpCR4Ldgm7TvKCU0vSrmwNOzj7jBuT5x1zIqntvua97XW8Z7dNFed5nKOWddbWM5850aV2KZIx6XKwHafMhlcQscj4L6dnr5ehS7W/xsQVOnH4NXhVEJW6exkarwPCFiX+GwDASPhWp7IrYAJ5uXb+zypNMO+ZZsBIQIW24QG49HF4pvW9otiYz</vt:lpwstr>
  </property>
  <property fmtid="{D5CDD505-2E9C-101B-9397-08002B2CF9AE}" pid="46" name="x1ye=48">
    <vt:lpwstr>j3aza/z8wBPooip+etq/JKFKHvDbzE7JvW6ONfLiHk3HMbKMlZEvHV1777jQG9ogyDgDX5ypP8aSow89TtB8EueuzfEnjb3DuKFccO6HN38+erc/XDJPWfPuuVCFcKLXzoOpdRd6CRjul5Gostnd1qkGG9FxxNg371Eh60CZFOzwziS+YizYrr+EnAO7zTO18f27GmD9hb1Z0SFs239OFtExI+ppfKbzr4ROKYF7Aey3bNJiQDMkPMC6o2YjLwP</vt:lpwstr>
  </property>
  <property fmtid="{D5CDD505-2E9C-101B-9397-08002B2CF9AE}" pid="47" name="x1ye=49">
    <vt:lpwstr>QzURT+Nqd7hEd8g/Xn4KDlV8x88ofaxrNq9tgyx4mqpdkz/ucI6fjuzuvvAMlllknGjPAwDzOj9djSdItmbl6TfHJQ/dlcxvcWySCvGu2FKYyWzRr7JX/aIeAtbImvrtibF0Wg07uo1fvM3zvBUoftZccMNoY4G96yVtBYinN0XvfxxeRZtHlqiqdgC6qhMmogB5rMjvz8LbTxgho15APkbKx/tS2w34Ndv7ZiBzljOalwQAHxxCzgq4GwV/fUD</vt:lpwstr>
  </property>
  <property fmtid="{D5CDD505-2E9C-101B-9397-08002B2CF9AE}" pid="48" name="x1ye=5">
    <vt:lpwstr>jNw+pc5B8WdEO+LSjKW1/eXR9uOqiSAa/metbwEEdQ/N0qa/mgTjwlZL+IFPoRMg2p82W0sJCd63OQSlMeycPqga1ubEkQDenX0nN7EeG16a9hdGnmvmZJrrX4Bh9Oune3Mx0tlCzKglq8myO27OpzWH66aa3IL1BF1glZKT3ZqGlpvN13/kDCclEApqj7P7AC8PfQOJID0rs4DKZV540u2XpNUViLSb+9Ped6Y0AqtsjOxO8+PKaH/8Xf7toOZ</vt:lpwstr>
  </property>
  <property fmtid="{D5CDD505-2E9C-101B-9397-08002B2CF9AE}" pid="49" name="x1ye=50">
    <vt:lpwstr>6ZM+VOGOrmSM3vdOBG4a5BvJ2U34gcfdJkOb5DoD1kReNJ+XZj98p6Yb9tcX0yJMTbBABtHYeMELd5NdvJJx4M3rLj/ducJmq6pCU0m24vDA7JLW9/Mj08zeZwSVVS4gehhabTbz7xiHasUoCKNbRyiXZgdd3O7JwimAld2TTnvvT7a2qjGoo/GXsBwxwPEPU4Xl655QJXHWcH4e1/sD775ReKEWs9ZSfld5aoYVspJBqVRf9GsjGbdvSAc/u3U</vt:lpwstr>
  </property>
  <property fmtid="{D5CDD505-2E9C-101B-9397-08002B2CF9AE}" pid="50" name="x1ye=51">
    <vt:lpwstr>nWd0OFbDeo77Ka94TKyqvIpO9FKnxmOyspvJWwwcN+9JU/cAuanOTZ4Ej7GL2IeTgfGWtHxLNKQjvJ9f+Rm4OyVzbZDfM8g5gkWK0ln4lLPtQwKQMaUUHbQy8M/YStOk55rfg4cgcyJ6XruPyL6uQSV1aLesVEyddE8mh0ZJUMsyCgfB59V31VjdmF7rsM2rWMtAGFTnULaGxWOE4SnZKDosGT7eSjVRl4PE2HyC/9iBnH+jo2IJtIjUoKqo75i</vt:lpwstr>
  </property>
  <property fmtid="{D5CDD505-2E9C-101B-9397-08002B2CF9AE}" pid="51" name="x1ye=52">
    <vt:lpwstr>AJDWlis8SPaJ+zRViZYfLKfRjqzEz9efiW3nHsRKr8hWZ/NbukAIAkfwCck6YXbOyGb//4llPypW8Nuh4nzv/IF39woBHXVuIwRM12Qggx2oUinuc6DUhsOxFunHzxVbAobTX1AJl0xg4aNFezllzKQI8HLahZUlSVjbf+HpsmP51GRqEnAFyZUIVrlOBNA+XbYUNw7p4fkZC62cWCY2W5roGGjkbxDuYiVSxujm2Vro7PKCJV7Kdu0m6ngMFd0</vt:lpwstr>
  </property>
  <property fmtid="{D5CDD505-2E9C-101B-9397-08002B2CF9AE}" pid="52" name="x1ye=53">
    <vt:lpwstr>pDCSU9sGle6baFnZA3sj42Q0mWjVNJ5bx+HfVNU7XHhEfKPjifkhHcepmXLwuOac+mb3dvx71hTgq9iuDwGzDuRiJsBd9DbS6WKBXzI8iMLOILzRCYfddFmOon9WfkbAFrIIiCs+Yl9yRtgzqxPTw4ApKSIIUrM7HtkODSYWAziKG/9Viq5V8ISiR1DqXa/MFXyKQPd5NwM6V74b01PhKq8VMvbVIv8Q+n0up0XEFax6WSVCXx8PmRj9SELPpIE</vt:lpwstr>
  </property>
  <property fmtid="{D5CDD505-2E9C-101B-9397-08002B2CF9AE}" pid="53" name="x1ye=54">
    <vt:lpwstr>NsMCNwg+K8KOzsNLWZx0DKfEMcuaKUiwDfq/7No+APAtT+EikvnNrl6zbHQB2Zsc/GpPmE+siIoewySbEDSWJj0RE71PlXuWjH25iPCaUVQTS35mhJkvp4IaH48Mj0l+qWAH3PjrrRZD4y770+sRE7Cb9RjiV0IwBvFbiynQWIO9QaKPuz1YC3zEsDU6vKVDGUYdLVHuHW+13obeQeBHwEyvm0HQTYuykEaXv2/gshpF9lKvo2qtO2P5Bw3h8lT</vt:lpwstr>
  </property>
  <property fmtid="{D5CDD505-2E9C-101B-9397-08002B2CF9AE}" pid="54" name="x1ye=55">
    <vt:lpwstr>NccUwL3IzCYaBJwkhxjB5MIIPq5VGyHtwj2OYL+ENn0JvVA9d+aXbeGRCRa/QXTEt1/hwSr38TBfP0kDJTjsA9O+ecjZQCREkvJB8rBRuvHDIqkqHl4EJ2G4V1ljBUOBH8Dm4lfvXQMGtFLnAOlSOWpspkNuz5r610MbZ5BoP0RKt+ECeKHqfz6kC8LeFrmTlv+fzpgYUeGJ3pEQpFPx3885FqlNGUH2FZznn9MwCqOCsem/1J+bVBRjxHaE1sn</vt:lpwstr>
  </property>
  <property fmtid="{D5CDD505-2E9C-101B-9397-08002B2CF9AE}" pid="55" name="x1ye=56">
    <vt:lpwstr>P8SIDJKZ8MsqvzkRX2Er+kbhvHBF9sY/mhi4qkx1zZ8Tt+OH3oKD+3Hg7aZ893a3JKnRLJQHizP6E2MysiGgnySZmszNrpRqyN+c6mIU4Z+UVM3M1li6qPFtWj+940+VA33vpixkjdlXtmhL4ooneIRQ+tgpl/5yK1FvDjpytl8xZAJfLZRkJ6sJoaLJcTIuNMs4T+tRWimpRmPZQjGRk1eigc84S8LjIsGbm0+wdEXveF1r5HIZSroX21gSjg5</vt:lpwstr>
  </property>
  <property fmtid="{D5CDD505-2E9C-101B-9397-08002B2CF9AE}" pid="56" name="x1ye=57">
    <vt:lpwstr>8BbOsv/aG0nJnTWEncosQrKcndj7Xi82WXcLKk+61TUWV+OElPd2W3j8G752vdAq5zY4syKrv172R+0EeAaMuIOw/e6xGWQMl/SbqCq6dxhtgK7V+S/tjjuuvoaD8afoueZOowLslO2qJQrjd8LRTe5wmREXAy98C0zvDy5xknK/8fmlua8qxYPY/96RrOL8fz35OGgmHYZP4O1TM8KGwH2qP8mnJZ7yfdbTHcS2epAFoTB/cjvuBHPASFjPADO</vt:lpwstr>
  </property>
  <property fmtid="{D5CDD505-2E9C-101B-9397-08002B2CF9AE}" pid="57" name="x1ye=58">
    <vt:lpwstr>ply/zXIl9/DtGGoC5vp96xBNapvtXRBfJfRj0x2LF6BeTtRWY5wrVjtxVafp+Gy0c+GAK/THPP/Rd/zhp1utofu3jhkBPx3kalxaOZWWx8aTh5CsBHfBJUD9IUYid8mrIsLvRzW0+8yNYhfv3vc/pP6OivMASFkHv84L4/0bQ5d9dv+WNU0KgwlZXNQgPKo4Cyhy7qLvJn3omsP57/0CfETOzkyeWv0GX72ykjeJXWf9fbR18bdr+gg+hI+KsWB</vt:lpwstr>
  </property>
  <property fmtid="{D5CDD505-2E9C-101B-9397-08002B2CF9AE}" pid="58" name="x1ye=59">
    <vt:lpwstr>tdQaPuDDDqQt3gXinrXsxLFTkIprFOxT77+xYKjVawYdplggklvIu/RoUvlXN/2V+CQIMUdEZwfT4mA3iKnV3m/s96WavJ4tvFP4RIrv7ppdTD/sDSWK1wb7R9L/0F0aZ7Hi7FfqlEE6wSEJUn9iufIwvzxyPkTAy17Axdi4hoRZ6DXuey3zSwTyreGGe29Y7HTIiBvW778AyLKe/IrAqH3cgR2OxCfleIV9KxZ/ZMMYNSXgxk0GxG9bdk5FEs+</vt:lpwstr>
  </property>
  <property fmtid="{D5CDD505-2E9C-101B-9397-08002B2CF9AE}" pid="59" name="x1ye=6">
    <vt:lpwstr>FPV+7nb83zWxu61MPmXP628lAUHp034/PbYxVswelTanEW8i8S6l9DweUATfuCfjB/39VhaEO9eXG0ZpAYV/jGZrHJ1Cg36v5AHewX8rGjf7ssjhoTaJShg1rEscBiyKBGOUOS6FhLW3wS0Nayn3qDpdYVNR7IOKPcmyv4iSj1s4LJywc+1lH2pxv1O9LsyCjQVTIE+NENZDt2p7LbLLSkJWLmhuQDRG4tVEcxDcVNsrn90b8ao2zgyoHz8eK7x</vt:lpwstr>
  </property>
  <property fmtid="{D5CDD505-2E9C-101B-9397-08002B2CF9AE}" pid="60" name="x1ye=60">
    <vt:lpwstr>Rd2fv2Er7OFZR5eAT6GRqhQQ0CZti1OUQJTt6Vp/q3r5QGP4247L/5bx1WBN/Erm+zZuz7HGqkZIIex6X0kctzKE1NSS7BzSmAaI4y9tPlriMSX1EYuKVfi4W2jsl5zW5C/8/0eHzFIyvspy2x/bhGtBJz+Vy3qF+u1X1VNBJGH+wa3dhkiHkZEJ5OEi+Tj4afdt/xdaJq9JMgtkU5X2btgdEO9xnJnqHut2nsYNEJ/5FV+v+h857BCtbvr3kCG</vt:lpwstr>
  </property>
  <property fmtid="{D5CDD505-2E9C-101B-9397-08002B2CF9AE}" pid="61" name="x1ye=61">
    <vt:lpwstr>ttyeSftlP1wXUeI0ODCjbQ2zuSQK7aISKKtO6MyKKYA7Pa5ZvD9EZM3TIocL8ze9GRblN36XQKdVXLDE5S1X1J+EwDkT1BjfxOUtkMhR4sGylcjBPYtXwPRv1X9cGGg9L+Ge3gU8WcJrBTq8ojC6ofz72fg7KzDaT2ZevVtjqhbkmDjP8Zhenfp28r7lzIS64jxqVMutVv03TOq0ItlwBhkOpxwL+s12xus4jN0IC/bNrAP5dqteeXCuF3Tp3v3</vt:lpwstr>
  </property>
  <property fmtid="{D5CDD505-2E9C-101B-9397-08002B2CF9AE}" pid="62" name="x1ye=62">
    <vt:lpwstr>zdtC1jIZQPg/0vlyCHeAkpVYfXWhJXCFTTuyTuJRrX8RLzCMGc1L6h+tifVwJfw7fhsLCzSLZUImb8H0hHlPBuifk7kls72kCW1z2YwLrZTfgCI2CEBGvJu98K/zrKJFSE6liWBVejJhi9kyDGoSD0lRAaJmE0KdqP72odJcau0Bos8pr1B16Qhks2/Oc0xd/di3Y3KzLi/1nzpJX64YapoI9resuG1csJ+HEmCKCstqZs7i/rPP1/Ijk4wL9ek</vt:lpwstr>
  </property>
  <property fmtid="{D5CDD505-2E9C-101B-9397-08002B2CF9AE}" pid="63" name="x1ye=63">
    <vt:lpwstr>8eyRbM2SHFYu6cvJ2hX036gFYXmIgkv117EDGzTjDzqFbG5gA/K82cRbZ0NIa2mOqokq0ZDSTzBP2SAnBLBvIBhHeAvdYK4H5XdcpIv7b2A/gDd5rMY1QYaPMlfQpW5KI+GZBuW8VOJYnfE7IJaK1CQVcNMuyXMsvBWrzDc5r7S1u7w/X0xCjwpkxzmnnXD6XQs+WdzdZv9aZNMXxNCdzTmThAsJTZMK999z181zAFQuB0xnF0m58MXZOGo1XE+</vt:lpwstr>
  </property>
  <property fmtid="{D5CDD505-2E9C-101B-9397-08002B2CF9AE}" pid="64" name="x1ye=64">
    <vt:lpwstr>Oniu+Sa6YqzrLLOsR+rqewgv8dS53+w1/h6CZjmZz2nerzKaeQbksLCdVZikhNoBlulRv6cec/oZjm8CMmqliLSqsqBZ+D55V2NXpXELFGSh+6usx32yVBPWmBY6KyUkdc86ahoIRrpGg7CxJ29aZUQQQ/pzIf1ApQpzvE2uU0Z5ZGZPbIav7Lg+mXwQVQJcfr8HWrQAeEG2/IHSOH1GnZ4/sw5NEZ2DV020XocPvXcWPp3481i260eVFKVYN8u</vt:lpwstr>
  </property>
  <property fmtid="{D5CDD505-2E9C-101B-9397-08002B2CF9AE}" pid="65" name="x1ye=65">
    <vt:lpwstr>uxl5qGPUchQ1qgJYg04aSCpGkqoMDQ4zCSiVYP5ThTbsH8HVXIdzRW5Zl5NMXFTePd8PQAVlkuGoPeQexekq2p0OpRrbYdpD9m9itQ27pbvqAhLd4NDV8zQoMX9KqFNpH80u4X1roHOWEjYMaqp+cAsKRdmhfZM+2jBzRESQKbaHKTH7QxQ0gvHF/14RJutT27GHNBadTvZZDL3NDdTkG3to/c4mxYrWmCorFP/CVs6t7td+4NlKcNN+N1JwGqg</vt:lpwstr>
  </property>
  <property fmtid="{D5CDD505-2E9C-101B-9397-08002B2CF9AE}" pid="66" name="x1ye=66">
    <vt:lpwstr>sLtC18xxKTX7gaBW+s3fW5ggBc2du9uT/zfGQBoFua0c45hySYuhu8GjMoWxjfZ3K2roF4P7JSzM/Q0ShogGijaiTVS3Fre51XlXxNtf2mfyI885XdOWVW8PY12aD9QuR/FZpFsqxAEEUXxAC3wR/g7trMcBqHxlf/eRsgojKq7j2HyJhxOgqSSh2uOkTP7PtTm8r0ECRiyXFDN4lCjWw4LWT6xb5t8t6ex+fXI634ayAnE64KD1FWN2CriRS5r</vt:lpwstr>
  </property>
  <property fmtid="{D5CDD505-2E9C-101B-9397-08002B2CF9AE}" pid="67" name="x1ye=67">
    <vt:lpwstr>g7iKlFi8Aees6vWhhcWfajlt2uNF8tFFCCr8UhT0Yj2XCAesgImCmM23jJHc6GjH1hjI/EjsQLnOjF5ZhBURzkTSa/asmaLP/20LrfYhXHBTj/27Lysn9DGnmQ5syCWbTNixhlNMyaJ/m4uV17HmRFQMdMObFOoKcjfrn5b3wwndtLtWYJgBh/XTGHA9HdfZt73z2RwDUuMT4ZRksPWM+GUBCGVkQ88/E8ov8EZoj+wP3kgcKtH2WBnZl2io03q</vt:lpwstr>
  </property>
  <property fmtid="{D5CDD505-2E9C-101B-9397-08002B2CF9AE}" pid="68" name="x1ye=68">
    <vt:lpwstr>KPCMtV6vpdM52o+X+KjfFOJz+Pv7k3kFZX0yJ3kabvKopBkmPA4s3hfq58WlMJAoxGlLBhGZgR3YhzMhwXR9UzVwbAkNRiPjK89Nfviw6xSrdP2tFAhOg8BzLD/z14BNUDA5okdBpZXpqqA3iQ4SAcSpx0l3odJabN0kp8MIErKYhnrDNY4kSa6oBrYibXAC3gzBxRCJEHg7VQl4DZUKWuVzc7W4CvPFYGYtHcCxTh0r4r+kaudQaVEZ9bcCOZ3</vt:lpwstr>
  </property>
  <property fmtid="{D5CDD505-2E9C-101B-9397-08002B2CF9AE}" pid="69" name="x1ye=69">
    <vt:lpwstr>YSJGQYpFWjQ4ntujctAVBjoNSF8wE6KMuMwjN7I3TqGM1tNWAZLC+Tw70V0XXVTSPwQavgmbIKUei25WGzueKx//TCI8GOBq03S7j+O/YPhKf/t7IfYzO6c1KmT8PEf+eTVoiHFyriLyo0xGIpNaAgP8mRxCStW+xvXQfA2PJZoAxqYzgdbb/8rsT5aAUA5sPiatI+dxe4oXTD2JcKj98xiki1nuwHQdOr8gC0H4GxpQx1KXucLMkTQ7u2xAuP5</vt:lpwstr>
  </property>
  <property fmtid="{D5CDD505-2E9C-101B-9397-08002B2CF9AE}" pid="70" name="x1ye=7">
    <vt:lpwstr>kVjxPf+T8KGr0RqbUmoVBGmR/ww0WQKGogeF+PbnBtlw7kjDp1fC9GChudo0Wv8PFP44BZxegKkJrYBjUBG+hVW0N6YUqwCG/ubwClExHnFNhScHYUkrGG6rGphExLRytCMxo1an68gSi4ifY5LOlFhpGBUIBidGCSVokolWIN8KoQUZVdFaGYH7F45esbYXADxm9pFzO5rcxGKdxaKZole/fDnDVsmXd53arA01j9cym2hEBa8P4FnCOyfx3vh</vt:lpwstr>
  </property>
  <property fmtid="{D5CDD505-2E9C-101B-9397-08002B2CF9AE}" pid="71" name="x1ye=70">
    <vt:lpwstr>rxk19vpDzPCR8FXhwUrbvKEj4Z+nlh2HYYbMKpA9Y7zuG98FNQR/ZppWDKgcxUmUj/bVVXzdxX8SIc79evs7MsLBaci2QLxs/IAFCp+t2mx4gDaGpEaN+b5bIC+HlAGlN3izQ8O1Jy7IHIJahGtzlyzrCoOlyiTHen5BRvSADzF7ldTCdGz+8Vi5XomLaaVy1E2g/MWx+LZ8YbWlHo0QxSVPnpRL/lOCsLiQmnjqbW82ptun3lS/sh0Hu2zFaUn</vt:lpwstr>
  </property>
  <property fmtid="{D5CDD505-2E9C-101B-9397-08002B2CF9AE}" pid="72" name="x1ye=71">
    <vt:lpwstr>8qBoI61vc/K5Y+7WAkepevHZbOBes6vSGsd5UynpqxjQqDqm8mOyWQIXC/KVZBZwWskybP6ylngx2PtTGojLfEPYJWxj7h9auzNEbPzQyp+p/vJt28bw8OlrLrmJN762Z5lV3h7yRODMxRdizYezu/xuinTgfq+O9XWWuh8x5vtEBpt0Sd6r2macwop12qjgLwz/aQAFiG4yBNFzAoNJ5W+G8Y8hb99HDU7n0cjtDq3xqSdwn+puUXcl4r2TjZ+</vt:lpwstr>
  </property>
  <property fmtid="{D5CDD505-2E9C-101B-9397-08002B2CF9AE}" pid="73" name="x1ye=72">
    <vt:lpwstr>NkR+bCfZaO13cReAGPE3ndonrkFmQkgOvHq9wIy/XXsOOf2l0BdQb27vYFAO28Tqi46b7ouVS8qY7QfXFzk2xEPdXkDIPZv2hFpiYthmY1n9pj8qWpCDehs0vTz5lK/5EABfC1yk83FWdQpEej99pPdHieiBkg6J06EKSJ/vrHuuz7W7+aiIL4g0/TSswnZ4Kw8dlJ/Vn2ktHiA1pG0WajBY3yKa5XmOY2mDfkk3zpmUcdGLIO9JPcldEy4IzW0</vt:lpwstr>
  </property>
  <property fmtid="{D5CDD505-2E9C-101B-9397-08002B2CF9AE}" pid="74" name="x1ye=73">
    <vt:lpwstr>RSSLE194Au8KOdE6TcNNcJNhl6jjUvWFae4BMhvI8jn6wlGelI+T4LQNV+s6UtvsZRL017RFwT6mdcsh3lJ4D6VnLENP5cuvTLIQ9u98RfG++SYQhYyAA0Aw6z37wDgqxWhqU8sVn/Mv71xYeTPTj4s8nT7tanqXBizfnidNU+v2q4Shn10ybDClv/tIN2Z31zk13fPCHmr2XnEUiPCRzh5RfhX4gDlJfjC9bZL7xljRtGIRINh61zsirX2cYKi</vt:lpwstr>
  </property>
  <property fmtid="{D5CDD505-2E9C-101B-9397-08002B2CF9AE}" pid="75" name="x1ye=74">
    <vt:lpwstr>kYJi+M005G4ZrtYgkjvZQyBDVEISbjElpC5hlyL9Dnv50LFqKWiB9/rSeQxi+Sat3UsFJv7wIGaj3TKuytVB8UrNbVRjisFEiY1DxFezFADkSYIjarnu/LcKSJvspqyoO6PGs4gkYV/rzswppoq4p7+Wjr+IwPQYTuSHqjSSZe2dYNTZ7nkLuye5y/vM1bY7vavmbsR2COnhkwouZ5hMgs9TzlRvrm+pzFcjlLrLOdGm+EFt+JEkHdYPDsDhckW</vt:lpwstr>
  </property>
  <property fmtid="{D5CDD505-2E9C-101B-9397-08002B2CF9AE}" pid="76" name="x1ye=75">
    <vt:lpwstr>gTN0NB2XHkg17x9c0FyZxflw2FPnPkilNgkngimaZsSqyl4BFv5+fhKCLnTp8ssCLitQK2Qd2d/5ehcb2mJ4HbHbt+dpm/rU0qQVYvWC9sqhm8y23kKs2/43mw76ZoVz0hfhwGwWvseaU8UJJioInxek/Ig93M6RSsPjrhb7hvWrWw51n7/ku+ZAEtB7nigm7eCehmt1Cg9smhkGRy6GtaqZS/5yEsd/m2UiUdk7+sv/Mk5lnfFdVVTlMmVHKk/</vt:lpwstr>
  </property>
  <property fmtid="{D5CDD505-2E9C-101B-9397-08002B2CF9AE}" pid="77" name="x1ye=76">
    <vt:lpwstr>dt8v/NHfzs5RCVlYoOGbdr+SdSX2A8dVocSEx7zR4Vpdc87wC2gweXcZleWzxb7JuZZad3PK+C7Tq/y16yI2yokwsMyG1OYGY7QWClT/1BOGCFur5dRPYZrbhQpzITiEY/sdQowTjxubQf5qkekh4+etFE8coAIJdEbLvnSAGJaE6Y8ens2HCy60lUFUK92sq3x3Q+ldzFDl5XSzw7m5Dp+rtKILvhL59teK9hIIYTA5WXAGXUhF6h2l8aIKmBn</vt:lpwstr>
  </property>
  <property fmtid="{D5CDD505-2E9C-101B-9397-08002B2CF9AE}" pid="78" name="x1ye=77">
    <vt:lpwstr>tUPv6gHudad2+kcfYh5xkgHBq44BaSTTstqPc6FAAHpRVDSbQ8uJnw1qaInLuqt6Hgfu0P0uh+qnmuaP1tB7il4/WDyzXlywXOUrHc5+psAFODnjYdOAvp9vx1arigfWNaOlyfipGrFEUnIh0ZDyCRPCJIbW1+/tSedfPsvrYlyULLYSmaEbDKJmwoRBMWE6wsjS9WhWa+24iOZF5VxvVgzb9zJDebfpdGUS+4KssGZRadfmfRHvZQceyz9qUaK</vt:lpwstr>
  </property>
  <property fmtid="{D5CDD505-2E9C-101B-9397-08002B2CF9AE}" pid="79" name="x1ye=78">
    <vt:lpwstr>BPyPedCYRu0IJ01vPR9kJZxg/d0IvXvp3xCZ6Q1jeRuKlctXwF5JkKlN0oU6RglxIfkjqkL4GuAei3ghQTKW1pmVnh1JW+seXv2x0n6r2El2J9lJDyDu7mcj8znTv57KUQEPfJUGEedr3WseNVBPIS+rczlLIJBqugI/EvF/zCKcumqFO90agw+9B1/eAKyo/SlKVltX9Qayp6V1pkXF15mfdTVwH2HQP0eTXN6Pr2pyRrC0SklM7zH2IzIQDBa</vt:lpwstr>
  </property>
  <property fmtid="{D5CDD505-2E9C-101B-9397-08002B2CF9AE}" pid="80" name="x1ye=79">
    <vt:lpwstr>HBGC2ot5+/BXCHBZLXGAh02+lGLNKRX56D/Akk2h4QLQLL70CqSx6hGMGZ2ClEyhnoMTFb59V6K07gkKVLlbgyO8jY8HNp0ZMKNZjzN+0jcgeQBf8l39p2fjK4eTV7yHpCcRO1Dvk0l058mdxxIo7Fk1ddczq2rwYUFTTleshXD9h6LKHtqG9j1txbvDFSi4onunmdVBUyjwzbZh2j8i9hh8egRy+5uDVo2+wnlSoE5TVvh4sMf+2kXzNxuUyve</vt:lpwstr>
  </property>
  <property fmtid="{D5CDD505-2E9C-101B-9397-08002B2CF9AE}" pid="81" name="x1ye=8">
    <vt:lpwstr>RrGZITx38WSGwZLHsETP0dIN9iZoNihBQJYtpWMyaLRM5/lQ364B5YZSwsiJ0+/kNARLwTKKIqQyH14D9baRhTB31gyPOq0VepQYA+PZKjJc//nmvRQj2syGCg2Vcj1XQBCoIgBzZ5Hmldy+//3lfgopWpqLqq3/gleVIY4aF0mD5GtsStq9U3MivVFIo9xHwWQGm/fntDT4N4eJ5DRsQglPVW3wr72LHC1AeMCYX9z7bl5xtiLavZiw1WqZp8W</vt:lpwstr>
  </property>
  <property fmtid="{D5CDD505-2E9C-101B-9397-08002B2CF9AE}" pid="82" name="x1ye=80">
    <vt:lpwstr>tBQc85VkFmOkxyxeidm3+dotAZgiQS0K7msS7vywNr2J8ScpataR8C3pFOhXMOYMw7/zFuVppQVKMfT0/jHf+ZOWJhQudN/vhxF1G11gPv9sQSL6P9qTcz9Vw7D/K17BOeAHSXcn7UtzLH745yAmHEL07ST4oSS+g4e39OaGn/3coM0QbGumrzoghlXC6EJpQuZSwbOf5t+ekCpvCgB27J5y1v7lu629jLjz3XieeI7J8iqTDvPkoNjmdmk6/NR</vt:lpwstr>
  </property>
  <property fmtid="{D5CDD505-2E9C-101B-9397-08002B2CF9AE}" pid="83" name="x1ye=81">
    <vt:lpwstr>10F4HsUxalLcStzrb3NtpT84PBQhJidVmmQR4fDoMObsNxv96Ei2wSTZIC5Lh24j1oWmTuu2Vo1lN9bBisHxifUVDY9bXq7WZGiNXT0KZMw/lcxzoDOWEX2iSop3uutrhz+NAL/vYn8i1R/AR3b4aeFnE/Pxtn69RII+88ITdfQ2lfvUbhsCz/GE4yxF7rkZUnV8SNoyK3dDr9JjN3feMqhDTjkN8EjCXDguwwrRmyZDdfQaXqyCf/HuxP8OY7F</vt:lpwstr>
  </property>
  <property fmtid="{D5CDD505-2E9C-101B-9397-08002B2CF9AE}" pid="84" name="x1ye=82">
    <vt:lpwstr>Z0cfeZ0JXthUbB0aRkTphjQpBeo1vnGGWuYORCBplZjEruWUinhILtcuXZa56OrPBSKPmmuXoo4J94bPw2eMn54rDJ7nIqD7dHF50TVT+DL4iKVV4pflmfRqhLF9JsraGOJsth90pI05kvj6QT1XhFeynIGFHpUTosMAuB2qZIuVOJ/T4wkFXhNhkylXZMCSR3GXuGvdR0WvwOdqNGNAK4buoEdWGAlwr0ODk8lDRIauPO0CVTCmo92HhR1yhOc</vt:lpwstr>
  </property>
  <property fmtid="{D5CDD505-2E9C-101B-9397-08002B2CF9AE}" pid="85" name="x1ye=83">
    <vt:lpwstr>JAP9ZDpgk8zqHt8feBka9ksxZhsCCFBUvaXUlGk6Zbnalc21SfuyV5m0h+1vZ9M+Fw+2S2WNz+5MeGG9ihhzTV4j0g+3OjSmuUo0vzqgi0zAPUSpm2JBiK3RkF/bMWzS6CRx8ni3JTyJm0YbiR8R7V4drTjC3C+mZjLpgYgx+NHy+AXtHty7cti+Pywcdw3UlaomAepfRVzKvImat1LNMlCVqMwtJw6h6TU/H5Ajr9+JzPEo2S3OQ0D6fdTl6TN</vt:lpwstr>
  </property>
  <property fmtid="{D5CDD505-2E9C-101B-9397-08002B2CF9AE}" pid="86" name="x1ye=84">
    <vt:lpwstr>GhdFluia0gWtO0Qv2hJeB6/G9M3HS3becsC8uWASxgWMrm8tKNawpu1ROqiKLpIkBgTvrOmCWUYjXn336C8qFXbLm8ZWDPMUTXwxP9KqCkj126HtlmBZ9ZSj9BnQHrvjH6agSjM4P3RnVEpTpvSVbIvo3FrwoKgneKvXD5rBVpREBbP+cVvWclXzmBQxu4ivVEB8LxfUEMP1aVu13emP3HxsLS79yaN2/puyB6AHH8ykXj72OojKwax0k3WGcqw</vt:lpwstr>
  </property>
  <property fmtid="{D5CDD505-2E9C-101B-9397-08002B2CF9AE}" pid="87" name="x1ye=85">
    <vt:lpwstr>W9+rZ2KnTmNWOEBvI2gMiHQOQY4Zo5txbKxbhXnO8g/UgrYXhpNfng7sjH2PTFx3vY8BObMDlE/QM8+D95lHlwMg2Keagk0TQIstMQHh2+p6cn5l6avJCtQ/oTMuHA4Bodc88H1ghq7E6Asav3mtJOB4ybLoz0ihlCAo/Gv/5IOcEnbWDXzYxSz6AD1oKR47WV5t4D0xOPgA1DUy/KkCRuZysZ3eTOPeZhdi4XeoaQJ7l51V6jTXPv8siAjQiOv</vt:lpwstr>
  </property>
  <property fmtid="{D5CDD505-2E9C-101B-9397-08002B2CF9AE}" pid="88" name="x1ye=86">
    <vt:lpwstr>/+/QcvzUXhuFQAAA==</vt:lpwstr>
  </property>
  <property fmtid="{D5CDD505-2E9C-101B-9397-08002B2CF9AE}" pid="89" name="x1ye=9">
    <vt:lpwstr>Rkp2AuxJm/R6GHe3O5LYmLo4KrlujeSQ2bh0jcPaBOVyCalJhdEs2U8RVFgnTEDzLyWMiPvFVekJPbADKaSJbhFpPyctvCUTvfmk2mfVrf0TIp0krovtCFQQsRAFJqCb4e7AsgrpaIoJhM9Rs6aee15FTzyphzYyUnGuUqvVY1QUyqrTFQ6n0/eDDwHWv10/RdzXS+nRnR9almAjHxk9ckuuD7he+u4W2cwAYLAshMLa/FxGW6laJRB6mUie/zD</vt:lpwstr>
  </property>
</Properties>
</file>