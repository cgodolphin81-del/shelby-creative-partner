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table"/>
        <w:tblW w:w="0" w:type="auto"/>
        <w:tblCellSpacing w:w="0" w:type="dxa"/>
        <w:tblLayout w:type="fixed"/>
        <w:tblCellMar>
          <w:top w:w="0" w:type="dxa"/>
          <w:left w:w="0" w:type="dxa"/>
          <w:bottom w:w="0" w:type="dxa"/>
          <w:right w:w="0" w:type="dxa"/>
        </w:tblCellMar>
        <w:tblLook w:val="05E0"/>
      </w:tblPr>
      <w:tblGrid>
        <w:gridCol w:w="80"/>
        <w:gridCol w:w="10"/>
        <w:gridCol w:w="10726"/>
        <w:gridCol w:w="10"/>
        <w:gridCol w:w="80"/>
      </w:tblGrid>
      <w:tr>
        <w:tblPrEx>
          <w:tblW w:w="0" w:type="auto"/>
          <w:tblCellSpacing w:w="0" w:type="dxa"/>
          <w:tblLayout w:type="fixed"/>
          <w:tblCellMar>
            <w:top w:w="0" w:type="dxa"/>
            <w:left w:w="0" w:type="dxa"/>
            <w:bottom w:w="0" w:type="dxa"/>
            <w:right w:w="0" w:type="dxa"/>
          </w:tblCellMar>
          <w:tblLook w:val="05E0"/>
        </w:tblPrEx>
        <w:trPr>
          <w:trHeight w:hRule="exact" w:val="80"/>
          <w:tblCellSpacing w:w="0" w:type="dxa"/>
        </w:trPr>
        <w:tc>
          <w:tcPr>
            <w:tcW w:w="90" w:type="dxa"/>
            <w:gridSpan w:val="2"/>
            <w:tcBorders>
              <w:top w:val="single" w:sz="8" w:space="0" w:color="000000"/>
              <w:left w:val="single" w:sz="8" w:space="0" w:color="000000"/>
            </w:tcBorders>
            <w:noWrap w:val="0"/>
            <w:tcMar>
              <w:top w:w="1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10726" w:type="dxa"/>
            <w:tcBorders>
              <w:top w:val="single" w:sz="8" w:space="0" w:color="000000"/>
            </w:tcBorders>
            <w:noWrap w:val="0"/>
            <w:tcMar>
              <w:top w:w="1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90" w:type="dxa"/>
            <w:gridSpan w:val="2"/>
            <w:tcBorders>
              <w:left w:val="single" w:sz="8" w:space="0" w:color="000000"/>
            </w:tcBorders>
            <w:tcMar>
              <w:top w:w="0" w:type="dxa"/>
              <w:left w:w="10" w:type="dxa"/>
              <w:bottom w:w="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r>
      <w:tr>
        <w:tblPrEx>
          <w:tblW w:w="0" w:type="auto"/>
          <w:tblCellSpacing w:w="0" w:type="dxa"/>
          <w:tblLayout w:type="fixed"/>
          <w:tblCellMar>
            <w:top w:w="0" w:type="dxa"/>
            <w:left w:w="0" w:type="dxa"/>
            <w:bottom w:w="0" w:type="dxa"/>
            <w:right w:w="0" w:type="dxa"/>
          </w:tblCellMar>
          <w:tblLook w:val="05E0"/>
        </w:tblPrEx>
        <w:trPr>
          <w:tblCellSpacing w:w="0" w:type="dxa"/>
        </w:trPr>
        <w:tc>
          <w:tcPr>
            <w:tcW w:w="90" w:type="dxa"/>
            <w:gridSpan w:val="2"/>
            <w:tcBorders>
              <w:left w:val="single" w:sz="8" w:space="0" w:color="000000"/>
              <w:bottom w:val="single" w:sz="8" w:space="0" w:color="000000"/>
            </w:tcBorders>
            <w:tcMar>
              <w:top w:w="0" w:type="dxa"/>
              <w:left w:w="10" w:type="dxa"/>
              <w:bottom w:w="1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10736" w:type="dxa"/>
            <w:gridSpan w:val="2"/>
            <w:tcBorders>
              <w:bottom w:val="single" w:sz="8" w:space="0" w:color="000000"/>
            </w:tcBorders>
            <w:tcMar>
              <w:top w:w="0" w:type="dxa"/>
              <w:left w:w="0" w:type="dxa"/>
              <w:bottom w:w="10" w:type="dxa"/>
              <w:right w:w="0" w:type="dxa"/>
            </w:tcMar>
            <w:vAlign w:val="bottom"/>
            <w:hideMark/>
          </w:tcPr>
          <w:p>
            <w:pPr>
              <w:pStyle w:val="divdocumentdivname"/>
              <w:pBdr>
                <w:top w:val="none" w:sz="0" w:space="2" w:color="auto"/>
                <w:left w:val="none" w:sz="0" w:space="0" w:color="auto"/>
                <w:bottom w:val="none" w:sz="0" w:space="5" w:color="auto"/>
                <w:right w:val="none" w:sz="0" w:space="0" w:color="auto"/>
              </w:pBdr>
              <w:shd w:val="clear" w:color="auto" w:fill="FFFFFF"/>
              <w:spacing w:before="0" w:after="0" w:line="740" w:lineRule="atLeast"/>
              <w:ind w:left="0" w:right="0"/>
              <w:jc w:val="center"/>
              <w:rPr>
                <w:rFonts w:ascii="Impact" w:eastAsia="Impact" w:hAnsi="Impact" w:cs="Impact"/>
                <w:b w:val="0"/>
                <w:bCs w:val="0"/>
                <w:color w:val="000000"/>
                <w:sz w:val="54"/>
                <w:szCs w:val="54"/>
                <w:bdr w:val="none" w:sz="0" w:space="0" w:color="auto"/>
                <w:vertAlign w:val="baseline"/>
              </w:rPr>
            </w:pPr>
            <w:r>
              <w:rPr>
                <w:rFonts w:ascii="Impact" w:eastAsia="Impact" w:hAnsi="Impact" w:cs="Impact"/>
                <w:b w:val="0"/>
                <w:bCs w:val="0"/>
                <w:sz w:val="54"/>
                <w:szCs w:val="54"/>
                <w:bdr w:val="none" w:sz="0" w:space="0" w:color="auto"/>
                <w:vertAlign w:val="baseline"/>
              </w:rPr>
              <w:t xml:space="preserve"> </w:t>
            </w:r>
            <w:r>
              <w:rPr>
                <w:rStyle w:val="span"/>
                <w:rFonts w:ascii="Impact" w:eastAsia="Impact" w:hAnsi="Impact" w:cs="Impact"/>
                <w:b w:val="0"/>
                <w:bCs w:val="0"/>
                <w:sz w:val="54"/>
                <w:szCs w:val="54"/>
              </w:rPr>
              <w:t>Charmaine</w:t>
            </w:r>
            <w:r>
              <w:rPr>
                <w:rFonts w:ascii="Impact" w:eastAsia="Impact" w:hAnsi="Impact" w:cs="Impact"/>
                <w:b w:val="0"/>
                <w:bCs w:val="0"/>
                <w:sz w:val="54"/>
                <w:szCs w:val="54"/>
                <w:bdr w:val="none" w:sz="0" w:space="0" w:color="auto"/>
                <w:vertAlign w:val="baseline"/>
              </w:rPr>
              <w:t xml:space="preserve"> </w:t>
            </w:r>
            <w:r>
              <w:rPr>
                <w:rStyle w:val="span"/>
                <w:rFonts w:ascii="Impact" w:eastAsia="Impact" w:hAnsi="Impact" w:cs="Impact"/>
                <w:b w:val="0"/>
                <w:bCs w:val="0"/>
                <w:sz w:val="54"/>
                <w:szCs w:val="54"/>
              </w:rPr>
              <w:t>Godolphin</w:t>
            </w:r>
          </w:p>
          <w:p>
            <w:pPr>
              <w:pStyle w:val="divaddress"/>
              <w:pBdr>
                <w:top w:val="none" w:sz="0" w:space="0" w:color="auto"/>
                <w:left w:val="none" w:sz="0" w:space="0" w:color="auto"/>
                <w:bottom w:val="none" w:sz="0" w:space="7" w:color="auto"/>
                <w:right w:val="none" w:sz="0" w:space="0" w:color="auto"/>
              </w:pBdr>
              <w:spacing w:before="0"/>
              <w:ind w:left="0" w:right="0"/>
              <w:rPr>
                <w:rFonts w:ascii="Arial" w:eastAsia="Arial" w:hAnsi="Arial" w:cs="Arial"/>
                <w:b/>
                <w:bCs/>
                <w:color w:val="000000"/>
                <w:sz w:val="22"/>
                <w:szCs w:val="22"/>
                <w:bdr w:val="none" w:sz="0" w:space="0" w:color="auto"/>
                <w:vertAlign w:val="baseline"/>
              </w:rPr>
            </w:pPr>
            <w:r>
              <w:rPr>
                <w:rStyle w:val="span"/>
                <w:rFonts w:ascii="Arial" w:eastAsia="Arial" w:hAnsi="Arial" w:cs="Arial"/>
                <w:sz w:val="22"/>
                <w:szCs w:val="22"/>
              </w:rPr>
              <w:t>19</w:t>
            </w:r>
            <w:r>
              <w:rPr>
                <w:rStyle w:val="span"/>
                <w:rFonts w:ascii="Arial" w:eastAsia="Arial" w:hAnsi="Arial" w:cs="Arial"/>
                <w:sz w:val="22"/>
                <w:szCs w:val="22"/>
              </w:rPr>
              <w:t> </w:t>
            </w:r>
            <w:r>
              <w:rPr>
                <w:rStyle w:val="span"/>
                <w:rFonts w:ascii="Arial" w:eastAsia="Arial" w:hAnsi="Arial" w:cs="Arial"/>
                <w:sz w:val="22"/>
                <w:szCs w:val="22"/>
              </w:rPr>
              <w:t>Brookside</w:t>
            </w:r>
            <w:r>
              <w:rPr>
                <w:rStyle w:val="span"/>
                <w:rFonts w:ascii="Arial" w:eastAsia="Arial" w:hAnsi="Arial" w:cs="Arial"/>
                <w:sz w:val="22"/>
                <w:szCs w:val="22"/>
              </w:rPr>
              <w:t>,</w:t>
            </w:r>
            <w:r>
              <w:rPr>
                <w:rStyle w:val="span"/>
                <w:rFonts w:ascii="Arial" w:eastAsia="Arial" w:hAnsi="Arial" w:cs="Arial"/>
                <w:sz w:val="22"/>
                <w:szCs w:val="22"/>
              </w:rPr>
              <w:t> </w:t>
            </w:r>
            <w:r>
              <w:rPr>
                <w:rStyle w:val="span"/>
                <w:rFonts w:ascii="Arial" w:eastAsia="Arial" w:hAnsi="Arial" w:cs="Arial"/>
                <w:sz w:val="22"/>
                <w:szCs w:val="22"/>
              </w:rPr>
              <w:t>Gosport</w:t>
            </w:r>
            <w:r>
              <w:rPr>
                <w:rStyle w:val="span"/>
                <w:rFonts w:ascii="Arial" w:eastAsia="Arial" w:hAnsi="Arial" w:cs="Arial"/>
                <w:sz w:val="22"/>
                <w:szCs w:val="22"/>
              </w:rPr>
              <w:t>,</w:t>
            </w:r>
            <w:r>
              <w:rPr>
                <w:rStyle w:val="span"/>
                <w:rFonts w:ascii="Arial" w:eastAsia="Arial" w:hAnsi="Arial" w:cs="Arial"/>
                <w:sz w:val="22"/>
                <w:szCs w:val="22"/>
              </w:rPr>
              <w:t> </w:t>
            </w:r>
            <w:r>
              <w:rPr>
                <w:rStyle w:val="span"/>
                <w:rFonts w:ascii="Arial" w:eastAsia="Arial" w:hAnsi="Arial" w:cs="Arial"/>
                <w:sz w:val="22"/>
                <w:szCs w:val="22"/>
              </w:rPr>
              <w:t>Hampshire</w:t>
            </w:r>
            <w:r>
              <w:rPr>
                <w:rStyle w:val="divdocumentzipsuffix"/>
                <w:rFonts w:ascii="Arial" w:eastAsia="Arial" w:hAnsi="Arial" w:cs="Arial"/>
              </w:rPr>
              <w:t> </w:t>
            </w:r>
            <w:r>
              <w:rPr>
                <w:rStyle w:val="span"/>
                <w:rFonts w:ascii="Arial" w:eastAsia="Arial" w:hAnsi="Arial" w:cs="Arial"/>
                <w:sz w:val="22"/>
                <w:szCs w:val="22"/>
              </w:rPr>
              <w:t>PO13</w:t>
            </w:r>
            <w:r>
              <w:rPr>
                <w:rStyle w:val="span"/>
                <w:rFonts w:ascii="Arial" w:eastAsia="Arial" w:hAnsi="Arial" w:cs="Arial"/>
                <w:sz w:val="22"/>
                <w:szCs w:val="22"/>
              </w:rPr>
              <w:t> </w:t>
            </w:r>
            <w:r>
              <w:rPr>
                <w:rStyle w:val="span"/>
                <w:rFonts w:ascii="Arial" w:eastAsia="Arial" w:hAnsi="Arial" w:cs="Arial"/>
                <w:sz w:val="22"/>
                <w:szCs w:val="22"/>
              </w:rPr>
              <w:t>0YS</w:t>
            </w:r>
            <w:r>
              <w:rPr>
                <w:rStyle w:val="divdocumentzipsuffix"/>
                <w:rFonts w:ascii="Arial" w:eastAsia="Arial" w:hAnsi="Arial" w:cs="Arial"/>
              </w:rPr>
              <w:t xml:space="preserve"> </w:t>
            </w:r>
            <w:r>
              <w:rPr>
                <w:rStyle w:val="span"/>
                <w:rFonts w:ascii="Arial" w:eastAsia="Arial" w:hAnsi="Arial" w:cs="Arial"/>
                <w:sz w:val="22"/>
                <w:szCs w:val="22"/>
                <w:vertAlign w:val="baseline"/>
              </w:rPr>
              <w:t>•</w:t>
            </w:r>
            <w:r>
              <w:rPr>
                <w:rStyle w:val="span"/>
                <w:rFonts w:ascii="Arial" w:eastAsia="Arial" w:hAnsi="Arial" w:cs="Arial"/>
                <w:sz w:val="22"/>
                <w:szCs w:val="22"/>
                <w:vertAlign w:val="baseline"/>
              </w:rPr>
              <w:t> </w:t>
            </w:r>
            <w:r>
              <w:rPr>
                <w:rStyle w:val="span"/>
                <w:rFonts w:ascii="Arial" w:eastAsia="Arial" w:hAnsi="Arial" w:cs="Arial"/>
                <w:sz w:val="22"/>
                <w:szCs w:val="22"/>
              </w:rPr>
              <w:t>07437611135</w:t>
            </w:r>
            <w:r>
              <w:rPr>
                <w:rFonts w:ascii="Arial" w:eastAsia="Arial" w:hAnsi="Arial" w:cs="Arial"/>
              </w:rPr>
              <w:t xml:space="preserve"> </w:t>
            </w:r>
            <w:r>
              <w:rPr>
                <w:rStyle w:val="span"/>
                <w:rFonts w:ascii="Arial" w:eastAsia="Arial" w:hAnsi="Arial" w:cs="Arial"/>
                <w:sz w:val="22"/>
                <w:szCs w:val="22"/>
                <w:vertAlign w:val="baseline"/>
              </w:rPr>
              <w:t>•</w:t>
            </w:r>
            <w:r>
              <w:rPr>
                <w:rStyle w:val="span"/>
                <w:rFonts w:ascii="Arial" w:eastAsia="Arial" w:hAnsi="Arial" w:cs="Arial"/>
                <w:sz w:val="22"/>
                <w:szCs w:val="22"/>
                <w:vertAlign w:val="baseline"/>
              </w:rPr>
              <w:t> </w:t>
            </w:r>
            <w:r>
              <w:rPr>
                <w:rStyle w:val="span"/>
                <w:rFonts w:ascii="Arial" w:eastAsia="Arial" w:hAnsi="Arial" w:cs="Arial"/>
                <w:sz w:val="22"/>
                <w:szCs w:val="22"/>
              </w:rPr>
              <w:t>cgodolphin9@gmail.com</w:t>
            </w:r>
            <w:r>
              <w:rPr>
                <w:rFonts w:ascii="Arial" w:eastAsia="Arial" w:hAnsi="Arial" w:cs="Arial"/>
              </w:rPr>
              <w:t> </w:t>
            </w:r>
          </w:p>
        </w:tc>
        <w:tc>
          <w:tcPr>
            <w:tcW w:w="80" w:type="dxa"/>
            <w:tcBorders>
              <w:bottom w:val="single" w:sz="8" w:space="0" w:color="000000"/>
            </w:tcBorders>
            <w:shd w:val="clear" w:color="auto" w:fill="000000"/>
            <w:tcMar>
              <w:top w:w="0" w:type="dxa"/>
              <w:left w:w="0" w:type="dxa"/>
              <w:bottom w:w="1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r>
      <w:tr>
        <w:tblPrEx>
          <w:tblW w:w="0" w:type="auto"/>
          <w:tblCellSpacing w:w="0" w:type="dxa"/>
          <w:tblLayout w:type="fixed"/>
          <w:tblCellMar>
            <w:top w:w="0" w:type="dxa"/>
            <w:left w:w="0" w:type="dxa"/>
            <w:bottom w:w="0" w:type="dxa"/>
            <w:right w:w="0" w:type="dxa"/>
          </w:tblCellMar>
          <w:tblLook w:val="05E0"/>
        </w:tblPrEx>
        <w:trPr>
          <w:trHeight w:hRule="exact" w:val="80"/>
          <w:tblCellSpacing w:w="0" w:type="dxa"/>
        </w:trPr>
        <w:tc>
          <w:tcPr>
            <w:tcW w:w="80" w:type="dxa"/>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10746" w:type="dxa"/>
            <w:gridSpan w:val="3"/>
            <w:shd w:val="clear" w:color="auto" w:fill="000000"/>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80" w:type="dxa"/>
            <w:shd w:val="clear" w:color="auto" w:fill="000000"/>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r>
    </w:tbl>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000000"/>
          <w:sz w:val="30"/>
          <w:szCs w:val="30"/>
          <w:bdr w:val="none" w:sz="0" w:space="0" w:color="auto"/>
          <w:vertAlign w:val="baseline"/>
        </w:rPr>
      </w:pPr>
      <w:r>
        <w:rPr>
          <w:rFonts w:ascii="Impact" w:eastAsia="Impact" w:hAnsi="Impact" w:cs="Impact"/>
          <w:b w:val="0"/>
          <w:bCs w:val="0"/>
          <w:bdr w:val="none" w:sz="0" w:space="0" w:color="auto"/>
          <w:vertAlign w:val="baseline"/>
        </w:rPr>
        <w:t>Professional summary</w:t>
      </w:r>
    </w:p>
    <w:p>
      <w:pPr>
        <w:pStyle w:val="divdocumentbottomborder"/>
        <w:pBdr>
          <w:top w:val="none" w:sz="0" w:space="0" w:color="auto"/>
          <w:left w:val="none" w:sz="0" w:space="0" w:color="auto"/>
          <w:bottom w:val="single" w:sz="8"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20" w:lineRule="atLeast"/>
        <w:ind w:left="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000000"/>
          <w:sz w:val="30"/>
          <w:szCs w:val="30"/>
          <w:bdr w:val="none" w:sz="0" w:space="0" w:color="auto"/>
          <w:vertAlign w:val="baseline"/>
        </w:rPr>
      </w:pPr>
      <w:r>
        <w:rPr>
          <w:rFonts w:ascii="Impact" w:eastAsia="Impact" w:hAnsi="Impact" w:cs="Impact"/>
          <w:b w:val="0"/>
          <w:bCs w:val="0"/>
          <w:bdr w:val="none" w:sz="0" w:space="0" w:color="auto"/>
          <w:vertAlign w:val="baseline"/>
        </w:rPr>
        <w:t>Work history</w:t>
      </w:r>
    </w:p>
    <w:p>
      <w:pPr>
        <w:pStyle w:val="divdocumentbottomborder"/>
        <w:pBdr>
          <w:top w:val="none" w:sz="0" w:space="0" w:color="auto"/>
          <w:left w:val="none" w:sz="0" w:space="0" w:color="auto"/>
          <w:bottom w:val="single" w:sz="8"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singlecolumn"/>
        <w:pBdr>
          <w:top w:val="none" w:sz="0" w:space="0" w:color="auto"/>
          <w:left w:val="none" w:sz="0" w:space="0" w:color="auto"/>
          <w:bottom w:val="none" w:sz="0" w:space="0" w:color="auto"/>
          <w:right w:val="none" w:sz="0" w:space="0" w:color="auto"/>
        </w:pBdr>
        <w:spacing w:before="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Environmental Control Adviser</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08/2020</w:t>
      </w:r>
      <w:r>
        <w:rPr>
          <w:rStyle w:val="span"/>
          <w:rFonts w:ascii="Arial" w:eastAsia="Arial" w:hAnsi="Arial" w:cs="Arial"/>
          <w:sz w:val="22"/>
          <w:szCs w:val="22"/>
        </w:rPr>
        <w:t xml:space="preserve"> - </w:t>
      </w:r>
      <w:r>
        <w:rPr>
          <w:rStyle w:val="span"/>
          <w:rFonts w:ascii="Arial" w:eastAsia="Arial" w:hAnsi="Arial" w:cs="Arial"/>
          <w:sz w:val="22"/>
          <w:szCs w:val="22"/>
        </w:rPr>
        <w:t>Current</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Biffa</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Carried out environmental monitoring and inspections, assessing current practices for conformance with waste legislation.</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Collaborated with diverse stakeholders to implement complex sustainability approaches for continued growth against environment improvement targets.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Used outstanding interpersonal abilities to clearly and professionally communicate complex technical advice to stakeholders.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Accurately and efficiently prepared environmental records to supply to Environment Agency.</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Presented reports to interested groups or stakeholders and fielded questions.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Conducted deep research into trends related to environmental compliance to inform decision-making.</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Investigated incidents with diligence and care, suggesting operational improvements to prevent future issues.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Completed regular health and safety audits, monitoring performance against company requirements.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Inspected work environments for conformance with established safety rules.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Monitored environmental activity to identify areas of risk and non-conformance.</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Profiled and analysed infrastructure to track performance and advise of trends.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Promoted health and safety by raising concerns of unsafe practices and by identifying good behaviours to operation managers.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Produced high-quality documents, spreadsheets and presentations for internal needs.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Enhanced administration system workflows by developing improved automated systems.</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Created financial reports to analyse trends and identify efficiencies.</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Post Person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07/2018</w:t>
      </w:r>
      <w:r>
        <w:rPr>
          <w:rStyle w:val="span"/>
          <w:rFonts w:ascii="Arial" w:eastAsia="Arial" w:hAnsi="Arial" w:cs="Arial"/>
          <w:sz w:val="22"/>
          <w:szCs w:val="22"/>
        </w:rPr>
        <w:t xml:space="preserve"> - </w:t>
      </w:r>
      <w:r>
        <w:rPr>
          <w:rStyle w:val="span"/>
          <w:rFonts w:ascii="Arial" w:eastAsia="Arial" w:hAnsi="Arial" w:cs="Arial"/>
          <w:sz w:val="22"/>
          <w:szCs w:val="22"/>
        </w:rPr>
        <w:t>08/2020</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Royal Mail Delivery Office</w:t>
      </w:r>
      <w:r>
        <w:rPr>
          <w:rStyle w:val="span"/>
          <w:rFonts w:ascii="Arial" w:eastAsia="Arial" w:hAnsi="Arial" w:cs="Arial"/>
          <w:sz w:val="22"/>
          <w:szCs w:val="22"/>
        </w:rPr>
        <w:t xml:space="preserve"> – </w:t>
      </w:r>
      <w:r>
        <w:rPr>
          <w:rStyle w:val="span"/>
          <w:rFonts w:ascii="Arial" w:eastAsia="Arial" w:hAnsi="Arial" w:cs="Arial"/>
          <w:sz w:val="22"/>
          <w:szCs w:val="22"/>
        </w:rPr>
        <w:t>Fareham</w:t>
      </w:r>
      <w:r>
        <w:rPr>
          <w:rStyle w:val="span"/>
          <w:rFonts w:ascii="Arial" w:eastAsia="Arial" w:hAnsi="Arial" w:cs="Arial"/>
          <w:sz w:val="22"/>
          <w:szCs w:val="22"/>
        </w:rPr>
        <w:t xml:space="preserve">, </w:t>
      </w:r>
      <w:r>
        <w:rPr>
          <w:rStyle w:val="span"/>
          <w:rFonts w:ascii="Arial" w:eastAsia="Arial" w:hAnsi="Arial" w:cs="Arial"/>
          <w:sz w:val="22"/>
          <w:szCs w:val="22"/>
        </w:rPr>
        <w:t>Hampshire</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Reported handling and processing of mail through Royal Mail Systems to update arrival time estimations.</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Secured customer signatures for special deliveries using PDA device.</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Drove delivery vehicles safely and responsibly, representing Royal Mail with continued professionalism.</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Offered flexibility in service rounds, routes and times to best maintain efficient postal deliveries across Hampshire addresses.</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Managed mislabelled and returned post in accordance with company policy.</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Maintained exceptional service times during peak delivery seasons for consistent levels of customer satisfaction.</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Collected mail from post boxes, post offices and businesses as per agreements.</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Lead Landfill Gas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11/2016</w:t>
      </w:r>
      <w:r>
        <w:rPr>
          <w:rStyle w:val="span"/>
          <w:rFonts w:ascii="Arial" w:eastAsia="Arial" w:hAnsi="Arial" w:cs="Arial"/>
          <w:sz w:val="22"/>
          <w:szCs w:val="22"/>
        </w:rPr>
        <w:t xml:space="preserve"> - </w:t>
      </w:r>
      <w:r>
        <w:rPr>
          <w:rStyle w:val="span"/>
          <w:rFonts w:ascii="Arial" w:eastAsia="Arial" w:hAnsi="Arial" w:cs="Arial"/>
          <w:sz w:val="22"/>
          <w:szCs w:val="22"/>
        </w:rPr>
        <w:t>06/2018</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Biffa</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Provided technical assistance to team members and stakeholders in Southern Region.</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Produced detailed reports to evaluate sites infrastructure and performance to facilitate assessments for optimization and cost.</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Contributed to weekly site conference calls to ensure stakeholders were kept informed, and to draw stakeholders together, enlarging resource pool and ensuring sites were proactively managed.</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Organised workload to ensure sites permit conditions were met, and to minimize downtime /environmental impacts</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Supported Regional Controller with daily operational functions.</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Achieved increased load and site stability of White Parish, Brookhurst Wood and Standen Heath Landfill Gas Systems by managing sites gas availability and by increasing engine availability.</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Landfill Gas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08/2016</w:t>
      </w:r>
      <w:r>
        <w:rPr>
          <w:rStyle w:val="span"/>
          <w:rFonts w:ascii="Arial" w:eastAsia="Arial" w:hAnsi="Arial" w:cs="Arial"/>
          <w:sz w:val="22"/>
          <w:szCs w:val="22"/>
        </w:rPr>
        <w:t xml:space="preserve"> - </w:t>
      </w:r>
      <w:r>
        <w:rPr>
          <w:rStyle w:val="span"/>
          <w:rFonts w:ascii="Arial" w:eastAsia="Arial" w:hAnsi="Arial" w:cs="Arial"/>
          <w:sz w:val="22"/>
          <w:szCs w:val="22"/>
        </w:rPr>
        <w:t>11/2016</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Biffa</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Responsible for balancing Gas fields as specified in Gas Management Plan and companies procedures.</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Assumed ownership of several Gas Utilisation Plants.</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Managed Contractors to ensure works were carried out in efficiently and adhered to their safe operating procedures, risk assessments as well as ensuring their procedures were consistent with organisations policies and procedures.</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Worked directly with stakeholders to resolve and control historical gas migration issues at several sites.</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Offered meticulous attention to detail in landfill gas system fault-finding and troubleshooting, ensuring accurate error diagnosis.</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Carried out reactive and emergency maintenance and repairs to gas and leachate systems.</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Ensured continued adherence to health and safety standards, minimizing risk and enhancing productivity levels.</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Landfill Gas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06/2016</w:t>
      </w:r>
      <w:r>
        <w:rPr>
          <w:rStyle w:val="span"/>
          <w:rFonts w:ascii="Arial" w:eastAsia="Arial" w:hAnsi="Arial" w:cs="Arial"/>
          <w:sz w:val="22"/>
          <w:szCs w:val="22"/>
        </w:rPr>
        <w:t xml:space="preserve"> - </w:t>
      </w:r>
      <w:r>
        <w:rPr>
          <w:rStyle w:val="span"/>
          <w:rFonts w:ascii="Arial" w:eastAsia="Arial" w:hAnsi="Arial" w:cs="Arial"/>
          <w:sz w:val="22"/>
          <w:szCs w:val="22"/>
        </w:rPr>
        <w:t>07/2016</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Talented People Solutions</w:t>
      </w:r>
      <w:r>
        <w:rPr>
          <w:rStyle w:val="span"/>
          <w:rFonts w:ascii="Arial" w:eastAsia="Arial" w:hAnsi="Arial" w:cs="Arial"/>
          <w:sz w:val="22"/>
          <w:szCs w:val="22"/>
        </w:rPr>
        <w:t xml:space="preserve"> – </w:t>
      </w:r>
      <w:r>
        <w:rPr>
          <w:rStyle w:val="span"/>
          <w:rFonts w:ascii="Arial" w:eastAsia="Arial" w:hAnsi="Arial" w:cs="Arial"/>
          <w:sz w:val="22"/>
          <w:szCs w:val="22"/>
        </w:rPr>
        <w:t>Hampshire</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Responsible for managing gas at 2 closed landfill sites.</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Maintained thorough records and time sheets of all work completed, for comprehensive company reference.</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Diagnosed and repaired problems with landfill gas and leachate systems.</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Created reports to analyse trends and identify potential environmental impacts.</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Maintained high standards of accuracy and quality in data entry and record keeping.</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Created and submitted progress reports to upper management.</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Gas Technician, Auditing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04/2016</w:t>
      </w:r>
      <w:r>
        <w:rPr>
          <w:rStyle w:val="span"/>
          <w:rFonts w:ascii="Arial" w:eastAsia="Arial" w:hAnsi="Arial" w:cs="Arial"/>
          <w:sz w:val="22"/>
          <w:szCs w:val="22"/>
        </w:rPr>
        <w:t xml:space="preserve"> - </w:t>
      </w:r>
      <w:r>
        <w:rPr>
          <w:rStyle w:val="span"/>
          <w:rFonts w:ascii="Arial" w:eastAsia="Arial" w:hAnsi="Arial" w:cs="Arial"/>
          <w:sz w:val="22"/>
          <w:szCs w:val="22"/>
        </w:rPr>
        <w:t>07/2016</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Viridor</w:t>
      </w:r>
      <w:r>
        <w:rPr>
          <w:rFonts w:ascii="Arial" w:eastAsia="Arial" w:hAnsi="Arial" w:cs="Arial"/>
          <w:sz w:val="22"/>
          <w:szCs w:val="22"/>
          <w:bdr w:val="none" w:sz="0" w:space="0" w:color="auto"/>
          <w:vertAlign w:val="baseline"/>
        </w:rPr>
        <w:t xml:space="preserve">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Standardised auditing data for consistency and accuracy.</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Compiled and organised asset data for review and analysis.</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Logged audit work, noted findings and compiled reports.</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Scheduled meetings, conferences and appointments.</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Tracked expenses and met budget targets.</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Increased customer satisfaction by resolving issues.</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Demonstrated respect, friendliness and willingness to help wherever needed.</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Proved successful working within tight deadlines and fast-paced atmosphere.</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Led projects and analyzed data to identify opportunities for improvement.</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Created spreadsheets using Microsoft Excel for daily, weekly and monthly reporting.</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Used critical thinking to break down problems, evaluate solutions and make decisions.</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Auditing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05/2015</w:t>
      </w:r>
      <w:r>
        <w:rPr>
          <w:rStyle w:val="span"/>
          <w:rFonts w:ascii="Arial" w:eastAsia="Arial" w:hAnsi="Arial" w:cs="Arial"/>
          <w:sz w:val="22"/>
          <w:szCs w:val="22"/>
        </w:rPr>
        <w:t xml:space="preserve"> - </w:t>
      </w:r>
      <w:r>
        <w:rPr>
          <w:rStyle w:val="span"/>
          <w:rFonts w:ascii="Arial" w:eastAsia="Arial" w:hAnsi="Arial" w:cs="Arial"/>
          <w:sz w:val="22"/>
          <w:szCs w:val="22"/>
        </w:rPr>
        <w:t>04/2016</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Viridor</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Logged audit work, noted findings and compiled evidence of misdeeds.</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Applied auditing expertise and industry knowledge to consistently complete quality audits on schedule.</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Handled diverse client portfolio work, establishing goals and supporting achievement to deadline.</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Facilitated smooth workflow by developing audit program, determining audit scope, objectives and timelines.</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Compiled and standardized asset for review and import to new management system.</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Managed end-to-end audit process from scoping to fieldwork and report writing.</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Coordinated resources and reporting within virtual team setting.</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Coached internal audit team to achieve targets and fulfill deadlines.</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Lead Landfill Gas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09/2008</w:t>
      </w:r>
      <w:r>
        <w:rPr>
          <w:rStyle w:val="span"/>
          <w:rFonts w:ascii="Arial" w:eastAsia="Arial" w:hAnsi="Arial" w:cs="Arial"/>
          <w:sz w:val="22"/>
          <w:szCs w:val="22"/>
        </w:rPr>
        <w:t xml:space="preserve"> - </w:t>
      </w:r>
      <w:r>
        <w:rPr>
          <w:rStyle w:val="span"/>
          <w:rFonts w:ascii="Arial" w:eastAsia="Arial" w:hAnsi="Arial" w:cs="Arial"/>
          <w:sz w:val="22"/>
          <w:szCs w:val="22"/>
        </w:rPr>
        <w:t>11/2014</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Viridor</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Undertake bi-Annual Personal Appraisal Reviews with all direct reports and establish SMART objectives for the forthcoming year.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Responsible for using HolisTech (a CMMS), to plan routine monitoring/maintenance regimes, manage breakdowns and defects.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To proactively monitor notifications and work orders ensuring they are closed out in a timely manner.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Managing Project Teams for successful delivery of individual project(s), ensuring that the project is in accordance with Company procedures and all project documentation is completed correctly and in a timely fashion.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Liaise with internal personnel and external contractors to ensure downtime of LFG utilization equipment is minimized. </w:t>
      </w:r>
    </w:p>
    <w:p>
      <w:pPr>
        <w:pStyle w:val="documentulliParagraph"/>
        <w:numPr>
          <w:ilvl w:val="0"/>
          <w:numId w:val="8"/>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Effectively monitor, manage, control and report on spend. </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Landfill Gas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03/2005</w:t>
      </w:r>
      <w:r>
        <w:rPr>
          <w:rStyle w:val="span"/>
          <w:rFonts w:ascii="Arial" w:eastAsia="Arial" w:hAnsi="Arial" w:cs="Arial"/>
          <w:sz w:val="22"/>
          <w:szCs w:val="22"/>
        </w:rPr>
        <w:t xml:space="preserve"> - </w:t>
      </w:r>
      <w:r>
        <w:rPr>
          <w:rStyle w:val="span"/>
          <w:rFonts w:ascii="Arial" w:eastAsia="Arial" w:hAnsi="Arial" w:cs="Arial"/>
          <w:sz w:val="22"/>
          <w:szCs w:val="22"/>
        </w:rPr>
        <w:t>09/2008</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Viridor</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9"/>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Balanced landfill gas systems across several sites to ensure they operated to prevent environmental issues whilst providing a gas quality suitable for energy conversion in a gas utilization plant. </w:t>
      </w:r>
    </w:p>
    <w:p>
      <w:pPr>
        <w:pStyle w:val="documentulliParagraph"/>
        <w:numPr>
          <w:ilvl w:val="0"/>
          <w:numId w:val="9"/>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Assessed flow in piping using Pizo tubes, Anemometers as well as by doing head-loss tests to optimize gas extraction . </w:t>
      </w:r>
    </w:p>
    <w:p>
      <w:pPr>
        <w:pStyle w:val="documentulliParagraph"/>
        <w:numPr>
          <w:ilvl w:val="0"/>
          <w:numId w:val="9"/>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Worked within applicable standards, policies and regulatory guidelines to promote environmental compliance. </w:t>
      </w:r>
    </w:p>
    <w:p>
      <w:pPr>
        <w:pStyle w:val="documentulliParagraph"/>
        <w:numPr>
          <w:ilvl w:val="0"/>
          <w:numId w:val="9"/>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Identified issues, analyzed information and provided solutions to problems. </w:t>
      </w:r>
    </w:p>
    <w:p>
      <w:pPr>
        <w:pStyle w:val="documentulliParagraph"/>
        <w:numPr>
          <w:ilvl w:val="0"/>
          <w:numId w:val="9"/>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Collaborated with stakeholders to schedule work to minimize downtime and prevent environmental issues. </w:t>
      </w:r>
    </w:p>
    <w:p>
      <w:pPr>
        <w:pStyle w:val="documentulliParagraph"/>
        <w:numPr>
          <w:ilvl w:val="0"/>
          <w:numId w:val="9"/>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Maintained strict site compliance with current safety legislation. </w:t>
      </w:r>
    </w:p>
    <w:p>
      <w:pPr>
        <w:pStyle w:val="documentulliParagraph"/>
        <w:numPr>
          <w:ilvl w:val="0"/>
          <w:numId w:val="9"/>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Supervised work of contractors and subcontractors to achieve targets against deadlines. </w:t>
      </w:r>
    </w:p>
    <w:p>
      <w:pPr>
        <w:pStyle w:val="documentulliParagraph"/>
        <w:numPr>
          <w:ilvl w:val="0"/>
          <w:numId w:val="9"/>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Devised tactical programmes of work to meet construction requirements. </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Weighbridge Administrator</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11/2004</w:t>
      </w:r>
      <w:r>
        <w:rPr>
          <w:rStyle w:val="span"/>
          <w:rFonts w:ascii="Arial" w:eastAsia="Arial" w:hAnsi="Arial" w:cs="Arial"/>
          <w:sz w:val="22"/>
          <w:szCs w:val="22"/>
        </w:rPr>
        <w:t xml:space="preserve"> - </w:t>
      </w:r>
      <w:r>
        <w:rPr>
          <w:rStyle w:val="span"/>
          <w:rFonts w:ascii="Arial" w:eastAsia="Arial" w:hAnsi="Arial" w:cs="Arial"/>
          <w:sz w:val="22"/>
          <w:szCs w:val="22"/>
        </w:rPr>
        <w:t>03/2005</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Viridor</w:t>
      </w:r>
      <w:r>
        <w:rPr>
          <w:rFonts w:ascii="Arial" w:eastAsia="Arial" w:hAnsi="Arial" w:cs="Arial"/>
          <w:sz w:val="22"/>
          <w:szCs w:val="22"/>
          <w:bdr w:val="none" w:sz="0" w:space="0" w:color="auto"/>
          <w:vertAlign w:val="baseline"/>
        </w:rPr>
        <w:t xml:space="preserve"> </w:t>
      </w:r>
    </w:p>
    <w:p>
      <w:pPr>
        <w:pStyle w:val="documentulliParagraph"/>
        <w:numPr>
          <w:ilvl w:val="0"/>
          <w:numId w:val="10"/>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Direct traffic coming onto site and operate weighbridge, recording all vehicles entering/leaving site.</w:t>
      </w:r>
    </w:p>
    <w:p>
      <w:pPr>
        <w:pStyle w:val="documentulliParagraph"/>
        <w:numPr>
          <w:ilvl w:val="0"/>
          <w:numId w:val="10"/>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Record weights and waste type by vehicle, completing appropriate documentation.</w:t>
      </w:r>
    </w:p>
    <w:p>
      <w:pPr>
        <w:pStyle w:val="documentulliParagraph"/>
        <w:numPr>
          <w:ilvl w:val="0"/>
          <w:numId w:val="10"/>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Assist with general administrative duties and customer service, answering telephone and directing calls as appropriate.</w:t>
      </w:r>
    </w:p>
    <w:p>
      <w:pPr>
        <w:pStyle w:val="documentulliParagraph"/>
        <w:numPr>
          <w:ilvl w:val="0"/>
          <w:numId w:val="10"/>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Documented systemic compliance problems and inappropriate business practices for official reporting.</w:t>
      </w:r>
    </w:p>
    <w:p>
      <w:pPr>
        <w:pStyle w:val="documentulliParagraph"/>
        <w:numPr>
          <w:ilvl w:val="0"/>
          <w:numId w:val="10"/>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Checked operations to verify correct measures, weights and standards in trade.</w:t>
      </w:r>
    </w:p>
    <w:p>
      <w:pPr>
        <w:pStyle w:val="documentulliParagraph"/>
        <w:numPr>
          <w:ilvl w:val="0"/>
          <w:numId w:val="10"/>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Explained technical regulations to non-technical customers in clear and concise manner.</w:t>
      </w:r>
    </w:p>
    <w:p>
      <w:pPr>
        <w:pStyle w:val="documentulliParagraph"/>
        <w:numPr>
          <w:ilvl w:val="0"/>
          <w:numId w:val="10"/>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Distributed information leaflets on regulatory compliance to business owners.</w:t>
      </w:r>
    </w:p>
    <w:p>
      <w:pPr>
        <w:pStyle w:val="documentulliParagraph"/>
        <w:numPr>
          <w:ilvl w:val="0"/>
          <w:numId w:val="10"/>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Promoted importance of proper regulatory knowledge throughout daily work.</w:t>
      </w:r>
    </w:p>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000000"/>
          <w:sz w:val="30"/>
          <w:szCs w:val="30"/>
          <w:bdr w:val="none" w:sz="0" w:space="0" w:color="auto"/>
          <w:vertAlign w:val="baseline"/>
        </w:rPr>
      </w:pPr>
      <w:r>
        <w:rPr>
          <w:rFonts w:ascii="Impact" w:eastAsia="Impact" w:hAnsi="Impact" w:cs="Impact"/>
          <w:b w:val="0"/>
          <w:bCs w:val="0"/>
          <w:bdr w:val="none" w:sz="0" w:space="0" w:color="auto"/>
          <w:vertAlign w:val="baseline"/>
        </w:rPr>
        <w:t>Skills</w:t>
      </w:r>
    </w:p>
    <w:p>
      <w:pPr>
        <w:pStyle w:val="divdocumentbottomborder"/>
        <w:pBdr>
          <w:top w:val="none" w:sz="0" w:space="0" w:color="auto"/>
          <w:left w:val="none" w:sz="0" w:space="0" w:color="auto"/>
          <w:bottom w:val="single" w:sz="8"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tbl>
      <w:tblPr>
        <w:tblStyle w:val="divdocumenttable"/>
        <w:tblW w:w="0" w:type="auto"/>
        <w:tblCellSpacing w:w="15" w:type="dxa"/>
        <w:tblLayout w:type="fixed"/>
        <w:tblCellMar>
          <w:top w:w="0" w:type="dxa"/>
          <w:left w:w="0" w:type="dxa"/>
          <w:bottom w:w="0" w:type="dxa"/>
          <w:right w:w="0" w:type="dxa"/>
        </w:tblCellMar>
        <w:tblLook w:val="05E0"/>
      </w:tblPr>
      <w:tblGrid>
        <w:gridCol w:w="5453"/>
        <w:gridCol w:w="5453"/>
      </w:tblGrid>
      <w:tr>
        <w:tblPrEx>
          <w:tblW w:w="0" w:type="auto"/>
          <w:tblCellSpacing w:w="15" w:type="dxa"/>
          <w:tblLayout w:type="fixed"/>
          <w:tblCellMar>
            <w:top w:w="0" w:type="dxa"/>
            <w:left w:w="0" w:type="dxa"/>
            <w:bottom w:w="0" w:type="dxa"/>
            <w:right w:w="0" w:type="dxa"/>
          </w:tblCellMar>
          <w:tblLook w:val="05E0"/>
        </w:tblPrEx>
        <w:trPr>
          <w:tblCellSpacing w:w="15" w:type="dxa"/>
        </w:trPr>
        <w:tc>
          <w:tcPr>
            <w:tcW w:w="5453" w:type="dxa"/>
            <w:noWrap w:val="0"/>
            <w:tcMar>
              <w:top w:w="0" w:type="dxa"/>
              <w:left w:w="0" w:type="dxa"/>
              <w:bottom w:w="0" w:type="dxa"/>
              <w:right w:w="0" w:type="dxa"/>
            </w:tcMar>
            <w:vAlign w:val="top"/>
            <w:hideMark/>
          </w:tcPr>
          <w:p>
            <w:pPr>
              <w:pStyle w:val="documentulliParagraph"/>
              <w:numPr>
                <w:ilvl w:val="0"/>
                <w:numId w:val="11"/>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Data collection and analysis </w:t>
            </w:r>
          </w:p>
          <w:p>
            <w:pPr>
              <w:pStyle w:val="documentulliParagraph"/>
              <w:numPr>
                <w:ilvl w:val="0"/>
                <w:numId w:val="11"/>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Target-driven </w:t>
            </w:r>
          </w:p>
          <w:p>
            <w:pPr>
              <w:pStyle w:val="documentulliParagraph"/>
              <w:numPr>
                <w:ilvl w:val="0"/>
                <w:numId w:val="11"/>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Excel expertise </w:t>
            </w:r>
          </w:p>
          <w:p>
            <w:pPr>
              <w:pStyle w:val="documentulliParagraph"/>
              <w:numPr>
                <w:ilvl w:val="0"/>
                <w:numId w:val="11"/>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Processes and procedures </w:t>
            </w:r>
          </w:p>
          <w:p>
            <w:pPr>
              <w:pStyle w:val="documentulliParagraph"/>
              <w:numPr>
                <w:ilvl w:val="0"/>
                <w:numId w:val="11"/>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Business administration </w:t>
            </w:r>
          </w:p>
          <w:p>
            <w:pPr>
              <w:pStyle w:val="documentulliParagraph"/>
              <w:numPr>
                <w:ilvl w:val="0"/>
                <w:numId w:val="11"/>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Team supervision </w:t>
            </w:r>
          </w:p>
          <w:p>
            <w:pPr>
              <w:pStyle w:val="documentulliParagraph"/>
              <w:numPr>
                <w:ilvl w:val="0"/>
                <w:numId w:val="11"/>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Environmental knowledge </w:t>
            </w:r>
          </w:p>
          <w:p>
            <w:pPr>
              <w:pStyle w:val="documentulliParagraph"/>
              <w:numPr>
                <w:ilvl w:val="0"/>
                <w:numId w:val="11"/>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Report writing </w:t>
            </w:r>
          </w:p>
        </w:tc>
        <w:tc>
          <w:tcPr>
            <w:tcW w:w="5453" w:type="dxa"/>
            <w:tcBorders>
              <w:left w:val="single" w:sz="8" w:space="0" w:color="FEFDFD"/>
            </w:tcBorders>
            <w:noWrap w:val="0"/>
            <w:tcMar>
              <w:top w:w="0" w:type="dxa"/>
              <w:left w:w="10" w:type="dxa"/>
              <w:bottom w:w="0" w:type="dxa"/>
              <w:right w:w="0" w:type="dxa"/>
            </w:tcMar>
            <w:vAlign w:val="top"/>
            <w:hideMark/>
          </w:tcPr>
          <w:p>
            <w:pPr>
              <w:pStyle w:val="documentulliParagraph"/>
              <w:numPr>
                <w:ilvl w:val="0"/>
                <w:numId w:val="12"/>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Researching </w:t>
            </w:r>
          </w:p>
          <w:p>
            <w:pPr>
              <w:pStyle w:val="documentulliParagraph"/>
              <w:numPr>
                <w:ilvl w:val="0"/>
                <w:numId w:val="12"/>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Data management </w:t>
            </w:r>
          </w:p>
          <w:p>
            <w:pPr>
              <w:pStyle w:val="documentulliParagraph"/>
              <w:numPr>
                <w:ilvl w:val="0"/>
                <w:numId w:val="12"/>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Data reporting </w:t>
            </w:r>
          </w:p>
          <w:p>
            <w:pPr>
              <w:pStyle w:val="documentulliParagraph"/>
              <w:numPr>
                <w:ilvl w:val="0"/>
                <w:numId w:val="12"/>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Regulatory compliance </w:t>
            </w:r>
          </w:p>
          <w:p>
            <w:pPr>
              <w:pStyle w:val="documentulliParagraph"/>
              <w:numPr>
                <w:ilvl w:val="0"/>
                <w:numId w:val="12"/>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Water sampling </w:t>
            </w:r>
          </w:p>
          <w:p>
            <w:pPr>
              <w:pStyle w:val="documentulliParagraph"/>
              <w:numPr>
                <w:ilvl w:val="0"/>
                <w:numId w:val="12"/>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Field data collection </w:t>
            </w:r>
          </w:p>
          <w:p>
            <w:pPr>
              <w:pStyle w:val="documentulliParagraph"/>
              <w:numPr>
                <w:ilvl w:val="0"/>
                <w:numId w:val="12"/>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Auditing experience </w:t>
            </w:r>
          </w:p>
        </w:tc>
      </w:tr>
    </w:tbl>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000000"/>
          <w:sz w:val="30"/>
          <w:szCs w:val="30"/>
          <w:bdr w:val="none" w:sz="0" w:space="0" w:color="auto"/>
          <w:vertAlign w:val="baseline"/>
        </w:rPr>
      </w:pPr>
      <w:r>
        <w:rPr>
          <w:rFonts w:ascii="Impact" w:eastAsia="Impact" w:hAnsi="Impact" w:cs="Impact"/>
          <w:b w:val="0"/>
          <w:bCs w:val="0"/>
          <w:bdr w:val="none" w:sz="0" w:space="0" w:color="auto"/>
          <w:vertAlign w:val="baseline"/>
        </w:rPr>
        <w:t>Education</w:t>
      </w:r>
    </w:p>
    <w:p>
      <w:pPr>
        <w:pStyle w:val="divdocumentbottomborder"/>
        <w:pBdr>
          <w:top w:val="none" w:sz="0" w:space="0" w:color="auto"/>
          <w:left w:val="none" w:sz="0" w:space="0" w:color="auto"/>
          <w:bottom w:val="single" w:sz="8"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singlecolumn"/>
        <w:pBdr>
          <w:top w:val="none" w:sz="0" w:space="0" w:color="auto"/>
          <w:left w:val="none" w:sz="0" w:space="0" w:color="auto"/>
          <w:bottom w:val="none" w:sz="0" w:space="0" w:color="auto"/>
          <w:right w:val="none" w:sz="0" w:space="0" w:color="auto"/>
        </w:pBdr>
        <w:tabs>
          <w:tab w:val="right" w:pos="10886"/>
        </w:tabs>
        <w:spacing w:before="0" w:after="0" w:line="32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NCFE Level 2</w:t>
      </w:r>
      <w:r>
        <w:rPr>
          <w:rStyle w:val="documentbeforecolonspace"/>
          <w:rFonts w:ascii="Arial" w:eastAsia="Arial" w:hAnsi="Arial" w:cs="Arial"/>
          <w:sz w:val="22"/>
          <w:szCs w:val="22"/>
        </w:rPr>
        <w:t xml:space="preserve"> </w:t>
      </w:r>
      <w:r>
        <w:rPr>
          <w:rStyle w:val="span"/>
          <w:rFonts w:ascii="Arial" w:eastAsia="Arial" w:hAnsi="Arial" w:cs="Arial"/>
          <w:sz w:val="22"/>
          <w:szCs w:val="22"/>
        </w:rPr>
        <w:t xml:space="preserve">: </w:t>
      </w:r>
      <w:r>
        <w:rPr>
          <w:rStyle w:val="span"/>
          <w:rFonts w:ascii="Arial" w:eastAsia="Arial" w:hAnsi="Arial" w:cs="Arial"/>
          <w:sz w:val="22"/>
          <w:szCs w:val="22"/>
        </w:rPr>
        <w:t xml:space="preserve">Lean Organisational Management Techniques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
          <w:rFonts w:ascii="Arial" w:eastAsia="Arial" w:hAnsi="Arial" w:cs="Arial"/>
          <w:sz w:val="22"/>
          <w:szCs w:val="22"/>
        </w:rPr>
        <w:t>2017</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b w:val="0"/>
          <w:bCs w:val="0"/>
          <w:sz w:val="22"/>
          <w:szCs w:val="22"/>
        </w:rPr>
        <w:t>London Learning Consortium</w:t>
      </w:r>
      <w:r>
        <w:rPr>
          <w:rStyle w:val="span"/>
          <w:rFonts w:ascii="Arial" w:eastAsia="Arial" w:hAnsi="Arial" w:cs="Arial"/>
          <w:sz w:val="22"/>
          <w:szCs w:val="22"/>
        </w:rPr>
        <w:t xml:space="preserve"> - </w:t>
      </w:r>
      <w:r>
        <w:rPr>
          <w:rStyle w:val="span"/>
          <w:rFonts w:ascii="Arial" w:eastAsia="Arial" w:hAnsi="Arial" w:cs="Arial"/>
          <w:sz w:val="22"/>
          <w:szCs w:val="22"/>
        </w:rPr>
        <w:t>Online</w:t>
      </w:r>
      <w:r>
        <w:rPr>
          <w:rFonts w:ascii="Arial" w:eastAsia="Arial" w:hAnsi="Arial" w:cs="Arial"/>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886"/>
        </w:tabs>
        <w:spacing w:before="100" w:after="0" w:line="32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Higher National Certificate</w:t>
      </w:r>
      <w:r>
        <w:rPr>
          <w:rStyle w:val="documentbeforecolonspace"/>
          <w:rFonts w:ascii="Arial" w:eastAsia="Arial" w:hAnsi="Arial" w:cs="Arial"/>
          <w:sz w:val="22"/>
          <w:szCs w:val="22"/>
        </w:rPr>
        <w:t xml:space="preserve"> </w:t>
      </w:r>
      <w:r>
        <w:rPr>
          <w:rStyle w:val="span"/>
          <w:rFonts w:ascii="Arial" w:eastAsia="Arial" w:hAnsi="Arial" w:cs="Arial"/>
          <w:sz w:val="22"/>
          <w:szCs w:val="22"/>
        </w:rPr>
        <w:t xml:space="preserve">: </w:t>
      </w:r>
      <w:r>
        <w:rPr>
          <w:rStyle w:val="span"/>
          <w:rFonts w:ascii="Arial" w:eastAsia="Arial" w:hAnsi="Arial" w:cs="Arial"/>
          <w:sz w:val="22"/>
          <w:szCs w:val="22"/>
        </w:rPr>
        <w:t>Wastes Management</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
          <w:rFonts w:ascii="Arial" w:eastAsia="Arial" w:hAnsi="Arial" w:cs="Arial"/>
          <w:sz w:val="22"/>
          <w:szCs w:val="22"/>
        </w:rPr>
        <w:t>2013</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b w:val="0"/>
          <w:bCs w:val="0"/>
          <w:sz w:val="22"/>
          <w:szCs w:val="22"/>
        </w:rPr>
        <w:t>Northampton University</w:t>
      </w:r>
      <w:r>
        <w:rPr>
          <w:rStyle w:val="span"/>
          <w:rFonts w:ascii="Arial" w:eastAsia="Arial" w:hAnsi="Arial" w:cs="Arial"/>
          <w:sz w:val="22"/>
          <w:szCs w:val="22"/>
        </w:rPr>
        <w:t xml:space="preserve"> - </w:t>
      </w:r>
      <w:r>
        <w:rPr>
          <w:rStyle w:val="span"/>
          <w:rFonts w:ascii="Arial" w:eastAsia="Arial" w:hAnsi="Arial" w:cs="Arial"/>
          <w:sz w:val="22"/>
          <w:szCs w:val="22"/>
        </w:rPr>
        <w:t>Northampton</w:t>
      </w:r>
      <w:r>
        <w:rPr>
          <w:rFonts w:ascii="Arial" w:eastAsia="Arial" w:hAnsi="Arial" w:cs="Arial"/>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886"/>
        </w:tabs>
        <w:spacing w:before="100" w:after="0" w:line="32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GCSEs</w:t>
      </w:r>
      <w:r>
        <w:rPr>
          <w:rStyle w:val="documentbeforecolonspace"/>
          <w:rFonts w:ascii="Arial" w:eastAsia="Arial" w:hAnsi="Arial" w:cs="Arial"/>
          <w:sz w:val="22"/>
          <w:szCs w:val="22"/>
        </w:rPr>
        <w:t xml:space="preserve"> </w:t>
      </w:r>
      <w:r>
        <w:rPr>
          <w:rStyle w:val="span"/>
          <w:rFonts w:ascii="Arial" w:eastAsia="Arial" w:hAnsi="Arial" w:cs="Arial"/>
          <w:sz w:val="22"/>
          <w:szCs w:val="22"/>
        </w:rPr>
        <w:t xml:space="preserve">: </w:t>
      </w:r>
      <w:r>
        <w:rPr>
          <w:rStyle w:val="span"/>
          <w:rFonts w:ascii="Arial" w:eastAsia="Arial" w:hAnsi="Arial" w:cs="Arial"/>
          <w:sz w:val="22"/>
          <w:szCs w:val="22"/>
        </w:rPr>
        <w:t>GCSEs</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
          <w:rFonts w:ascii="Arial" w:eastAsia="Arial" w:hAnsi="Arial" w:cs="Arial"/>
          <w:sz w:val="22"/>
          <w:szCs w:val="22"/>
        </w:rPr>
        <w:t>1998</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b w:val="0"/>
          <w:bCs w:val="0"/>
          <w:sz w:val="22"/>
          <w:szCs w:val="22"/>
        </w:rPr>
        <w:t>Hillview High</w:t>
      </w:r>
      <w:r>
        <w:rPr>
          <w:rStyle w:val="span"/>
          <w:rFonts w:ascii="Arial" w:eastAsia="Arial" w:hAnsi="Arial" w:cs="Arial"/>
          <w:sz w:val="22"/>
          <w:szCs w:val="22"/>
        </w:rPr>
        <w:t xml:space="preserve"> - </w:t>
      </w:r>
      <w:r>
        <w:rPr>
          <w:rStyle w:val="span"/>
          <w:rFonts w:ascii="Arial" w:eastAsia="Arial" w:hAnsi="Arial" w:cs="Arial"/>
          <w:sz w:val="22"/>
          <w:szCs w:val="22"/>
        </w:rPr>
        <w:t>Pretoria</w:t>
      </w:r>
      <w:r>
        <w:rPr>
          <w:rFonts w:ascii="Arial" w:eastAsia="Arial" w:hAnsi="Arial" w:cs="Arial"/>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000000"/>
          <w:sz w:val="30"/>
          <w:szCs w:val="30"/>
          <w:bdr w:val="none" w:sz="0" w:space="0" w:color="auto"/>
          <w:vertAlign w:val="baseline"/>
        </w:rPr>
      </w:pPr>
      <w:r>
        <w:rPr>
          <w:rFonts w:ascii="Impact" w:eastAsia="Impact" w:hAnsi="Impact" w:cs="Impact"/>
          <w:b w:val="0"/>
          <w:bCs w:val="0"/>
          <w:bdr w:val="none" w:sz="0" w:space="0" w:color="auto"/>
          <w:vertAlign w:val="baseline"/>
        </w:rPr>
        <w:t>Certifications</w:t>
      </w:r>
    </w:p>
    <w:p>
      <w:pPr>
        <w:pStyle w:val="divdocumentbottomborder"/>
        <w:pBdr>
          <w:top w:val="none" w:sz="0" w:space="0" w:color="auto"/>
          <w:left w:val="none" w:sz="0" w:space="0" w:color="auto"/>
          <w:bottom w:val="single" w:sz="8"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000000"/>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ocumentulliParagraph"/>
        <w:numPr>
          <w:ilvl w:val="0"/>
          <w:numId w:val="13"/>
        </w:numPr>
        <w:pBdr>
          <w:top w:val="none" w:sz="0" w:space="0" w:color="auto"/>
          <w:left w:val="none" w:sz="0" w:space="0" w:color="auto"/>
          <w:bottom w:val="none" w:sz="0" w:space="0" w:color="auto"/>
          <w:right w:val="none" w:sz="0" w:space="0" w:color="auto"/>
        </w:pBd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Managing Contractors, Systemic Learning</w:t>
      </w:r>
    </w:p>
    <w:p>
      <w:pPr>
        <w:pStyle w:val="documentulliParagraph"/>
        <w:numPr>
          <w:ilvl w:val="0"/>
          <w:numId w:val="13"/>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Managing Safely, Systemic Learning</w:t>
      </w:r>
    </w:p>
    <w:p>
      <w:pPr>
        <w:pStyle w:val="documentulliParagraph"/>
        <w:numPr>
          <w:ilvl w:val="0"/>
          <w:numId w:val="13"/>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Microsoft Digital Literacy - IT Basics, Internet &amp; Productivity Programs, Alison</w:t>
      </w:r>
    </w:p>
    <w:p>
      <w:pPr>
        <w:pStyle w:val="documentulliParagraph"/>
        <w:numPr>
          <w:ilvl w:val="0"/>
          <w:numId w:val="13"/>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Off Road Driving, BORDA</w:t>
      </w:r>
    </w:p>
    <w:p>
      <w:pPr>
        <w:pStyle w:val="documentulliParagraph"/>
        <w:numPr>
          <w:ilvl w:val="0"/>
          <w:numId w:val="13"/>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Supervisors in Action, Total Management Training Resource</w:t>
      </w:r>
    </w:p>
    <w:p>
      <w:pPr>
        <w:pStyle w:val="documentulliParagraph"/>
        <w:numPr>
          <w:ilvl w:val="0"/>
          <w:numId w:val="13"/>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Substation Awareness Course, EDF Energy Contracting Ltd</w:t>
      </w:r>
    </w:p>
    <w:sectPr>
      <w:pgSz w:w="11906" w:h="16838"/>
      <w:pgMar w:top="240" w:right="500" w:bottom="240" w:left="5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32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character" w:customStyle="1" w:styleId="divdocumentdivnameCharacter">
    <w:name w:val="div_document_div_name Character"/>
    <w:basedOn w:val="DefaultParagraphFont"/>
    <w:rPr>
      <w:color w:val="000000"/>
    </w:rPr>
  </w:style>
  <w:style w:type="character" w:customStyle="1" w:styleId="span">
    <w:name w:val="span"/>
    <w:basedOn w:val="DefaultParagraphFont"/>
    <w:rPr>
      <w:sz w:val="24"/>
      <w:szCs w:val="24"/>
      <w:bdr w:val="none" w:sz="0" w:space="0" w:color="auto"/>
      <w:vertAlign w:val="baseline"/>
    </w:rPr>
  </w:style>
  <w:style w:type="paragraph" w:customStyle="1" w:styleId="divaddress">
    <w:name w:val="div_address"/>
    <w:basedOn w:val="div"/>
    <w:pPr>
      <w:pBdr>
        <w:top w:val="none" w:sz="0" w:space="0" w:color="auto"/>
        <w:left w:val="none" w:sz="0" w:space="0" w:color="auto"/>
        <w:bottom w:val="none" w:sz="0" w:space="7" w:color="auto"/>
        <w:right w:val="none" w:sz="0" w:space="0" w:color="auto"/>
      </w:pBdr>
      <w:spacing w:line="420" w:lineRule="atLeast"/>
      <w:jc w:val="center"/>
    </w:pPr>
    <w:rPr>
      <w:b/>
      <w:bCs/>
      <w:color w:val="000000"/>
      <w:sz w:val="22"/>
      <w:szCs w:val="2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zipsuffix">
    <w:name w:val="div_document_zipsuffix"/>
    <w:basedOn w:val="DefaultParagraphFont"/>
  </w:style>
  <w:style w:type="character" w:customStyle="1" w:styleId="documentulli">
    <w:name w:val="document_ul_li"/>
    <w:basedOn w:val="DefaultParagraphFont"/>
  </w:style>
  <w:style w:type="table" w:customStyle="1" w:styleId="divdocumenttable">
    <w:name w:val="div_document_table"/>
    <w:basedOn w:val="TableNormal"/>
    <w:tbl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00" w:lineRule="atLeast"/>
    </w:pPr>
    <w:rPr>
      <w:color w:val="000000"/>
      <w:sz w:val="30"/>
      <w:szCs w:val="30"/>
    </w:rPr>
  </w:style>
  <w:style w:type="paragraph" w:customStyle="1" w:styleId="divdocumentbottomborder">
    <w:name w:val="div_document_bottomborder"/>
    <w:basedOn w:val="Normal"/>
    <w:pPr>
      <w:pBdr>
        <w:bottom w:val="single" w:sz="8" w:space="0" w:color="000000"/>
      </w:pBdr>
      <w:spacing w:line="0" w:lineRule="atLeast"/>
    </w:pPr>
    <w:rPr>
      <w:sz w:val="0"/>
      <w:szCs w:val="0"/>
    </w:rPr>
  </w:style>
  <w:style w:type="paragraph" w:customStyle="1" w:styleId="divdocumentlowerborder">
    <w:name w:val="div_document_lowerborder"/>
    <w:basedOn w:val="Normal"/>
    <w:pPr>
      <w:pBdr>
        <w:bottom w:val="single" w:sz="16" w:space="0" w:color="000000"/>
      </w:pBdr>
      <w:spacing w:line="20" w:lineRule="atLeast"/>
    </w:pPr>
    <w:rPr>
      <w:sz w:val="0"/>
      <w:szCs w:val="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paragraph" w:customStyle="1" w:styleId="documentulliParagraph">
    <w:name w:val="document_ul_li Paragraph"/>
    <w:basedOn w:val="Normal"/>
  </w:style>
  <w:style w:type="character" w:customStyle="1" w:styleId="spandegree">
    <w:name w:val="span_degree"/>
    <w:basedOn w:val="span"/>
    <w:rPr>
      <w:b/>
      <w:bCs/>
    </w:rPr>
  </w:style>
  <w:style w:type="character" w:customStyle="1" w:styleId="documentbeforecolonspace">
    <w:name w:val="document_beforecolonspace"/>
    <w:basedOn w:val="DefaultParagraphFont"/>
    <w:rPr>
      <w:vanish/>
    </w:rPr>
  </w:style>
  <w:style w:type="character" w:customStyle="1" w:styleId="spanpaddedlineCharacter">
    <w:name w:val="span_paddedline Character"/>
    <w:basedOn w:val="spa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181d4245-5e6a-45d5-990e-f6010b59d046</vt:lpwstr>
  </property>
  <property fmtid="{D5CDD505-2E9C-101B-9397-08002B2CF9AE}" pid="3" name="x1ye=0">
    <vt:lpwstr>OK4AAB+LCAAAAAAABAAcmjV25FAUBRekQEyhmFrY4kzMzFr9tCexz3Fi+b/3761qGaUYiMVEGhFICENxmqAZgmNhWKRFHCZENu5jdRVAmP+MK2QQg7WpvSDhAxzVS/S8JsM9oZKqgIFtoRmvKz8e84vT/OSncN5TECNUaWMKzhpQh2vUbTJrIwqixvJNwilDe3JL4hokahRlmjoVuHyKkj24vp7udu7+0ocG3AsTAuOik8MZX6r2aXiqUuYs8e8</vt:lpwstr>
  </property>
  <property fmtid="{D5CDD505-2E9C-101B-9397-08002B2CF9AE}" pid="4" name="x1ye=1">
    <vt:lpwstr>nLeFILss0GR2gq+5lgZONDRMrsH3GXZFh5UGMnUAtRhBQX6HPEOLeC67rXZ5eIQcu/d3PVqGr3XmxGaldHJ7seMDOfOPKEcgpUjeupst7xnhe2U7rx6D8glDB72HlfZDJjwti6ilGKoKWJn9AWyjCpCCym7wJH+fS0MIbYDGcODYhuln5Tkd1FB6MdJ8OeAqWXLD3Ixwj1S0EUm89gePXIO/DHbHmUF7wS9XxHPQyD18RbiH0h5NLDiwWRL2NXo</vt:lpwstr>
  </property>
  <property fmtid="{D5CDD505-2E9C-101B-9397-08002B2CF9AE}" pid="5" name="x1ye=10">
    <vt:lpwstr>2cZ5YsfLLibrugl4JnVB3Aa/B+IIbKTw7mpaLAuz1WeEfz0FzMyM71byGAAyoiMQt5bFYAlbJ78vvd7QuwJeDpCdZh5fZLXviUQEdZG6yM4AUKj+s+9JxfxMZwfPCLPSAlCRG3NqkM4knS1/35JaucBLlZR9LZ0sm1+5aZXxHQxL2OG6QO7Kjb9kUYz3ZBar3gJk6xgaymX4DLJJy78/f+0kjxREfHUKeKC1nPWx5BJ9GDxtUOxURR58VUOdwNB</vt:lpwstr>
  </property>
  <property fmtid="{D5CDD505-2E9C-101B-9397-08002B2CF9AE}" pid="6" name="x1ye=100">
    <vt:lpwstr>55Y889cb+FDK8LFVwu+RwsZkV8RshRHDf/dyDUpJb0DANLiXapPBuU7uhjgy7PXkezmkJuzqHZB4A1gjYUDqDlOqMfi//Nyay96bbsVf7Ojd8o39Djtc4cu7Ilh8AI9Dvm5HiHsUVhlG0BlPw6krkbQOw0XC0wYjeLAD7kFLRuOAuFrdocA+CL33y5nSv1nf2kb0/23Acnv6x1tzo4tVqDaIwWGkNvW5+r0KGG5jKN0hHiIvqKcHIs1cEbwSsVE</vt:lpwstr>
  </property>
  <property fmtid="{D5CDD505-2E9C-101B-9397-08002B2CF9AE}" pid="7" name="x1ye=101">
    <vt:lpwstr>2k/GJS2KJRra8Eo/fzSF6046OatvxXWpeqzImmYnoCZYHpu+2tCuU/+yTOI8chHHjUxw/0mIm5cK+VtiyxIcaGJ9jFbPoU3koFA04uTQbWHvKjA93LQy5w6S81zpk0+XFR8CIL31PeMJCrdhHlP3PkXgTV5Zysa5djKYid+7anJpN365Uf2NljJW764is1uBWZrjFsb1qHCheXO8M6qhA5IGucYzF9LF2PICfZ7SwmSRJbwILjwEBDfj6W82Ouy</vt:lpwstr>
  </property>
  <property fmtid="{D5CDD505-2E9C-101B-9397-08002B2CF9AE}" pid="8" name="x1ye=102">
    <vt:lpwstr>IM4O8Epq19ciruYxpYS2AUGa3gK+cnMJlgQ+vNz7j1ww98SFYx7rPWY+ulPPo2y43yEAkY9CfCamDcJelAn7NA4AYA2rXQHWoMeXBphcLKx766j0gAGjWNsZXXQhR2gn9fUl5v2QOv8RN/WwzF5y/rmSOtMhmaXElkJzwK7pPqY723AYv81eluqOYtbyxNtwjGmq+dk9G3kSSPU2vtSsLQt3j5Br6Sr6HEXjAO6wnz3boVQ3FvSJX1JH+pGKpD8</vt:lpwstr>
  </property>
  <property fmtid="{D5CDD505-2E9C-101B-9397-08002B2CF9AE}" pid="9" name="x1ye=103">
    <vt:lpwstr>4wRSPs89qtLV/s9N/UXzP4PYF2P9G3nFH/D2xPwpz35p+jHblmzYThET5MYiMqMq5GTttt15ojKsyZLglvhvGVQZE6EaP4EtgWAcZFfBJq0WzxhRyRvgVlcwMSRhqN4matdl68X30LN4gapY/KXPrA+vKLKq4fAAQ2Bw7q0bQJ+K9NcH59p7C5jconatk+yp49CwefbEuBajNwVOXReGWeHcVLYsUVGHoDzBX9q2/hWN8u5jiE5g66WDZQtVuZf</vt:lpwstr>
  </property>
  <property fmtid="{D5CDD505-2E9C-101B-9397-08002B2CF9AE}" pid="10" name="x1ye=104">
    <vt:lpwstr>pW9hKXZ7F/5k6ol/TypHV+rfIoOVh5k2zTFnyxJh2UxXEdhVI/jNovsLC4Pd2+IkIkMyzd69HHv7VezPXKn1uZ6/9UkRPy1747daHNRRRV8nRJXXfiXPCtprrlvsOB2fxaVfNAHzQYPsXWv1s8Qhv8043oBq4bEifDewOc+Dmfw9wiYbz9EviGgsCYkRTOmpHJMJTfmXOSlg6+4U9reM1b+0nHfeF93aSTs9jXXiY5nghipssfAG70fGFLpJ37Z</vt:lpwstr>
  </property>
  <property fmtid="{D5CDD505-2E9C-101B-9397-08002B2CF9AE}" pid="11" name="x1ye=105">
    <vt:lpwstr>8ksANdA/iF/nBfbRbedPJ6Fh+s0EkZzaS0T41fQmACtci7i6ojUuw9K9ymcmD2dqgtueQSHsLY0IoP1wGDQjyWaOw/7mPpbivySY2VLkNgw1miQuiXNvNJ5eejVCCpWHofC25ZTAHhgNuSQVI4aiZ9+BVXKsby/ZzXOX42UZPFYM67vqsjNAO5z98dD1uPjrd0FqGAikNGJgOyxjAP0basU3rzI9c2qnY8znNcZS588U0OJepYTPaWps64rZQIK</vt:lpwstr>
  </property>
  <property fmtid="{D5CDD505-2E9C-101B-9397-08002B2CF9AE}" pid="12" name="x1ye=106">
    <vt:lpwstr>XQK3G79aoPCP3EQqg/jYI/5Nlgmz1fnVId4Di4QEnS/hYwG1CJiskoC1VjCqy4ktF2VktCzfEJAib4Kekox3AaziQtx+UO2PibpP35/VaVBgEr1RojN2QOLFeITXyij7bN9ER+v2MbDLhLtJqzMoqPuAxM6vxvGxDtU3V43dAb6i+0suC01LXwVZQBJUj6jUYEKmkDXjiP92EeVqg9hVBniEFJbKsh/zvbuqTcBbW9I2jpBZ2yL3Sqx28Ha5CPZ</vt:lpwstr>
  </property>
  <property fmtid="{D5CDD505-2E9C-101B-9397-08002B2CF9AE}" pid="13" name="x1ye=107">
    <vt:lpwstr>7P4GKJq8U8Pp86yyiQ/mYpGyozD5YAyaGAsZRJW90FNG174DQjxcx5j9NVsTvvQZRnFQPlKtdYCTt4SaM/2m0Nkk6tFjcBUutcVihWYqujL6yQTBkDehYq6ywnr2E0XlRn3Ys5EyyXm1fVTfyyqWXh9PDn8XWMfcuk3E6nijfiTnswtqShJBf3IAVpznacRFGq6wfIygz+GEZRb/GjzT+cxFAq5uEn1rRZp+8Q8cb/nvLnjPMrS/Nl+DRC1XgEi</vt:lpwstr>
  </property>
  <property fmtid="{D5CDD505-2E9C-101B-9397-08002B2CF9AE}" pid="14" name="x1ye=108">
    <vt:lpwstr>9FcFZ3aYN7eR5Q+mI0vgxeO2nG0gdktmeHs4N2yNpLGg8tjHwfBh5n5O94rfoyqYx7qs5QkDVfBADcv3ATYHbWCaLFp8TiUe2wAdqqIyclcN/qlP3kxX99heRT0zW0cDwFbin2Q8lPXENGsPrDV51BZYjSLTszOgJtTUY6wUZjSmBICVmOW2GBEA+mcDJ6y9tI/dn7rb3Ci4NP7oBQEdSs7N2M3hG+42EHBqi0u2q5FbWC023Dah6ajx/+UMiHs</vt:lpwstr>
  </property>
  <property fmtid="{D5CDD505-2E9C-101B-9397-08002B2CF9AE}" pid="15" name="x1ye=109">
    <vt:lpwstr>DanQEEVq+YdOBjcW37AWt80jUdN6VpGupwy0tDwSIYTR4svcLGRYOyTp1IWRpBd2EQHB8BDw7lu8P23oa+lFt/r1go1U6ffj4Qk+pQEMZ3cIr308IWjoNKiANcDDzRSx+1Lh0JUkopmHobTTInX/FuUdK/nBesflW4/80Awl+D/oSJQjp25c4p9Y/PHKUTvS2t2pH3OBlF8Ss2FGpM1VyrSdyBKzFtSmdJ4FHvqUq5N87XDxpcvXQmD0I02bxxB</vt:lpwstr>
  </property>
  <property fmtid="{D5CDD505-2E9C-101B-9397-08002B2CF9AE}" pid="16" name="x1ye=11">
    <vt:lpwstr>EXjyvCFfXwR0btmuQ79oXjBOVFjjcFONGU950z7UhGtUVJE47ApCKsUK6dDbfDwjpcWenfTElJezED3ExnvOQMNTUWfsv6sJGnTWlgYnHlhXw7WJJR9BVjJfRBwaVAbPjayrFxz06TAW5OCBVUBECGVFsvWdstaHaWXKrGxNAMe4IAiPXld5FUlYgCSmYOZ+21qHqmz09bbyidPrw98G82hBKoCKp0EDfRx7idC42nzoPM4y5Xc4nK3oWlvhsny</vt:lpwstr>
  </property>
  <property fmtid="{D5CDD505-2E9C-101B-9397-08002B2CF9AE}" pid="17" name="x1ye=110">
    <vt:lpwstr>/NCUYMqxHDUYMcrRAdVbhThmYu97e1AvariJMeWPpm1WHCk1CEgSMKK5d8+pmmwUrItwKetI4vcNQzr6S+F8IPPxa4B15X0/TraR/82BIc4D4VvgAHY1MjZqYRJJCHi3BMXfzezZRVE26/PdlVpLAYTCQ/hlU8OGi5YMBNflZy934dEqDIz+F/RMUFNurldKO9VDlpSotusw22lImEAi5X2AL/JHaDmNrQJIwjLsF7aLyOtXn1mbeT9t7EkjdZ2</vt:lpwstr>
  </property>
  <property fmtid="{D5CDD505-2E9C-101B-9397-08002B2CF9AE}" pid="18" name="x1ye=111">
    <vt:lpwstr>niTV3NGYsVUvdnVy333mV9hDKez0FaHZ+hnvXgcJVlaE2U3/Q19kqsHw7fzZrUTX/4QExVZ+akx6Aebna6RW4MgIvmRBm5K5fpl/O3+ZrQN51YTVTfTLyPWW9MZFJgzCj7mkZpK/X+V4E+ay7tLOOuxzpQHSUbRbu4kqwqfa1hYJq6W4PfK17109Nhz5RSZJqYQsj4lJmjaid3ACkRaAJH1K24MeL1i8Zs3rszbZpkQio+J8oh3d6tlaPNGUuK2</vt:lpwstr>
  </property>
  <property fmtid="{D5CDD505-2E9C-101B-9397-08002B2CF9AE}" pid="19" name="x1ye=112">
    <vt:lpwstr>ACgjYn2qqRDRb9MPk2n3E5PQcT9RkQA4751PDWhs1s+UPo5vTQ+uXIg80I7q1zyiWx9yLb3qZSd4d3+JcAXQzj/C60TNAdhbyxPbrBncMEYE7seTW2yvqwzmPL+y40oM1pSFyY0FO7QO3A0bjuRloqKqejUdXRRYXZu1TGGGy2C/EwIo8eS72PEF02wcYfAJwoq7o9Nh87n2/DgVK85RaIOo1YKSoPloO4rL+UX4yo9wyYPULUjzQgvvoyK3Wic</vt:lpwstr>
  </property>
  <property fmtid="{D5CDD505-2E9C-101B-9397-08002B2CF9AE}" pid="20" name="x1ye=113">
    <vt:lpwstr>LX+Y3kVG3uN2f7azZO6kql/SnScpabH/046sBUQO+Cri6GSJApuN4XhDHhvFzHE3uJcW//OQm2qSMVaEmCBXiaGbmcezGjEbTgye4eOv34WNBx60K0osfAQ8ChH1rBasnytJGwWzGWaJdx7oZdYo7b5bqzae4/7/cTc7dw1nGcLpeCkd2g1uMTmSKYZseuwcvjZBJj2eZQ/H58H5prHzk7a97C40MnuwVzt348jhnNMoOGaucwfTX2wQu7IrECe</vt:lpwstr>
  </property>
  <property fmtid="{D5CDD505-2E9C-101B-9397-08002B2CF9AE}" pid="21" name="x1ye=114">
    <vt:lpwstr>d945c2ROto7Rpa3eaFaLQRNjIVV3PtswOs9e3/P2ma+UlYIp52aJV3Ihz3OLqAja857W6pqvIN21lE3R19ShGru6B4Zp/dsVSBK8yfU1LZuNX1XoBpu+/G8E3SKaOhCS8Dctaz02v7m4oEHhRyiBg1Fru1HdwqN6hOnxNOA51xSSIOqTs1rHcyF638HxPWk+/EMc7b05ESPapPH1Yk7btNO5sVwc9sTSM3s12A2Ak3hg+AKf1leEjTyO5IQhjHN</vt:lpwstr>
  </property>
  <property fmtid="{D5CDD505-2E9C-101B-9397-08002B2CF9AE}" pid="22" name="x1ye=115">
    <vt:lpwstr>R+PSDskHhn3812pk/xKnEYYprrHxGbwYSY/IWVupHaUBReN8+8EeX4oarrPtQQoHluHo8z5KELoYatI3h77ICECK41eMkYlsX3zPgeukf5HWrz4aKVYekG6lBymB9pdtilQw5A5LR1N8bu2Jn2JrCfIm8jFZPfsLUcSd9m27Qxki1XFQ9WKizcFLkGO2jt7z02Je2liDvWFHKhmTtVKzprCDi+3nbHP838XiOf5YZbfqtrQ51DnJi4SE0B8QhOz</vt:lpwstr>
  </property>
  <property fmtid="{D5CDD505-2E9C-101B-9397-08002B2CF9AE}" pid="23" name="x1ye=116">
    <vt:lpwstr>9w+ltCNKkd+z+Hj0bH2Ui+zYtGM5AlQ8nV5PmIPteKTrvoOvsHNzOZu0j8V8I25v3Hq0Trzo6prSUzklyUFfsOHaVRqFv4FK0F8i4nX9Cqbv7r3DXMWSCzkDQla0Qe5CeFWNFWx88Q5mFStTa6ZbGRnsdFwVXTQRUF3K/y0XtUbAZVzfwG9Jmq7Mv9t42Z/xLW9tJvIXFt5oTJr/rcOR7DUbYf/8qmAaqLywDVItNnuvFnx+7XXPMMFDxb3YHBz</vt:lpwstr>
  </property>
  <property fmtid="{D5CDD505-2E9C-101B-9397-08002B2CF9AE}" pid="24" name="x1ye=117">
    <vt:lpwstr>2oSolapkX6uJNCO/gTlqZLdFGJaK/+pJf4j2sXxRUDZ0mQg9uKdOub6i39rQpgtPYJdV0ak0h5SvX8De6m8mycQH68lJe0BQrLTjwGRNrFRF/aYrVQ9IJXff7HloAA6Wv5NgzsP5QYZFrJa3ZrQEYyfSuiwBHYo9Z89Vu8JeCuXR3es2a408BlTngq6YX4Zebre4rTlcPl+5YYj+AC3B568h0OF1fjd8oJh916b+el37zAU4FBnQjQIPu51eeWJ</vt:lpwstr>
  </property>
  <property fmtid="{D5CDD505-2E9C-101B-9397-08002B2CF9AE}" pid="25" name="x1ye=118">
    <vt:lpwstr>1zz1QJOHADx0Rbzt22WLYXHbQR1ypogABGQ8jneupRKKJlG1BnlI83BSYo+lMkZVNNgZ9ROV2CIG7wyTJae2DIkc+LN2okTL+zlv16ZDr8vFBDcds4lGftlPPDgwRgsIzVBE8HqbiWEeah/WT0HDeNF0z59Kn8rau8yXU3L6FrCw7RGOMVGP8/K+yZ+jXleN0nA6sCq90ZeFd6/7e+yXLrA3LBKThfPCOl9/zZRyR2CMdCl8v6Suki+sg7U9Jtp</vt:lpwstr>
  </property>
  <property fmtid="{D5CDD505-2E9C-101B-9397-08002B2CF9AE}" pid="26" name="x1ye=119">
    <vt:lpwstr>u44gq8HQ5Ae4Zllfsr8Ap0oWp9j6KrKuU3I0E+NnCclEHSDupNrNPJyLjncKNUFBU9yfB1VI7OUSDTau1SC+SwPFvGneuDe/oaZUnlIYeJ4UFWRKsyU3wQ6W8srX9c8C7nWysJ4IbkUEJBWbujSBXa5JpVsSQNr+KX90e7iJgS+VyITctTrcb1lfQORxrkZonFWRTWvsucKsEs3j1QMG3QloqlEzRyuyAU4G3vlTHCfIwv5+1Y+sAZjB63YeIaQ</vt:lpwstr>
  </property>
  <property fmtid="{D5CDD505-2E9C-101B-9397-08002B2CF9AE}" pid="27" name="x1ye=12">
    <vt:lpwstr>ibqGQDgCmHvj4vW3ry7aMdBi9/ERNBWpLH5Ay7S7/COqml+fryAEjfhpoPhb6rMrcaA2nbF8a7Q/ikc0fqRSOZ+15xWKSFU9Q3L/Rdxfb99JSyodjQQcdVrsEkiUttd468VjZt+huU8zKL4OxwFVORmKhAAwT/i6pHU7jf3upd9N7WE4VSpNHJpLXo5vthgF+83kOFEPuLZ+v+C8DTuyWLa7vjdsHdWv0FaiISuFlfCKZzZxpwvHZRll+qa3AwF</vt:lpwstr>
  </property>
  <property fmtid="{D5CDD505-2E9C-101B-9397-08002B2CF9AE}" pid="28" name="x1ye=120">
    <vt:lpwstr>rK9XSkiu54btZ20vwM1YNUhTaYJAqtyg4lUgZVxyLbF9F9kKQr/DrNVj+oG+hRcpkIFHhd+yMdkH6NohnSxGR+p1hOS8Lod2id79QkKXlIIqpVQ/vTXUFaAkxSbml9nsQzandUhwG9a3j5LbcXn2VxTeeX9GO5bwIVyLTizNZXF8CsBDhEJjkweCLb86ysh5UV6FdMFBb/bjITg/1mCxaAQPTp8+T4VmYj/am8F2w4d0fgN/oZZdrFCAHFYAsmi</vt:lpwstr>
  </property>
  <property fmtid="{D5CDD505-2E9C-101B-9397-08002B2CF9AE}" pid="29" name="x1ye=121">
    <vt:lpwstr>K4pps25rOZ4ZKYb2/WaafVA0W5r+6Na9vh4b6pEkXTiGYyCERvNmVj2JO6lPHAYmD/d27zDjmy4qc4DvWzwVFzdNmtHpazbtewB440M8dZgCRAsw3hQ3t0tIw4vK+y7xIR8sGjphMJTHp069diGwo1m+Yk9AFJOAZURKdL27QbfbkfYubKzPUVhiSBAjrl4uzOaueLclRKgPqXTtIQyM6q/kH1XObgcCMFVaH7fy/Ewz6NRgLfIAsMn4mMOgY6w</vt:lpwstr>
  </property>
  <property fmtid="{D5CDD505-2E9C-101B-9397-08002B2CF9AE}" pid="30" name="x1ye=122">
    <vt:lpwstr>G2r4rfYU9B7smzvJIAMbrDzt/BmMMjnLHJjo5uijo34Zj/bxPkengNoukM4UOWKzEFvHaoMOV4gJo/c5MClUekBwsAxSCpNL9S5Qxuj6ozr7kiUd38+nIifMdiCnbeDyK8Xzcvw8aSE99VF66cNr/zq5HrnctOZOlO5Y33BZMK8LbzAJJ3Z//shzjEMtuHwdv6D2gMue7BjZsuU7d0iERRwpWmTZ050aD3Ju367jLJqQKmlSD0VoyKTF19iT1Rs</vt:lpwstr>
  </property>
  <property fmtid="{D5CDD505-2E9C-101B-9397-08002B2CF9AE}" pid="31" name="x1ye=123">
    <vt:lpwstr>C+9vQVTQ+vaKCh3gPYMVvZHyJLdaWTu0B/+QerSt8b0UWCadLelM22N15J7URmf/mjSsDxrIzjbykPurfQ0DtMS6S52COkSe3+N0djVOKlRcoD0ATcL6WeZZUSfyVckYAKrXN8Y36JvMAE4868zAOnBcEgz1rPuQlmKxL9qNqEH53N64jx9rmbnbIYdi6AqijP8TTJ0vhEPjX37HjD3FA2aRdwPO6K0n5GsCch9SoJx03wtbBjeF+Zfz+Lrsx/p</vt:lpwstr>
  </property>
  <property fmtid="{D5CDD505-2E9C-101B-9397-08002B2CF9AE}" pid="32" name="x1ye=124">
    <vt:lpwstr>1/1OgZE3C+0TNAHO8cEF0EGkDX++cCQldYMYcYf0O3Baezl6Kc0fr+YxKI5WCfroRo7sTFArbzXDbRC32m+9VrG07vW8R3vqCBu5wLYQgOYeEgB2NmM/4C9JpTCJ6DlsNHt49jot4D6KzCvBVfkOYAHen9kL9VWs14mkZpv9k46XzZxy6p41uSQZCkqI5urX1rrEQPNp64CcUOdJ7RstQ4K8qO2EtFu9ldEs8vOSAOa1e3XEekkURLcwdgSblid</vt:lpwstr>
  </property>
  <property fmtid="{D5CDD505-2E9C-101B-9397-08002B2CF9AE}" pid="33" name="x1ye=125">
    <vt:lpwstr>xBA+MkZ2hm7BuQiprIyHuk/2Kl7RXhJmClYogCk2T6MxqH3oK/E3h+9h44QUj6dpaFYjbF7dbZU59GibcpyDF3RQ+//d8ADODnr+5SOjpj5mTVMxmz/6snvJc8fzLEcJ+UvvbxTKFDQ8LUpQDfok4xrBodQ1IUI4KXN4Iq4F1xOWXfAGHl+GDWD7cA44KzbhKhBS8TArJ1PPDl1TXw3k+9BdO1w0X/Z9bZkb/Xrq+0bAy3HDcq10rmrvhEi+Ltq</vt:lpwstr>
  </property>
  <property fmtid="{D5CDD505-2E9C-101B-9397-08002B2CF9AE}" pid="34" name="x1ye=126">
    <vt:lpwstr>8MY5NxTWRf+GAHm0XbwAzPXBvbkEqnEtpUJRKzQ15ofvxHtOlwEch9nbQSd8Hp2QAsEtUuuAcLJe19ZL9z+nS/1iXeeXSgJaJFj81d63i72fHKHV01hkPxIxfjTtSprj5SJq+vKtKIRqSWt+wOBGdgdgnx8HOyeJc3ctAay3fVURyfQsavPGN5Lfbzwa1ma7bwMtk1OwEYmto8BTLMmYr5otnl86NRZ1l/QPvB6N8u5ssXxtSIodDkNw+9fT4ae</vt:lpwstr>
  </property>
  <property fmtid="{D5CDD505-2E9C-101B-9397-08002B2CF9AE}" pid="35" name="x1ye=127">
    <vt:lpwstr>DZz9znnqNGSKnQeM8V2+fkZqTU6blMg7MbEPSUpMM/AoNuYYwdifXGKWI3x2A+aYKZEcx08bpwxZEaMmXX7gvtUdLsfEwiXlRwdtlemsGl4dMMl7RetTnJB9xkjULSCQ6mGnuwPsEj8a2WZLb6/p3BPyFDvOx+KbVNjOvPvZWN/EfYatJ0GLHVtqTOXIulg9EMEbdChsXP5aJPXUVAF3Fg+2nfNtR07hLeLG9w7jTWRhstKPM38hJXj6nVXx9dR</vt:lpwstr>
  </property>
  <property fmtid="{D5CDD505-2E9C-101B-9397-08002B2CF9AE}" pid="36" name="x1ye=128">
    <vt:lpwstr>yLcOeLDRvY/11UJHaV0CBZWctItnsF/LlS/EDgN7u8KYLpRKvkjLAvsi241M2EENYMiZRngZ8yE965P/ZdY7XO4PhOcpJAgKChVT6lvfKETLz9LCRCf2qWPCraHpbd8iNJQE3qpZ0Ye5xqi6BwdRhe4D6Lo9Qeyt3ZVDTOrLD2E9CwKRwd8HyUOiKfQ5oe0onuOaesfvPqkOy1R4MjnPRNB9pV3TpGhxTBIuhtEMMI7PMcGriTOWa/FS4ZG9KeB</vt:lpwstr>
  </property>
  <property fmtid="{D5CDD505-2E9C-101B-9397-08002B2CF9AE}" pid="37" name="x1ye=129">
    <vt:lpwstr>SqivjR3XRAiFPLnX60bPesgHq/82Q3bzoyno16NbxcThK1vFlttl1PpDk5Dy+Uo3lRaLAnh9C8G0w5DW4ZuBbC5js+VIjfnA4LvA2czIDOAYLMenty91Y4ALNMFbw13FCzgOYi+c/u8kzyWDVUga+jTELh/jMgcykMhIpk2DVU9exv5rAhHzKown5xP6A9N+9lL0p0Jd0z4V3UwwluCUsPhwODu7XK4CPpxKqaYomivFjd3tUW4dMFv2kWi1sAj</vt:lpwstr>
  </property>
  <property fmtid="{D5CDD505-2E9C-101B-9397-08002B2CF9AE}" pid="38" name="x1ye=13">
    <vt:lpwstr>1YQR0frB4fObeaKo0/LgB2FnQsH1T28IYG4+nNWPrCD6/qwHEeLs1AjRi8r7M6RYFjDZHM+hwbACmu59MlWF4g7fwcvzaX4CyL+dzg7m0BZ+cHRdUykcgDMbpAd377NhaBy8yhkEoYruQUQClWOtIzjiXL17kmo+zlX4HLe39YFpzOj6QyjX0BnFfduUIEgzYI9CXc8SLRoFz6CcLoRTCn7KiqZB18M+rF/baDVYD9wg2OqXwJc4hIuVgFbYPhH</vt:lpwstr>
  </property>
  <property fmtid="{D5CDD505-2E9C-101B-9397-08002B2CF9AE}" pid="39" name="x1ye=130">
    <vt:lpwstr>o5F4ZCbnRSmC2MngHpjir7zhPKXOdFFms7dvSny/M0REOs/vnJO28XqdemwRj66JwWJ9IeBni96bc7ugFLNaJO45Hdo0kXZtu02ww4o37FUp9G6J5mPGqpp6NxXz/h7WdQ5Ns7No/3eqEEv7rIEMHQMfdFgp665GZk0YixCEjyRkZ9w5GlzCYBAekGz4XvIMrNJdSPZijRgzl+dFDZ5pnq/IhMvtpx9i4V49QRRYT0FjAl0H5fhGFc4Ls4OfwiP</vt:lpwstr>
  </property>
  <property fmtid="{D5CDD505-2E9C-101B-9397-08002B2CF9AE}" pid="40" name="x1ye=131">
    <vt:lpwstr>Nk+VXUMEXN8T9iG2PmEi+YNwANlnlORqAlwQVAaedICl8aDfuWvZzP7Im6wGDWBq803DiNIIobswmg5B6zYNQRo2JPH2jgAk46ZNoKWZxOGOokQjaiolGuSeIDjurnfR0/ekkDcpwkiqJM9BKnE/UNYSZrMMvpJ8+GznxfX5YMB5wR2/bha/+HPLQI7NyrBB5l5/RLjtvjywCCSUshgNvjRbaX+tGGBaiwxyE7gQS43x5UUZgT+PRKJDCab6Nfc</vt:lpwstr>
  </property>
  <property fmtid="{D5CDD505-2E9C-101B-9397-08002B2CF9AE}" pid="41" name="x1ye=132">
    <vt:lpwstr>fk4ONrSlpUlzZfUJpdqY0CRDs3/AfriTIk2YjTUVeoXX4EjtDuWU9kSf4XZPTYnMp44+0ASMtch/z+37/8fT5fwtkkVtw75IDV/G67eX4lq37fjA9GkXtedKGcoOeaBv5yC54OIVdbUJK1nU7e2WgUK2BJ7icYXEcn9EsN9qzK2oE9zBsouloTqmKi3yCUPPEuZVPD6JwumVdfpzqF9g+YGFk3ZDR/75tDik5G1EPyGzCJme5V1gaVIpBTriTDP</vt:lpwstr>
  </property>
  <property fmtid="{D5CDD505-2E9C-101B-9397-08002B2CF9AE}" pid="42" name="x1ye=133">
    <vt:lpwstr>IIjMeuNifqE1wggDZl8nWg23v9yOfP0w3t7guPWucIhDLGkDX1NrJjsWKbeT3Bu+L7k7+JM/fGvrK1U6BQcFXpdM+mGpA2/QvuM/JdMlhcQFi5atpDphB7P+wDynbrwThXm7lXjRXcve7qjglnEv6nH4B0EY9HFu3zKIYqPnRczriu7oSvCEreGgLyyWP27U7qeFMjZkTt2BiSzGDX3qrH2Pc/HV0HruuKlEQ/SAG5DS4A4PJOYcZOWNy+vrHeT</vt:lpwstr>
  </property>
  <property fmtid="{D5CDD505-2E9C-101B-9397-08002B2CF9AE}" pid="43" name="x1ye=134">
    <vt:lpwstr>PLEjZN76pdS6i76ZHg7wKfO2LUEuHJFw4G7jGYCyP2FBvO+N3DZHpVaneDlr6Fn/KL0PAoEc693GYCg1dRmyXb9BvtSFPWMKIJsU5SKKK661lZzt6r2fsmH9YQcGX+4C91/SSoeasfkqvlQwiFgrpQjf6G2weHuWm8YODPcbrQq4xjA3TlAcFRx7y6xAA7jcamxqLnvH2GyCR/5SF4VhPbEaDOn4mSR7VhgE10J0EqN+B4qekgzfPFcYzpnkKwm</vt:lpwstr>
  </property>
  <property fmtid="{D5CDD505-2E9C-101B-9397-08002B2CF9AE}" pid="44" name="x1ye=135">
    <vt:lpwstr>ICD0EYbTiTO3CdA5Y/RzEb7pgWTTBIZJ/6W2t9adjzod1CJJfEtbN38ebZ1g0AdPvlhFPdj4v6bRXsatSw6hvf5s88nfQbOye1i6Y6/Q52lpcsRZ7C285ZJmqmta1sSQqOqoJXIcYFzJ0zgc1ToTBwBZ49LROiLRuDoS+1pT0wzuw8Fj/NO74BoURgcrk0Lbvs70FPCMQ0F+Y8LkDq8unJS4ht7xltSocqGZ1mbr9eo1w8UlDrV29f4oBAVsvzP</vt:lpwstr>
  </property>
  <property fmtid="{D5CDD505-2E9C-101B-9397-08002B2CF9AE}" pid="45" name="x1ye=136">
    <vt:lpwstr>UR4bstvYzFVGxztxxTWpU/YKsw2lb1S9wH0JNYzv0KUQpRiZZlG706zr/I2XzecJV2gEC1Q7oRDBxmO3LPTbUHrhaoGZb+mIJMOaSnHmSz99N7N/wK8ZeKXxlSVBw+ykrM4SxE9LBSr4SHo2vqoj/7jMVsbgupzJ31IJQeOZWkUBSMl+acYakOrq1nSEqYcfHM3xogo/aPJRnRGfDO5vWs1CE6dqdFGGc8NZE8vQWHCBHUVjSz5nfK3VkzNvjE8</vt:lpwstr>
  </property>
  <property fmtid="{D5CDD505-2E9C-101B-9397-08002B2CF9AE}" pid="46" name="x1ye=137">
    <vt:lpwstr>azfi2HKcRSPZCp260M3318/MJVIgwu/uH9bp1HeK4Dyr1Ab6tnPg8RthDOAbq8lM4yLv3pPdvCiYV2QAyYCVQcXGqUFrAZ5dH2nae5wBD4UrvkCMgaLeJxNUn3RYYkr8UrHWVxJaJGS2cVJZaYsg5kujsfixZFfKB8tOHJRRzSvUKNf+5v48UcZuH0eHhUemdWB/J8ENA1KtGhjl2kpLQn7gSY1fRajyqz8DO2hffpq6fi2h1RHaNoae37iRGHf</vt:lpwstr>
  </property>
  <property fmtid="{D5CDD505-2E9C-101B-9397-08002B2CF9AE}" pid="47" name="x1ye=138">
    <vt:lpwstr>1kXE4q0664eCqvVB5/w4fP4KwNm5G1rK9Ld+HafmpHZ/qTJSKP1ZHRqF4r5aQSMjTsu9n57weu8gE3pKK/CBaBP7lfHdxWF70cndcI5gtx5t01qzW7r7hHBNVtPqtFfVIMAWu1zEyDeF2aEI1mE4iN+GhWe2RdUCOQ0hSd0UVuAu2gpyeiC0JI2x5WxEvpQp1+1AnO76jonDJLZ34GfRd1U8BV7FEJDjvPfnClfUWctkID6H0IX5WVZQq8v+NW/</vt:lpwstr>
  </property>
  <property fmtid="{D5CDD505-2E9C-101B-9397-08002B2CF9AE}" pid="48" name="x1ye=139">
    <vt:lpwstr>BL/hKRv9htA4f9lbq0Jkm8+DL/q2nT9ueu0QQP0ydM9NehHJwyJ2xR99LamtJyV89oVaova3HFDKjmCWVoicx3N/J0VNWPKNLj6+wFerB33FI5qsNrwYM5g3VB14OeoZHyh00ZNop1NCa5vtUPXIQ2Qf8uS/Gams9yNI1T5/giUOmptfEveFyaBRZQCsPOYEgslEBy9Z3AZuqZyK4UCACmBYWGz8Vwzs6TWPxtZwEZ9ZPM7+ZgEZnRf8ks10MtS</vt:lpwstr>
  </property>
  <property fmtid="{D5CDD505-2E9C-101B-9397-08002B2CF9AE}" pid="49" name="x1ye=14">
    <vt:lpwstr>AIhdeL2yv1ZKcUwi+ZFH0+3sdv+b0RwN9AQvw3aUl+RsYh+XwTZDTxwtH+FLdFrTBP5sjlkVAJdVqoX9A+vq1vTmVwc5Vk7axEgvEbW4sNBLh0v81QF+NC74iFEb1JhWV8QHBL1wvUVvb0xTd9WlONzPnczujbZIOXyN4ZrGcrreVpiT6CFmowIn0AiYckDpOxb0BSk9d+JHND+mIkA/D8ZKpUsZYDP9OQHdE7mBrHLoIwT97tbfj9nRTyY2JyR</vt:lpwstr>
  </property>
  <property fmtid="{D5CDD505-2E9C-101B-9397-08002B2CF9AE}" pid="50" name="x1ye=140">
    <vt:lpwstr>Repamh9IHLOYwm7ILWUZbwcX6BvplJPS0jV0wKCQEsX8fQEKpw2m0a4Wzzq7bpXMmjlnFFNc9I1kFS8JawnlaftXM1k0gz5TAdKloMb+dQXMFKjRGd0JUj/oXQkYjukT1suXrAJH9RJfTSUOUMwE7x6iIOhICUroSJyrVBLUB5Eeg1kZDOWodatN2FGwarREyD9kWx7reS/NbWB7xpUO10d7if2C5/hNu22O8yBNkiennVldfHgBtcVhKNoCLd4</vt:lpwstr>
  </property>
  <property fmtid="{D5CDD505-2E9C-101B-9397-08002B2CF9AE}" pid="51" name="x1ye=141">
    <vt:lpwstr>Gc1C9jKkGWH7SVVJMFJQSh0N3Gh9LDmcyG1H8ugsi0hth3fyjasZKx3zqai9LnQZJuc6Xfm97uNKvDHnp7MzJpwam4Uc4Bam9lM/xuyijMWLvH//nTBk0x6kgCb/evKamvO7Ojr3KL9ujkSYpRAiP5iejFJvYUKQGtr8RDKCDeOhUpHyKNwd4NnJh1ilirJNm0dqX0KY24gm2/fJtdoZ2gj7nrDyZ1JJcvnm6jg2b5bQ93FdALYJvS9S8/pw7Mt</vt:lpwstr>
  </property>
  <property fmtid="{D5CDD505-2E9C-101B-9397-08002B2CF9AE}" pid="52" name="x1ye=142">
    <vt:lpwstr>39cyd9Pi6hrBaWCjNOG3cwf8Lb7rCRXs+zSaWg83OvpqtXeiLQ0c934RfITfuamDkjKC4h7KlHLzIFUOUCMt2p+CaZ+nxENmGXR1C1d49tQnGN9u7P5U8M4hG8mZfAVNZpgCQ8xxVF/c/2Wcf8lTHVxsy9/Twwpr2fhieR2BWL2TRhW4HczF8SO9GexVHn5xdT8EyexPkc0X7LWKisD0ClX+Nm2mpq2y80V2Yiedtq8Z+c9jzNuNv8Sb03t2z1Z</vt:lpwstr>
  </property>
  <property fmtid="{D5CDD505-2E9C-101B-9397-08002B2CF9AE}" pid="53" name="x1ye=143">
    <vt:lpwstr>bON7g31BWLV9pwUqkLGkp5qKacka6Euan784fSyD+h9SQ03wfs4vpkhDfTUCkrq/NovDXC4XuG87MKgeszu8x3fBqhtfKAYEwGWVgSxdiij5CCEFiXufuf6/XhYwrF0Z5JtJgyJSn+RhxFkit+j9043mv0SFkVTgBhcUNwl4WzB+IDvDJw3Gv53Hnj3BdCOf1JRTO6NkGmb/ZKOP0824uw6PxoMFwZoymeAnKrQgjy5KFnHVvIeA4OnFIQ3Z6o7</vt:lpwstr>
  </property>
  <property fmtid="{D5CDD505-2E9C-101B-9397-08002B2CF9AE}" pid="54" name="x1ye=144">
    <vt:lpwstr>yAMUGnwG0F0BYn38SGZ5cEpjF53FEq4P32KT+SeXBSgjrouMYx6+dmJRgumXMUFVgyJA8osWGnV9gc12i2obf/aULftI+l6sMRaBVjV9A0hf1hjff4+ckLlQ4sNvCS3PJCwgplaWxRpTXqwlx+hmDRSSaLclzJjnfJqtuX1T4PJJOvjILk8bq4y0suMfWjmhk9wuMBYp+A8u3/r1OzjRw0KDrmFTqVwWK0TownaWjJYg69Q9iaNhYG74tK49Z4w</vt:lpwstr>
  </property>
  <property fmtid="{D5CDD505-2E9C-101B-9397-08002B2CF9AE}" pid="55" name="x1ye=145">
    <vt:lpwstr>o35y94Z0tOVEseaNesOnPC7JytBePNlhMy0uHxCy1j9ViZjaG7IZirlpnbt9kYVpFxYgNIPH+C1mSBYGS7O5ZQyInVVQrb/2Abueu89MuhJFHu6bUFlUj5j033/sjxxwyjbqcXpvNpLORTGRtxvSuxV2MKcocT8we4yz9iZlMxQfQOhiwzj7qovLujr1/iHjmrkPD+QblW5TH+6nPXPTc5iCtzS0WxyttIX5/u81zf7GeULtXajGu37ClCSo8no</vt:lpwstr>
  </property>
  <property fmtid="{D5CDD505-2E9C-101B-9397-08002B2CF9AE}" pid="56" name="x1ye=146">
    <vt:lpwstr>QEdQNB9mrz44Fg0MqyejcZOyfNqoD/bDzcZzmd5nsbVp2rnhRpko030tIdlEYmcs3p4dOJeJKODOojZcQF4e4ZIlfd9V0ArRH5wSWQYhPbR1lBPcoVAZVCzPMM/5mKn5ZQYV0eirYUXHxTL7vKGhIBQLW9bF/ScNon/NtK7cfubnLWQ3U5cQXn6/p0hDnknhtiDB2N8BcuB4J58/HzZQCjNyQv37erdZx3Hhqa/NzwpxgFy9qEAfGnefJX/NQAh</vt:lpwstr>
  </property>
  <property fmtid="{D5CDD505-2E9C-101B-9397-08002B2CF9AE}" pid="57" name="x1ye=147">
    <vt:lpwstr>nh4HwdWf5H7HFiqBDcLq4I/z6/nojqzhR9NDcms0EDq019NzpQ8d0tjs+EKkQuk87uipWO5iyVlHLm6FqJAD8Rp7ucVj4C1QlGw47IK0ED/5MXZM4auIkkh9nFT8ZbvuaxiEfa1U7wJZyXzkBqgKH+WHb2WjIhOX27U7PgVtvW327whc192W2pv7i0esTmRXBAKKebhj9SZ7xAS+X4Z8uZdwKalzgH3X/NWCQ+vHrGoFXFqUYx7HnFmXOGp0Lvt</vt:lpwstr>
  </property>
  <property fmtid="{D5CDD505-2E9C-101B-9397-08002B2CF9AE}" pid="58" name="x1ye=148">
    <vt:lpwstr>aN4WMPCSNe9V22ziXyXsP98dbFhr0XiYvYlEadLiVs/mLZvLkQ5vVyldLIq936XUBsUFpGccdrkr5MxTt3I0A/1hSatBzSnQgmImUKW+M2dfhnTZC75oKY/GllG8z/Q5lKNtoq5WFevFO87Vuw/nI8gqNNRnCFLk6Q8fi3vvChPYjFdfvPCxwxWjz3J72e9EREDZPzD6XXQ6Qa98fKZJxgKwG1sbVgvoZ0fFoxpQNF9agUvzD5C1n45aW+7ddff</vt:lpwstr>
  </property>
  <property fmtid="{D5CDD505-2E9C-101B-9397-08002B2CF9AE}" pid="59" name="x1ye=149">
    <vt:lpwstr>TIvHWOSAaO3kT8xlzqy3Ei2l55uf0LH8HMSlmZKj3a1B2gTOYzhEswP5jlzDWHJeZDS6M+Pk5oYuhs+XQmil1XDvaodXeHXexnXVOz3CvPss1KhVXwRdo+7oI1nF+7dCgK5ahSs90qR7ypDhuThberYvP/Db7ONBg19Q9VLvAIvHUNj+jzhRsgaCsnuWr5gjF1vPXaFC6xXpPQvYjZ4UkvMFtxno7P56tyG9cVIw7GC3eNYvmWfXtttEu2K8VTe</vt:lpwstr>
  </property>
  <property fmtid="{D5CDD505-2E9C-101B-9397-08002B2CF9AE}" pid="60" name="x1ye=15">
    <vt:lpwstr>74U6aMRxJRMGTf2hY88BtqKh7jm3vsegPy2pZb4pA85Rg2/TmPCIAmJfahdb6eAHConbXkyIWtAZSaS3TgrtFJAr8hf23vFlnEX0w73FiUfLARTJqkBVyP8IlZpTw5EZh9eaiHXqd/1LpbcCX+4iR5gSZLayXEXLzBtXlbfMwvrl/0FT1n8MPBDoT8dAk3UBR+ICrDfMnh2wf5Ysx8Df1RpyFDrqo+n+/pEUOeMOaNET9KN52opBAAg29GgwRTh</vt:lpwstr>
  </property>
  <property fmtid="{D5CDD505-2E9C-101B-9397-08002B2CF9AE}" pid="61" name="x1ye=150">
    <vt:lpwstr>Upk1GN+neUJdpq9BCx67nbRedw0TL7Kv/xngyvnR+vgXCVBOuPMOBiWRw3eyGOyX+Tyq9tdW5enImKhTHDJwLqp9KIKekd7YDH5Kh8LOOMANCxmn5bsY/HClHCvFsAuHOiEYKzmohdx9GyyjEUkKq7HRCUS5oxjUvLi7VezySfH0vOqiCEp9JrmjQpPsMqBYNJBep7vYIiKCC0UVbBKYfk/fL02ECkNmVfHdswbJEiP6EXAMHqV/0V4Oc8HfyD0</vt:lpwstr>
  </property>
  <property fmtid="{D5CDD505-2E9C-101B-9397-08002B2CF9AE}" pid="62" name="x1ye=151">
    <vt:lpwstr>lqiIRJ/BF6CDnb8VV5GPdh4nRpB1MAckvp13DUE/5S1+xZszW0fbud4inGYPrBBlHinfos+eYBNfrVjv0A8uFIZueUS7kyEBHDy5fM6SKDfZfKpHXGieGcdqjlk0NytjC21ydNyhRPYk9mpibgJbaVEJZP08VFZvqX/9s42T5XMSMTU32VpV1fQk3cmlL3uK7mDhxtNToMUNXTf6+99I9SwpfkRpOl7Q4PCiKezzcfJrbZpziQA56yyiX6yS/pG</vt:lpwstr>
  </property>
  <property fmtid="{D5CDD505-2E9C-101B-9397-08002B2CF9AE}" pid="63" name="x1ye=152">
    <vt:lpwstr>KSSC7KvtdshH7U0Vs+/UdLIRU4FSRQq6bvtRKYzm4/zUL5MK9CiMqd4MR4SzXwoTyGMYegKOlpIne+jIw81m0f4R1wb3ZeGUw+hnIIs2ZRkifgNhULvlxaQpM2rujIAKGilVtiv6Lkop1eN+4WVgbI4boltJxn8tVxnrJmq0GZdBgQrLPvmiFCXRqbihbP9qYHuSLmxYF7qW9SYGc5SJc/9+SwFf9GmY2iN+IqQXI57YvtfvhknOI3IInrBzXCR</vt:lpwstr>
  </property>
  <property fmtid="{D5CDD505-2E9C-101B-9397-08002B2CF9AE}" pid="64" name="x1ye=153">
    <vt:lpwstr>c/f5g16fIuEGWsVfYYD9VlNLyz1LdqHPPgryMiPza3ZWufKqOSGwcw4dIBtc7rJOUjUUV+eKOJaYLjgwvGLBbYyeygWX5fTLrFXe9XZODwtM4BLyU5DCPIPPgga8XzUJiJx8MpiwHCOGsaLWw96nIOENR1R+rv0H02YmF9E5i7THIz8i9u7FHgbRRKL66Ix9LGBtiEAg/KQ+Fp/aSeV3S+VsQgt/xtPM5XoSfTo+q+gTyn2ZTSEKsevYMPNu4x9</vt:lpwstr>
  </property>
  <property fmtid="{D5CDD505-2E9C-101B-9397-08002B2CF9AE}" pid="65" name="x1ye=154">
    <vt:lpwstr>M2nVC1nZAUf+h54YaeM+xIuoeHuWOOtG75Ak6443AlkA344j13DtAmorX4hQQKAoAoAMDfsTyvS6pQhWjo4wiasWjZynJYlNFPStKCHoytdKUbsTcjPh7ujNlNud8bC3CHgSml/LevJ1KnulQkXtuf6bSPLgDDcF2q+idhk0Y+hepkdN6cqt99S0xT8vHDIRT6wJ/B+crF6apOm9IDaYxaxpmY99jO54HxeU3fpy+XHbDJk8Efh1yCRBqst/y3J</vt:lpwstr>
  </property>
  <property fmtid="{D5CDD505-2E9C-101B-9397-08002B2CF9AE}" pid="66" name="x1ye=155">
    <vt:lpwstr>Uozxr307WaD0PPmC9iP5O8A7VAxckoMlbLfYltVV80rhKrltWoGrMQPXJkcE12ACfsw9Sq7LeOgnr7Ya2Kz4xpCbdQFZg6Epn/m7Bd4bgY5Hjhs7p4qDCRnf4QSacrY5WEkrPy172ZoHSrZ842Kf90saFjCjmrNW9po/80Xsoo1KWby9cxpoaFS2hTPvhOKhG2eqSXd0t30Xu+N7Dg32LEhlI7Vteox8waW0A6ib8GoeEJ9yntv6e9efIiMChXr</vt:lpwstr>
  </property>
  <property fmtid="{D5CDD505-2E9C-101B-9397-08002B2CF9AE}" pid="67" name="x1ye=156">
    <vt:lpwstr>dDcS8TRpLQAeGBB2aWS32Pxe5DK+iz7ioYYI5/nYqeVPrORvi9dWQWlXFaQAV5df09wK91SwkrSE7EqZies+BJ3QOJkYd4fOqbSY0cFKglQ7D/+p2CYMy+URTVErCvmTYB/FM1vbN9UkDXPGjpwPOVzoo0iRngrVqxHeAiVhRlweOCS+iqoMvNZw2jy8jj5Qv1jmO+7NqYpYt0InLW+f+QwJflEvD52pDWBvqyJxIwc2cvR4560b7nSWIGR714e</vt:lpwstr>
  </property>
  <property fmtid="{D5CDD505-2E9C-101B-9397-08002B2CF9AE}" pid="68" name="x1ye=157">
    <vt:lpwstr>l64156S9aXlidPAhF1Ke2tRo6fkTN6WyPw7b/+9KKsOieXgldOw1jj+qnDhzLr+IHl8u47cd9Ztz+gV3V86NC8Fb0HWTdi5Sry9NkMCwKpFZIJeJ0Uqlz1gMnQhdX2XYGkIe0fTO72w70ztTEi7fuomO7PIU3m4R61YgGjSBAaQA3MBpqDDNC9+FsWZY9fI0uVg91LDOpayQMcxRSp/rUB8NjUqfQEwpBLAmy51r2lgBuZ3i7DiqFgEZNscERZe</vt:lpwstr>
  </property>
  <property fmtid="{D5CDD505-2E9C-101B-9397-08002B2CF9AE}" pid="69" name="x1ye=158">
    <vt:lpwstr>7sb17XG8k4R65Qqg9t91Z0ogW36aF0Sqdj0NgOfBO7Lq/M/pWxvq1Y+PsBbWV7ydj3ABqAyQvo8lODDsAFCX82OUqPRxJ7h09HwLgZVybNumTkmttLV2G9H55EZ1r9O7dyAXHOMLlANwBXr4WjvnFS0kPujpO/udBfzTxd7AXClQiB4aGlk0ybdoX6lMVOwCYgELHWq3Ybt+mCuyZBvw1bJsUCbAELloj5Ps/dlAaGVBCvQs7oYZFPv8fFdq+6V</vt:lpwstr>
  </property>
  <property fmtid="{D5CDD505-2E9C-101B-9397-08002B2CF9AE}" pid="70" name="x1ye=159">
    <vt:lpwstr>U2PWm5fSlG2GWeoJYvYh2B16GIDemiXgf40i1QXP7nSmp22O4JWn9yGN7JfoGw8I6EMsTfc4BzX2FxnHiLpZEWqar9acxFdStaSsdFg9iDYOkUU20XQhTay+msfsXwXkAhruvR4wEwmqhY0QqMUrziRT0UjRqd2NmO8dHcPW/j0DeLNMktMU8euAcQvcTkuKz1PB/473cGgvkruQ7/znfLp/DLMloe6feEFvFFd+HzOD1tCgsVTcVWtBWt/NWZx</vt:lpwstr>
  </property>
  <property fmtid="{D5CDD505-2E9C-101B-9397-08002B2CF9AE}" pid="71" name="x1ye=16">
    <vt:lpwstr>X5myP2OAOVjBtZY5aWwb3KDxI6oltyjpk4nPd/KuH97iXxN2gsBUD+KLjIaXZ6yYzjhboSfMhx2axIJY/p5km/zx84W2zQ36+dvyk6zHxAQSqFZX8oHJWQfD4FXWY31nxeJ/U7HMSWf6+qEryNUULxpNdyw84CLiUWvScjyafewnLtxJPsfWTvArF/K1+Nb6KCziT6Qz6MXUpIGO2RagE3xUVrdaGjYLs8qJghjo8XN98aiyOGgN9w/1a/Ql0vN</vt:lpwstr>
  </property>
  <property fmtid="{D5CDD505-2E9C-101B-9397-08002B2CF9AE}" pid="72" name="x1ye=160">
    <vt:lpwstr>J/GjJ2yWwfzfDgGacP2cL6uEWPtKVANOG0pCG0zo+oHYGQfczdu4slIbGuQ7ScEcEdeSVG3VOID18+3Wo970k2icdurHOgZfrx+VWcoigZOcWl+nIeUTuRfrBKzLotb/yA/BVJlytCIQLDs5d58Rln4XErSNP9Y6hbKtKpGnKD7OUnMewjckQDgWtT6Qwj7OcMNKXutzvd+K7exq/VO2UazmH1qmSu2KxyUxbo/Na5A1oq19KjyDEpIt9YcXaCO</vt:lpwstr>
  </property>
  <property fmtid="{D5CDD505-2E9C-101B-9397-08002B2CF9AE}" pid="73" name="x1ye=161">
    <vt:lpwstr>rtmxA6dKzMbW9pu2NXS4oo6P3w44jnYps21tp1IIUlsztoNi0+WR1nWu926XVd+RwFeD9lFTXjF2Nmq0uNbxpWREEu44iw45j5sq2i2akOTPuhyAWE1yMJE6gb0ZO3fDtQSTOMX2UqxNTR4uRhtVZrysv5wEpyYt5wvSxiWeUWWsKFUAyvlqxEcOAxPYNVMoTZvRtqbk+8KPNpmR+fdqIxH5pqQVLBG+qhi+f4oApbXxqKaR7nlz2Iaewxz2h4P</vt:lpwstr>
  </property>
  <property fmtid="{D5CDD505-2E9C-101B-9397-08002B2CF9AE}" pid="74" name="x1ye=162">
    <vt:lpwstr>oiHBCOH8DbAayb0cEg1U9SccFm882ZRbEScEsGVijPbSZFWcAWOrluaDt/1hYlx+nbiPONBBks/TbxsTN+x53I8qkKSic48xvtZZ97msmGI/0yWjSAF97u8t8R8FJzgp9BaCwnI0wLSKSSgpT4rg4RWmGrZHGW3IJeEwiTfhijRtDzmxlVrtLwDxFycIGeq7lnxlfWhSaYfT4Ymb+AE0E/o9L0BzGnMrNqOByD/ZWIwA7HoQ4VqZ1mCM3FW9kxI</vt:lpwstr>
  </property>
  <property fmtid="{D5CDD505-2E9C-101B-9397-08002B2CF9AE}" pid="75" name="x1ye=163">
    <vt:lpwstr>dxr4OWjzVBYtaA8f/sJ7yeSuv02pu5xluQ8+KMAXxZECZIdmA+mEulTMjHefmPfpvkLLk/G/X6kcsm/BM1RdXEc0cud4nDNsQjinqDvjRTyGRln22s+U3G2JIYcdasJqx5kp6es/I0STxHd8pxualEorOpUVM3oni8e7eO0k1CBftOuwImx1sVC9CDmkVCNyAfKP6NQySwYJGLiT2tQXEM9vozbNvmwVrOfsai7SUFQshK1VelK5mUCw0NxccQe</vt:lpwstr>
  </property>
  <property fmtid="{D5CDD505-2E9C-101B-9397-08002B2CF9AE}" pid="76" name="x1ye=164">
    <vt:lpwstr>J7Yt/JCLQcffkG+qc+9MNshbjaywi1QDP2AWpIkRJgna7zQ8ujq/haD3+mJSdb6J5JvkDUoaZ0CH2N/vSxSVSzmb4wSHBhwg2mXPWyxQGsdw8xJMA1LtG7oab/IS8+jXhT2Hk9edhKhzvD8lLkdNkeWu25BeF/jc5AM6RG58Ic0S+XnVh28k8pnUyY8IHDvMwGuQXv6Id+dSAuJdqk0w5eXkE+qP+XWq2joX/YNNr50QoiK3kOtvRiougmNpcRi</vt:lpwstr>
  </property>
  <property fmtid="{D5CDD505-2E9C-101B-9397-08002B2CF9AE}" pid="77" name="x1ye=165">
    <vt:lpwstr>m8YhorfnyH701UCkf+Z49kiz/woWTg2STA6D+jh9vkiYPmXiOZWD6GI6dlTtJIq1fKy7BlK2Kp3m1iYBlZu9kj6oYktSbver41riJIc2+qY5w67BDIc32/nI0hjQg5PUyQeu/4dJBMIbZy2ZiEek9+YchEPjFKkHFdv8s8vTtFePz5lcSBb3P6qZRyZDbmnmVtQ1flPTJCIM+TcA3HSICfLQxUYQoxQE1CI09ibRZgxz+sqH9iHhXjaLsZTbYPL</vt:lpwstr>
  </property>
  <property fmtid="{D5CDD505-2E9C-101B-9397-08002B2CF9AE}" pid="78" name="x1ye=166">
    <vt:lpwstr>QEMzQZaxOlktYdlQgMuEMilrZ9hfLZZfK+YqoP+AIdf772btjWliBZBnxzmXeHA3PfuPTpRGOOqfyYITgYsTevFFQylefjZNsN4GZuiksnIoCAWkun6uTufX4//PM5xFqMRThhzSdjE1q9WI9LeD4LvxN6n+FHhmXs0YduTt826be+A/RHui1RcH3kVJhoGSNmiE1bG2ltMc8el0dx+155+gy5eRAiX9oU50vkqTUnaA4jKAnNGy8cV7ORUq//I</vt:lpwstr>
  </property>
  <property fmtid="{D5CDD505-2E9C-101B-9397-08002B2CF9AE}" pid="79" name="x1ye=167">
    <vt:lpwstr>hyAZMfsO8JAKEtplbK8+/PJvfMT3Mmd5L25TalPJ0FI6dpR9PRBRs0XHY/UNszXrTWhB9vqJhPF+cVhZy8xK4RwcPjwDSMe0LTX0T2S5n+8NkAjOSzd8jcTAQLWX4w4YPB6kUW/afjudlKOQDCX4CwgtwHBP/JVtydvUT9HpJcElViEbOWA52vngBd86NHFOq2E1kI6dK2JgDlRsNBu1VWvJsiYAnioZB8jHydH5rZMgLoTg5UEtHJthzP+YZON</vt:lpwstr>
  </property>
  <property fmtid="{D5CDD505-2E9C-101B-9397-08002B2CF9AE}" pid="80" name="x1ye=168">
    <vt:lpwstr>CT+kPUJZgXUGPoSO45pdvKeGcl2vtARb20GJy6aXRdHvNPLT4cX11ZUDBZ9RxWoNEsMaK9s9V3YoxOc/pR2zPMFp2JWITlh+mxriHQDuoTjOvUAmxXxHnP5TEcxEsvU1XcSZiBzr9CMVkkMdYySc91Nvf63Laia54mgK80nj4pxxRwcqwuC3gDzuKsdoFqP1ncqL8jjxXPue2Uh5GKEOV/Dtm2S7OZ2wHLwdNIfw729fDKr4Xo8fByKqHiJnvID</vt:lpwstr>
  </property>
  <property fmtid="{D5CDD505-2E9C-101B-9397-08002B2CF9AE}" pid="81" name="x1ye=169">
    <vt:lpwstr>yAJylWb58Eyqoiz+ILEoZVpTne0u2HcT6hO3fFEig1DRDStPVFZfuUsk/H6qcK7EWUN1UdBM3lH2MwwBF+M5Z5iGM0341ynHmJjTQgJLBn4WWzcynqkDUu81mbnOdfswS/RKSxjSI8heDNll4ZgPqsHxd97HOkStYHmoYIfO89bDbo2gCT9FMvfi2flBwaKJY1ZJ8RXnBDxWGGPUd7tLgsx4OUxUBB7briy3l5VpPrqQCnjQ0Wapsz1t6GfV+SQ</vt:lpwstr>
  </property>
  <property fmtid="{D5CDD505-2E9C-101B-9397-08002B2CF9AE}" pid="82" name="x1ye=17">
    <vt:lpwstr>+0sWq8chhBfYheagonc/38NNaDO4PunPwzydFUJYtUhuIlatYPxH2b1HyU2n1Ef1DVYQ1hh9TX+0BpV966nNuCQSaxr4hA5iWmkA+R+VjH4HzR6EH4rLipO79KazuRKOK0ZX3YCgtS3ADV5dT1E56BfgahQuKpbfHPzw92jb6sdyZLsx04eljG5/bkKtUJ2vnCb8ZIIm5nTDrKeZa1Fcgz87MDuhy9GBC8/jYQTO2egBy5ooIut1c7qMOqj6XFh</vt:lpwstr>
  </property>
  <property fmtid="{D5CDD505-2E9C-101B-9397-08002B2CF9AE}" pid="83" name="x1ye=170">
    <vt:lpwstr>sZ/z2elnq5TNK5aNTrCfzcHXNSBJBG0dghPLILojlSBV0CmjcBrrt887F95MjnC/M8FsunT0g8/k4fLmvki0Y+uZRbT7C13eD7dST99vPgGmt8tjltcYNUIzhAGRRjkFLwb3VP+5X3nU0vmRsxGUtXyyuf/pIGXKGOuaTlE+N5HxWg0JHEid+029j7DECo6GlF4bl7Tgk0LH8iCIORlCeDzU8njyq133394HwwykFvM6CDELEn7D0NMa6cEIxBl</vt:lpwstr>
  </property>
  <property fmtid="{D5CDD505-2E9C-101B-9397-08002B2CF9AE}" pid="84" name="x1ye=171">
    <vt:lpwstr>JS15ri0t17+EdwceojqKrzvCmAS2UGzgftoCPUjf8VKXAPT7b88+hvZzINqB+RSvNwpb2rsL7xaATCOT749B2oCZIy7d9w8IBhmslEut/tIp2BKkfjGnhcby2tHttZWi2zAVch4MNFt5VFeMe4HC1rHUg9EMQt1Kd71A78QDWyjQNF0A+3765hUGOyUf561rkHz4pmLGQCo9ZMZBpZg9eRmYpmu7KSD3/gpoTCMChi6S72YsCfWjFCTma+E5vda</vt:lpwstr>
  </property>
  <property fmtid="{D5CDD505-2E9C-101B-9397-08002B2CF9AE}" pid="85" name="x1ye=172">
    <vt:lpwstr>xGSSuA0jMnPnDw+OGW8EO7Gtz1VEN4DtJyDtOl47m1BAwYGUal1J3kQur1/h09ir0n62y4FeH3wxA46Je7fwAm+KIqVN+A5Ngzs6D4HsBkjXZ8pqz6nVm/k7mY4sS1HUnUW/TjGti6Ut8+/SI0FMCIaGp9kiZ6ocYbqdKIlldpipsDHFjacfg9oUv2GJ0Ai8QeBB+/nJ1e6fmZOxNUJn6hW2auxQ9wFqr0TtlQ9lQnp2ugX5HgGdtaGHVApy1s4</vt:lpwstr>
  </property>
  <property fmtid="{D5CDD505-2E9C-101B-9397-08002B2CF9AE}" pid="86" name="x1ye=173">
    <vt:lpwstr>w9jmnaas/D4DP7PV6ZJqFAYhX0Rxvm4HuYqhgil95clg549zlFC1RV5aZh6IiPvCaR1+PduBWUCDjGD4eNd3mlNBGosNo2GhuruZFyTLF9bx8AEo0Uw7qQML67hKZ6TzpjM2vGVR1/DU+v9TaWn8mPmHOcACqgLUgIlTz91soVD1GQcpOw3jZqgHb8YtkoMZBrvZ3iLoFd4hvqpeLj2/geNIBSlz3k5Chjw4RoWNsG+BT1eDi8YO/yDA28iCNv0</vt:lpwstr>
  </property>
  <property fmtid="{D5CDD505-2E9C-101B-9397-08002B2CF9AE}" pid="87" name="x1ye=174">
    <vt:lpwstr>vzKLDRfzcsT45fZUFnk2fpoRboePK3bdPg/K7rRAXRKIIpTKHZMAp89UZaYq5Ynw/GYfpCIVNKjB9e70VaVG/LLz+HPImxxDHTC8wtwY61bKlDQKqPu+sVzeExGkM/k220730m4KFw4TQqCwOMGnD3YoJUv+1iMQiqd6tcORXXd3WDCFaesLw2ANuD8qZUBtKaAXSkDsg2s0VNgqB+zTiVzGRNi1ijwVW2Sdgx2TWM54+C1E4eNMDgkLFYduY05</vt:lpwstr>
  </property>
  <property fmtid="{D5CDD505-2E9C-101B-9397-08002B2CF9AE}" pid="88" name="x1ye=175">
    <vt:lpwstr>xyAnsGBaPVvAL+lddK5b7kLM552EgXWKMllnJ9hWPywxExu/1XC/lhcHYO55g/+BTB5J1VBD5rXN1at6tznKf8WckWr0O/6dMU0uBY3/DxntfGBjFH3Y7Duc7Rosaye97b3D3OY0ZMjyO64K8wGfgUUvP1JB/YBBqK5huv0YN4sb1Q8PsUFKUmoZoQ2a+w8K76HjLL2TTBlE2mqwgZlfq7BY4ZP+IaY7xvDDfhgBZGF+/YZC+oA1+ngpiqDaLnP</vt:lpwstr>
  </property>
  <property fmtid="{D5CDD505-2E9C-101B-9397-08002B2CF9AE}" pid="89" name="x1ye=176">
    <vt:lpwstr>DzEfyVshmE3S5CCd7+Qn4PQxtzGQnUhdA7FZngA481lz9SLTBBEjeQIsTWt7YXnaKEvjosrTslx+52RQk+odDLs8SefvW9C9yoW131EwHlnK5jJ2pkNo45tFxhL3W36LynMtQkTVrrdJjbH50QquPyvutUGz2bXWdQG096YNgtVy8q1Z5XfNN+OdULJ+/v37D8QZ+w84rgAA</vt:lpwstr>
  </property>
  <property fmtid="{D5CDD505-2E9C-101B-9397-08002B2CF9AE}" pid="90" name="x1ye=18">
    <vt:lpwstr>3trUCuUsyqhD0+anR5Mt4wnuqrD+qdJ6zir5+y3ryr1xUTyTQ0R/K3yR72LtuqTmFhVXJi64GKQmnLFgs/GIKHQnvCe4mCffJF7tmz8WCfKh/5nep0jaaSV6DNJfh8EIopcSPjta6ybZr7ncdPrTArLl9vRAcUibGEC8pnoHR8liGEK2+Vpr+Alz/YRlbr60GmwR4ZEKQ9jNza8ksmsTEe1MIyG0UdvG367sesPs7sbRF7PZ8SGsaCoUhlCS0s4</vt:lpwstr>
  </property>
  <property fmtid="{D5CDD505-2E9C-101B-9397-08002B2CF9AE}" pid="91" name="x1ye=19">
    <vt:lpwstr>/lxouLIdgooaw4K9d157YSK0/1bt3KidegYCoBKKVJi957XUXyP6OCJ2jcHqz8pmatiC9FjBdv94fca2yKBLNym6QiJ3fwRTB/FQjC8V66ncn/eVQyQmbVS4GAxk9Y2J3ydDHKsrNh3SnBgLp/A8YUF3pEo/2szF+B+CIjG9Wu3pPKyT7o0x2+dYHOafnAqE7KFnw2ATCzPefFchJOSf9F5YKviPf15QwASCll+/EQyaJrC4nd2Y+Vdhq8P5cLa</vt:lpwstr>
  </property>
  <property fmtid="{D5CDD505-2E9C-101B-9397-08002B2CF9AE}" pid="92" name="x1ye=2">
    <vt:lpwstr>TOY6XtiYQecfvoNRe78QVro/zBkmjyewty6UWrBdsDC199jErHHUh1jZTIdAg/3o8uupM7YacS1ywEmBohvQjamCo8NqRyZo/bYmoK6d9J6s8CeoDhox625ew6g3fDqBrBhNnbc753rxEPdnMFxFGGcif8fRuViicwiDeKoZ5NCgnuPswf/0tgJn6N0liwYBTq63oA5MmVmhvMtCPiXoZO+7VEqPVEfL/67QqH0pFPlzaSC4MbnCUd0OJsCnP7y</vt:lpwstr>
  </property>
  <property fmtid="{D5CDD505-2E9C-101B-9397-08002B2CF9AE}" pid="93" name="x1ye=20">
    <vt:lpwstr>h8PQh+J2sa/xHxDg/REJ7LIXIEFg0bJGDH3WCU+80GDwlPvDkTdGhCkjimJP2ErICgGbPnHnck8++nSqoeUhooF384xRtEfC4pJG5088JbYEzfrBXPp9piHBV+KhDL7qu3ZW8LWmrAb3ayuDgTM3NaWNoOF3ks3hSWj6W038XSMQ8gvRr2040gl4C/RIqT37uiod0zgChj8CvgIrtm/G9wZOiAzIYxlWZgFro79yqZ/vLzuyC2ugl3RN37j/WC2</vt:lpwstr>
  </property>
  <property fmtid="{D5CDD505-2E9C-101B-9397-08002B2CF9AE}" pid="94" name="x1ye=21">
    <vt:lpwstr>Adw+TwpUMlBIQrOGTAXVLnRkyKgDgASOdVi0FaPIcrtUgRG8xL8Rok/DeNr+iXDjnuBk7cM8jYiWYBq8+bwbYZMPbScAinXhZ+0QSzAxiMVSJOpeGxi7Vj6uu2/ARDKvHHBBRBMes2j4bqnCYNE4MwORhUgFBMUtd3Y23d5HLVV67Lq0AzNfy6AUTRmA5kjut7njBQ/qozIhNFsfJ63nDEzbZj+nyda5YclszpA9HNJ8N5O8PDgb+8zXEe3Ho+t</vt:lpwstr>
  </property>
  <property fmtid="{D5CDD505-2E9C-101B-9397-08002B2CF9AE}" pid="95" name="x1ye=22">
    <vt:lpwstr>wQa3RAGG2Wp5NVFYhYuwHeRNmbhOFW+zuvXKDnscEQsfp+zjV+kHQ3srLPsJw3wOPF+HPYrN7+GKau169xWZmMMxazaPNjP7YDHtRGuqyEYHY8hHrNPTOtKfOINgJVm7a+XENpymmzDUmzChnPu+IuGM8mliuR8sW1bqKYrmw+fOh9k5VYytmpNZGa5uFy8Pzno75pqIxtWk1g7aYi3KHMbLSABBITj84TzAXeiXetzHoMZ7fYCMjXaQXXWdKTj</vt:lpwstr>
  </property>
  <property fmtid="{D5CDD505-2E9C-101B-9397-08002B2CF9AE}" pid="96" name="x1ye=23">
    <vt:lpwstr>fnthrSvOOozieGFA0kDgn4vgmKnqBmgzxcpljSZoSTvlW5IRpTRk5p/V/GNiw/xVdGuytOiAdDjusd3+4SDf5IlFZRP33PHPGBX1GV8wL+nNAMftk60GQOgMQZ+8lR9teG3mlSOIoKRricmSFhaN3lQYlvKisP0KA6zBf0ThZQ4kwYJsmrGbF/fAQJJr2IReNkNtTI3KobHCtMx3MafbEZAfSc9CJdc3ZgKnrXM73kMvIeDnWXI7q4KRl5nerKc</vt:lpwstr>
  </property>
  <property fmtid="{D5CDD505-2E9C-101B-9397-08002B2CF9AE}" pid="97" name="x1ye=24">
    <vt:lpwstr>VEqqu3Ga0o8zGnJu5hNLxQ8XU4N0WrpHIuc7ptC4VuCQg0kfKbDkFdooQGj5oTFaFOreqkBI8WGr0TJNxWLIydT0oMN4v5YbqdruvijqjFhune6DyL7FijZZg/hoYFze1BoFj57ekNop0gFcoMAfp0SGyoPVeCuXxVCOn2/eybwSxjdw8TbW8Dk48XiY/SZBOYfO6a784PfTAzli6TMYvjCrA3PKxpi/pCj1cfxVvPBGWcMUwhLYxuZ9pKfQHbh</vt:lpwstr>
  </property>
  <property fmtid="{D5CDD505-2E9C-101B-9397-08002B2CF9AE}" pid="98" name="x1ye=25">
    <vt:lpwstr>WtY6beIrIMXR5IsiEvCYYGcvfYzsTSoCJdzk1kKxDs4YO8zzu9JlDj0IsSGpPwks0cEvUpXYLqKtv96e7dZfLtN/GoEYYNMdeFsTt9dw9pg72bjLBvC2q69n3bhxbpKuMSRGa3uU+zo82gpVBcTxCrgjPyUODZu3N2uXHYsIFpltant0X3X3Fwx4OjVJLPPVP7mIM1Wkf5oilKG4Ha+k2SEHYId2Bzi5Gutdehl0nLqlgHaiEwJp59vbl1yIVHt</vt:lpwstr>
  </property>
  <property fmtid="{D5CDD505-2E9C-101B-9397-08002B2CF9AE}" pid="99" name="x1ye=26">
    <vt:lpwstr>KCvEet6usf/fAcX7qMLvzAjJSmQDxXjtQe8PHyj2ImkCf6QRuN6jjD392KZTPbMRk8eR9S/WZp+1k2BxYtmD0zqPrq+R3LkVmLsG5O7Jdh5f4dQ83bW/SD687Or0iKG7IYxdPxQ9/6XL5WEl+4CGaUkCQ/psfFWAh08yuCG51nZD2VTNVhC9jXuaR3wobpq8DyPgmqSqvINY4vxUeozwroC9GBkwKw65J9bBpzz0L3ZK6712WMX90izQLSuCzRc</vt:lpwstr>
  </property>
  <property fmtid="{D5CDD505-2E9C-101B-9397-08002B2CF9AE}" pid="100" name="x1ye=27">
    <vt:lpwstr>xZfSOn1uyCVnHlDzd2YgWIpP7YkJtsZjTvc5n5gYut56hG/9hcYPeGPSL4SBotht7dI51YOf5pNU1apknJwBQqaPoH5eduRBChU1q5s7So+F7RCwznwqx1i03Mzwu6l9BSVWvHD+H7MFM1sMypbPzVkNerJ7xla8YViQY1sEvT9e1EEA7WQnr1Lea2x9qNdCfx6helKt54Dp2wxCJ1R6JosR5a8R3pHXFtvnk3/U153sukzVb5Olx8OXn+20EZH</vt:lpwstr>
  </property>
  <property fmtid="{D5CDD505-2E9C-101B-9397-08002B2CF9AE}" pid="101" name="x1ye=28">
    <vt:lpwstr>+bM2sJx0INsm7FtAU9KnMCYgCZhppVazpO0pcZir3MR8XTLn2s9gYPfHonZ8Rmrdey8TC2u9b/bSc6SrnbYjQwIbzbqsyuIg3uxp5Q+N4HWJDCTQCtssveJty7/+57Qm4APY6tMyqlPlFIXJtKonIPxLAjVeYjKuvxZYXKjWWCcO2JMQTrv6CZ9JE3NW4q3Bk9qidbBVxlyFbc4zqnNNBo2K5EIvQ/oE/c3auNcHRKMSL7pim3/0Y0I0YhACwyt</vt:lpwstr>
  </property>
  <property fmtid="{D5CDD505-2E9C-101B-9397-08002B2CF9AE}" pid="102" name="x1ye=29">
    <vt:lpwstr>ELjQTCEQpr7GYSvxWgc6TYwtykVCFIuSTKR9B3QbaySwx+lI0DoyQDZt0vHXXDVZ8THUYeeskHfn88ga9XPuTMRoj30kUeOjZ0PSo9oi6rp8T2YONIA+DqM/rprU3LEoo97Hccp1loqaY7zWBGXshL7fiIAN6RXflG6Kn1fNKANy3Q333XwTs0WqY0VLhTmxHXB2KMhaR0AChxKkiVmpCfoGesS1rQURcw9mCnkEg0eggmUCH8H4vtFXCAUsxi0</vt:lpwstr>
  </property>
  <property fmtid="{D5CDD505-2E9C-101B-9397-08002B2CF9AE}" pid="103" name="x1ye=3">
    <vt:lpwstr>FrX0Ia0A6iYyXk5pM73Tlr7Ns0NMEGunwuVr4IAb5CNyj56lspec1F545ydVgI3vVxvFcYM9CyprnPA/XPD+ySpDITMgn4wBmwXFFuPpA9IJdWQJkkyyjDIDuNztnad1B6bIKideY73vQ+DHDgCpQluM1Ej/M4C0EtTxjNXDTJRw21fMvigcyesqi1PXD2JqCn7TWGMg0fMQmsMHeV/cnrwV+5acChynI6BxNYnsm38fhiRH4Rn/qSBec+jRKwW</vt:lpwstr>
  </property>
  <property fmtid="{D5CDD505-2E9C-101B-9397-08002B2CF9AE}" pid="104" name="x1ye=30">
    <vt:lpwstr>ded6zx2nP9RjFLb/vZwUsN7VXicuWrtUWGGDkADM7xJIcm61NU09rYdbHhIPMEMrxMBwgOdy1eOo9JFF161fUvrUmXv/nLrGW0WM+I98X6tA9GYIZQqcIy+opIa22Laa4weHQMWPNb5iWynNYFvHPuQ8k87TEHtPwYbyKKUT6/e01cq167HVRXVUB/t1B3mAT9FedG8cRHwunNF5k4s4eUnaaXN9KqCsXkSdRnoVOxObGPpWUUBxEqJY0HguoRa</vt:lpwstr>
  </property>
  <property fmtid="{D5CDD505-2E9C-101B-9397-08002B2CF9AE}" pid="105" name="x1ye=31">
    <vt:lpwstr>/WCy7UeP9zHhRzPQfh9sd6xkIWoWVS6pdRzRJA33Vb24hjlV8bJgoTheCm1whB/4vCTn/GzcV6ztYv8xS3vwvH763l1bQgeNPBaLuf35K7yfZv7QOz32VsPgJWXJ7cbAHYurayJNzixIaelmhTb+gL4luP21cLVSs9C00LStKD27mTJlpDDZrYtWKkJZ2JL+rUcUoXlxq1O3AsBeUcBkW9tBGenLyqD1kSWwHx9h374jC5xfwRjMB0z+d6OOo+Q</vt:lpwstr>
  </property>
  <property fmtid="{D5CDD505-2E9C-101B-9397-08002B2CF9AE}" pid="106" name="x1ye=32">
    <vt:lpwstr>Ydqk+xvC0hh46wzg5qAJqasMp4HjgXXoNZlgcqRMbQv1F2XxoAu7F03oRsmniz4kJs+nV2YgK/FEGdjFYdhP1AA17E0gqn2x2vXT7ZhXdHgGM4COVebCZYEzAzkdbYsng5BJkr+Kk9pMZg8DXznt+jOAByl0o5hgze3VSAkvkSYOds1I7dfhQf3bEVUs/Jo7/GmwmcgN0syu6so3SP0oylL+Xn8yn1Z77PzLl/ixbh7zFoY5KGHrIVocfLjiAp4</vt:lpwstr>
  </property>
  <property fmtid="{D5CDD505-2E9C-101B-9397-08002B2CF9AE}" pid="107" name="x1ye=33">
    <vt:lpwstr>k9aY80rB4G0jZgwn4wYA8ZVqfyBeejp0PxPgdVeIU4cYNo9TETF3NzNUBlmwq39dnxHFrNk7Oc4685tqrCfE65bGO3mrgS5I7NFJZwar3ZL4lV0UWQ9Ey+JDD+ZNAHf6hNJ0496Ywtq85wmlZmZ5wy++ETC2VTy5z708hEma2hDzXy9sX0HqBMlqdlCWzTWwwqw9AdXQTJ47HXh9awIJWY6DXzYzmfl7SWuTzJg30ud0E7UQAAMhRBSlcXpk7md</vt:lpwstr>
  </property>
  <property fmtid="{D5CDD505-2E9C-101B-9397-08002B2CF9AE}" pid="108" name="x1ye=34">
    <vt:lpwstr>x7njgI9dFF+G6O0vrRhoiQHjCL4n05fNtSGmw/lYsRz8MoldWXxB2dHrI2h7o+XPg1ZvwQSuormQAwMix6rrZLTjQycK5C5T/NZ/TGBLXxd1jcKci5AFSuXI9uTisPoCjoxYj1uKpohRvbraEphjLqq1jENqXyl6RJQ4eEOhW+Scn4EjOeEDGx+b2xjw8DvY/+tP8hvF18d3YeKT2Hnc9x6eiAvu66r91ZBIw0cCRCCzCy7n5En09v4w0Z8QodF</vt:lpwstr>
  </property>
  <property fmtid="{D5CDD505-2E9C-101B-9397-08002B2CF9AE}" pid="109" name="x1ye=35">
    <vt:lpwstr>cL0w0tg7oOTYBPv1z8uLdwfCPEO2rUigng3mrMZffFOtYB/gO8F7Vwz32U17xFhgavMlkI33mVBejSwWDvmOVnSVO857e8+Bd679Ufb+iH2+mkY3tmWrlCaP7v1+6njYKijcwyXEd1lFEorCdVipFKnF8LAqKcZ1QyyNKledUCIO0RFCvnE7uARSSfGf4Q7K2EoWdZD3aMMKXWKpNnsqThItKntgQxtnWrVRUNQw5FS2AbX7ql40VMrRpS8VUdM</vt:lpwstr>
  </property>
  <property fmtid="{D5CDD505-2E9C-101B-9397-08002B2CF9AE}" pid="110" name="x1ye=36">
    <vt:lpwstr>Nlj/PkhApAttTxa/yb6vMNCphfbPECNh3cjOxrgLJV6ZDGwdrprw/FR1IqlsHwFJS5IZaBBWZzRGDCVVsRS3AyKjQyQ4MyoYPCuIlq3Uy4iTNT+e8fuSP2gvDOjgviCHJpIMSpJooF0z5sLX/8oYs5aSYS0IopaWO8bCpzfjeQt7MP7Ug/EQpoXkT/2LMmWO5Wb94eOaI779dTxI4mNg5NEo2Hw+/nH5jKqbetkg1BKT7yHf1F2DyqpEnCDPqC3</vt:lpwstr>
  </property>
  <property fmtid="{D5CDD505-2E9C-101B-9397-08002B2CF9AE}" pid="111" name="x1ye=37">
    <vt:lpwstr>ZN4/u6dQpTAi8YHun4VEwvZFs3Y8ictJ9LVQNH2AyxsGp1fltXvyJr70hbcrNqnX7uWtWlHBdh9mvefIqHjPj3gXzzIOCHIgRw0/K2SMrgQymcUZ4/Ojd641+XfwoqQ1pQwjZwH6yclq/12Cn/i/jsiW2FyR6PKTKsdv+1An7lWPavQLgY8SC7DWc+vPmcDrAm96Lx6VJP15zotpKO8a5Z+tjfhCQIJ9EuH2Q7L7orrVJPUC3BwRG0/KzV0bykK</vt:lpwstr>
  </property>
  <property fmtid="{D5CDD505-2E9C-101B-9397-08002B2CF9AE}" pid="112" name="x1ye=38">
    <vt:lpwstr>/vUiGamycvIArgelchT7BxkuRw406uJ5h+U34qxlzAQAg4EJlMTri/zgKQkI8fATD2RLSqv0MdZbNQV0o5xIjhK3faiTgtwu3D2aVs0Zzw5Pw2DkP8+gAva4S4p+XCRF578I8v+eiRF1EuaYkoRCP5vRbRTPFvy2/RtPYi/jwau9ttD2YFVqk/qzzDmCwa4j3vrb85hYDjUSGZzb/SsA9PwsdOohuH2eNgC4tvKyXenM3O43qksKi9uzEhG+gps</vt:lpwstr>
  </property>
  <property fmtid="{D5CDD505-2E9C-101B-9397-08002B2CF9AE}" pid="113" name="x1ye=39">
    <vt:lpwstr>c92WLtZGqugU80fGrQGgi/HNRrKRQyRwmjhBgXYJYu+0fjW+QAyh29nwW4HFO/1vd5imVB16ihXeqtKZDNWJ9wKx/FzwbOrfVaT21WpOvmeirwpEN48i75Nqp1SOhtHG/W5JT67s5X8bmSfOdzYduAJYTh+jjML+bTXytPRSacHQEvSYbucD7zvYtUGmQZ/VAL8gUhmuqep8LrdSW62i4SM3yljoUw1qHb811A+xJRtp1DCvguIYfr+z4mUn3tD</vt:lpwstr>
  </property>
  <property fmtid="{D5CDD505-2E9C-101B-9397-08002B2CF9AE}" pid="114" name="x1ye=4">
    <vt:lpwstr>TNgPDeTt+1vMm8BTYQUIxkoU6+wDQHRUbWTrAwsvf69LlIoN5K6uMGXXLwJQpPc2rEJsJvt7engFBc1rqluVMidVWN4oN9ZtEyilQfgBWJakhoZmWtPwEwnLuJ68JVMysBf4xBasQG3u60jyO/EvsQXG5Es8iKam2qjH3TJnCktixF5DVeOWe0jTm1CvdeX4uYPCRMIgBokoc9K9M0mEGnTQbNco6O21ILseYw/q9jYEFT27M9RYvEXqcxetAzW</vt:lpwstr>
  </property>
  <property fmtid="{D5CDD505-2E9C-101B-9397-08002B2CF9AE}" pid="115" name="x1ye=40">
    <vt:lpwstr>N1zoJZkslvOaoy5A35oEkq48xsfLXbcQrvrj9BdXYqz9+3UaXveGY6XSrIvVE0o+Zi8jQT95AqjzoCEreGEklJ8KHN2nYogA3bBDxhjBmzPAMP3ai4YSEw/uZfSf9EixQ8kiKKgrDdomx445082XFG805BREg33qG1UOPNVaOzVK4iPgq1ZlD11HuixA/DUAH7NZ7k6RXFKb4z0unZ+RB5ECWhBU7Uderfkr1XBBErDWahdsJuBSjp/3yaERAvl</vt:lpwstr>
  </property>
  <property fmtid="{D5CDD505-2E9C-101B-9397-08002B2CF9AE}" pid="116" name="x1ye=41">
    <vt:lpwstr>q8pocM6fzRYekmeUU6YE2WKaN+2CkZQplTGKnY2onVJGxyltqYYq9PHOhI9CcH7woYxL22ecM/Stw7ymzlrJPXtYZVMmMEvfdXPb1ciOmLPB8BURihhXv1orlr85Cd/FOk0VqapshyQ9aWRrQfL9YZRHV5d0p7mpSk3tXtShyk6NPMm+DVmFbM9ztnJO7I9NO3Gi2wdCA/FT3lWDiZHx6QwaJZe59j2Ja0bo5meJLvzZjwculRTcZMZK62Fznlg</vt:lpwstr>
  </property>
  <property fmtid="{D5CDD505-2E9C-101B-9397-08002B2CF9AE}" pid="117" name="x1ye=42">
    <vt:lpwstr>pAnV6+QJbgh+eV+BT+rQ+2Dx6h3dhfzv24DozmAUtcW3eEpJ05UkCxUnF+AGO7jhyeOZvrBuzKHIy3ByeNI1KOP7TSdvY+PtRnXE7yqEIux36nzI6dNgVfDhyu15L4FHL5noaXdfhddNVy68+1chGAWQq+LzXWEDCZeXNBWlzF4O2jQwhVYgSwTr97sRKF58nf/qul4FutnskPZfu43wT7yRGOd3qAeQ2SXowyAGxWRz/fIQAQAUAizjKGk4nqL</vt:lpwstr>
  </property>
  <property fmtid="{D5CDD505-2E9C-101B-9397-08002B2CF9AE}" pid="118" name="x1ye=43">
    <vt:lpwstr>P30Ij8IwkZSOMKpFvV5Sj1xkPWapIj+Ob9ig2jQsbEjaDG3BNHGsmEEq6WnmVsEaOlpcj/0OhcY5orZN0UqF6yPyTF4XyOCASFn6yr2fsYoYOCm9x6aVjMXQIc9FXMIP8hy/fucXiSHiDpSR0FJFs3sTTGXGBwdm1i4e+gsVqxTLwHU52j8TNzTnZT2DEcqunVxjY9+2U4i7VczhExe1VUpswPwWk8QMasFG7ajjEqmSPiY9fCuBqvzq7bRRian</vt:lpwstr>
  </property>
  <property fmtid="{D5CDD505-2E9C-101B-9397-08002B2CF9AE}" pid="119" name="x1ye=44">
    <vt:lpwstr>m5yCzBK2VPjydtxbPVa2mp7qbNUdfELx8CSMIPmzUjCw8H7MIGeKcoq2cvY8PDEKSW6UVFB39zrfDV8vxRZZO4BjKB17xepknC72B+d01AwJ+7jmlUZ5K4If45ke8d6kH53HuP8QcGsHu6GLBLkzz6gmV8c8eWH7HOpe92pfl+MQOnUM3+xFCqXhk0LlKjvL4W1Na0Y5l6peMcN5cUI4f+47p1+y3kiULoTxV343iVwDNlkdwKtL9zmMJT6molL</vt:lpwstr>
  </property>
  <property fmtid="{D5CDD505-2E9C-101B-9397-08002B2CF9AE}" pid="120" name="x1ye=45">
    <vt:lpwstr>BB2mkZnEm0vNVsxaw8RgjfBBefyFVPxueBCAl/6o0BDicOUl+gHA3HXR6SaaQMRTmH5pm7tcTYh1YqirdmHHRgZk3R3kKXSn6+9wkpJrxFHlZjNuL27LTDFzXG/9eBfkHNo3Ql02wBLiZhUZDGMD76TyfKBTFyz9KX2p5aXSxqwcwJ0cFAVzLcqEVLdpOroaDkdycLjoUt17MLdYNad2TCZ9J0/Zs/qUWrJRtlqQRSx4q+QE1jdddldIHwevmDU</vt:lpwstr>
  </property>
  <property fmtid="{D5CDD505-2E9C-101B-9397-08002B2CF9AE}" pid="121" name="x1ye=46">
    <vt:lpwstr>8UX98hK+NRHj13e3ITf3UgLZRLZuld4rEFX9lmn6lbIINIl5bu2ylReTXGMsG/4XxgCN1vwD2L049sQmsQEQMUc6tJsqX2jmRnzu2L/AK/9pg8Fnl3KyzyPrRGQJbARHuYDh0tDNfMYKNZRTw/90floabf1KRIEjDYdkNhBT2qaG8rD+PrV8P9IINkzRaB0HSKcUlFc5ThJh8x8BM8Ql3aJMjgHDLiPnSmO/uayDeOFWaI612SCuw3Oi1Bih2FP</vt:lpwstr>
  </property>
  <property fmtid="{D5CDD505-2E9C-101B-9397-08002B2CF9AE}" pid="122" name="x1ye=47">
    <vt:lpwstr>KPHEKvuWoUixx3rSCJtBiLrX24JU6GY6AAq65/7ePwOic/cEQFKXNhgwT/fkRzz0aqvvXAdb9OVBgMY1o2wRavDFEiOmwvG40QOsRtizaT5Rz6UwFcJpgK9SQMD1O/cj6o+3SuQvQ+515wa4syqArfDfqA2KUMjWggqNIscJQjOdn+V5blScJ6xUQnBdl+uiZialmbp+/lrZ+8HQXPO4Cx/+/Y5gCxm3PVPiB8HLZ7aa1GzS3s47nUH2ODH1HpL</vt:lpwstr>
  </property>
  <property fmtid="{D5CDD505-2E9C-101B-9397-08002B2CF9AE}" pid="123" name="x1ye=48">
    <vt:lpwstr>IIesQgfkudXZMWm09GNnHvd2OqLdxO3f4eZvJoDmATgHpdK+kLvGwNTaC3xE5Hj2WTuPFFhB5hR6xVWJial48RC++qvPKjMQ/eMMdMg9/BptffuAhsEJQibZYv/b6Hua4RBH1Rk+Mj3W6hBPY3+Y0EiVC5b2+HGTxf3DU0PhmBj0W+IwSuOf1DmU90WiQjqLTh8B5+00JwR+1q5k8Tci1AwEHK/HbuVrdYV5B5Xa/boLRrqzXWKvl+n74CLxotn</vt:lpwstr>
  </property>
  <property fmtid="{D5CDD505-2E9C-101B-9397-08002B2CF9AE}" pid="124" name="x1ye=49">
    <vt:lpwstr>LmIGOwMp3HNvkiFaOeWU31oYpfLm5MXf+3uGAzOp2MzZ5+hawbhsO0MD55+07EnDuyJ/z8GupwAut39ndUerMW4hyBOCwiqAynZ+X8p7n3HWmpptRHKuuwoLxkezs4PZrNb7aSPDdaXw86hiRoUawcniFHDwRcxeL4NpUd69XV8zVPtZMt/46W9YwRvfAbGVW0OFg36V8Vn6PCcYGFFH3zpt+gRa/ROIDq4NiwMLHR1H8Do3sRccqVmS4aPh847</vt:lpwstr>
  </property>
  <property fmtid="{D5CDD505-2E9C-101B-9397-08002B2CF9AE}" pid="125" name="x1ye=5">
    <vt:lpwstr>R/k632EeUpT/VnDYuDtkmw0Cc5rMK7ir9NA9vRDV4KXaT3Xf3i8C6nKv1th/svZuM6S7Wl+53rdFUTlTnI0P4sm1oeWjzk/ylDsbDv0VqU4O9PTj80KeCIHRh2A1hWLajgv03jGAHrtcFNpstNQxIxgc7MsqSQv3vcal1UlBYzTWHpmHmTRom2EMCLeuVUyOii5Nrkn9z+qC+m0uFVNu3sp52x+875GN1rLhOz5g1bDGx8TB32nlob82grMGgb3</vt:lpwstr>
  </property>
  <property fmtid="{D5CDD505-2E9C-101B-9397-08002B2CF9AE}" pid="126" name="x1ye=50">
    <vt:lpwstr>Ev9gTVcWjivoSr1F1ffbvRz3cASEGtWnusrZTkaWmbEDf7WtW2ulj8fLiRVoXRqzzRHoEGkxntFAUUSfpXVWMneaPhWT8T5wzGLtX+3sTE/PZJw98XpTvWgPAbxmVAeSJoUWjXsijLx68cnmrrUdrJ0XIiWRSaRCRXvQWZi3WjWsIg9ccwcwtIJ3u0G3bjKE0Cj6fEBVU+lSUzriWuygY6Dc/7swFhufSS2tL0jYntbzD8oJRbMFWz0S+TeWYq9</vt:lpwstr>
  </property>
  <property fmtid="{D5CDD505-2E9C-101B-9397-08002B2CF9AE}" pid="127" name="x1ye=51">
    <vt:lpwstr>j+NopWyA9Apr1uFk8PeC+R8dg03JdR88Jk+SfyqJzq7nKxv4fCRszgj3hm8cOqe1Q239CjV8wR0OKc4vYT1Clil/bCIXa/0FZuJIdcOuFKiQeHSO494lQkzkjbfCANSonuqldrcpdDzAf9JQU5d2I5x262s8+BzPemqQ4YG7mey3A2T2rqHlOfXIpnuB4mLctgevRHurBiYAvzQBdQzj6UCuUgWwgH40+baUjEU5JfJpuMR7qgxDiupmYcHecy8</vt:lpwstr>
  </property>
  <property fmtid="{D5CDD505-2E9C-101B-9397-08002B2CF9AE}" pid="128" name="x1ye=52">
    <vt:lpwstr>LDNEQtGvS8wZ5m7u2X+CmLh7vYnhTrCHsZUBm5eS87xnf8gwIWlwop9LsCjFVzfDtYcqO7Euis7U9UQGaRHdVO8/H5Ljz3i7Xh8dhyA7pLN/zgoV2U0cRDYvB0VD2y9ehpjykFn5xBaeFgXjgs4d24pOibbT1d6ZzjX6WN+zjMxxSh4HCx6X5PzTaerkc1noskKBCtfIB6VhYhKJw7Ua+cmthXf8EnLVcTjHD9qGhEjdoYd1LWX+mNRbNdXE2Zi</vt:lpwstr>
  </property>
  <property fmtid="{D5CDD505-2E9C-101B-9397-08002B2CF9AE}" pid="129" name="x1ye=53">
    <vt:lpwstr>b+21SWNhWvnxepwT4a8X5e1iGkbZpayuM3DRKP47XwiFMGwWs86km9pNhcPFRJQ0sC20Hf4H29nfqzz5bnVdhGuyc59+32UFqJTdOYirBhFtzIJoWnmPmuzuXWklbxxsHlg4hq2hm5JcaSPlYatd6E3I0jODW10uVAhfU143BE50hDM078LPA7Ap9oRpkSsjn7MWMQq+1xkboPxWwqWTBBSmWAXyGq18ts1kA2VXRK7nTernM2DwSsEOaW4gfzT</vt:lpwstr>
  </property>
  <property fmtid="{D5CDD505-2E9C-101B-9397-08002B2CF9AE}" pid="130" name="x1ye=54">
    <vt:lpwstr>nwG8PasDG5wmWeKF2rmuXpG8obWC/gwryD+hz2gp43YsQoUGaAIaVMtlCpLoLanUf0E9RxIq1teFw/MvC4OpPYhrCKqpYRdkDDB6PgtvKzEbwYPhCGQFp/VQMMO4bI2eH6N6kM7rPd+ioqn9vorNS4PA2Cw9X6djotiYiNotrQMVEIiFlXD+iV5KAnKxqxfYuAApZTxbkvhg7UlgO10kVwfC/4t+l1zNHqVgR/KlRp2C9AJVkdf74QnNymCij5m</vt:lpwstr>
  </property>
  <property fmtid="{D5CDD505-2E9C-101B-9397-08002B2CF9AE}" pid="131" name="x1ye=55">
    <vt:lpwstr>PqMriHhyarCrAbl81CByETggUrPpAqyVgYOsHm8m5Lipt5o+F7pBykPAetz2a0u/eaAP3MV6h3Us2LgSNj7O11khPziGZilK4XHjp4yuep25OM4KccCh+2W75ASTdrG4ntVzTyFvoPt1eSe3E/hV4rndoqV/A6Xj/d5p7jWB1FLLUQpzSfFhBCu9liVjx3F2vzTPidkAk2jfvAZgGKX5qijGThI30KiswHuGMzgAmJC7nHPsPa7n9y8nP6vLWJ3</vt:lpwstr>
  </property>
  <property fmtid="{D5CDD505-2E9C-101B-9397-08002B2CF9AE}" pid="132" name="x1ye=56">
    <vt:lpwstr>bh5bHcEsMoPxXkhgvTesnM1xuSHlFy4Clnl08n7MS2Wqjm3nj31SfrhDv7huHdCpUay2+itHB8Iji0o+VuqR/aG9Eu3ICRzWBDLTWWOoVK/evyMJyvNiZIs1LMUdOxcU2zTCwSRWMI1beXz9aC5mNTRJUelpN2WSjRGWMomL+aEAQwc8h7D5JDYcV3E2iWAzVm2mEtlVDT+/Z2CR7EC0JE5VUpiPmbolNTWAfT6SHQo8wqrxj4tI/7Zdgfu8uGP</vt:lpwstr>
  </property>
  <property fmtid="{D5CDD505-2E9C-101B-9397-08002B2CF9AE}" pid="133" name="x1ye=57">
    <vt:lpwstr>7if/TpvaM61WbEe/0SHLZ940JBYKQjSUxMaECwvBqsT5LPLbna3XCrgaux0oN6szs5t+qmDo2qDUjEUNcrCdMYyNJpVF5mT3psFk+5QF2gsV3oK6wl1vMCZZIBMukFINiJUzE/fGRjBv5fE2JmWXgqS4OVRpZFvWK/mxQDkOO1vuOrcgvNzGOB9ZP3af8C09f2tx+0Kp0HrjPlwRNZWT9/TuHX+bnb50Kt7+INS9exnJV90cp0wVXiJxQpks+v9</vt:lpwstr>
  </property>
  <property fmtid="{D5CDD505-2E9C-101B-9397-08002B2CF9AE}" pid="134" name="x1ye=58">
    <vt:lpwstr>1cv7+1uwonQ6UyRPe6mSOGP7HvJznGS0Dm+JNkbuo+c2Yiz89oQ/b5xLPxaiFEsHfQW+XGdgsPhDV43bsqR5sYl2fKsD1aI/oNr5o1sewzGxP4s+MkqLf2AQ7zt3mltlvFDOXStwPdZvH19HUH+uJ5BG58T/aY11p+aPB+OEvc6HDjAiwxgQnAfj5Spt5Dtpe8RN1ebol7AMzBn4XZrSQQQS+Dass0NtomKrsfFMdTm4jH09absRvnbEE+6ltVS</vt:lpwstr>
  </property>
  <property fmtid="{D5CDD505-2E9C-101B-9397-08002B2CF9AE}" pid="135" name="x1ye=59">
    <vt:lpwstr>WoNJXsqydaXVSJuSTXEMEPvgy1lQoMQyG2LjD9kZUNmGFUf1GT7Gn3rhTw+8c2+u7XnG0JPQHpCqpgGQvqzgV1AHmRvsRaH40Csret7oz34PNsq/Ui83qTwp5Io72FuAczaLwWPPPrOw4jfEu/3MsvHhqhDn+OpFj9K7VbyV0zKrqSp1k9DIhlyyyHqSxj/6TTJaK3wJtYWcbeNmaGUZqcP/NN09FhyeUbFjhbFCUk3Bw+wigAsAPCUUSBgOHW4</vt:lpwstr>
  </property>
  <property fmtid="{D5CDD505-2E9C-101B-9397-08002B2CF9AE}" pid="136" name="x1ye=6">
    <vt:lpwstr>UYcRiC+LvXNmfTjFhlrRCVSi92v+HQFy8hJYwB6jPsJjZvxOOFBT/NEBE18Pr1oLARaYrZL3ATLEwMa36XlPZgY9aq+Xs64K8+PF8ual0tscR4UKQx14LXKhm5ioRnuZpYmLjuC+LgfRfUreDYq5a7xqhdaktv3UqkzH0rmJFioue1gss5d/ok3bRKdkL7rnGGbdQsX6e6qYmsqR0LwwdXN8pYseuxnMcGNkTPnLHsQWUr1eQDO2BEPsEZijggd</vt:lpwstr>
  </property>
  <property fmtid="{D5CDD505-2E9C-101B-9397-08002B2CF9AE}" pid="137" name="x1ye=60">
    <vt:lpwstr>wAOUfsV1cxZOO97u2uxuOh9nudhy1cKzeSl5Vc0n2zna2tNX4r7Lrv8Ja8GtToks2y1yqjyU2DwWy0ed1eWjD3yufSv7e23+8TGpixYYU+I+2diOvUHpC3tJ8kL/+t4M1kKHCG42iWH3iEQdpCYR2odvP7aetjJ4rcx8zLZOuKNVELXbN3X3XK5MdpD7FPgaK15ltpE0uTSfx8er1oTS2JkjDBED5VusNafYCQM1DGgxgRpnLRpDDpWWY2wkxkS</vt:lpwstr>
  </property>
  <property fmtid="{D5CDD505-2E9C-101B-9397-08002B2CF9AE}" pid="138" name="x1ye=61">
    <vt:lpwstr>idbq69z6ufQDUBpgPdtZGhrjm1TlSzDe82rjQNT9eUSbG0faU8UNw6WOGUL2ivbDb/AiTXlr00hUSWXPPTGcKvaPhc66Q3B3zBov77OdL5YDhPBnT0iBozc0WYiEis/dG7cqBneWvcr1yfz309dnZn+UdUmhszkaNRjNlJwMc6X9w97tVwZw0U2RoCow1ofwWnUOYfTSWA0wK/ukb2NBNYVn2G3hCV3K62nFqdK1Qeche+fVIKqPK2A4OTttMBq</vt:lpwstr>
  </property>
  <property fmtid="{D5CDD505-2E9C-101B-9397-08002B2CF9AE}" pid="139" name="x1ye=62">
    <vt:lpwstr>Hn9b2Ftm5tpB6aDZfgVN+1Sa0Y5/GFNHIGu64JIE7jIJbL1s339N2oOu6Dd8tDHOIyq/AUErGjFAo/Y4KiZvsgj16CMphxoKyuuICMhLjFtzQmvnfeOcY5PiEu/1jvGSopiPKmeVppyM4RUbYE+Gx2MH3DAh0GlopLpE/dfZA8zGZ8YLpQ/5OpHy8Gmv2jnQGdtoIBn5OEp0xkGmZLREWi64mt4kdtCsZQc2yvM+/2dqkTua3Uguw6XsS4XO8kl</vt:lpwstr>
  </property>
  <property fmtid="{D5CDD505-2E9C-101B-9397-08002B2CF9AE}" pid="140" name="x1ye=63">
    <vt:lpwstr>lWdpoDEH5GbZdc1fndciEiBoAn2gyj4G6TRNUeYNRMXFSgp/Oy2uzeEUbu5MSYFnNUaTODeB5WozhjKF9mVYURgySPgPKL6CcBPOTCCR+t1lWh5KVgRn93vkintVmgXr48k7pY4VvysbPEi4Rt2WA35PujfS/RaoacaEojrHYlo85Xi/neLBNkT7E3KnP+fdQ7rw+Za4IlmDKMNIpxcZxCAh2r72FGid1QPmrtyK52Op9WpCv4wDVesrbjH1ZCi</vt:lpwstr>
  </property>
  <property fmtid="{D5CDD505-2E9C-101B-9397-08002B2CF9AE}" pid="141" name="x1ye=64">
    <vt:lpwstr>bjvilaHhKYVijc7TbcI/8WpzzO2W0rnuwJnA97eFgTFqUGUXl+kzJXM6+N9jJ4ytkS391s96NYp3zHJLao27hKoeuiNi0EWHDchtTWEICkIn/LZWSb35gKHAkyoSaVhSlLZaM4cs8LblmfEUfDJWdjtgqFbU9ukavMVCClv2TyVdcIZ+8wQs6RIjejK5N9wNzXRrHnDDFgabf/EhgBdAHzVVIWmG9TpAD8xYElsV5T8aOa4BPQomB6BtMDNGm59</vt:lpwstr>
  </property>
  <property fmtid="{D5CDD505-2E9C-101B-9397-08002B2CF9AE}" pid="142" name="x1ye=65">
    <vt:lpwstr>qm1LphXVyaA07l3Ti7DqUT8/jF53+m0iYH8e6QMMsQH1uP2h2nd2QFR+voT8EpuvjH3/Um+hM2rzMxh78IkUfYjeDGhf8+LEoEegA3O2KRwDDQ2enmelANe+Wbzb3YTYKef3ts79Lx+YWnHRMhWvw7XvmCADYKhk3u4e3Ptfq9wvs1vO7K26wlXvUlu/96UL9JZ2d1LIgGncu2NevhR35/H2TQrZgyE9B7hNEWWPEY2TcqI6jP2wCfZLe3bZ/tJ</vt:lpwstr>
  </property>
  <property fmtid="{D5CDD505-2E9C-101B-9397-08002B2CF9AE}" pid="143" name="x1ye=66">
    <vt:lpwstr>8TQor18XcpV/zySqGCMlj5YMLCXJwDqZU4t6NLl36aB8Q/9Uqo4Rou5IsP2Zg/Nhfz7kD82MUGrWYxokXlo+0c8M/lzR8VaI0mWikrMcXwy4L4JOcCBv6i9L0AFZUl6jwth692BDBeDvLlX0upnx8UepQRwkRFQ7m5eHlgX/HJVP0xSHk6KURTVt9/FJ3HeoJAGEUfiAW9Lem9d3b0DgICwtOHrPMZZWb+e89JVOSaq1K0bBQh2VJKEGI4Obr2W</vt:lpwstr>
  </property>
  <property fmtid="{D5CDD505-2E9C-101B-9397-08002B2CF9AE}" pid="144" name="x1ye=67">
    <vt:lpwstr>/8wj5OJYIWrPGLuj/JdZnY5efP6f8PXr0oIi/SYnxhmEVFq8g8FTtdmDknDg2OJxUYDJ6FXo1wrWZMLkrLpoTTgf6g9dXXPk21L2Qv0AQCEB/0qruUfd+890sUZ6BizBn7J54JISx0+0fANTAPWR2DLVL7fvO4k4kY/mFSRpq0N4+1t9YA9C9gRjB8QP78Czt+wuQmhGVCM07RX0KFNOIG3l/BlMuKQRXrFmKaptTCgCnUlloVanGBCCQEUhpsf</vt:lpwstr>
  </property>
  <property fmtid="{D5CDD505-2E9C-101B-9397-08002B2CF9AE}" pid="145" name="x1ye=68">
    <vt:lpwstr>2QFv5bSLoBCmsRwNbueIkjeekeVtBNRf47f98nmnzDov+zTkfXlcZsEFN8YhoFZh9f13vC20KatcJvIOOQ+m15MZh4z9lvqb9l+hn/q4CXGn42hOyJLu7XsFo2hyzFaTBAYElukABQxNRX0XRBshreS1cE9aGC7/juMvn2OT86zY5oPnGM93hQqjMMgY39LNqXFsSuIB9LuqVzKoG7jT1qCigsGq7/xp8tt/KhQnrFhI+nLOraKMfqq1D8ohecU</vt:lpwstr>
  </property>
  <property fmtid="{D5CDD505-2E9C-101B-9397-08002B2CF9AE}" pid="146" name="x1ye=69">
    <vt:lpwstr>28idEo/wndybegYBonhY2VPAg5QZ4BU3hR8FcitEJkw+sYevH77zmpnTjJuDSJyN7Exilsi6Sj/NRhvWz6olLEg6FolPd2qDjwas2mWyzs6ctl6rsltxi/gzZF0ToN8mYESfLNELFLjU16r9wfHG/w9ML7dw0ajdrH0w/kvSdUIR4oT7eGYRrE0HqGIfKfNWjyUHvS67kMDbGSvqXiud8yRkrZgrH+duP/jJ7Wr8SBD/Sd0sgUiS1kfm1aJ8Yso</vt:lpwstr>
  </property>
  <property fmtid="{D5CDD505-2E9C-101B-9397-08002B2CF9AE}" pid="147" name="x1ye=7">
    <vt:lpwstr>Z9CglS7yuo4WbaVbh0jZVg4lYPddLHhfXoKRxQVAQSDoxHz21apO+Vyz2aNBI8wfygunzgckegS1rclcLqyBADRUmbUZCDUaD31qzElKwzy5gvAqF36JS2q2mYwXblIORZt0vBoDjskRGWG4MpvD0UJ73VAoMO2wF+siqH3W+QknhgYwXvwXMCDNAKOLajaHtgFoK5yppWUccb4ByQYOhWvD3eLQ0LyKlf3ixt9AF+kIIiVwSRGbhMsH4kVv7UF</vt:lpwstr>
  </property>
  <property fmtid="{D5CDD505-2E9C-101B-9397-08002B2CF9AE}" pid="148" name="x1ye=70">
    <vt:lpwstr>sETD9DdmkAevbFC7N9nqFNSp1RcZxD51Q1t1kv0x1E+rN8r7zRDL2MIlL9+YpWY0gUvkOHv3PeY+L4tnCIgF4AeowXRw5SgQvf/7BA4piuWUqqt4/iM5wMq2GhFYc0WMTW2zAnS66W/m328F0v9X2h5aO94rLcTlPJB6VDYWdSO2QqDY4Nk4gRei0cu+e6YTeHoU1HoxpZlWVfBQxbIBJjmkQfZhCBaCJHvPJJtEB9gRffahzBgLDm7hwkZHVyn</vt:lpwstr>
  </property>
  <property fmtid="{D5CDD505-2E9C-101B-9397-08002B2CF9AE}" pid="149" name="x1ye=71">
    <vt:lpwstr>JD5QVG51XrGCrL/IYnxdgp7QIMehwAuFD52I7xQFUKgq5/Xsmc4pIHcuV/Hwh0R8wGJsQxCalSEon6Wi2MJy1Y0UsvPcGNw++OvVlRFklDsTwKpOutbX9XJiwpoP6ZsJUfxtKct0q9s27r8rHDwVLN2WSCeKM0Xerg+/H4a9LNo/uTROBbiuZEgcdVqXDnCgf9C/w8fCU36WaLJuV9gWHWBdfkPP0ZEiLETaDnSk+QiC2hN+emsT8pGQ0Qz3iAA</vt:lpwstr>
  </property>
  <property fmtid="{D5CDD505-2E9C-101B-9397-08002B2CF9AE}" pid="150" name="x1ye=72">
    <vt:lpwstr>B9hjvwDjU7AmPPiJFSVqqmwjY5VK+iEkeMVmQfJJ2zw4kb2iDkWo6mU56sIpoxr43kZW3Div/8zNb1VcOQSYyB0mJ8RX999LqonGgGs9PWkuO6NaK4FhMWYjwxtyMjkCmHiUur48//UA9RPvsx515559wpHacu3Cc/0NKB7ZF9o+g0q0cMg76rjwHM+qmMuVQwVSwCGq5EAuarq7vX0UVKHB7/49/dOUpK8bajXfw10wumZx90wJcr7vBVkv8zv</vt:lpwstr>
  </property>
  <property fmtid="{D5CDD505-2E9C-101B-9397-08002B2CF9AE}" pid="151" name="x1ye=73">
    <vt:lpwstr>EDNOHlToNJyQ0z5oxqTaA+CTOmPxU2pBePp8vVF+uDJOJ0w8bWBmp0YA4yxk8xE0ySnfhn93Eng9KWcMtRM3RcKzYI70/bMut8Z0Zs/vFpPSCjjXP+TUtBXLpNRamg0Pzcc7FOQylfg4tj28bda0Al0PqDjBHIYtsj3YoxOuULoNsQrZTQEc1Q1/nZ5ZfJ/ppq+dxG0XsMgbMlVhCDxVmzP7p+RnMVhvNWO3g8PmgFOkdi6FRijyH21Rx6SOaGs</vt:lpwstr>
  </property>
  <property fmtid="{D5CDD505-2E9C-101B-9397-08002B2CF9AE}" pid="152" name="x1ye=74">
    <vt:lpwstr>E4sQSLtcmfnMmFFbb6gnB+1JRkjKhOqEXpRfDU8yiQW99jpr/9pZs3NHFXBYdVZ1xu/tKKDza0qnVYUVTg7+NFW8PIz/y7b3cMk1B+Ymj74I5LB00UGBhMIIfiWTw6DSu0fieGw5ufmbUXbGIo6EifYNRyTcc0uJ9tYXFU49XzDF/aKqL6PLJOwH+Y1eSOOUJk4yYNSfSe/ENGIcnoroCNtIU+Vi426kI661OoQ5jWAUXFYDaDBVaLNyqLpJLV6</vt:lpwstr>
  </property>
  <property fmtid="{D5CDD505-2E9C-101B-9397-08002B2CF9AE}" pid="153" name="x1ye=75">
    <vt:lpwstr>aEhOe+xeu8TZf4olAm6o0GXw6RuqysSFAwSGeV/vyk+Np+Pk9ZC5xezmLUMqEQe8gQmFdlDYLm06iFs5Rtf6uSg3bmr+SGZqaDE1omHPmDxIT5ttLVWBCyyTXq0WHowuzsxcopXOb6mpzNeqxlalBKhhxVHEGtI9boj3va7dxKnb6ii7ZAXJbBF/uiWp+YtBnH4LAP5blBI1PIz7HoW14InASvLSeAI5v4byOXi99Nq1Z4mXWjBxG3WZ34H+ni6</vt:lpwstr>
  </property>
  <property fmtid="{D5CDD505-2E9C-101B-9397-08002B2CF9AE}" pid="154" name="x1ye=76">
    <vt:lpwstr>4LVAllwkPpdJJQIGKW1al4AtKVtpF4ijfjUHX6y8cLkCEZBSsJm6Es1KJ94hYY73p/v4BTElDLl49oBJ10SCNLpQVo35CtugWP0Oa0GJhKwA2QnCQsqmDabcgrZQhtjMq4I1UTOj30+zLGnZOUHw8PjSR9A34jvyc42FFKHnyhdR61om+eIjxGfamUQZOVvhkx+lkZzfzWe5irEabk+RQrzCdT6ufJKsfBsW7Kl+GiojCy5tyuKeH+OjUy09CBF</vt:lpwstr>
  </property>
  <property fmtid="{D5CDD505-2E9C-101B-9397-08002B2CF9AE}" pid="155" name="x1ye=77">
    <vt:lpwstr>IWrN43cl4S33xuu1FyPEeQjkecDXQGHOGLjIv2rYoJnskJw2lKro+MkYmLAovO07UGMFAUoSLd8amGxSxVkLwvSTbKaFIbDjii6lKSVfK4u2Bj0Wq9O0jfjPwCS7lpt8BVZ31HJXdgj1qdoZdNux45utMM1l3gFLcoSjDJYENqwUo69CLiruePzGnxhK0QBm/NUhtLYiKRObzS4TE8bu+lhxYJxasCglOCmEw93H1ylfxMi0TgOXmQ3cXT9JLEm</vt:lpwstr>
  </property>
  <property fmtid="{D5CDD505-2E9C-101B-9397-08002B2CF9AE}" pid="156" name="x1ye=78">
    <vt:lpwstr>bKZNchLJMzKA/h4LE8FtPLG1kVysUjTSxya+xNvL9Kb7wbycEYyr4TrhZcboDxg7H8Tp9oRt6LaBr7BzvEhhCoEjdMLs92be+m9CtSzSU1BVQVjelotet5F5Um0SKsE4sMl6Ipbn6IlR2GIy5k2zGAVsQsmu2Q7wrDgAJlvODKEnRdMahTJQG06rdp787G4kb0meujhq/ZsUswh4ry1nie+ukjNL98nT+9Iixzc/PDHJsf5+bNtQ/oxI5L/aaL3</vt:lpwstr>
  </property>
  <property fmtid="{D5CDD505-2E9C-101B-9397-08002B2CF9AE}" pid="157" name="x1ye=79">
    <vt:lpwstr>IOJLCQnndwAUI7vqvu2t/qaeyQ7SeDH+Ea9Sh+lhNNlHGY6n5QwxnBqxW4HMXXT0fYEP+NhajvV7Oe+fsQyCWeOYNa7mXDY6HHVYCpjrzKpHampivk4LJRA9T3NyXF946hfNmfxBtFz1U0rYK5smegcWLXxgTqJ+90j4XrIrtTX+id/S2cre1T2fFZsH1C2IUqenAC+90wYaWP91jwnMOKwF2EvMEZMtG0j1fbHdbN+ItLeu/f5s5F9721i4mNG</vt:lpwstr>
  </property>
  <property fmtid="{D5CDD505-2E9C-101B-9397-08002B2CF9AE}" pid="158" name="x1ye=8">
    <vt:lpwstr>2dHecJgD4YQsG6+zeUEXhhLCxo+QcxKBPRd7qdt19dw9XV8tIHWzIKSEp94U8d6RvbRyYD/LenLp0tYsfy4oocprsCSZ0Gxwfkb9tDinUFl+Y3QKMWkjT/0iK/VQNh7SgAEBBd1E3BDPTh4wqhsw4fPNHNEJnRCs5KKmZWWpQg+BkThbwUrpzi+1ph79o4TjDDJyeZXhbJ29llRa2MTCIWe+KAVuUNlQONmlS/gBknP2e5q/yqtqCVP8dKTkFuS</vt:lpwstr>
  </property>
  <property fmtid="{D5CDD505-2E9C-101B-9397-08002B2CF9AE}" pid="159" name="x1ye=80">
    <vt:lpwstr>U2YCzkUGRvEWH8fI/a0H1y2nWvmsBHVpN6J0d30aifv4bUBJEJB5oRgIjsDtIonQ0K+SChVqc5jy4tIj9NGxCcMfd/Ni1Sm+86d5XFp4XWLdphJulYNuHr9vwqN/j+oHb1hrLDtMh24nA4UxA9LtbeQs4LSlk+suGQI9k1Sv58YXcIW8+rQiXX/0TpwN31LKklh6Qki1ogNTJ6a+e+f9YgRAP2X0bJmcDEoTFy9B09wnH4GWp1QTRZZ5R0Zt7Ip</vt:lpwstr>
  </property>
  <property fmtid="{D5CDD505-2E9C-101B-9397-08002B2CF9AE}" pid="160" name="x1ye=81">
    <vt:lpwstr>pZ5Lvbip80GahYI5+QDnf28yjYG04p8z1R1urGsfQ0+B0p/GONuHYknA14sGlBeNox1cyzzGUWLNFqqrN5Ku2pVKgNCSoPVywKzfbmL2hxLwUw/4yxStJ0Jwqyox4fsuB13F+Aag9vZ/nZ6wJCBEnIAxuHAm6Kqgbcr/PXDAiNPhJCpzKDkjZoXM4Da9jJXxoeKObDZsv/bh+H+W6Z/Ic7gfJV0fcPvHrCrU21Ykb3MOZk4hzjjzjvA6k1lChso</vt:lpwstr>
  </property>
  <property fmtid="{D5CDD505-2E9C-101B-9397-08002B2CF9AE}" pid="161" name="x1ye=82">
    <vt:lpwstr>I/YCPvlKynAz0dzq608xKBC7t8VQpn31OF5BhAQHqEHIVk9hEKMUVvYMWy37UJUtdzhAHTyPSC0CMQ+K5gX/pz0eUPP8obXGVsh15mB5mJpg69FB+i+RDAWpbqHFGL2byu28WuoLd61Tyb9iNnKSBQ8QA0Z7UJG8tzKK5Gk8ZH0kfwvkN/d5zXV/Yw48KEEh7nUIpb4yV/rCNCPzhzhsJcDiam+VpdJ+dLGeq8vY+nLFesAJz9ZPdZ3o+/VYjdu</vt:lpwstr>
  </property>
  <property fmtid="{D5CDD505-2E9C-101B-9397-08002B2CF9AE}" pid="162" name="x1ye=83">
    <vt:lpwstr>u0HA3TDMWRFKAPnMlqWBpxcE1B0wOMVsn3o+cpE3lq1ed/7238Qmj5Oqu/3aH5NEpLPZfR880Oh68zzOToepSShi/B7vqAfluUT4eMDmVhJkCxWkzKgF14yuLXD1SdwNVqhXwoEaEptHEjzFPezfwfHcyNMbaVvSqrcEnRKMo7zMzHw+JEceUL61Nv93CWjfDze3fFec5VV6BX6tmQpAllGH+GydCw2E5fzw9KKp+EQvliYWG/lYAuL6snUtz0+</vt:lpwstr>
  </property>
  <property fmtid="{D5CDD505-2E9C-101B-9397-08002B2CF9AE}" pid="163" name="x1ye=84">
    <vt:lpwstr>QM1DGKdWDcg0DaAPRGYGtg3N4AOYzpzQhxIhgBmrBcoAZkIEwMfnimF1uLum5TRB7CTVFVNlDqG3cJ/7tcj04VX/vgcbHyQ4XsDVEMlt8nmDcY1ohmnjYqmTBIqVdZTLD6kPT9wOkB3MjeruM1uI84W+En2Hq6hkB9lNV5O7XWXVC4ObzUs0CcseDntQZVOAKouPcFj6GUgnfkCkEAtb4w6nVm0Pyn4e1Nm49kDSrYqNyrKUt+vtl9Ip2RXxwLN</vt:lpwstr>
  </property>
  <property fmtid="{D5CDD505-2E9C-101B-9397-08002B2CF9AE}" pid="164" name="x1ye=85">
    <vt:lpwstr>ZasE3JSQBBQsubcLen7AZSbCOG8zaGFWkq4kVmN2IEbFUhu5C4+vrIF/MYICKTPbPvTOPQ5zZmEgNDSZ0riYXxnfnsB3q8i3bJMEBxsWZG/5Gd9YTkQzSQ+AMxpWnb/XsKhONET/5hc6Cnqry5sLUMYQWUwRtPyhZP0wSAM1vm+1o9raYAhSxuIWv61BpmspRKc+5L6bnK1/xh88ntr4Z/xD7T0jetBSZS4ptTAVkijdY7ywVRDCvY3rx1SOs94</vt:lpwstr>
  </property>
  <property fmtid="{D5CDD505-2E9C-101B-9397-08002B2CF9AE}" pid="165" name="x1ye=86">
    <vt:lpwstr>Ys23LtfL9yN8fg8oUvXpa0xkrhmShNyt4tn8U1DRuf63fBflJdP8eB0TeTg51lcZymskaMGZDNL5yk0RtEfUi2e+Hxt/kfHQwny5Szt2giw9el77232MEv30oXx8rA5CUjcGAEVt2LHmkQxX7cgn6maw7ImULI1zOiZ2lSl0GSpl3caAAy8koSTwca7qm3Vd9qv5wEhXZKG2IFA8K5tLIaCDY3ECD65YC6xhTd69d7WQuMuCXFgTiBT95YEQCLn</vt:lpwstr>
  </property>
  <property fmtid="{D5CDD505-2E9C-101B-9397-08002B2CF9AE}" pid="166" name="x1ye=87">
    <vt:lpwstr>LSguxDGVTorvyp2GkWUPgAcTU40uOkkShD9VGk7C+51B+FibBiPNRbKizANQOl60VXmsYT3lMIJ+lbcmVpPXQk0dUEiMbFbcX4pFOybNMVhpE2rikZdc/1kfITY0aiFme2xKa6fMQCcyaeApWA3KAuoszF7ihnWAQSbHemWH1agjk+aLzoM6N+SjyGtC2uQDDUnsjO9xxl+21b0lIMDRziIdJ4c8eN1NjC83oZnIFnUM96hG0KZu3kUE+jpbKcH</vt:lpwstr>
  </property>
  <property fmtid="{D5CDD505-2E9C-101B-9397-08002B2CF9AE}" pid="167" name="x1ye=88">
    <vt:lpwstr>RxwY0rC49xCeDcy5/nxiFnmf/fq9zOkZY08G/AdtmkSsvQ4OvosQ2J/aJXPoK2yis6CM9aH0YjrOX7xL4E8LDS1Rl8wu8PRVy8FqSeDHVHpyFW01QJQaAMkmb8fYjpv65vDWL/zRzuSISF82qQHHfQo3XIjEiS8M796mZWwpRVIFAunrVIH8qXs3Yy2RnEhZp23tPGc+g6ujObxGTPdLjo36czvIBdtIT+c+hJHsMX7qKcAPMfdsAYJtFZ1cLrd</vt:lpwstr>
  </property>
  <property fmtid="{D5CDD505-2E9C-101B-9397-08002B2CF9AE}" pid="168" name="x1ye=89">
    <vt:lpwstr>rtr58hxqQUVrKktLXgI9bAoHslE8SBSuGd7Zf12oHd9TcJgm/4+Bq7fZ7urngLWAPhUR+CZveKZgFvz3NIVK+J79kHmYvXRljP7AhgKJQXETd1i9PDh+x1/zrDr6ZOZR6OVo31+Ove6mh3zKy185Q1BGqexzSBCcJiCTCbGmHlBzvsmVBs8vqPdni9XimPIV4nednYy8BWuV2XBwh66GJEgvgBhxVhUFFyEoJx/f3pwGRan0Jo1AygX+Y95BQeA</vt:lpwstr>
  </property>
  <property fmtid="{D5CDD505-2E9C-101B-9397-08002B2CF9AE}" pid="169" name="x1ye=9">
    <vt:lpwstr>J7lf2/WJ54ZYGhbdnn+v6PmeX6cWN3Sm5h2INzY6MCHUTwt4NjK2o21EFyQG+T5/SeuQQnjmbWeczI7Fetpu4VsJyXZrU+5SUrPu/OwxlMMtCrQJ83NsaH2mmSKE/ZvMjjhRAwGNpxc4RZG/G5tEU457fKbc2CJ1e9nLOPXSUsw7SdGpJ7NaetpkTifIly6Xgs9GIU6bUrsqjh0VQK8G4Fqs7N99JvS2PXg7n4YDsayWlH6xULf8wqgo1CQCJHH</vt:lpwstr>
  </property>
  <property fmtid="{D5CDD505-2E9C-101B-9397-08002B2CF9AE}" pid="170" name="x1ye=90">
    <vt:lpwstr>+Xw66lPivHbvyQgM6mgoTJ2oM94tBASEBxw/NU/dN2JOarwhX5Dsejt2Yrg7F9Fqo567qHAXfMbD/Bdmkh8LzKxbDurhK6Gd7tTE+jDsmU9P2hXUOdUetIl5ercbW7mZQSMfapbfyXh/oUFX7tH2EyW76Wf09aR2D8S0IfvMfP/fEfIyqNvht/1rRDOr/8/0/SzJ8KftgYi9Mvo5IAAD+7n2IjxwYqmGWcR/FxWRzrAYUw6YcZhuBNdxZv6m29o</vt:lpwstr>
  </property>
  <property fmtid="{D5CDD505-2E9C-101B-9397-08002B2CF9AE}" pid="171" name="x1ye=91">
    <vt:lpwstr>pd2rn0NTqt6SLG//tgmqWPwzQU0ytTTQICUEliApvLK+OEQjFqR82j/UMpPYcB/qjmvonG1SjxSGHUaB46aLzvOYjigWbKCsWC/px92KFjLLbJ5tQyGI3mnCQhyZWWx/epfkcEzMw+axnXCdWUeOV4M/pNaMFd4gOu6j1ko/lSqa478v4sdYzghrtgT/cj5cnwWh2dx8GZHvY81dPWwG+SnFXXtUnVh/QEzv0ZKU9/6FA3JV6KUOB5JOLeRr5bj</vt:lpwstr>
  </property>
  <property fmtid="{D5CDD505-2E9C-101B-9397-08002B2CF9AE}" pid="172" name="x1ye=92">
    <vt:lpwstr>ffMksLO5BptKSy85NySTCxdpIuuYZALOhqmx3+hdHeg8ZLJyxDOUjl3bCq42VRAIEhqzPtfcIQYdyMgRmaGQGU/DauSenQYInKny3cpGc1W+c+LsdKQB/Yj24ieqEzF102Md9G3eo5EuDce3bFou2G9YyC7WAlIHXIDkkeA3npxYrm4E7/A9qAmQY2oMfs2kon98CYR8woVLfxiGKV+Avl0wUr78yDV9GmD+8qGkzrYOFMsNrfwVyTVmQtWB0vI</vt:lpwstr>
  </property>
  <property fmtid="{D5CDD505-2E9C-101B-9397-08002B2CF9AE}" pid="173" name="x1ye=93">
    <vt:lpwstr>jGWIHZosH8rIOwWoFqTsl2dSkSZChi+tTNrw4rj7vg9cMNqHiyuonp34UbZkNmRLo7Y/fNDiChcKO5ul4dzaXL6eR7HoneVT2AQ9xnc0saszpMX/kT7Hlk+36Ih6EM8tpiNbM+lTljRS5LomHA94sJ3kw25aq2Ud5VCtT6bHf5Yb9cvm2ML/WN8e76STo1zv6taU36bnqdXFeiFZNpR+ixVESEfG4dOi9c3BaVLOevPPu0TvAzYyJn1apZxJSww</vt:lpwstr>
  </property>
  <property fmtid="{D5CDD505-2E9C-101B-9397-08002B2CF9AE}" pid="174" name="x1ye=94">
    <vt:lpwstr>WA8jSMSGmBssNJJKHRA9JSqmdWKm+5+irhGbBdtyFYo1iJewVXIK7xvXsakYlMvwNIN4trEIUnuLzjIVCfZiF9o/Ogds+oX9x/JSU9SZkuntRUmAN68CbmmVY9zduCM8v1ZbxjpFDcJl6QlfUdRpX9FIUHk+ZcsAN08QPIkWcKRiIiyhLB8VFjBw8C9K9KBk5vP99gpwtop3/0aQb1cuNhmMqN+6qKjHuL8WE+K85k89fUROwoLud58/+75pA3m</vt:lpwstr>
  </property>
  <property fmtid="{D5CDD505-2E9C-101B-9397-08002B2CF9AE}" pid="175" name="x1ye=95">
    <vt:lpwstr>x7mhqqpxUPRUXqPXXcKqNOAVapVgQE/NRYD9trkEOqGbPmKkojQgEF/u2qApngO2lzLhjhP/PJJH6A3ndGsyn7C7ztAL5/r+XYckFU6hPPZFPa828oZyj3a7iVakjwnJtssifugI9jDlR7p2MOLHK8qXrY2RJG9iQwQPmcr5snJvuQ/5z+Errh4rpffiduIzqJjQbyYSiBfeckdjkEMhckK/tI58ZMT/LM38OpuEXmbu/72aNcK9i+DeypUHqep</vt:lpwstr>
  </property>
  <property fmtid="{D5CDD505-2E9C-101B-9397-08002B2CF9AE}" pid="176" name="x1ye=96">
    <vt:lpwstr>aRDHmREGgfzmlCFw9bqOYG7zM/cguvty0B/+bH2Gg0xe3naI6h22/qD3+PlROvQnkadt+xRj32mBedA/0PjoEleXoWKTzTf5QPJEoO0tmgxjW+OWoQaxBvi84nok0hxI4ctKin4V4cCDvZNTIQS+ZvkeFj3itQXzc+pwiWcUkPLA8wQMAOloGJO2DWArJNf1NRUv/f2qIonuyYcs071k5kenqMOP46R0O6tia4UfSph/irHOicTGFgxiSHb5is7</vt:lpwstr>
  </property>
  <property fmtid="{D5CDD505-2E9C-101B-9397-08002B2CF9AE}" pid="177" name="x1ye=97">
    <vt:lpwstr>UxlV0jl0csEwEKsFHLIPP2glZxoBVyexK7LImQj/gp62LJvJshYQKuCNLVlvO2oZCAq7cOCEdWZ24mPReV2uK+WIXpmRwZgtz2hRcQ+jzOAd3huqQ5yCcr84oT/kYpFti3LNjYQOB39L9drUgBZD+EnaQiiYAgcYhitJ7mbjsZiFA78RQdZmIGr3Sq0kuj8+e37r8NaRoh90VfjnGjCqCmiFenxdQmarkRnd9i6pC44dokCxjGiXwHrb3iGYQes</vt:lpwstr>
  </property>
  <property fmtid="{D5CDD505-2E9C-101B-9397-08002B2CF9AE}" pid="178" name="x1ye=98">
    <vt:lpwstr>cW1K0/e0ekVv1WlMq4DQZUvBcD+h4XXBNfG/hktdqXiCo5O6oSH4vYR6rdEdqPRzOkIC/5XBh56b9M3RQN+X6bX72CgCRH6u0lEcjgfGICoBlhFy2w0W718q1nPVewfqvGeU8HdV0yXyNBmtClHlczrPd8+jGFgKz6ZZc8T9g3MVee/7xhzmUc7sxpDjRx8COUoS+td70DzTetgnjpDYnLu8nqvRqKnvn2AVTQPjucGkBrHNJgFeUMB6NGSOwv3</vt:lpwstr>
  </property>
  <property fmtid="{D5CDD505-2E9C-101B-9397-08002B2CF9AE}" pid="179" name="x1ye=99">
    <vt:lpwstr>4fZft6giHqX4QngD6zhWnQIvue2yieLMr2GW0nHN2f3/04G3Hd+1YMsAwlW65JlJpjnwDhuSRLM2eCG2UWEIrn77XjfY0DcPLg2Fr/QmCCxGBIdsJD4tz+HKKu4qaCK4+iFjPNUBLah/PvgtvyLdWiEvgkdEjOGVdC8Q7LB+bEBFig0/cqB4v3nJzbfcgBJISpyn/bsi+Rx+gkziAFQ++zOjrbaAHBDmIEHrLXx0PJq/bmH9aKqXKk+OQZFH8DC</vt:lpwstr>
  </property>
</Properties>
</file>