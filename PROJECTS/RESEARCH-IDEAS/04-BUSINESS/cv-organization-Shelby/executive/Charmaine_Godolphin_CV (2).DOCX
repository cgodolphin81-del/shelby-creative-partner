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nametable"/>
        <w:tblW w:w="11180" w:type="dxa"/>
        <w:tblCellSpacing w:w="0" w:type="dxa"/>
        <w:tblCellMar>
          <w:top w:w="0" w:type="dxa"/>
          <w:left w:w="0" w:type="dxa"/>
          <w:bottom w:w="0" w:type="dxa"/>
          <w:right w:w="0" w:type="dxa"/>
        </w:tblCellMar>
        <w:tblLook w:val="05E0"/>
      </w:tblPr>
      <w:tblGrid>
        <w:gridCol w:w="11180"/>
      </w:tblGrid>
      <w:tr>
        <w:tblPrEx>
          <w:tblW w:w="11180" w:type="dxa"/>
          <w:tblCellSpacing w:w="0" w:type="dxa"/>
          <w:tblCellMar>
            <w:top w:w="0" w:type="dxa"/>
            <w:left w:w="0" w:type="dxa"/>
            <w:bottom w:w="0" w:type="dxa"/>
            <w:right w:w="0" w:type="dxa"/>
          </w:tblCellMar>
          <w:tblLook w:val="05E0"/>
        </w:tblPrEx>
        <w:trPr>
          <w:tblCellSpacing w:w="0" w:type="dxa"/>
        </w:trPr>
        <w:tc>
          <w:tcPr>
            <w:shd w:val="clear" w:color="auto" w:fill="3C5769"/>
            <w:tcMar>
              <w:top w:w="0" w:type="dxa"/>
              <w:left w:w="0" w:type="dxa"/>
              <w:bottom w:w="0" w:type="dxa"/>
              <w:right w:w="0" w:type="dxa"/>
            </w:tcMar>
            <w:vAlign w:val="bottom"/>
            <w:hideMark/>
          </w:tcPr>
          <w:p>
            <w:pPr>
              <w:pStyle w:val="monogram"/>
              <w:pBdr>
                <w:top w:val="none" w:sz="0" w:space="20" w:color="auto"/>
                <w:left w:val="none" w:sz="0" w:space="0" w:color="auto"/>
                <w:bottom w:val="none" w:sz="0" w:space="0" w:color="auto"/>
                <w:right w:val="none" w:sz="0" w:space="0" w:color="auto"/>
              </w:pBdr>
              <w:spacing w:before="0" w:after="0" w:line="720" w:lineRule="atLeast"/>
              <w:ind w:left="0" w:right="0"/>
              <w:rPr>
                <w:rStyle w:val="divdocumentdivPARAGRAPHNAME"/>
                <w:rFonts w:ascii="Palatino Linotype" w:eastAsia="Palatino Linotype" w:hAnsi="Palatino Linotype" w:cs="Palatino Linotype"/>
                <w:b/>
                <w:bCs/>
                <w:i w:val="0"/>
                <w:iCs w:val="0"/>
                <w:spacing w:val="30"/>
                <w:sz w:val="52"/>
                <w:szCs w:val="52"/>
                <w:bdr w:val="none" w:sz="0" w:space="0" w:color="auto"/>
                <w:shd w:val="clear" w:color="auto" w:fill="auto"/>
                <w:vertAlign w:val="baseline"/>
              </w:rPr>
            </w:pPr>
            <w:r>
              <w:rPr>
                <w:rStyle w:val="divdocumentdivPARAGRAPHNAME"/>
                <w:b/>
                <w:bCs/>
                <w:strike w:val="0"/>
                <w:spacing w:val="30"/>
                <w:sz w:val="52"/>
                <w:szCs w:val="52"/>
                <w:u w:val="none"/>
                <w:bdr w:val="none" w:sz="0" w:space="0" w:color="auto"/>
                <w:shd w:val="clear" w:color="auto" w:fill="auto"/>
                <w:vertAlign w:val="baseline"/>
              </w:rPr>
              <w:drawing>
                <wp:inline>
                  <wp:extent cx="507375" cy="50765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07375" cy="507656"/>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300" w:line="720" w:lineRule="atLeast"/>
              <w:ind w:left="0" w:right="0"/>
              <w:jc w:val="center"/>
              <w:rPr>
                <w:rStyle w:val="span"/>
                <w:rFonts w:ascii="Georgia, serif" w:eastAsia="Georgia, serif" w:hAnsi="Georgia, serif" w:cs="Georgia, serif"/>
                <w:b/>
                <w:bCs/>
                <w:i/>
                <w:iCs/>
                <w:color w:val="FFFFFF"/>
                <w:spacing w:val="30"/>
                <w:sz w:val="52"/>
                <w:szCs w:val="52"/>
              </w:rPr>
            </w:pPr>
            <w:r>
              <w:rPr>
                <w:rStyle w:val="span"/>
                <w:rFonts w:ascii="Georgia, serif" w:eastAsia="Georgia, serif" w:hAnsi="Georgia, serif" w:cs="Georgia, serif"/>
                <w:b/>
                <w:bCs/>
                <w:i/>
                <w:iCs/>
                <w:color w:val="FFFFFF"/>
                <w:spacing w:val="30"/>
                <w:sz w:val="52"/>
                <w:szCs w:val="52"/>
              </w:rPr>
              <w:t>Charmaine</w:t>
            </w:r>
            <w:r>
              <w:rPr>
                <w:rStyle w:val="divdocumentdivPARAGRAPHNAME"/>
                <w:rFonts w:ascii="Georgia, serif" w:eastAsia="Georgia, serif" w:hAnsi="Georgia, serif" w:cs="Georgia, serif"/>
                <w:b/>
                <w:bCs/>
                <w:i/>
                <w:iCs/>
                <w:spacing w:val="30"/>
                <w:sz w:val="52"/>
                <w:szCs w:val="52"/>
                <w:bdr w:val="none" w:sz="0" w:space="0" w:color="auto"/>
                <w:shd w:val="clear" w:color="auto" w:fill="auto"/>
                <w:vertAlign w:val="baseline"/>
              </w:rPr>
              <w:t xml:space="preserve"> </w:t>
            </w:r>
            <w:r>
              <w:rPr>
                <w:rStyle w:val="span"/>
                <w:rFonts w:ascii="Georgia, serif" w:eastAsia="Georgia, serif" w:hAnsi="Georgia, serif" w:cs="Georgia, serif"/>
                <w:b/>
                <w:bCs/>
                <w:i/>
                <w:iCs/>
                <w:color w:val="FFFFFF"/>
                <w:spacing w:val="30"/>
                <w:sz w:val="52"/>
                <w:szCs w:val="52"/>
              </w:rPr>
              <w:t>Godolphin</w:t>
            </w:r>
          </w:p>
        </w:tc>
      </w:tr>
    </w:tbl>
    <w:p>
      <w:pPr>
        <w:rPr>
          <w:vanish/>
        </w:rPr>
      </w:pPr>
    </w:p>
    <w:tbl>
      <w:tblPr>
        <w:tblStyle w:val="divdocumentparentContainer"/>
        <w:tblW w:w="0" w:type="auto"/>
        <w:tblLayout w:type="fixed"/>
        <w:tblCellMar>
          <w:top w:w="0" w:type="dxa"/>
          <w:left w:w="0" w:type="dxa"/>
          <w:bottom w:w="0" w:type="dxa"/>
          <w:right w:w="0" w:type="dxa"/>
        </w:tblCellMar>
        <w:tblLook w:val="05E0"/>
      </w:tblPr>
      <w:tblGrid>
        <w:gridCol w:w="236"/>
        <w:gridCol w:w="6630"/>
        <w:gridCol w:w="310"/>
        <w:gridCol w:w="310"/>
        <w:gridCol w:w="3416"/>
        <w:gridCol w:w="310"/>
      </w:tblGrid>
      <w:tr>
        <w:tblPrEx>
          <w:tblW w:w="0" w:type="auto"/>
          <w:tblLayout w:type="fixed"/>
          <w:tblCellMar>
            <w:top w:w="0" w:type="dxa"/>
            <w:left w:w="0" w:type="dxa"/>
            <w:bottom w:w="0" w:type="dxa"/>
            <w:right w:w="0" w:type="dxa"/>
          </w:tblCellMar>
          <w:tblLook w:val="05E0"/>
        </w:tblPrEx>
        <w:tc>
          <w:tcPr>
            <w:tcW w:w="210" w:type="dxa"/>
            <w:noWrap w:val="0"/>
            <w:tcMar>
              <w:top w:w="5" w:type="dxa"/>
              <w:left w:w="5" w:type="dxa"/>
              <w:bottom w:w="5" w:type="dxa"/>
              <w:right w:w="5" w:type="dxa"/>
            </w:tcMar>
            <w:vAlign w:val="top"/>
            <w:hideMark/>
          </w:tcPr>
          <w:p>
            <w:pPr>
              <w:pStyle w:val="leftboxleftpaddingcellParagraph"/>
              <w:pBdr>
                <w:top w:val="none" w:sz="0" w:space="0" w:color="auto"/>
                <w:left w:val="none" w:sz="0" w:space="0" w:color="auto"/>
                <w:bottom w:val="none" w:sz="0" w:space="0" w:color="auto"/>
                <w:right w:val="none" w:sz="0" w:space="0" w:color="auto"/>
              </w:pBdr>
              <w:spacing w:line="300" w:lineRule="atLeast"/>
              <w:ind w:left="0" w:right="0"/>
              <w:rPr>
                <w:rStyle w:val="leftboxleftpaddingcell"/>
                <w:rFonts w:ascii="Palatino Linotype" w:eastAsia="Palatino Linotype" w:hAnsi="Palatino Linotype" w:cs="Palatino Linotype"/>
                <w:color w:val="4A4A4A"/>
                <w:sz w:val="20"/>
                <w:szCs w:val="20"/>
                <w:bdr w:val="none" w:sz="0" w:space="0" w:color="auto"/>
                <w:vertAlign w:val="baseline"/>
              </w:rPr>
            </w:pPr>
          </w:p>
        </w:tc>
        <w:tc>
          <w:tcPr>
            <w:tcW w:w="6630" w:type="dxa"/>
            <w:noWrap w:val="0"/>
            <w:tcMar>
              <w:top w:w="5" w:type="dxa"/>
              <w:left w:w="5" w:type="dxa"/>
              <w:bottom w:w="5" w:type="dxa"/>
              <w:right w:w="5" w:type="dxa"/>
            </w:tcMar>
            <w:vAlign w:val="top"/>
            <w:hideMark/>
          </w:tcPr>
          <w:p>
            <w:pPr>
              <w:pStyle w:val="divdocumentdivsectiontitle"/>
              <w:pBdr>
                <w:top w:val="none" w:sz="0" w:space="15" w:color="auto"/>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5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single" w:sz="8" w:space="15" w:color="C4C4C4"/>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Work history</w:t>
            </w:r>
          </w:p>
          <w:p>
            <w:pPr>
              <w:pStyle w:val="divdocumentleft-boxsinglecolumn"/>
              <w:pBdr>
                <w:top w:val="none" w:sz="0" w:space="0" w:color="auto"/>
                <w:left w:val="none" w:sz="0" w:space="0" w:color="auto"/>
                <w:bottom w:val="none" w:sz="0" w:space="0" w:color="auto"/>
                <w:right w:val="none" w:sz="0" w:space="0" w:color="auto"/>
              </w:pBdr>
              <w:spacing w:before="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Environmental Control Adviser</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08/2020</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Current</w:t>
            </w:r>
          </w:p>
          <w:p>
            <w:pPr>
              <w:pStyle w:val="divdocumentulli"/>
              <w:numPr>
                <w:ilvl w:val="0"/>
                <w:numId w:val="1"/>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Carried out environmental monitoring and inspections, assessing current practices for conformance with waste legislation.</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Collaborated with diverse stakeholders to implement complex sustainability approaches for continued growth against environment improvement targets.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Used outstanding interpersonal abilities to clearly and professionally communicate complex technical advice to stakeholders.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Accurately and efficiently prepared environmental records to supply to Environment Agency.</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Presented reports to interested groups or stakeholders and fielded questions.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Conducted deep research into trends related to environmental compliance to inform decision-making.</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Investigated incidents with diligence and care, suggesting operational improvements to prevent future issues.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Completed regular health and safety audits, monitoring performance against company requirements.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Inspected work environments for conformance with established safety rules.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Monitored environmental activity to identify areas of risk and non-conformance.</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Profiled and analysed infrastructure to track performance and advise of trends.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Promoted health and safety by raising concerns of unsafe practices and by identifying good behaviours to operation managers.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Produced high-quality documents, spreadsheets and presentations for internal needs.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Enhanced administration system workflows by developing improved automated systems.</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Created financial reports to analyse trends and identify efficiencies.</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Royal Mail Delivery Office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Post Person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Fareham</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07/2018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08/2020</w:t>
            </w:r>
          </w:p>
          <w:p>
            <w:pPr>
              <w:pStyle w:val="divdocumentulli"/>
              <w:numPr>
                <w:ilvl w:val="0"/>
                <w:numId w:val="2"/>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Reported handling and processing of mail through Royal Mail Systems to update arrival time estimations.</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Secured customer signatures for special deliveries using PDA device.</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Drove delivery vehicles safely and responsibly, representing Royal Mail with continued professionalism.</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Offered flexibility in service rounds, routes and times to best maintain efficient postal deliveries across Hampshire addresses.</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Managed mislabelled and returned post in accordance with company policy.</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Maintained exceptional service times during peak delivery seasons for consistent levels of customer satisfaction.</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Collected mail from post boxes, post offices and businesses as per agreements.</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06/2018</w:t>
            </w:r>
          </w:p>
          <w:p>
            <w:pPr>
              <w:pStyle w:val="divdocumentulli"/>
              <w:numPr>
                <w:ilvl w:val="0"/>
                <w:numId w:val="3"/>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Provided technical assistance to team members and stakeholders in Southern Region.</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Produced detailed reports to evaluate sites infrastructure and performance to facilitate assessments for optimization and cost.</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Contributed to weekly site conference calls to ensure stakeholders were kept informed, and to draw stakeholders together, enlarging resource pool and ensuring sites were proactively managed.</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Organised workload to ensure sites permit conditions were met, and to minimize downtime /environmental impacts</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Supported Regional Controller with daily operational functions.</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Achieved increased load and site stability of White Parish, Brookhurst Wood and Standen Heath Landfill Gas Systems by managing sites gas availability and by increasing engine availability.</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11/2016</w:t>
            </w:r>
          </w:p>
          <w:p>
            <w:pPr>
              <w:pStyle w:val="divdocumentulli"/>
              <w:numPr>
                <w:ilvl w:val="0"/>
                <w:numId w:val="4"/>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Responsible for balancing Gas fields as specified in Gas Management Plan and companies procedures.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Assumed ownership of several Gas Utilisation Plants.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Managed Contractors to ensure works were carried out in efficiently and adhered to their safe operating procedures, risk assessments as well as ensuring their procedures were consistent with organisations policies and procedures.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Worked directly with stakeholders to resolve and control historical gas migration issues at several sites.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Offered meticulous attention to detail in landfill gas system fault-finding and troubleshooting, ensuring accurate error diagnosis.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Carried out reactive and emergency maintenance and repairs to gas and leachate systems.</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Ensured continued adherence to health and safety standards, minimizing risk and enhancing productivity levels.</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Talented People Solutions</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Hampshire</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06/2016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07/2016</w:t>
            </w:r>
          </w:p>
          <w:p>
            <w:pPr>
              <w:pStyle w:val="divdocumentulli"/>
              <w:numPr>
                <w:ilvl w:val="0"/>
                <w:numId w:val="5"/>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Responsible for managing gas at 2 closed landfill sites.</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Maintained thorough records and time sheets of all work completed, for comprehensive company reference.</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Diagnosed and repaired problems with landfill gas and leachate systems.</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Created reports to analyse trends and identify potential environmental impacts.</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Maintained high standards of accuracy and quality in data entry and record keeping.</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Created and submitted progress reports to upper management.</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Gas Technician, Auditing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04/2016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07/2016</w:t>
            </w:r>
          </w:p>
          <w:p>
            <w:pPr>
              <w:pStyle w:val="divdocumentulli"/>
              <w:numPr>
                <w:ilvl w:val="0"/>
                <w:numId w:val="6"/>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Standardised auditing data for consistency and accuracy.</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Compiled and organised asset data for review and analysis.</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Logged audit work, noted findings and compiled reports.</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Scheduled meetings, conferences and appointments.</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Tracked expenses and met budget targets.</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Increased customer satisfaction by resolving issues.</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Demonstrated respect, friendliness and willingness to help wherever needed.</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Proved successful working within tight deadlines and fast-paced atmosphere.</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Led projects and analyzed data to identify opportunities for improvement.</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Created spreadsheets using Microsoft Excel for daily, weekly and monthly reporting.</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Used critical thinking to break down problems, evaluate solutions and make decisions.</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Auditing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05/2015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04/2016</w:t>
            </w:r>
          </w:p>
          <w:p>
            <w:pPr>
              <w:pStyle w:val="divdocumentulli"/>
              <w:numPr>
                <w:ilvl w:val="0"/>
                <w:numId w:val="7"/>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Logged audit work, noted findings and compiled evidence of misdeeds.</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Applied auditing expertise and industry knowledge to consistently complete quality audits on schedule.</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Handled diverse client portfolio work, establishing goals and supporting achievement to deadline.</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Facilitated smooth workflow by developing audit program, determining audit scope, objectives and timelines.</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Compiled and standardized asset for review and import to new management system.</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Managed end-to-end audit process from scoping to fieldwork and report writing.</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Coordinated resources and reporting within virtual team setting.</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Coached internal audit team to achieve targets and fulfill deadlines.</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09/2008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11/2014</w:t>
            </w:r>
          </w:p>
          <w:p>
            <w:pPr>
              <w:pStyle w:val="divdocumentulli"/>
              <w:numPr>
                <w:ilvl w:val="0"/>
                <w:numId w:val="8"/>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using HolisTech (a CMMS), to plan routine monitoring/maintenance regimes, manage breakdowns and defects.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To proactively monitor notifications and work orders ensuring they are closed out in a timely manner.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Managing Project Teams for successful delivery of individual project(s), ensuring that the project is in accordance with Company procedures and all project documentation is completed correctly and in a timely fashion.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8"/>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Effectively monitor, manage, control and report on spend.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03/2005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09/2008</w:t>
            </w:r>
          </w:p>
          <w:p>
            <w:pPr>
              <w:pStyle w:val="divdocumentulli"/>
              <w:numPr>
                <w:ilvl w:val="0"/>
                <w:numId w:val="9"/>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Balanced landfill gas systems across several sites to ensure they operated to prevent environmental issues whilst providing a gas quality suitable for energy conversion in a gas utilization plant.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Assessed flow in piping using Pizo tubes, Anemometers as well as by doing head-loss tests to optimize gas extraction .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Worked within applicable standards, policies and regulatory guidelines to promote environmental compliance.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Identified issues, analyzed information and provided solutions to problems.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Collaborated with stakeholders to schedule work to minimize downtime and prevent environmental issues.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strict site compliance with current safety legislation.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Supervised work of contractors and subcontractors to achieve targets against deadlines. </w:t>
            </w:r>
          </w:p>
          <w:p>
            <w:pPr>
              <w:pStyle w:val="divdocumentulli"/>
              <w:numPr>
                <w:ilvl w:val="0"/>
                <w:numId w:val="9"/>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Devised tactical programmes of work to meet construction requirements.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Weighbridge Administrator</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11/2004</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03/2005</w:t>
            </w:r>
          </w:p>
          <w:p>
            <w:pPr>
              <w:pStyle w:val="divdocumentulli"/>
              <w:numPr>
                <w:ilvl w:val="0"/>
                <w:numId w:val="10"/>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Direct traffic coming onto site and operate weighbridge, recording all vehicles entering/leaving site.</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Record weights and waste type by vehicle, completing appropriate documentation.</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Assist with general administrative duties and customer service, answering telephone and directing calls as appropriate.</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Documented systemic compliance problems and inappropriate business practices for official reporting.</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Checked operations to verify correct measures, weights and standards in trade.</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Explained technical regulations to non-technical customers in clear and concise manner.</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Distributed information leaflets on regulatory compliance to business owners.</w:t>
            </w:r>
          </w:p>
          <w:p>
            <w:pPr>
              <w:pStyle w:val="divdocumentulli"/>
              <w:numPr>
                <w:ilvl w:val="0"/>
                <w:numId w:val="10"/>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Promoted importance of proper regulatory knowledge throughout daily work.</w:t>
            </w:r>
          </w:p>
          <w:p>
            <w:pPr>
              <w:pStyle w:val="paddingdiv"/>
              <w:pBdr>
                <w:top w:val="none" w:sz="0" w:space="0" w:color="auto"/>
                <w:left w:val="none" w:sz="0" w:space="0" w:color="auto"/>
                <w:bottom w:val="none" w:sz="0" w:space="0" w:color="auto"/>
                <w:right w:val="none" w:sz="0" w:space="0" w:color="auto"/>
              </w:pBdr>
              <w:spacing w:before="0" w:after="0"/>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w:t>
            </w:r>
          </w:p>
        </w:tc>
        <w:tc>
          <w:tcPr>
            <w:tcW w:w="310" w:type="dxa"/>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10" w:type="dxa"/>
            <w:shd w:val="clear" w:color="auto" w:fill="F5F5F5"/>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416" w:type="dxa"/>
            <w:shd w:val="clear" w:color="auto" w:fill="F5F5F5"/>
            <w:tcMar>
              <w:top w:w="5" w:type="dxa"/>
              <w:left w:w="5" w:type="dxa"/>
              <w:bottom w:w="5" w:type="dxa"/>
              <w:right w:w="5" w:type="dxa"/>
            </w:tcMar>
            <w:vAlign w:val="top"/>
            <w:hideMark/>
          </w:tcPr>
          <w:tbl>
            <w:tblPr>
              <w:tblStyle w:val="documentaddress"/>
              <w:tblLayout w:type="fixed"/>
              <w:tblCellMar>
                <w:top w:w="0" w:type="dxa"/>
                <w:left w:w="0" w:type="dxa"/>
                <w:bottom w:w="0" w:type="dxa"/>
                <w:right w:w="0" w:type="dxa"/>
              </w:tblCellMar>
              <w:tblLook w:val="05E0"/>
            </w:tblPr>
            <w:tblGrid>
              <w:gridCol w:w="430"/>
              <w:gridCol w:w="2986"/>
            </w:tblGrid>
            <w:tr>
              <w:tblPrEx>
                <w:tblLayout w:type="fixed"/>
                <w:tblCellMar>
                  <w:top w:w="0" w:type="dxa"/>
                  <w:left w:w="0" w:type="dxa"/>
                  <w:bottom w:w="0" w:type="dxa"/>
                  <w:right w:w="0" w:type="dxa"/>
                </w:tblCellMar>
                <w:tblLook w:val="05E0"/>
              </w:tblPrEx>
              <w:trPr>
                <w:trHeight w:val="280"/>
              </w:trPr>
              <w:tc>
                <w:tcPr>
                  <w:tcW w:w="430" w:type="dxa"/>
                  <w:tcMar>
                    <w:top w:w="300" w:type="dxa"/>
                    <w:left w:w="5" w:type="dxa"/>
                    <w:bottom w:w="5" w:type="dxa"/>
                    <w:right w:w="5" w:type="dxa"/>
                  </w:tcMar>
                  <w:vAlign w:val="center"/>
                  <w:hideMark/>
                </w:tcPr>
                <w:p>
                  <w:pPr>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40148" cy="102158"/>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40148" cy="102158"/>
                                </a:xfrm>
                                <a:prstGeom prst="rect">
                                  <a:avLst/>
                                </a:prstGeom>
                              </pic:spPr>
                            </pic:pic>
                          </a:graphicData>
                        </a:graphic>
                      </wp:inline>
                    </w:drawing>
                  </w:r>
                </w:p>
              </w:tc>
              <w:tc>
                <w:tcPr>
                  <w:tcW w:w="2986" w:type="dxa"/>
                  <w:tcMar>
                    <w:top w:w="300"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cgodolphin9@gmail.com</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5"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27463" cy="15292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27463" cy="152923"/>
                                </a:xfrm>
                                <a:prstGeom prst="rect">
                                  <a:avLst/>
                                </a:prstGeom>
                              </pic:spPr>
                            </pic:pic>
                          </a:graphicData>
                        </a:graphic>
                      </wp:inline>
                    </w:drawing>
                  </w:r>
                </w:p>
              </w:tc>
              <w:tc>
                <w:tcPr>
                  <w:tcW w:w="2986" w:type="dxa"/>
                  <w:tcMar>
                    <w:top w:w="5"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w:t>
                  </w:r>
                  <w:r>
                    <w:rPr>
                      <w:rStyle w:val="documentaddressiconRowiconTxt"/>
                      <w:rFonts w:ascii="Palatino Linotype" w:eastAsia="Palatino Linotype" w:hAnsi="Palatino Linotype" w:cs="Palatino Linotype"/>
                      <w:color w:val="4A4A4A"/>
                      <w:sz w:val="20"/>
                      <w:szCs w:val="20"/>
                      <w:bdr w:val="none" w:sz="0" w:space="0" w:color="auto"/>
                      <w:vertAlign w:val="baseline"/>
                    </w:rPr>
                    <w:t xml:space="preserve"> </w:t>
                  </w:r>
                  <w:r>
                    <w:rPr>
                      <w:rStyle w:val="span"/>
                      <w:rFonts w:ascii="Palatino Linotype" w:eastAsia="Palatino Linotype" w:hAnsi="Palatino Linotype" w:cs="Palatino Linotype"/>
                      <w:color w:val="4A4A4A"/>
                      <w:sz w:val="20"/>
                      <w:szCs w:val="20"/>
                    </w:rPr>
                    <w:t>07437611135</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300"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14779"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14779" cy="140232"/>
                                </a:xfrm>
                                <a:prstGeom prst="rect">
                                  <a:avLst/>
                                </a:prstGeom>
                              </pic:spPr>
                            </pic:pic>
                          </a:graphicData>
                        </a:graphic>
                      </wp:inline>
                    </w:drawing>
                  </w:r>
                </w:p>
              </w:tc>
              <w:tc>
                <w:tcPr>
                  <w:tcW w:w="2986" w:type="dxa"/>
                  <w:tcMar>
                    <w:top w:w="5" w:type="dxa"/>
                    <w:left w:w="5" w:type="dxa"/>
                    <w:bottom w:w="300"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vanish/>
                      <w:color w:val="4A4A4A"/>
                      <w:sz w:val="20"/>
                      <w:szCs w:val="20"/>
                    </w:rPr>
                    <w:t>19 Brookside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vanish/>
                      <w:color w:val="4A4A4A"/>
                      <w:sz w:val="20"/>
                      <w:szCs w:val="20"/>
                    </w:rPr>
                    <w:t>PO13 0YS</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Gosport</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Hampshire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19 Brookside</w:t>
                  </w:r>
                  <w:r>
                    <w:rPr>
                      <w:rStyle w:val="span"/>
                      <w:rFonts w:ascii="Palatino Linotype" w:eastAsia="Palatino Linotype" w:hAnsi="Palatino Linotype" w:cs="Palatino Linotype"/>
                      <w:color w:val="4A4A4A"/>
                      <w:sz w:val="20"/>
                      <w:szCs w:val="20"/>
                    </w:rPr>
                    <w:br/>
                  </w:r>
                  <w:r>
                    <w:rPr>
                      <w:rStyle w:val="span"/>
                      <w:rFonts w:ascii="Palatino Linotype" w:eastAsia="Palatino Linotype" w:hAnsi="Palatino Linotype" w:cs="Palatino Linotype"/>
                      <w:color w:val="4A4A4A"/>
                      <w:sz w:val="20"/>
                      <w:szCs w:val="20"/>
                    </w:rPr>
                    <w:t>Gosport</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documentzipsuf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PO13 0YS</w:t>
                  </w:r>
                  <w:r>
                    <w:rPr>
                      <w:rStyle w:val="documentzipsuffix"/>
                      <w:rFonts w:ascii="Palatino Linotype" w:eastAsia="Palatino Linotype" w:hAnsi="Palatino Linotype" w:cs="Palatino Linotype"/>
                      <w:color w:val="4A4A4A"/>
                      <w:sz w:val="20"/>
                      <w:szCs w:val="20"/>
                    </w:rPr>
                    <w:t xml:space="preserve"> </w:t>
                  </w:r>
                </w:p>
              </w:tc>
            </w:tr>
          </w:tbl>
          <w:p>
            <w:pPr>
              <w:pStyle w:val="divdocumentdivsectiontitle"/>
              <w:pBdr>
                <w:top w:val="single" w:sz="8" w:space="15"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Skills</w:t>
            </w:r>
          </w:p>
          <w:p>
            <w:pPr>
              <w:pStyle w:val="divdocumentulli"/>
              <w:numPr>
                <w:ilvl w:val="0"/>
                <w:numId w:val="11"/>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Data collection and analysis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Target-driven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Excel expertise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Processes and procedures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Business administration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Team supervision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Environmental knowledge </w:t>
            </w:r>
          </w:p>
          <w:p>
            <w:pPr>
              <w:pStyle w:val="divdocumentulli"/>
              <w:numPr>
                <w:ilvl w:val="0"/>
                <w:numId w:val="11"/>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Report writing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Researching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management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reporting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Regulatory compliance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Water sampling </w:t>
            </w:r>
          </w:p>
          <w:p>
            <w:pPr>
              <w:pStyle w:val="divdocumentulli"/>
              <w:numPr>
                <w:ilvl w:val="0"/>
                <w:numId w:val="12"/>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Field data collection </w:t>
            </w:r>
          </w:p>
          <w:p>
            <w:pPr>
              <w:pStyle w:val="divdocumentulli"/>
              <w:numPr>
                <w:ilvl w:val="0"/>
                <w:numId w:val="12"/>
              </w:numPr>
              <w:spacing w:before="0" w:after="50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Auditing experience </w:t>
            </w:r>
          </w:p>
          <w:p>
            <w:pPr>
              <w:pStyle w:val="divdocumentdivsectiontitle"/>
              <w:pBdr>
                <w:top w:val="single" w:sz="8" w:space="15"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Education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2017</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London Learning Consortium</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Online</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NCFE Level 2</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Lean Organisational Management Techniques </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2013</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Northampton University</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Northampton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Higher National Certificate</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Wastes Management</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1998</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Hillview High</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Pretoria</w:t>
            </w:r>
          </w:p>
          <w:p>
            <w:pPr>
              <w:pStyle w:val="paddedline"/>
              <w:pBdr>
                <w:top w:val="none" w:sz="0" w:space="0" w:color="auto"/>
                <w:left w:val="none" w:sz="0" w:space="0" w:color="auto"/>
                <w:bottom w:val="none" w:sz="0" w:space="0" w:color="auto"/>
                <w:right w:val="none" w:sz="0" w:space="0" w:color="auto"/>
              </w:pBdr>
              <w:spacing w:before="0" w:after="50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GCSEs</w:t>
            </w:r>
          </w:p>
          <w:p>
            <w:pPr>
              <w:pStyle w:val="divdocumentdivsectiontitle"/>
              <w:pBdr>
                <w:top w:val="single" w:sz="8" w:space="15"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Certifications</w:t>
            </w:r>
          </w:p>
          <w:p>
            <w:pPr>
              <w:pStyle w:val="divdocumentulli"/>
              <w:numPr>
                <w:ilvl w:val="0"/>
                <w:numId w:val="13"/>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Managing Contractors, Systemic Learning</w:t>
            </w:r>
          </w:p>
          <w:p>
            <w:pPr>
              <w:pStyle w:val="divdocumentulli"/>
              <w:numPr>
                <w:ilvl w:val="0"/>
                <w:numId w:val="13"/>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Managing Safely, Systemic Learning</w:t>
            </w:r>
          </w:p>
          <w:p>
            <w:pPr>
              <w:pStyle w:val="divdocumentulli"/>
              <w:numPr>
                <w:ilvl w:val="0"/>
                <w:numId w:val="13"/>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Microsoft Digital Literacy - IT Basics, Internet &amp; Productivity Programs, Alison</w:t>
            </w:r>
          </w:p>
          <w:p>
            <w:pPr>
              <w:pStyle w:val="divdocumentulli"/>
              <w:numPr>
                <w:ilvl w:val="0"/>
                <w:numId w:val="13"/>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Off Road Driving, BORDA</w:t>
            </w:r>
          </w:p>
          <w:p>
            <w:pPr>
              <w:pStyle w:val="divdocumentulli"/>
              <w:numPr>
                <w:ilvl w:val="0"/>
                <w:numId w:val="13"/>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Supervisors in Action, Total Management Training Resource</w:t>
            </w:r>
          </w:p>
          <w:p>
            <w:pPr>
              <w:pStyle w:val="divdocumentulli"/>
              <w:numPr>
                <w:ilvl w:val="0"/>
                <w:numId w:val="13"/>
              </w:numPr>
              <w:spacing w:before="0" w:after="50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Substation Awareness Course, EDF Energy Contracting Ltd</w:t>
            </w:r>
          </w:p>
        </w:tc>
        <w:tc>
          <w:tcPr>
            <w:tcW w:w="310" w:type="dxa"/>
            <w:shd w:val="clear" w:color="auto" w:fill="F5F5F5"/>
            <w:tcMar>
              <w:top w:w="5" w:type="dxa"/>
              <w:left w:w="5" w:type="dxa"/>
              <w:bottom w:w="5" w:type="dxa"/>
              <w:right w:w="5" w:type="dxa"/>
            </w:tcMar>
            <w:vAlign w:val="bottom"/>
            <w:hideMark/>
          </w:tcPr>
          <w:p>
            <w:pPr>
              <w:pStyle w:val="rightboxpaddingcellParagraph"/>
              <w:pBdr>
                <w:top w:val="none" w:sz="0" w:space="0" w:color="auto"/>
                <w:left w:val="none" w:sz="0" w:space="0" w:color="auto"/>
                <w:bottom w:val="none" w:sz="0" w:space="0" w:color="auto"/>
                <w:right w:val="none" w:sz="0" w:space="0" w:color="auto"/>
              </w:pBdr>
              <w:shd w:val="clear" w:color="auto" w:fill="auto"/>
              <w:spacing w:line="300" w:lineRule="atLeast"/>
              <w:ind w:left="0" w:right="0"/>
              <w:rPr>
                <w:rStyle w:val="rightboxpaddingcell"/>
                <w:rFonts w:ascii="Palatino Linotype" w:eastAsia="Palatino Linotype" w:hAnsi="Palatino Linotype" w:cs="Palatino Linotype"/>
                <w:color w:val="4A4A4A"/>
                <w:sz w:val="20"/>
                <w:szCs w:val="20"/>
                <w:bdr w:val="none" w:sz="0" w:space="0" w:color="auto"/>
                <w:shd w:val="clear" w:color="auto" w:fill="auto"/>
                <w:vertAlign w:val="baseline"/>
              </w:rP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val="8708"/>
        </w:trPr>
        <w:tc>
          <w:tcPr>
            <w:tcW w:w="2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66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41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Fonts w:ascii="Palatino Linotype" w:eastAsia="Palatino Linotype" w:hAnsi="Palatino Linotype" w:cs="Palatino Linotype"/>
          <w:color w:val="4A4A4A"/>
          <w:sz w:val="20"/>
          <w:szCs w:val="20"/>
          <w:bdr w:val="none" w:sz="0" w:space="0" w:color="auto"/>
          <w:vertAlign w:val="baseline"/>
        </w:rPr>
      </w:pPr>
      <w:r>
        <w:rPr>
          <w:color w:val="FFFFFF"/>
          <w:sz w:val="2"/>
        </w:rPr>
        <w:t>.</w:t>
      </w:r>
    </w:p>
    <w:sectPr>
      <w:pgSz w:w="11906" w:h="16838"/>
      <w:pgMar w:top="360" w:right="360" w:bottom="360" w:left="36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Georgia, serif">
    <w:charset w:val="00"/>
    <w:family w:val="auto"/>
    <w:pitch w:val="default"/>
  </w:font>
  <w:font w:name="Palatino Linotype">
    <w:charset w:val="00"/>
    <w:family w:val="auto"/>
    <w:pitch w:val="default"/>
    <w:sig w:usb0="00000000" w:usb1="00000000" w:usb2="00000000" w:usb3="00000000" w:csb0="00000001" w:csb1="00000000"/>
    <w:embedRegular r:id="rId1" w:fontKey="{7F603563-DD85-4603-862E-AA25F0B668B3}"/>
    <w:embedBold r:id="rId2" w:fontKey="{77E3B239-8F58-4248-ADA7-7ACD1A7A0ADD}"/>
    <w:embedItalic r:id="rId3" w:fontKey="{54C38554-ED92-46D7-94F5-5E76330BF041}"/>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firstsection">
    <w:name w:val="div_document_div_firstsection"/>
    <w:basedOn w:val="Normal"/>
    <w:pPr>
      <w:pBdr>
        <w:bottom w:val="none" w:sz="0" w:space="0" w:color="auto"/>
      </w:pBdr>
    </w:pPr>
  </w:style>
  <w:style w:type="character" w:customStyle="1" w:styleId="divdocumentdivPARAGRAPHNAME">
    <w:name w:val="div_document_div_PARAGRAPH_NAME"/>
    <w:basedOn w:val="DefaultParagraphFont"/>
    <w:rPr>
      <w:color w:val="FFFFFF"/>
      <w:bdr w:val="none" w:sz="0" w:space="0" w:color="auto"/>
      <w:shd w:val="clear" w:color="auto" w:fill="3C5769"/>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i w:val="0"/>
      <w:iCs w:val="0"/>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5"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rPr>
      <w:sz w:val="24"/>
      <w:szCs w:val="24"/>
    </w:r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paragraph" w:customStyle="1" w:styleId="paddingdiv">
    <w:name w:val="paddingdiv"/>
    <w:basedOn w:val="Normal"/>
    <w:pPr>
      <w:spacing w:line="5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right-boxheading">
    <w:name w:val="div_document_right-box_heading"/>
    <w:basedOn w:val="Normal"/>
    <w:pPr>
      <w:pBdr>
        <w:top w:val="single" w:sz="8" w:space="0" w:color="C4C4C4"/>
      </w:pBdr>
    </w:pPr>
  </w:style>
  <w:style w:type="character" w:customStyle="1" w:styleId="documentbeforecolonspace">
    <w:name w:val="document_beforecolonspace"/>
    <w:basedOn w:val="DefaultParagraphFont"/>
    <w:rPr>
      <w:vanish/>
    </w:r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3fe252fa-9a5b-43b0-87f8-129852c324e1</vt:lpwstr>
  </property>
  <property fmtid="{D5CDD505-2E9C-101B-9397-08002B2CF9AE}" pid="3" name="x1ye=0">
    <vt:lpwstr>OK4AAB+LCAAAAAAABAAUmrWS5EAQRD9IxojBFDOzPDEz6+tvz5yIVainqzLz5cTyHA7DFI6zAkIINA7jMMGhLEQhPMQjGEgV+RS1TBilzdTCqM8153QPGRb5JurOXwxQSrLYvMAPHaVlEc8fAs0IBCNs4mETGM0Q8wHUUMxco6tVdRxzOkYPErCBndvK6SSt3om39fRtAGn+LBUCcbWrivzByrsicAiVjkBrIwRzSZqJtXGrGVSVOb5i29Rgiek</vt:lpwstr>
  </property>
  <property fmtid="{D5CDD505-2E9C-101B-9397-08002B2CF9AE}" pid="4" name="x1ye=1">
    <vt:lpwstr>IYfE2Dtpaf7Hdfr3Zao79wxehwT/+dMS7ba63ZofeFDRCojXIk0a3hktcryScFCeKEavptaY2C0FNPicRwCu6UtJwMLVF8RBf3pUQB0jd7c035s8ZNRoCe3PcFylyFkHabDzb1cFoehLBGl71oTwPdKNFV9ZL8zoboEUnYVI8JHzHaqV0lI6B4ibGvub54wqKamUnLyWHUFvle7drZ1buiboDvMQr4xXGZrSrNJMwQgHWaAWLsAct39JABmeXzn</vt:lpwstr>
  </property>
  <property fmtid="{D5CDD505-2E9C-101B-9397-08002B2CF9AE}" pid="5" name="x1ye=10">
    <vt:lpwstr>NAmZmmfr4+3xBwCFNE/fcaCGnC8S9P/v5UVIL9RC1UqCnHpCw6SMO+rPKmMXVWkM3qKnM2AkTL/vWyeYlyUBOYrHcLhiJr+M3vUxJVkwzlnzlt1fs3ZAh68UWcjsXCTypJIvh8N57qXpex2MvYgV8UyUgSgyloZ7UCQnsvnTKJEX+IQFYPmakvoTz8n4tlYh7kDDer7Uu7y5693t1nC/4ld1MNFmdyYk0UZe8kIOkB0PEtUDnsfrzieSNHDb8GU</vt:lpwstr>
  </property>
  <property fmtid="{D5CDD505-2E9C-101B-9397-08002B2CF9AE}" pid="6" name="x1ye=100">
    <vt:lpwstr>dBrOOSQfsE603wC92i80/0KpwryyUlVOIwA+8wJ/ETa0OvzKBxji9wZJIydK5CCAdDjZCSRoeQpcwCSZZomwLvOiAEq4n7Vk5MXVAmEYVflIZCzu1qIct6Zy8IzOdjXdb+lNSxzsH5Z/irFm+2D4ctA3XQ17yF12NSwMtLZ7wLjack10OVWMKamplr2gI30enj4bxp0sCif8sCwUyPs0hp8Kf+rXUOdIN+xfVvu4kq0J66FuyeUmmXn4RUdnhil</vt:lpwstr>
  </property>
  <property fmtid="{D5CDD505-2E9C-101B-9397-08002B2CF9AE}" pid="7" name="x1ye=101">
    <vt:lpwstr>Bo0Ggi1Psn93vQcwAvEWciXEWVPSrYZB6GprEGBrH/oz0+N39uHEdufd+miNySm0hLdjVJUPFwQ9vxGBiS1ALEaIR5ln1bD61Ppm6fn5Z1trBnw8pGZt+L8iZrJ4c9KuQH1/mTvrlH+lObUGc+PvITImWt1yhtejYbZdMPewnA3bzhSaFygzOuOoPDfesL4OhwZ2/SpNmkFGGLLdtIerMTTzDbJJDvOqtmHPHNGrA+ya6b+BM2mPLipkdLNWzVi</vt:lpwstr>
  </property>
  <property fmtid="{D5CDD505-2E9C-101B-9397-08002B2CF9AE}" pid="8" name="x1ye=102">
    <vt:lpwstr>V4TgS5TmIk4DRcbcz0Vk9IDISDMPhaJEJTS6/DuIjRvcWjx6XsqHT6xzjpgVbt9+c9uitvIfkSXJhRISkaxVN4GXyQfSS7HKZpaeIU3b96qQE4zViMFwopfz01v/zIMuYmwxt+BIRwAWDAGFLiSW4mqvphO2Frsag+O1J9senZsCR2l6+CpIQwrJdgzVt9p651fE1a+s1OuS9bT3oYyyatzwbmh1nj4hM9cwIOh2AmMXGx+hznS1b+cFci5hfZN</vt:lpwstr>
  </property>
  <property fmtid="{D5CDD505-2E9C-101B-9397-08002B2CF9AE}" pid="9" name="x1ye=103">
    <vt:lpwstr>rZVcLAo+LFvFF1V3fB+No7pWzV4tYRa7Dv5huzITimAhDqGlb+JJOMo0sZHg8VHiTP3ZZkvNxqfml6LjgJVrUmcR1s+RbknCUKv28Hwe6ZsWGBGgftzPJYye/V2H/rezET8Mjn22qLGjU4UDfyuMFq2jY+TI+6qukoHd9Hk8ZIqd18tLRYSldK9AFwO9VpYzQ9iXmX3K8NdNvyO1sJ3FwF1AvcXJN4T5tZtZesILk71s0CM6Zknb+n6opCQcKkw</vt:lpwstr>
  </property>
  <property fmtid="{D5CDD505-2E9C-101B-9397-08002B2CF9AE}" pid="10" name="x1ye=104">
    <vt:lpwstr>PA+KEqhoIyexl35hcrtbXPU1+nOTySiRKmHGbHBVfjZBxmrRjhCzkKzVYgZM3OQGWaaKrkxumB7SH7eNhhttB+Uk7N6N1+jZhJGoYqcDMOBLbhYFw1TjKQ0ov6a99KGViwAyZY+e01WBhqJn06DfAwV+z8FlbrJKveGWkR8U1HnNNCSiyUBBJ3852nOtc370EdJxxiKMskrrQFj5wtvJD7JMQRCatenQPIhq7+cQej0H+2T9tHjZiiotm2XbNUT</vt:lpwstr>
  </property>
  <property fmtid="{D5CDD505-2E9C-101B-9397-08002B2CF9AE}" pid="11" name="x1ye=105">
    <vt:lpwstr>LX+fPqaParHcxKXaa7uSsT9BL+JKM5QUPyqTKkY1IEfqjeYEx3qMN/SG+QPrsVvvEURFDC4Ak7VWNPOnHacOnQC5ShUuQeZA1MyyJWRXQpYIE74F/NsZSvV9yBlDeZPFErMOV27PXWEXiD5GuEP1P+HTK/WYOCuEx/IHdpNpLH3hUtYjb7VR5oW8lq4u/hpg2SGh+j/yLFmZw85gYhkVJdHH1Y7K94BdM9Tgp25CKUR2SNLfglTzh+MRcXW8fBM</vt:lpwstr>
  </property>
  <property fmtid="{D5CDD505-2E9C-101B-9397-08002B2CF9AE}" pid="12" name="x1ye=106">
    <vt:lpwstr>YunglHcWE8ebUDVL/B7JQpbipX7n/PoTXRvp4asAUQbuHzvTQot9LtzJ7oPAzijX5EheZbPO6dgp4wVMYcuzbBlWFQFSXpMw66RZ1Gsb2880tSrpXYdFraORC/UzYVMbNJtqWX4g7yW30ktO2hWTuOrJfMy1sh1bJ31iCBwqFcQSiaTPFxFRTAUbJZt49+X3ZEih/OyrUvQhVE7kYKQOHO76A48LoQJcLtR61HntcxGK2ivmG4mCU3OXC/Ax6FQ</vt:lpwstr>
  </property>
  <property fmtid="{D5CDD505-2E9C-101B-9397-08002B2CF9AE}" pid="13" name="x1ye=107">
    <vt:lpwstr>3AtAdnh9asL46s1RWh69sX9b2eqF7gam9cK6bMgc0A8yenK0++0J8qH89ZAdsaz577H3qXzLlL195sjQEEIZDZ+++i7eEOa/24uYrZy03+aFkz89hv13swzc0GeqRGeUbBMY0xWQC6Uhr1i5X35RdRnbR6ywlFDmF/Z3R7X3B4/kounSZeKhsAGzHIoWI718v41OT+6AupMIDTCxfEbd4jyyl0j1G3B7fMTzmuOQc+JMHadzMjI8TTtX7OefC2l</vt:lpwstr>
  </property>
  <property fmtid="{D5CDD505-2E9C-101B-9397-08002B2CF9AE}" pid="14" name="x1ye=108">
    <vt:lpwstr>a5ZZbd4V6Uu/JeNLm6i34/M17W0aULUzduJWrTtNI9B/sH66OhCUz7XtFOlION6+dOb/3yxML3H4gcAEkvKdfhDtg/XxWQa7F9O2RRW9LRaZvJ7UxKzsRx5e9wPmSuvMxAw38LemmuF0ff8QE1zjPRA3NBSaCdCEFTq+rfXzqFczt1+wPUlrxOzlwjDKwpeBS+f1Dg8Z+GXHTudxseSErB4F6HZA5ShkIZPpsix0vIZtsRd2QtoUV92FBKms59G</vt:lpwstr>
  </property>
  <property fmtid="{D5CDD505-2E9C-101B-9397-08002B2CF9AE}" pid="15" name="x1ye=109">
    <vt:lpwstr>kxh3X94PQq0EFucmbPohGZcKNxPMjnRYAuV8rwXtVWoEY43mt+CiwsvxupAzBz8vBNrVEgbHnwvjlV++zFk+l7YLuByZeGNvmrlhc6g6lTQFtg3oD9qes0qFVfolLAau4hc4mp9e1DHoS8kiX9zDqp8BSRBKWzcqIkhEbhMofxCUXvBjRfc1kkVIUTSkLJ14AErNHcWKTiZRk0XTry/aPu2cmwwR1uckjW9dgQ7CAnbc3KfXm1zu8AovWTRXzlP</vt:lpwstr>
  </property>
  <property fmtid="{D5CDD505-2E9C-101B-9397-08002B2CF9AE}" pid="16" name="x1ye=11">
    <vt:lpwstr>y1JZvdlAtTkUa60wKVYpYApk160R9qb5EQcO0Qg6QQJzIFjE2Wjfk2VdNy4lwP0AP9HhQWQsEiiF1oCQqA/KQGhv7uPahFeKaGy4CwK/g6si3PDlu7fYc03cdCXwfaY85IukI0//S+oB9d6NU37rJ47alygt3EuZE8gZom+4+f5hc2FBZ72ANVvJpxbHZ7S3Pk7iAf2HFm1GTT3LHCsVM48VPSP2ZaNByKmNJeAFGQ3JjJR9wgOWgCHj/MLODNq</vt:lpwstr>
  </property>
  <property fmtid="{D5CDD505-2E9C-101B-9397-08002B2CF9AE}" pid="17" name="x1ye=110">
    <vt:lpwstr>gUK/3xF20vroBmiYnePqC5d6X8Ea5JNSueaAvl9oWN/LK39lawC8Kd5GT3aaofr3AqfN1nk+rYOCw0cX6pQriA+HcemM+/87fXgFMiRxAD/XNoGt9kNHzmFJsUHHU4rOYL8zaiZifqBaMPDut+ny1u9dgqHvW0dEKMxkcAXeEVAOXEcMjDLUXHrqn1Gu8E+HYfcDZxPCOFC7XcyqKVTWCEkgJaHxtbc++YNyQUqZiIqNr4VIdcX0jug7nNT4MiB</vt:lpwstr>
  </property>
  <property fmtid="{D5CDD505-2E9C-101B-9397-08002B2CF9AE}" pid="18" name="x1ye=111">
    <vt:lpwstr>S4ijMsRE4ewmhGDRrRhaQg+3SgKCg6gAU4Lu7meHc8zGrw34mWwWVnQ3BngZfK3YynJImvR89uXy1NUJUispiDAuYEz54Z4qQcMNr/hAAjpw0Egt2ofFRfszIDPm7pLXD6tgj0boJ3qtaBKpjOwy9ZP0/Du1yPm7Hu5buA7RPYLyI9voR0qzJa61pKz1vbvm2pChbGQ5xAIjxy/iriJbLJL1EQAZ1GPdnONeuv1IEEheqhWMWeVlJ16vaCGXb8l</vt:lpwstr>
  </property>
  <property fmtid="{D5CDD505-2E9C-101B-9397-08002B2CF9AE}" pid="19" name="x1ye=112">
    <vt:lpwstr>962jYEdtHDzNCJ2bJKQaFfKjgFDx8w19QaUGfwxtJCl5jnStc0rVVLz2zbhQRqkmsNGZ4p5i+//7EjTyhMcA/APcO1OKVCVba9k1m5gmFQOfrE6TqNAhXRutXf5cKplPhW/x2d3PLQcLwbxlvneADXlU/90EYnODtoxZ+rcxieDNJxetLfPIyUPJ2K8fAuLDifhVHmO2Hm8AuuDvM1+K4Sc4pTfrKowj2CpjgsnviH4yEegOs0eq1PbXWYyuIbV</vt:lpwstr>
  </property>
  <property fmtid="{D5CDD505-2E9C-101B-9397-08002B2CF9AE}" pid="20" name="x1ye=113">
    <vt:lpwstr>samAfRkA+qP8Vw+v4pON77D5NwPEsSQoFGytf89SfrMmE+VBN+kZhhZ2DAdBR79Tb1ZVzhanMWW++M6QJtdJ8w/mWLd/NtTK8vcIAd3610thZ3/loTEhKtXOv82tAtB/rCAV3ADHOhfN15HVMULAWdm2pPQ35nPcnrbUglkqCOWgyjv9vEi/VT7T+gq5mVZl0qqDtoZZAPzsAP7/pOxpc75/HLdB7D7l1N2h2/L/BNwD4+E5akkewrlJfDDaiUQ</vt:lpwstr>
  </property>
  <property fmtid="{D5CDD505-2E9C-101B-9397-08002B2CF9AE}" pid="21" name="x1ye=114">
    <vt:lpwstr>eKi9Enn9eqJAzDEDg4iwRw41zX01PHf5Je8yccme+5qYBMEGvJ19ybCV7xuhxxDOin+Thhhzs6GcZyKt6FpVMZpGd+CaGbX9mYkWib/3m6vpuVmktH8ftQjbLFH/6HF5uL6RskX/JTWxflHaPYIF5UDTYgpuVGJRV4r3qlzoQcssTvdnszaAYI8t6uyJUaLd5IPgowtfbkdu1aEeQe+YZVIOruoL0kTezIpZ2lWJ1565jzR5JJDfjgsiyWCwst9</vt:lpwstr>
  </property>
  <property fmtid="{D5CDD505-2E9C-101B-9397-08002B2CF9AE}" pid="22" name="x1ye=115">
    <vt:lpwstr>trlHcqzsDz4ZQ+x59meC9tGQQsG0flAqy19PdPsSqNvxvy0Scx6nK7RHa/0RGC381sAfINsi7TQSIhHdXOFHagg7JD/IGre4L/nKRNifya7Xffr16uL42BhrcKScw/V2JomhU+PXACLkfozwzBJjc6UykgKF55RAM5gvD1r7TV5dpPaZc/n6Y6uHt4p3Ytw/PHQ0pmmoYB9lzMz/UwsIOIcxniLndCy/LeZt/xrrcT0B8RYHREcNtBFX0mMMwGP</vt:lpwstr>
  </property>
  <property fmtid="{D5CDD505-2E9C-101B-9397-08002B2CF9AE}" pid="23" name="x1ye=116">
    <vt:lpwstr>gWgIjwTcxVA1ufKioJ/cpcZX9WOFmAmbrNK4Ne9FWxl0JSczFjMuVkKiNOOiBVe22fVmcvHkrZ0NWRObruvAZjsG3MpYn24uD8dRcG3FwY9gNLBf7Wr9hkhlQ32hHqzb7rb2AXtqxup1TaPHrvUXMGeoy5X98bq/91F7DCCVBsZhcDfaJmiuvPFOV45wsRwRZQCrIZ9KfbJUPz6QAljylgMOwPbToZwOVxEtJT4dHTFGpoozedjQSvtuTctb3hi</vt:lpwstr>
  </property>
  <property fmtid="{D5CDD505-2E9C-101B-9397-08002B2CF9AE}" pid="24" name="x1ye=117">
    <vt:lpwstr>8y5nHpHxGroOnoDTdHkHEaGbe/qT8eVrxGGJ0Ak1qaffyp5vI8R3OURwIs+fbYzKl3nsmNepszrfx36nkBHzXn4L7DYWszsbFyhcJSCgyLtmgsawPYVE5Fi39+1DfMs/mmjkFRhCdqwitvZ+yUqOHQdLTvZqko669BwsezrTAjSHDH1Bi0cvqb0B8gMTrWtfj0asc0wUvK5Vcyher+zGbBxCm5Z+uSuClsE6uBZtNPP0vZtywhEF2CB5ER+ywdQ</vt:lpwstr>
  </property>
  <property fmtid="{D5CDD505-2E9C-101B-9397-08002B2CF9AE}" pid="25" name="x1ye=118">
    <vt:lpwstr>kmBzUFuhZ08kxnez/x1Loppv6G3qlF9fDAyjLeQS2FrMr2Lw78MMU4Wywx44fbVIGGjQo1bCLHiJe16Z57qYe68cugbZrWXwc5PxzKivCi+0cWlAi0lnrOGb79Ihf4E22Jm0JVXtAO/OqjwsFcpamJ1MtOqcptRgyjaU2DI6wSYTRF5pnVYsBRH/MDnUbA9PN8d6irObcYPitKMMF4EUu+Efnm1LR38zo6icJgIlMmTKemufGBFtT5yENj7/eXA</vt:lpwstr>
  </property>
  <property fmtid="{D5CDD505-2E9C-101B-9397-08002B2CF9AE}" pid="26" name="x1ye=119">
    <vt:lpwstr>AuwgRafEMZL0+vlf5PYyan9wT8cA+xAbbdH6mz1e5+5rzNmfZi4YdqSGK1jmnR3U7lVnwJ2ijFUoBc5YWKOjDn/wkVxzoxbf1QH5Qc5ydwpSJMjYujIOqHlAFYDIsT7iNKDL02eK+Z5DxPiBxVRuMSfnuAa6MeKCe8lvxZsZM6yMU50pMzkQUzou3GCcAz6FM2bDWOR0kx3yyvIPnVep0DSHHrwjtmR1jC7y6dDFEZFVTAENPCyRVtlFhF7WUOF</vt:lpwstr>
  </property>
  <property fmtid="{D5CDD505-2E9C-101B-9397-08002B2CF9AE}" pid="27" name="x1ye=12">
    <vt:lpwstr>3ipj80vITeeRwAgXLkVsbtCy80c3PEoqF5hFKFYdRJAkKv5OkQnskM4J1fnt6VOnyxLO5/c1N4MEpVHz78SG3u0Y6Kh5ZvEBeX7sn2zS87anSZT4ajMmQTqRh5bjJZp2MjpakoT4rnpVkHohGoKDMMlVPmAuQPiWN7lYFvjTM1Wo3gzmHVBB1eaaXvC2cESHdOfdbpcE+JRFkxH19KlTf22atjMMc8JU86V3M3l4ybNnZTE5RhRObjeaUf3UVG1</vt:lpwstr>
  </property>
  <property fmtid="{D5CDD505-2E9C-101B-9397-08002B2CF9AE}" pid="28" name="x1ye=120">
    <vt:lpwstr>oOHmKybX4WnQEspyoMjmJwca1VmPuQYaTATITgpcB1Flac/YFNijRvYLWRBdeuG8cQ/rGJWnQVlvj3fKDSUqlmms7eyQiDlVWmiwF4SHJIeNYY3sc5bYqPgVk1AsNOZ4ROSMnvKKOHbNNfCM+35Ee+5gDn0tSe3uuOLXk6F0ne2D/Fl1qbZNn7PMFxLtzPxO8lAuyzekn68Qn52dykjWuAD1CGFP6sfHd2i4Sj57QEFuUHP1BRA08lHfIGOlFVv</vt:lpwstr>
  </property>
  <property fmtid="{D5CDD505-2E9C-101B-9397-08002B2CF9AE}" pid="29" name="x1ye=121">
    <vt:lpwstr>PSGFHfJB6iKD3UYpfivJG5HH47FHT44FLFlHFZaWSYJe+jvyV+4NNGEwRRE0MfFcMiYJo488Va9Y3OutDPsJ617fdikTzZwEOTmzAGni1xv38hDWus/7E+jZk3XW4SJ7h5K2S6ODRY+Ust3da/QSHgOGIOU8dDWJ6CLt/E4PjtBu+4fewgTybmTm4vk25698DqZEvyx/4g0xskTQx9+KD3rl+7VuNwtCU561YQcpWQOYE/5IMXs6lyTT4EIV+Nk</vt:lpwstr>
  </property>
  <property fmtid="{D5CDD505-2E9C-101B-9397-08002B2CF9AE}" pid="30" name="x1ye=122">
    <vt:lpwstr>nNj6ReV2GQjrDnhGc4imIOyzLrX6pdv5s+l4OP8fDjjv0zc1rZp+3rQF+xcCiTjxU3jfH7CethVwNFq8nlQQqj7ermt3+dr8LfLWDi/Mk/HTjcVocVS/41jBn1FP3I9witmiA5WmGafj8IGsDFa6ofJM7gO58CEhFPZns2LPojYtbSyCk+58892qlIwBLkw/+adViAETRNK2OYSkN+6vM48bclvA8bWsJD1PtK1BYrAwU4bk+WNhBL28UZuBzbp</vt:lpwstr>
  </property>
  <property fmtid="{D5CDD505-2E9C-101B-9397-08002B2CF9AE}" pid="31" name="x1ye=123">
    <vt:lpwstr>Eceo6ckAG5O9BuBrslGwbZQUO8I7iNjCkur1dXxeAOm0lxkw0isKS4uZyQmtyHvur9MH6mKck9k3c2f40gtbO3gtjhv6BT+xywC+BQR+C0P8KJg0GZwN7DwmKm3QKii6icEPLXbmjPAzTWiBHcsv4STonD6qBU4ftQsShhuM5pbGyup+VIv3BNnGWj1Ge1cURN8U5l5cvl5x3m6Rm1SX3312hv3K+mxDN21pOuca/hlDaCi11DSaShuxAVaNUcS</vt:lpwstr>
  </property>
  <property fmtid="{D5CDD505-2E9C-101B-9397-08002B2CF9AE}" pid="32" name="x1ye=124">
    <vt:lpwstr>2zev13eMhzNKeDkm7y/XO6q/2+j/E0aE1fRuPYv/38orgc3hyyyPW8N8v78TLqpZLWY+MM4skNLYUhcjD9eYs8e2BxQnKg188xrNKCNIqtSOEM6Q/RwAVUjvWk6u3E2mvbnng8VAXk6h1xtxj0bk/pNT2VqhUcJuAtpW3l3JhrdLfnt6MmCcJVnKGXEL5jQBJtSK3VwcYi7EopZVPFIP7QUU2VvLWpUEqURhP0pcs+vGo+dx9SO2qBbW3I41vjm</vt:lpwstr>
  </property>
  <property fmtid="{D5CDD505-2E9C-101B-9397-08002B2CF9AE}" pid="33" name="x1ye=125">
    <vt:lpwstr>3IT+QTJcB1eThylwf5JcyrWRN+R0NIRbCLt4IfOrfvmylYUrg9IYO5P+y1lFWhuWsudCqlsjn0iuK+BUgLoOf9+rUV77xcddR1UvOaknmJAChry0gVsEoz1Sw5lG6uJS5SJebT4RQsDNqKYyL4jxQeXExhmP2hBpWFQVENa+D7peMop76v6iU9/c80w0CAZizPC5qSjNk3Wm2o76ksOUwFy5fMYv2f0OdSsSvUtFIK+hMhsPFIKT/D/iz7meQsd</vt:lpwstr>
  </property>
  <property fmtid="{D5CDD505-2E9C-101B-9397-08002B2CF9AE}" pid="34" name="x1ye=126">
    <vt:lpwstr>vI+CWD2LEvM/xeUxVww1V83OQ0XFbbZ3Sfw9IxWXnJ3+rRIbA8Mln4+efnBnT63AFdbcOANlnYrpdLhSN7KWX/y+zMWyByNkb+ORLyK39Si10hrf64JA+j+goF4Ll8/8Tp9rNc0k8W5UfiX42SFa5uQnSwrPE1qOARaT0tsi6DvrM7ztHZ32X79ozRBCf9UExj+2qLtRva6aSg89T2dT+anbMl6KdR5C1XwcvX2R7lFAu1TIafzDl64JtmLFoo7</vt:lpwstr>
  </property>
  <property fmtid="{D5CDD505-2E9C-101B-9397-08002B2CF9AE}" pid="35" name="x1ye=127">
    <vt:lpwstr>aK8vm2pqeqoW08XZekY4Y5jp10saXSRX8b/qUGSGlo5eukFRyNAKc8oD0oSCCxNIVnMtLL0rsGF4nsbT84+G4HqjlUmj650Gvjjp3+w6oHecFzrFDopMIODGn4V38iDVq6Aqt6ZJcx46DJtK7BX45xgl5OCYrhrjUhV48FLIaYVmzx5nQ4GwwvUe0CjVLkjYzkk7IZX5aidcGJQiQlL8Ruze7rj0F6wUL41Vhezzo86l97nMwp+yWdv8mFgK1O1</vt:lpwstr>
  </property>
  <property fmtid="{D5CDD505-2E9C-101B-9397-08002B2CF9AE}" pid="36" name="x1ye=128">
    <vt:lpwstr>pfBQC1DOEs7PoYoiNzMXx4GDu+Idp9aOtK8uGsvHCPH6WJeZxTyaRJUUeKIG+NnkAKtU9iL4Uy5Ky5gnorfxmdInOFNuHmD0wQTQt/99XurnfKk1P18GM0yc3X1OoJwppDv0/hVYyEsPgChmnDGvseHOQWcARfKFPAXEvdgnv7A8QH4qVa8LwP7GH9n6JMvqPA7a4LcZIHryHggSmmQQT1ZkPwXH0Cl8zC642ya7W/SCd63YVo/GA9cYMG+T/E5</vt:lpwstr>
  </property>
  <property fmtid="{D5CDD505-2E9C-101B-9397-08002B2CF9AE}" pid="37" name="x1ye=129">
    <vt:lpwstr>mhwQySN92eBCd//NDOx/LmPCL+ZGh2jtm0OQrupZTYfil2LTz8sK+OLtuC7wtbA6iFnl9tCPxYOHNGjqUBq2wSzT/AMHpZbzI/ABSlykrGCxpP/Rt/FWYXqQgszEiQWVhyPf0l99PLFaC/DfUiMU8EkE6CpZgB+c81oO5Et01ch5ZLH1VhX4vXxE3yr1nZftC6bQNv4o0tJ3t31+L61sD7e1JLiYwLBWBwVG/AiuVq+ecEp0FImEibDtlXgHylO</vt:lpwstr>
  </property>
  <property fmtid="{D5CDD505-2E9C-101B-9397-08002B2CF9AE}" pid="38" name="x1ye=13">
    <vt:lpwstr>FJufvCOMx3hvjcAIG+TxtMxH8w4omdv3s7YF0vSPKUAtNXZ+Py5mPLPJUqnHYXKFk/+AQHB5GB5Az2wJ00Tio2TevoU3C5aTDLmr1mcOUeBPR24lsj4tWPMHlu6rtDqkffDvo5rrkMIioCMsTRdPQIqfYx8MDFl4QYXDSPvM3FGJJBjcHbgvNN9FP3x/WRZ1h9tRAsvU5ikA9BCJTsMhEiJytZJciCyx6eJUvnip+LLEC7ISzjsOt8GoI0/DdT1</vt:lpwstr>
  </property>
  <property fmtid="{D5CDD505-2E9C-101B-9397-08002B2CF9AE}" pid="39" name="x1ye=130">
    <vt:lpwstr>2t24FvyDsmWQIkAKu8VwqaNc6qzD+l5/c/KvnfOjLFErKhI9DnxI4ohAr2am6LY+fHR4Ix1Oc84cmtLYmTk2g55E77jqWHSiKb6J8uJqQPozpVqG3MPryOmmxVIITkSlMCz1Xz6IIxw7JSUtvduJ2jnp1bYH0MH6vIcZxOk1YOWni2MpMgmHdHA42p8yu+/QHCyqgqJ4oFaDQjNO4rMxghvuQXuI32pYKUdppFI+Qi9sPYhLXNAu26bcf2LufTK</vt:lpwstr>
  </property>
  <property fmtid="{D5CDD505-2E9C-101B-9397-08002B2CF9AE}" pid="40" name="x1ye=131">
    <vt:lpwstr>squ4NQQc0bnIQvrMCGDWlRj8Qzhdrkdj0X7W8lKwoHckEk0RIonGtvPTSXkQw8rXzPxEHMFSii5vNgdpUgZPt+PRFQhAp3+Zb7+KQljnFpSg5oepGeEELdyHUDDWbBFKhJh0QmnYMPxEuLnF4YXqyAEPBKCMOq/u4GpGQYBb5h4knYLA8uuwneb4LuLZPVzaEGoX7A+g2HD5kZsQe4FtC9tVt1tjLWygQC7lReekmhV7sua7fs4EyjDbHL6UOJ3</vt:lpwstr>
  </property>
  <property fmtid="{D5CDD505-2E9C-101B-9397-08002B2CF9AE}" pid="41" name="x1ye=132">
    <vt:lpwstr>7zEezMvBJlLLxAFnKq5KwuQshGky4dT/K83kVR0O0cPrbRDV7wjJPQ1eK+eKAXnca+zrQmfcF677q1cItru/9RiS1ddJOIO/vCMzeG+H1A2mil056f0E91b2J3XSZlnAboXLaYVejEBsIuEZuIkWBo7pRijFmR1Xji5zXY64KFGlxjQzcVNi36Xp64fixxwsFYiBcybwFb8NwTJRWLwclZZto8VxckznDQgWADitPIzVEk9iBWzleFhP4IAPvZV</vt:lpwstr>
  </property>
  <property fmtid="{D5CDD505-2E9C-101B-9397-08002B2CF9AE}" pid="42" name="x1ye=133">
    <vt:lpwstr>HBTbdYaIDplxVWTOZFUIwio9d9/01GByGbgDZRVhU8k+1uYWMNs+I2AmfUcfPA6auUfRE7fyjMrpqJf+bV0Jrvc/+kS62gmBvuIOec9xLYblJP1tr/dKj8lfReSs7CgVB9IMUIDwEG+C9NwIyvPeer19eqhJI3JnpPk0VF9PDccwFqjW69ykvL0pu+4cAzBMO13aLXizWLNxeVJ+8f1+xiUIk42UC4KMsma1r0Fqd4Io7p0D4Mva+PvPFxT9NpH</vt:lpwstr>
  </property>
  <property fmtid="{D5CDD505-2E9C-101B-9397-08002B2CF9AE}" pid="43" name="x1ye=134">
    <vt:lpwstr>XoyXrGCRbXZ/FAfwGHN9vcJBwdfWBJa6B4CsbJB454go1MraV5oBXGd6jybvPIzQn6TA1Ybox3+JmLoeCE3k77fkwwmfCVZLZa5melvu0PQh8XGMTw94BnaMZIbot6t0pWQ4ojpv02lhh+b+s5PApYKyOEjgruUBxonBFBKDGz+7TUmsPBM8IWGnAZTFNAUqydi8E6OyWDpBahZeG88ifDni5slMP3yPvL0m5hcklTn9ljmdM5gcz9eVZZC5Nwy</vt:lpwstr>
  </property>
  <property fmtid="{D5CDD505-2E9C-101B-9397-08002B2CF9AE}" pid="44" name="x1ye=135">
    <vt:lpwstr>Decsf3I4g0dD9wW57UbDkTdpk8loEeRgSvrItuCcFVRtVf7gA9SfMcrCAZKEUuQGpGVy2SgB1FSfH1FRc7kEgJkpIJGj7BvxB528X3dyINml3pd85R9f6+kDcQ3H3PGoCZGTO776fnFy3igdg/yJK2QIUpFcj2aBbQbAgWdfiRsYQHmqu7C+EKYt7GrzfzGdsT3EZ9w+iciCYF0GqpyTZmrEJ6b0lVF8owgjNR1gS9w9/D4i9DHRiCrZdZq/3u1</vt:lpwstr>
  </property>
  <property fmtid="{D5CDD505-2E9C-101B-9397-08002B2CF9AE}" pid="45" name="x1ye=136">
    <vt:lpwstr>7JJlp2QVmH8CpAOe3FrYqAu9brsfcKoG8+T6UN7wQPtJd2BS0BJ7rjaaCVxNXUrU6zIT1ZkoxYcw1+i33FztSKiAirjLHDNPceFd+eQnliIh79O9IrVfizNDP9AEvRE+kF+aEZbI+RFVYFBkhS0rEAH4hI/AyHE4RijO7ps7lvySsYq2G5AZR86HYOHkwng+ImobDKrXHN9Vc3k/0VPoKYRSaUrS9uuuN2nr2CoX9IzVP+l6vln/K8S34Z9Z5rc</vt:lpwstr>
  </property>
  <property fmtid="{D5CDD505-2E9C-101B-9397-08002B2CF9AE}" pid="46" name="x1ye=137">
    <vt:lpwstr>EqOz1Hhp4jJYMYWPk3gq3m2MoEz5sA+t0cWOv3SQrSBQebYQDkG82OBhktuffeS7yUL3iHs7wlILq/Ifj6gHxH2f39pzR9ojGZlkFBBMIbTdthrqkcIUMZNaHWNmoQfSg4CRSW4gNftKcGx/rbIscdXgMiYxNEzL6I0g1oAiSpL3ZacwUl1Wt0Tl2MRUqyWAZolO3LQikrKEO7hYiVAy5dfaMWVupQFSDX6AeczslEDe2aIAg+ICDOIXlse9/mE</vt:lpwstr>
  </property>
  <property fmtid="{D5CDD505-2E9C-101B-9397-08002B2CF9AE}" pid="47" name="x1ye=138">
    <vt:lpwstr>wZD3YZNMKZcVPyGxUtNCzQ+Z1KBLDcRi6/jPozkOQcbMCRr3MSiECihy52at6DJL+raWDCkgIebUE3VShuKMUSaNkMqjj99zb4h5F0SUC/n022Tvj+ZBciUx/vEJ/To+kEGNjy9C+nRgTNf6YNnVKyKhkxTGNBmbqpMCBxei0R0jV1VHDF7pUvwMotmGBUOEIPkV6KLNm7IDq+QNtjL4JBWIxV2qvZcb9O1mhOwDOYoavbMp1YfvV837yzn344h</vt:lpwstr>
  </property>
  <property fmtid="{D5CDD505-2E9C-101B-9397-08002B2CF9AE}" pid="48" name="x1ye=139">
    <vt:lpwstr>iD0rUiQTyAy/jcvdSwRYJbESHP3Xw9JGyCul3UILahMNQS1G7IWzM8S5/p99AkHKkwf6alDyxp2ynZZDTucYS+VOXF6dDIFXQSFLtBlujJ7HrfBNdedFDx7fhR6EdZsWHJdMSE8o/qmSBO7DGKzVCCpi2slvbW5hb6uBm0RHLF3uxcuVTDTsNRw8JG9gUAoSw7kLGlYu1+6/fCnDKcp612lZ14t6/mhun8n6jlwGVh8FuzDeCBqFltqFfhUtEqB</vt:lpwstr>
  </property>
  <property fmtid="{D5CDD505-2E9C-101B-9397-08002B2CF9AE}" pid="49" name="x1ye=14">
    <vt:lpwstr>WaKzMizFZo/trpGhkOUCenjPMs8kl7dC1SWmB9z+ZfzWRnl1Ox3YAucTm9AgCnX494iXVq19kWFdbk7gdtW89AftajaO7BNVMmCsBDfwy6k934W7bTT79+3b9Y6v7WQ2iXtjApsaWXWtoq8GsUsVpf22Zsav4M500h7I8D1myVmzgucshxprCyM8G4Rm+JAJQQ9VfFWBsWfeToEVrKoaIhEUQreJFmni7qWzcMbToyFRjT3ony68WA5u9orMXUi</vt:lpwstr>
  </property>
  <property fmtid="{D5CDD505-2E9C-101B-9397-08002B2CF9AE}" pid="50" name="x1ye=140">
    <vt:lpwstr>RYSRG2+JYdH2YITja93Squd6wF9SjAq7rY+1zcD7ZejycUVX+vYWcfome1SfoI8VSQFXDv0S6avTH9ZsV4gNT19lD4PJjCvZiTV7Bzg7J5Zfv2vCjEjL1V4hGlsX0+DNkC89/WY+obXYaw9+6fqVqyqXxkHt1xlDzHR8CrvyvlPolqbGtFwfYnAwGjbO+bom21x5aCAUkqOPoCiuf5yZrk41+SJux6692uCIH/VQLyu46upW4mPh2DoMJ8Tz3/N</vt:lpwstr>
  </property>
  <property fmtid="{D5CDD505-2E9C-101B-9397-08002B2CF9AE}" pid="51" name="x1ye=141">
    <vt:lpwstr>soPK2xxxnykmPFXaBJBoCb86rglpcLU4IpQxMKeYN49q0/zz3mw7KIOQcFXXbrzmKCHgD30nJOiGKOXlLr0RpeS8Sy6ec2vhMIdHqnrTwEeeo8s1PWzUmu5p/9fHgs4wCMWaYWYqHPlnrTNT+qHvGIlYJiS0wy2Koa41PHHYDhPlUrnsR6w+RHVT6zaATnCEziU5+D3DnFd7MwwICSVAheMfmPn/JfIh2zNKbPGYWFnwqXoVkzXVvXWRPu4+iXk</vt:lpwstr>
  </property>
  <property fmtid="{D5CDD505-2E9C-101B-9397-08002B2CF9AE}" pid="52" name="x1ye=142">
    <vt:lpwstr>h5IChy3fpKAOaRZ/b1kId1XdGpnLzLmZS66otpfY1R40rvN7c2MJRA9x+QnTt1iifoNer95o1AMWt/9/nPDul+8kt34wZuq8KiDfEs0HlMQcHyKjJsjO3yVDNeYLGzI+5FX0r1W4Sp3N0/Az4JO2O8bDnznbD+xvs7g853VvPOA6oYj0SJvquA/wVwxxxrVehvWHzozy4TQkBePwK44l+a+DcsfrzXx9H7hatkpeic5RWYpPC7cd4T+ZkJns7Y4</vt:lpwstr>
  </property>
  <property fmtid="{D5CDD505-2E9C-101B-9397-08002B2CF9AE}" pid="53" name="x1ye=143">
    <vt:lpwstr>jnNFWYhtD7Ll718ojv5sZ5D1U8ifbYBRuIdeSEw0lUkS/P4pQYCtp81v45Dsa0cUEykgqMGqvks0BVEFHWPDc6v7m+/z++laLD1e4vsoNAoK7yfyvJWvhjSRLBneYgf8hw160To/8i9tstLrxrS7uW1/A6SFQTGCrT7JAHaLlKIptei+Q3NGV5NSSJvI+TbVshCx/TzYqbCEoLbqClK0H+V1UjQ5HUXBuUmNQAn2liX3zUJTBWwkxHqfJhrCjBd</vt:lpwstr>
  </property>
  <property fmtid="{D5CDD505-2E9C-101B-9397-08002B2CF9AE}" pid="54" name="x1ye=144">
    <vt:lpwstr>vejCqj0qcxaga0HASfFjGNhcTxFGY/8zyhmHncWX6iM2XTXGHCDqu7Zw5YBDq5Z+dNtlui6nadKHCljmJ8sg86u5pQunIkdvo5WMfJMC1/gMCTyOKw1UwKxIxRWNx8fo0jkWUeZQv9Uu6e7JuPIv3rtJpyFglaBGv+Hcwx6k3FUswxFjjslD76N0TI08FjisdfE7oHR0yiN2uehypfASZDLoXcisLi/cGVao7nV6TNueuHPG/uTfmojzhDvPkU2</vt:lpwstr>
  </property>
  <property fmtid="{D5CDD505-2E9C-101B-9397-08002B2CF9AE}" pid="55" name="x1ye=145">
    <vt:lpwstr>OK8NJ1jBD2IObouOrT/6x+VH+SXSD91H+iqUnfAnqa2qtJeh5i9G5L2BkTlhbDRZeSzPYEqwdPIx1sbytRh7EPjDPO7k0wcBphIFxfGrWIkpLU2L5kvVvIKc2e7GOswtWnhsfj2lHOXrWMIjl5ydNLIBNx5vQ9ihnocCEtAUcvx9aF0WqozzViusNtrnl3MXaGXkHT/2ZHWaM0bGxwDyzxeqp/5W500kwa2iECXxr/wcxSBE89XpIN2O/XdoT5k</vt:lpwstr>
  </property>
  <property fmtid="{D5CDD505-2E9C-101B-9397-08002B2CF9AE}" pid="56" name="x1ye=146">
    <vt:lpwstr>z96DBQl5FWBDU+28VdJUITLYVHhD7/WNyh0HnPaJ1I3Ixc/8gGTxHJFn3gdJMflF8XUfMQn0poH6Ct/ZM+gB08MzlOq8F0G0nLR/pBKSmGouhR2RRvx1hJYXGfmag0vlyHRgCLbrPNLNils4C/E7wZN8xO362FmkmxiesOpoCwqpuu/QCXuPKVB5fznqNx995Me4eCws6l28e69/3ebcvPb3MdS9gIN8EoHp6UGI0daMZuk6EIUd2YfOhXzCt4P</vt:lpwstr>
  </property>
  <property fmtid="{D5CDD505-2E9C-101B-9397-08002B2CF9AE}" pid="57" name="x1ye=147">
    <vt:lpwstr>6shAjGESsVu/bdl+dwMkuM7+6juXKs757+kC1gYWyKS8hbEdUFSmAyc5UC/2Fjy3GvxlTwnaMOmecEuxN0TCOH16QDpgW7qR4il6boj6pCPRWK8GuP3ylMY3LxENbPxh07HvTMFW4EXSotpKp7x8ncOY1cQKx4v1DvXLptq3KTV1v3Nq7xgcm09m7uGEUCIRNV6Jnpv8HnsGt3UOEcLaoB76pQEUrl+l2HyztEVTnjyZhn+EB9J8IJZIBDplnWl</vt:lpwstr>
  </property>
  <property fmtid="{D5CDD505-2E9C-101B-9397-08002B2CF9AE}" pid="58" name="x1ye=148">
    <vt:lpwstr>I7NBvAx8WueHtQrx16ToabkbleQ7wnprSHZgZZcsJafHByuMcbCFEkZPkSzdcwFeJ/TObvDIOYMtE2Sju/N6dHxQN1bwHSjiPragz96f8ZqcEawwdG+CG090nxCJ7B+i59yyhRZSras16tDWdLYRTmtseBknHVpcUNXornL9xJ7OI+agL+pM6zZrSNlR4+1NZiGlqg1W4AghXuDPhYiheJLnBzuKUDF0VZSrClMyJSkjn1wkL27cZwTla44tWgc</vt:lpwstr>
  </property>
  <property fmtid="{D5CDD505-2E9C-101B-9397-08002B2CF9AE}" pid="59" name="x1ye=149">
    <vt:lpwstr>qbLfQeD2az7ruk7Mp8oRKXC3xlA0BDWUPWfgyZAfXoQ0h5ltht/volr0+g8R1Nm1Kxms1FBVj36+uB5LevlXef3RN48yKX14IHUYfCwe1ucnNBW67O5vMHwMv6j+1FS1J87eYIEYaal1HGWddZkdqV0Xi83vm0FuRCU6+nztQimBx+djY89ZMxm7F6rItT5yJFte+11NTWPAm8xtEBpqOTAqdxNQ8zfSG13E9EEZcQyt9vLS0gm/oOV/IBO6EuX</vt:lpwstr>
  </property>
  <property fmtid="{D5CDD505-2E9C-101B-9397-08002B2CF9AE}" pid="60" name="x1ye=15">
    <vt:lpwstr>Ltg42M/Hf5AFOG3AzrMoOu3U8EOhFGJXiBdUBUGAqgA100xVhQTb1vqIEB+faiCEG3dgcmgR7m/6VxktqquRVt7IOqoDbmUfdy9LNQrawlOHPfBRQFwb2/uK7m7nePPTeE/bjKQwH3UQSRMR7YG+pKHp7119lb3NC27vlCi0sutTGbtHKPEHgJGAUQ2DbD0GjQpdt1ie/5teKDwgU7eP6Bx6zbnfuAOVSdDqPA6XltBMZmUS9r1ivOvJ3NpD+Te</vt:lpwstr>
  </property>
  <property fmtid="{D5CDD505-2E9C-101B-9397-08002B2CF9AE}" pid="61" name="x1ye=150">
    <vt:lpwstr>kZT21J2xtA/mr+mk9IdnMbUDQGaRpmKjCEMUenb30tTx35tRNxAIjm0QL8m2jCuHPx1wUh8D4Q5A3zxZxCHziEl/txNb9mxUWvdLKjY36j2MnD8wYDalpyVtNAYDTy53CMIzkTrulvI0ce6xqWgNSI8yZgfQ2z7mcfoHc19PF4zKYixfItZFy63YqfibwWhjJpwrrJWhjVR/rg9MfYbXPoqDqLuHTd61/rAaPTqDyGfwY6Kk6FM4dWiZQkumsSi</vt:lpwstr>
  </property>
  <property fmtid="{D5CDD505-2E9C-101B-9397-08002B2CF9AE}" pid="62" name="x1ye=151">
    <vt:lpwstr>rts1ndv1bNBckb0LkdVTvsJp+eTHviLTqA6ab8GxepMu9cqlbYSZpr4qOw70Ng/08wcYto001kn0MmnvUdx4MOuAsC6UVNTDDv7oCT7chrgRxSRzcrg7czjuPVXGgS5kgDRsYJU8EmBOzLMuEfAUWn/rgWs57MODieKUrIUKeSG75rdWvqBoJuvXHA4JYD4k18paou4cXeXxJq4wjSxYOs+uskmlpSKR5woq7Ulz4W/10OdOTxuOjZZUWcSLubA</vt:lpwstr>
  </property>
  <property fmtid="{D5CDD505-2E9C-101B-9397-08002B2CF9AE}" pid="63" name="x1ye=152">
    <vt:lpwstr>AGl5u0HSnWI+MAfu5h3lhHN6X6s6OV975rFhoOz623/T/HxakpI+7EB/wxGcedSNxHGpxddrE6krTwgkc2BRiecDiHMlmuIukHe3b34dqFDdrLNMhqYnVS/d3ErdIGbYPmVRtmZg3mqzlCkBP6cJSppoZlRiKFkfXcjBc4416zeyIu1addQ9yxBgAM2u7ZfP6a7wwpkpgaRh5z1okC9V+WouRGNznT2AKonRJj+2exSA0yPppyTjOJOweWkhOL5</vt:lpwstr>
  </property>
  <property fmtid="{D5CDD505-2E9C-101B-9397-08002B2CF9AE}" pid="64" name="x1ye=153">
    <vt:lpwstr>ZU1HuHQVK2yhkIHv/ORQeWxO3w4OFaJaUEanqt9Flu2Qx1o+L2zip7EjdQ6q3bqNRuiZe0GPGWCNCraE0EONTv5FRYFOMPgOO+ogdmp5qSorjVJG0Bili/Y7GqDLguTTdcAAykXwarhDToM2e6lKopfuFVeGmAJt/fmi3x7JXfVMQ09OxdOJEWddmurQqwJLiWp/EZITI+MBLPlTkEzK4B6QGxcskGM2t3gP0z8Bl4zsi8CHtw8V7IYBBf5sTmm</vt:lpwstr>
  </property>
  <property fmtid="{D5CDD505-2E9C-101B-9397-08002B2CF9AE}" pid="65" name="x1ye=154">
    <vt:lpwstr>giv0OETuHxxuaDjpbSwC4JbDxxBJnm2k2s/XkRbyDOVHzsgJUYvzlE6DGHYs/5whbMLqHR0/cbj1O2WK7vBNfF+WN/gegY8m+DSZCZ4mPUTAP2cgYc2H2VOqncnYL498psDKSG8itC/tnaQ6/DuU/X0hTAsryCnidrpZfX9wBL/uowKTgdgZUptXTaPx6Sn/b0s7rSJpb72/8ZFBJ7UMBq0T6IyrVABE+YFeYSLJEdB6Qhx9ht5+yrwz9KrN2Gn</vt:lpwstr>
  </property>
  <property fmtid="{D5CDD505-2E9C-101B-9397-08002B2CF9AE}" pid="66" name="x1ye=155">
    <vt:lpwstr>2+w9NvKvbN/87lUQzEIQ89UkZfsldOXIUXPDXKQiExkTonr7GFP+m+/nK+mf7MY7L/Tp9OKJCCsSH94Qx5zw4D1ceAqoKRuFhSrWWRBZbyrFiiCKhx6ap1hhtV23nIg3Hmx/NbkLTJqk3X93U1DR9DuZeBPvBsG6qNc7bpm/fc6ul9yx1aayrw93UgqbVCyJEHH6SLXVRXLzmTStOkbzasHQRs3U3lzHyuwSA8PZZWfX2ivycjHJwV9qOXZWaLr</vt:lpwstr>
  </property>
  <property fmtid="{D5CDD505-2E9C-101B-9397-08002B2CF9AE}" pid="67" name="x1ye=156">
    <vt:lpwstr>bya7W6xXXR33lquYOYPhFq/N4QCxemuYWa6PLoQk3RfTc0XDQaFKwZN49MMYJ6/TL1rPNoHKezc0Av8chF9GCj277RuoURHOink7c8wCwOdtD/DyceOTY6nsS4DiYmG6uOGKlAWlU/8qCk01KrzKOaeMcxfq28G50w4aTlsiWR0P6+nHpnJeYjS8TmS5NzaoZ6a06fqYhxFfGnr+UGelWGrMYuGOYVODT3zZeqLqD1kO8h0tZ73jcZNNnF/qgWQ</vt:lpwstr>
  </property>
  <property fmtid="{D5CDD505-2E9C-101B-9397-08002B2CF9AE}" pid="68" name="x1ye=157">
    <vt:lpwstr>30f7N4BGcCV7ov+lTiEAg1dsl51YMUZLfF19DPADaRYHyYGqbsNfQXGV8C0uCRo/JT2yDaOTSwkizGeHp3eaQXy8e9jpLUDWTgm6oXH2x5jQ+A0PIAClDvjQ8GcCkrd8ZESGh/JY/nNfFNclq+Hj8QH+Yj/d0QiPIUkVITp90HlOQtnInwZOc1qOZ/cI1n2apYIZqDOD+0fjX7oPiHgo+Dyui3/Y9Zxoilv39YYPqaF/HJ6vvbEwJI7U23afDd2</vt:lpwstr>
  </property>
  <property fmtid="{D5CDD505-2E9C-101B-9397-08002B2CF9AE}" pid="69" name="x1ye=158">
    <vt:lpwstr>QB8jF3v+TK+OjWm9RFqE2tBmanUnaaTjCB2HI71hMdQI+EBAE7QqCTbDjEj9zHCfsYOozgCf8B97BCnxLtQPoVBbK0apl2Fqy3lUAZwu3alLGD5ft2Aq+uLJUrCU50pnlGpyCFtGvviFxleX7ufhvd0K0foLODNz3P0+huRQoM4l8plHyft2DoOK1LrT7d6E5ilAfshb7RL6LFnTOlepoqVLW/Kl1rjBEEY675XyMa6x7L7Hqwih1jE8uaxmQ5m</vt:lpwstr>
  </property>
  <property fmtid="{D5CDD505-2E9C-101B-9397-08002B2CF9AE}" pid="70" name="x1ye=159">
    <vt:lpwstr>0Ha36wuKejc7Z/XmH9g8l1egQsm1eNO1bFCtQL8HNYj5Y2JxyHMvsyIQeJ0Cx+1hLSR5IQ3gkId1SG+Bojjk+B/X1zUAbqdlYQ9ncjCpdCbbNNMDXYXpqsOimfWAPETW3dpg2yxoYF17VWSsWvEcaHy2GSt8RHUzfhYhobQobnlrl6ADIOWzsk586+9EYLtdr6ArwUjbO0AnEhcpyuj7S9rLHFLDMCCQ5293RWK4z3SS3USt64+401z7usd7d4b</vt:lpwstr>
  </property>
  <property fmtid="{D5CDD505-2E9C-101B-9397-08002B2CF9AE}" pid="71" name="x1ye=16">
    <vt:lpwstr>k6TY5jUvKQZOGBxalEYP4mr4UhnKjBE591Zjyg5MYtOqEbhMpWrtOW0twYQkmy+59CJa/PXY3EUOeJCXtG7Q+grlkWJinQC/QlsGAEggHxZ4zND3LQH7p9ep36EjlnwjbEZygG9B2ONjhVTfdL8pN2oVCb8JWLMjTzo4U0FN3jsxUN2lrQti02b/NZFjKv5S5W2qsPsrm1/6ZAp9WSflosV2fwXSP1PlnCGqWrRYa5t4YZAf3Gg6qwi5FsElyfl</vt:lpwstr>
  </property>
  <property fmtid="{D5CDD505-2E9C-101B-9397-08002B2CF9AE}" pid="72" name="x1ye=160">
    <vt:lpwstr>/eF7Z9UDn/SLunHz2T/frX+iD6GUEG+CRLqmA97nOVNMuVO2kMU474lW68mg/uwL6tnz32r3DDZGipeGLqKd4VHq8jAW9fq9UW1riQhB2WyuzpW8ePqEv9sN3hz6ZMgzuzq7+jMYCN1RidYjDFoTAhKGpKBLxbQKt7Hob6O6WLgpPLLyjaMXOqiQgJRWKGbyovc4jEfOS0qPJdpeim5qFLSkbQUNG/NYMm0DuYaT0MOyyIz0CNKfU3kN6OEz8DV</vt:lpwstr>
  </property>
  <property fmtid="{D5CDD505-2E9C-101B-9397-08002B2CF9AE}" pid="73" name="x1ye=161">
    <vt:lpwstr>/KGRkbJZnl8zLnw2F1sf4BJaPk9/GVBn5tccTpMjOETyHqI2ke5PH6xwsZnfQ4buBQa2C306DxDvoGpbS9YoYhcI4J+bVLrw+S+ZjK90rnFPEWLJAZUII2tkS1eAj+Kgq7ppjDZtzfPG5mCzERl+o4YIgDnzzEWt+2Z5avx4rN9dGt7jNgKEb5tDSKsn9pQn+7bdrqOjLfqjuqgkAB62lV3sPLimGb/pj6ju7vLiciPCG6w691ZZ23MSsCRvU+r</vt:lpwstr>
  </property>
  <property fmtid="{D5CDD505-2E9C-101B-9397-08002B2CF9AE}" pid="74" name="x1ye=162">
    <vt:lpwstr>urmEN3ISOTLGMnHP9t9AQFlbA5MyFJwuc1j2QglIs7BBgDtfx47YZzdX2+MjqclB8MEK98rKTq2JebNlDCyxCv60aY+3Wy8jy/Ok6LGxC5+UuAwvNvCEjh2z8V4vxqL8a/O1eoxUu2edHL+BKX6I41ZRmzENHZgXADIDH0R5OE58ThwQ7XRj8m6m1MThbC8w2+oPz4fecMFYti7pNrg0Zs4Yll/YOKVfQZxaXkudZkp2PEx9QlIbzr42cidJjCt</vt:lpwstr>
  </property>
  <property fmtid="{D5CDD505-2E9C-101B-9397-08002B2CF9AE}" pid="75" name="x1ye=163">
    <vt:lpwstr>O3AfYbJr1vbxN6TJABbfdD0s9/3K5qHkPNvLfBISnJWIZ/071EFv6G7njbvJTgp2kp6fyYRsAFr4Jog4ptoKc6Hjexb8VgA7X4hA7tEHgESd5SY7jgc+Kkm3il5BcuzKuTLNWlWTK3vqbRyFH4Dd3+bxdxu+ylxDG7MydR+tWXlWaFRSQXp4ddYtLJsRcHr0K3TBqEyUefCZQ47eiONGSDb1dUXeB1qHn61UgFZGe5uI5XyWzodidOXBWPUBwuJ</vt:lpwstr>
  </property>
  <property fmtid="{D5CDD505-2E9C-101B-9397-08002B2CF9AE}" pid="76" name="x1ye=164">
    <vt:lpwstr>CFmcOvXrJJJ+lk3OqF7F1dq4xlIq37VhQGj9gYz8QphJvWIW2dXTaIL6UDORonLTAKrZW2KkA2BCpJwDQM1wL3dXxe1xKxFx1WHN8Xd1eRlqr/J5x31teZmOLWmEV2nZqi2nNALM5YDNOMjzDlvcZ73DdG2JtfX514BJOHM3EQNfBHosy/Y/i3HJLHKnxkmdv9IImYZRDEz+2OhD+LK4WmJsaqdIDpwevmDVvMHAiARXebkI8Y0dJMY892+hUw6</vt:lpwstr>
  </property>
  <property fmtid="{D5CDD505-2E9C-101B-9397-08002B2CF9AE}" pid="77" name="x1ye=165">
    <vt:lpwstr>zZrjxlaSZM32tWsT92bpgC3QbZmilb4X8GXyexym9b82t87U9Y1Sn404G3MzjUbm3u72fvrOp7jjuOa4RdddwFS65FID4663afZRK4BQwihXZehFk8EvNo57fFuVLsyu48QF6UFWUWiZOGG4qiOOOY2ySdGBPqKIGWEZk3FZiQnQXsivZX6dCQBhguH36nXEPEDj0kZBFIvc8qbb38Ct+lnyMFe2xl7/GNR6GTVIV/vqkR0pVLoFG1RqKdppZyL</vt:lpwstr>
  </property>
  <property fmtid="{D5CDD505-2E9C-101B-9397-08002B2CF9AE}" pid="78" name="x1ye=166">
    <vt:lpwstr>zdnCnmq1r1rm456/aNAMjnIJp32iN1/JVef/ovBOuqmlreY79uuucKoAQjgMxqDa0161Y/5lepbV82t8hBetCWyXb7v0L72h91NiVb1CQ0NiSn+yoYR/Dlt7k+5QfofNIBf15FkSUIUScbeSIfoi6XIbbkhMl1yxXwaUI8Fx+/6q7+K6y4ZSEjUGbEwVLBwi65QyZ5aRRTWevQGW09+uNwG4XUjIa5OE2EkqU5ImcM7i3Aj1nRCnvoY2mwbQHvS</vt:lpwstr>
  </property>
  <property fmtid="{D5CDD505-2E9C-101B-9397-08002B2CF9AE}" pid="79" name="x1ye=167">
    <vt:lpwstr>YbarvvA/VGZef2jID+wGBFSBNKMlQm8ZEkbK8jYBVV/Phs7fCw8TiCZzchOggEdiwOL/hrIwidwGmDUMSuKqD/sXq1n+dzLFVcLyKEiTRCcmkfz8nefCROhfqx3bfAzYdmbSg5Sv+dDIX4L8Dz8wY+Gzgiiy93X38tnOhbyFpzBnbkkjJsJ7apZO3wARtbK8zVq9c4ei+iurWBFJvW4oir8QEroRga5HSk6ZKWcGQl2bxTLZRJrwls4qAh0vUX3</vt:lpwstr>
  </property>
  <property fmtid="{D5CDD505-2E9C-101B-9397-08002B2CF9AE}" pid="80" name="x1ye=168">
    <vt:lpwstr>OGz9CvDkLrXqGIT8Om9q5UAaUyUXgtuv8jynUg1S1mKXpQjPYg5/n7F9xLquGbbe8abfaLKvKDXDOYkrlEpRNPc/6DFMuY2Cp/jESvFxjucbE9+AuIzekXrWAyZIZ/LNQkscZNr4w8d1UXyqsQejwXC1jRfIS3phn4OZlgpI+OIWFmN/SgQGTJFkCMlj30V/r8cFCs3eo3EfSO3j098eDfDXSx3b6mGifGn4xocBKebmiB8RdHLvS1x0vj4LKSg</vt:lpwstr>
  </property>
  <property fmtid="{D5CDD505-2E9C-101B-9397-08002B2CF9AE}" pid="81" name="x1ye=169">
    <vt:lpwstr>LBolMZ/wyylUt2+zAMubsvBLDxlphxxYw56obiPltWmBuEWw5cR5vlRNiU+q2KXRbT84C44N7mJkqrF2UzWW960hyVv5Lx1O/J0klcskbwS8chK96SiiD0Nu10Cp6/j3yGDYS5y0/VWN5Cz1iym5UOITu2SsSBwx9ApIoixiSAHgjUiTZ0Tpa1S+6nso4e5u5lkOWwKoqgslT3eg7fdvZDSsegsoMHGrMDDRpMEbgBWDqBQQLqiO6pzLiswHo9f</vt:lpwstr>
  </property>
  <property fmtid="{D5CDD505-2E9C-101B-9397-08002B2CF9AE}" pid="82" name="x1ye=17">
    <vt:lpwstr>58WzhDx+hyNqf6p/IUtGtHxTNsiu8sk3HZtaQe2KvWWuL3zk9yH5nl5OedSCgaiY2lgMADcrbBYEketU2nYi2FEi0HRU55f5RTT5LFOHJ41/Z9KVz5Qs+zJnghHFEVVwwuT39MoqJj/gKZTqJw1EkqD8+tV1LYoPhQtLKvNMbbaTl+UnYlBP5nMuHlmngVVMKv4/TI8m6sKB3x0PN3CjViU/54I4AHmkMYGHMdOP5N7p549HBFQ/n0XpzeZ3aX+</vt:lpwstr>
  </property>
  <property fmtid="{D5CDD505-2E9C-101B-9397-08002B2CF9AE}" pid="83" name="x1ye=170">
    <vt:lpwstr>Ghw+adQd0FAFE0oriccssKgXUz8yHlaMHN17/PAu5gs0ewbMq28GNU3jSZte1vRKhPyw9a2dZ8UecpKDU2tJfJJzoH/T0TgeWT4sODtwIuGQJZ3qykT/YHsLXUo2Wx4ya7Axtic3XcDEcCoL4xrhbiojzniyo/u0R2GuW/47fAqsEDRPZj+TfLV+y30gTDQ5zhvRz6gZ60DcamEfwmtnStlIvT11nlogcVBDW9tDA5oDden2ABRZ2P+ei/7Xaoo</vt:lpwstr>
  </property>
  <property fmtid="{D5CDD505-2E9C-101B-9397-08002B2CF9AE}" pid="84" name="x1ye=171">
    <vt:lpwstr>3aiB9OJN6B8fxE9e1N7zN8LkzDaQIemWd96Zbg3x2P9QbUCdZajSxNOpMqbGkpvNpgW6ADuwqYQEwXAvFvtLvvF85Wwx6cu8031p6qO2OWFM3iME5alpYdsZAPv9WZo30Oq+JkJHjL4cgIP0ku+EsCwI74UiskM4yWpn8rbl7Ukn4Ju4JYb0wUcpI8qIOOrJfxil+Iv2dhehv19bHXOA/SMzgFo88veqchyVgPfA7+KdXS9WfHHcImxoR8kVHzA</vt:lpwstr>
  </property>
  <property fmtid="{D5CDD505-2E9C-101B-9397-08002B2CF9AE}" pid="85" name="x1ye=172">
    <vt:lpwstr>GoZkQxS1yuIsDPB9ZPluOuJpuk79+gtazj2ijzVgscHrx7uyzgkes3TN7twtmMBUOYLR6pdgsuozBsyybKPlut9BCvKt/E4MylZaxTA7XcnGYGbZbIWYbM2ih1jLSaquKzK0/tEIun0bj/d7ZNOHO73sFUEZrV3T4xfTOwluEXQVrkpYJozzRtMF2UOcZtfNw5ZWI+YkOsfl+D1EVJTeYhE/mVy39vGSMtTR2XsNAi9h0YJqKv6RTXJgfqexjh8</vt:lpwstr>
  </property>
  <property fmtid="{D5CDD505-2E9C-101B-9397-08002B2CF9AE}" pid="86" name="x1ye=173">
    <vt:lpwstr>Zs1sRXuqTZbq0c6Et8DteTWxCTAV4z43ihj+jCcuX6/ugK6ob5ctgjnSLmW+6mEOtz4xonLhPeaHLnHvChAj9F0Ckb1MYl60ccS2ayXzoCHDIzDtvY0HG9+Y074fwORbexsRcuaXBwCJulp8SeZ/etQW8lJIYLX+Mr0QbFDBDtD4nYDtdU8yTPiFqY6954WZfBec8L8LuJGAdyfS3N+Kj1eian9O9eHXJHp7d4R3FpvFN2OAKhG2rfVz3tEofqx</vt:lpwstr>
  </property>
  <property fmtid="{D5CDD505-2E9C-101B-9397-08002B2CF9AE}" pid="87" name="x1ye=174">
    <vt:lpwstr>Q0qBy5zLGfq3vBgt8b1GhDODhBRLjeR3LW0Bmol2RoJD3hOYds0I/esP7UnsUOj46ux6RHl/vKpzykz1OgNhFQP/J8e1RPdEYy60ed7jNiV6qDguju/Y/HG3MD9gybDfh70ETmTeaQMIaS0feLzED/Y6Er0BRYMb7J9VO75gkRCpY91E70PhufZV7DPakhcfPECKLRlktoiv4MoNjnVrqHvHXT6JenR71e4qjnbYZ44YwHuHCYdJ/nMpvtJWlFR</vt:lpwstr>
  </property>
  <property fmtid="{D5CDD505-2E9C-101B-9397-08002B2CF9AE}" pid="88" name="x1ye=175">
    <vt:lpwstr>e+X6EbGtRmnf8QUQIfTtORpY6l8Pl9upynSMK7nUGOQBB8s8le93b1sLqDBhhEdfFiBZfzwxqrd92cv10EjUDvw2whg8TP9X6ZGOFdLrekK33qyJQh5fjUXRT9d0DKxnImAvnK2NCV2jxSX4LJ21j3pWEEtKGxMnbUWRxjBX8HYqhVExjROGsU3aY7vMBaBLtC7i2ErYCa81w4T+Tm/l20W63xSxOF5SfC95jZTAecDKlbftoPHdnGAUxafa3aa</vt:lpwstr>
  </property>
  <property fmtid="{D5CDD505-2E9C-101B-9397-08002B2CF9AE}" pid="89" name="x1ye=176">
    <vt:lpwstr>aJvUO1mQZVRNhX3YHBQqjYao58nvPVRblr6GNH7ZMNQlSewlxmgkEKvvXcY3krQnVwhi6Y2guim9sODW8YiNBAM7ODcsOL2EwCcl5pH4vmlB/e1bdUgvP0EWr/jWKJ/cNx8UFXhnlvdZYkNtAWeNO5BRnTg+C6b89M8icfBeukE41tS/f/8BzCOPTTiuAAA=</vt:lpwstr>
  </property>
  <property fmtid="{D5CDD505-2E9C-101B-9397-08002B2CF9AE}" pid="90" name="x1ye=18">
    <vt:lpwstr>hqXLHXMVTWKmLvtalnrPlH/mm+wFT/PvPWMsMf9vAMbhGjU7y0sJ0a9ucT8/XzqftPsfP7297FSSHKlq/p+sPJVmAx6pdwEzd9C90KSK/bNgG4W5u3iOHSjkAO1DH2gvU1f1Yu56jVO2e9M+ulz5+GKVS6pSQqRBFGlAkZNKFwYLxGQ4l3q+IIjrRDb2l1ah9CI8dB4RpBf9d2+aDubl8hxSodMcidRYzvx4kkVjiJUzwfRSp0ESMJAUBQQ7jgO</vt:lpwstr>
  </property>
  <property fmtid="{D5CDD505-2E9C-101B-9397-08002B2CF9AE}" pid="91" name="x1ye=19">
    <vt:lpwstr>Oo1QIjrmhxwdclrOt5JqY/8q3w7bY7oQcBfZIvpK1YAj2qXRkBMQukmnJ2IDUVC+6eeB1IwMxPTtH4SSVBYb9AFlsb+qpbc1hRcu1bbd2n1rtKaTL1xIS7KKREnjBDQy5F4IG5P1Qb/4OMn0CKLoIyhdawo9d9g6rceOOfN3By0X6JJD6gZyOhy0GyUWpH2xk89JdqyOstctXtV+Yp0Ce/nVY1ZAdXKi5zNBwlOSpSaqMXZhva5k/Rrh1hWVFKz</vt:lpwstr>
  </property>
  <property fmtid="{D5CDD505-2E9C-101B-9397-08002B2CF9AE}" pid="92" name="x1ye=2">
    <vt:lpwstr>jj3W2tju8Oeq00xFxYDLrxluEAkPastGctiRcgz8x3eQ5mt9RrW7Mx38pDjiyv8Vjbf03WurcuxZTuFeHguX4HgvjHwlXrxhDwSkYX7sJPJEE9YLCpLHd+95vi3pAhxxeUhy1unNkZ0wGy9/mNB7VkgIcAQB3jAJC7Z0IYVvbkZkVY0lRX8saX68xL7kp3M4OrnDYUaAnjRbCXA4acVgj6WypY4tTMmWxN8Rr8xBLh782IrVVCLmoiKIeh5HjNP</vt:lpwstr>
  </property>
  <property fmtid="{D5CDD505-2E9C-101B-9397-08002B2CF9AE}" pid="93" name="x1ye=20">
    <vt:lpwstr>Wqf7R34HH880AlpCIQLvnxwiOIqDInD9LhNs6leVN5Vz86hA/L3kJXE+fWr1wZdv6gozPIDkMAMAyCLzrg//wVHiQWXYQ7+VxebNeEd+dKTw7ioT2Nkka0mA5eZgYa1OdjFvXXW5Yy3kpVnfvsTxln9BUGu0PSvIiE0n0/0xnZB1uRL9Cs/WDi2V162NuMlo/xy9ktLY6+yI+avbqL03NiVL2vcbbLl4M50/6F/NmrCGo7tcKv6jlewjD/tvGvS</vt:lpwstr>
  </property>
  <property fmtid="{D5CDD505-2E9C-101B-9397-08002B2CF9AE}" pid="94" name="x1ye=21">
    <vt:lpwstr>J5wWcn6KWGARNJh+D2jjq13Vv27pmYXn462Viue6Adq5VSLeHPRCBAVJvBTlD0GmW9le+ludwxQMg76y4ApkDQgCsxcUoM6KVfv1pkfGP/01lC8LTaeb4Xap/iGf7qXno6HlF7efA5Tjv80C3FlM2aqFLi3+DGIjbkt0mmOdVE82KAXZadFnbNwfQ643x4R87NJyBJEWvGsprk/pLIfGJKBiqKba0KSu/Ba3+5uHtTOja0lCs668kqOmbhXKaEY</vt:lpwstr>
  </property>
  <property fmtid="{D5CDD505-2E9C-101B-9397-08002B2CF9AE}" pid="95" name="x1ye=22">
    <vt:lpwstr>lHY0spwcSQfIfXiEv4frz9Bo2TsQGGohoaiaFqrqyr7tNL/H4YT1D8EuLnlnE5qCl/rRF4k9E/p9Una6WAkAEEqdyn0qVgYErqfb8zqRWAhl6p6uxB4qZ5g4gXJ6BQ2do82WalrPie8mrsIFU8PNvmSF5dIRLAzxt2NRtYYyHsz4qsaSnDFjr+FAZND0JnphTYiQIoNbr2XC+aEZlsmXp1QnoGre6s/8qJ/HsTho+ss/4byeOpeMvFReXQ5GX9M</vt:lpwstr>
  </property>
  <property fmtid="{D5CDD505-2E9C-101B-9397-08002B2CF9AE}" pid="96" name="x1ye=23">
    <vt:lpwstr>WiLQnW2rnTgh4fF27IklTtu8ZSIR1QmYCZuKIZbGAh/pgbstzM10pGgtBpew/aEG8lzEIHjdmG/PTR1JrabvMlHWr0xAta1cGXd95Ap3D/FksO/FSfHtdIWd5tpmgppoCu1pOGSJvlLB1OvlnqYnUG5JWe9nqwAgyWuqKDsXyr40MYq/DODycFUDWa+KUwEbd/7e/5Bsoy35vVtupdqx0ZEqrCJpyFoSLfPVk1aVhTsoIoclmplrGtLRSrIuLr0</vt:lpwstr>
  </property>
  <property fmtid="{D5CDD505-2E9C-101B-9397-08002B2CF9AE}" pid="97" name="x1ye=24">
    <vt:lpwstr>G9MQAzWGKu1dHc8WS2OAwbuAa/z69rBGm1EY2SffSXz548IJBOmo2CLOZd+scytBzhKyrWUCoxUO+cHoX7GfsKnCQVXEpw70JK53/PEYLc5a/IfAM238pTizHXpP3yNPlPikB9e8ysO62L27F0D0qI8NcOgfjWeG5lFLKmdDdYk8x89CcpoMfN0uO6ke20GMKZUGB4V0mvE8FrPhx5uvXdbymjRE99QYONGTBDxsXAt4d82b/vOLCErjbZ8Kzfn</vt:lpwstr>
  </property>
  <property fmtid="{D5CDD505-2E9C-101B-9397-08002B2CF9AE}" pid="98" name="x1ye=25">
    <vt:lpwstr>tbz0cBEqJd4tb3J0KWB/rOJ406JaIN15MPUr423qfArdZo2ylA4EAVhxwj7PDSZ8fsHBSOr5d6oobw/N+sIIdZIM8MF5PQrS7YB9wC2xXBhRl7a9JaXA1moFmtFQ0f3VX7lOgB6J+Y1nGNlYZbGrX19fPNbjZZFAGaC/b1DnivYMdXPp73tmpGx+M2iHc4PS7PknX91+dg+z1r925WsWZZJau3hND3eYOX8ys1QNREoLamj7j08BaOHm/71tk9u</vt:lpwstr>
  </property>
  <property fmtid="{D5CDD505-2E9C-101B-9397-08002B2CF9AE}" pid="99" name="x1ye=26">
    <vt:lpwstr>ol8olp7QF9N2Ldn0lz6pkF4mJn8J8/WqVzFX/4wb9/QibzO4+nLiK5KKfgNnsyIu75r8MzNysDMGMve2zYxlz4UB0UpYuOd0rcvExbgEKxwcZL+GfweRyJNa8+OXqv2cFM34QN9SBH21KzmK41R3LnYt50EPrlfOv/zTkeqAKFIWcXl3uNuXQmaDxSDt89Fj4Xpa53yF+9NlnOe3K6FzgXtN9wIlrjmKGbIyMqqK5re76QgS/spSurtmtyU4jWO</vt:lpwstr>
  </property>
  <property fmtid="{D5CDD505-2E9C-101B-9397-08002B2CF9AE}" pid="100" name="x1ye=27">
    <vt:lpwstr>yV92+XsE3wHbkTUWIpCatVEyAHLnn1csG1+EDiNn650jYk+Oxo+xRoxlbAx3UTpZN2Kl0zW6If4bNe+o+ZPv2p45i1yGgzabL06KYePRl5912xigTGmsY1bMOzYX3Ftl1AY3fPg7+xBkhoobTSiqDNxB37odW5sXK2AwlR3JfooDdXjrstfHjgaUMJKPT0ruNoJQ7H05N4FJ0sLhBeETw+MmOADBBe/hn/sDvz9dWwzAGLAc54SwTCKjJqn8g0E</vt:lpwstr>
  </property>
  <property fmtid="{D5CDD505-2E9C-101B-9397-08002B2CF9AE}" pid="101" name="x1ye=28">
    <vt:lpwstr>VnttZ0DOSjUS4j4p6elpIuoOc7ptZxyINAK0+TB5ziSWGob6UEisIhAnvKPoFH/eKu7nJHkh0ncESo5ys2C4E3Jg8VypNiZqtprn5f2FtR0axs2DFMmV0XGNFv7LfIo8ExdrxH4om2dh5qsnTi69Ezt84/Bjt+uxkD0hnrS50z/9yj+d7G2UW488mkrRWO3pDyYim13v+8q7v8PPsarCRm2GyLyotkSED7/SGX8Xde7/aOgXwqPULm4a+DsZKb1</vt:lpwstr>
  </property>
  <property fmtid="{D5CDD505-2E9C-101B-9397-08002B2CF9AE}" pid="102" name="x1ye=29">
    <vt:lpwstr>NdFBXOnrh6Nxdd87jq6NKj/ao1SXtuK8QGl7MvOmyxt1N1uGf9d49wEw/qmAIIOSfXuEUMOgL1Y2RrdOuQ/4rug6WXnzuGif0qBAG7XTEG32CCumFvqSpZh/qF15FInhpDt1WDB6D1tEOMJLOLWZ3+qvM+bFi44ET1eHyq8bD+DYqQUdOvZCPWe9EqKXQaB6mVc2dTSMC5OHrrSQ4jVBN1v2Nm1meDbMpetghiFMHX4G71znEj2C6+SvuhfcCYy</vt:lpwstr>
  </property>
  <property fmtid="{D5CDD505-2E9C-101B-9397-08002B2CF9AE}" pid="103" name="x1ye=3">
    <vt:lpwstr>lNg2xsGpe9A27keiQ2VK8lZAUleVj8G17c3RfQKf6gcCuj6nu/SyeNt1n+L6jnJyzqCcVu5h2z0A0ISzaSdctsqOZ9al0svyluGgXN0MaeF7GalJ2OYHbKBYFt38zfHJDI9EJVYQsHZMUc8EVwO6oM1U/tVlPqWm07ygG3jVrTR9IsFznii7aEyRvcUjcPj6jfyYqSGmyoB5hm1y6wUR2qh4+38RhBs+dlpEhgTgMuvNht4+uhU1Gc7iQs9U5p9</vt:lpwstr>
  </property>
  <property fmtid="{D5CDD505-2E9C-101B-9397-08002B2CF9AE}" pid="104" name="x1ye=30">
    <vt:lpwstr>VCNKIT4a9d3W0sPPKXAGFMpYzz/Y3KQNPvmILL+lz6zYLnnKxxSVGnIz5j21UZkgJ1iuHSr5iCdsMr5OdZ97ZVCimOOOHFHER0Ow85lHb84fc8NPjoxx3GCslBF1l0uKZFs2mLkOcpe1CEsb7WIzp7DzbPtEVK1hyMVMfDJf7A8zZaNLfP+qo5d5t+X8I6I8LYhNHDqSab3BcMPqINCcntlvxV6c4s8xjkWfZCFll80sCKVwprU/jbYt3ulH3yM</vt:lpwstr>
  </property>
  <property fmtid="{D5CDD505-2E9C-101B-9397-08002B2CF9AE}" pid="105" name="x1ye=31">
    <vt:lpwstr>rfDWw+5sp6EcHycue0cuHmFPO4vqYxEgJDmKHQP08Va7HMvjl3PXihR7DvmccNdDBus3XrSjC1e4tz+p24trQ/yAePtSEpxuKc5QUgscjTDn6eitFVB+/JHY8N1cDM18IzsteRohs+3/64NoAn/0jUPyLakIGydt/SGlL617q8L2vCqjXJ/crxd3eI/ouyYvyOCzbL/oaL6Gg5pKD10M6ARd9ifBpdo7Qkx14Zp1WHA6AlnBRVex4raZ0iZjSLI</vt:lpwstr>
  </property>
  <property fmtid="{D5CDD505-2E9C-101B-9397-08002B2CF9AE}" pid="106" name="x1ye=32">
    <vt:lpwstr>tGUTxyQ6+757sQz+T22ViGtPDnab0G0AxEwXMvU05nMo9itZHiuQKsYenF10bc81trDsBUhzjolxp8cUVLIsXxh4u3Srl1SUPdBLoPqWsEyekdWbQUkM/r9rl7NT3d0QkUE5f9d9djRzvazdyLu0tlTyQlDmNqtvbt+MK7j+N1zSnMwfiKRwteOTfX942Un4akh/emKTVRVN+G9tYzdDPi8Y6XLQrqjTIM2t7Ec2rmfThJfFRTvvTcMTDsM/cgW</vt:lpwstr>
  </property>
  <property fmtid="{D5CDD505-2E9C-101B-9397-08002B2CF9AE}" pid="107" name="x1ye=33">
    <vt:lpwstr>jnIt1Y+Z3z3V1w/rywcN2mcdAcLP9RplSgQ19Qey82/Pm2r/h+YRi9xPjr0CerL7b0SYFqIU2PNIAlDseVjrLSZbn3ESe2A+7ff0xy7V2lh3pHHWn5mFNqiI6N2BMfPZX45iDAQ73C/HoIvbJDAdRb0sErSA1TPCMoiFWgnn7bv10BukS2+v5jr/peQd2lIgHNU8s2KyJYkP2koaiwUBQi9Ikof0Q+e3hE6Rl9Fftx3SqbS85r7Eez67j4pmE5o</vt:lpwstr>
  </property>
  <property fmtid="{D5CDD505-2E9C-101B-9397-08002B2CF9AE}" pid="108" name="x1ye=34">
    <vt:lpwstr>JyFjYOx0OXhb8qJJa9MPdfchWwLj9278vBmFIkI+7GkEIOws3Cgv62jyM2c8FvoKe6THbabKnSibS1WCVzYIQj9COk/X1ZVdo5edSW+0HkZPfO6Sgv1ddAt75BJp5AJko8H8ixzfSDkceuxmd37xEWAWrostlSDEbCdqOTfhJWwsR2Teywtl9fAIeIqnMflAWSaOfC6fX94ZfwiIzjvkGhqxnqZ0K6Ro0FP6tRB6+CIDCOkKtwxWmG5nPtBxUAU</vt:lpwstr>
  </property>
  <property fmtid="{D5CDD505-2E9C-101B-9397-08002B2CF9AE}" pid="109" name="x1ye=35">
    <vt:lpwstr>9UOIJAjMZDOiiTUKWKMX1CHXSz6XlX//rqNTGHK9ZsEucWIy1Etg5CYP6Loz0Wb07nATFZdVdSEG3UEyqkS612BRUJPVze7fkCqOqYJ8mdxgpHTYP2vZdoA1Lsh2cZ5iMUN+DhEEn7koets9Gqb6rmoYzBZutwQvRt+8Qa/CysupDRD5pt6ufE+hj3Hfc8kIjC9ET/EE3KDk+DOI6bhI9LY7+Zxm0+vko1BzKiK4t49gpTkZFvYTa/+auyWzZw1</vt:lpwstr>
  </property>
  <property fmtid="{D5CDD505-2E9C-101B-9397-08002B2CF9AE}" pid="110" name="x1ye=36">
    <vt:lpwstr>hR9CLwiDIVpaqw2irbvrL2tBOl56s8mWCB7yG0aduEGb6dExguey+cur05YGB3cbtxk7Jpoe69G0HFC68n6u37ed8uWLGQAvM1QzZMD8eq/yHiuxuG5odQevveTdhJuLfUIjtyoutNPxtVr60s7t1HvleCrVUX7hIibDjvxq0Bh8+vSLgh81mh8NTCn5UZbZUVBUSNk8OYvgodZJIJuqyUbhHnZAaU8qi3+G8EpEXUrlkv/YySGnrcFinPdveJa</vt:lpwstr>
  </property>
  <property fmtid="{D5CDD505-2E9C-101B-9397-08002B2CF9AE}" pid="111" name="x1ye=37">
    <vt:lpwstr>xov+ZUk2lG+l/wutxii5VdpPCII8dlKWyXXdqJd/J058VT9PI8u5fT8V3EAngDYNMAKtcngQgWygoU6RUdqAl9Ml5MZr5Nze6E/KlAqQ/shOkGmTX9qh2528Gr82O9da+wtMYMbpKyNr+frU76kmz7mI8sLUjnXWJxcJ6LWXg6yHpwRz/DAQRHuLuKmRzxPuHoF3y9WItH+Jmr/2NLhS/6rZe1FQyPg9Icdgd/drPXfHMoVeYk5E+ErOiqEJoyF</vt:lpwstr>
  </property>
  <property fmtid="{D5CDD505-2E9C-101B-9397-08002B2CF9AE}" pid="112" name="x1ye=38">
    <vt:lpwstr>nXrkbfA3DcGmp8uELrtrXIHuxX7GBSEoxikLRhnOFqXnH90BuPShIj1D6JUgU3X2nkL/uvkVbiYMjWTxlIDRa7G3fAtT6wB7r7kwZZv2fKM0QCRg6ivuHDtQ1F9ITGB2YKXG7McqTZLBguNDWiGIE20pGSP5JyekGAUCwBWFLxf2ZMhiM3Gu249FKo+/Q3+l3B2TkkzjPpnAYDmZ4luWPH4VF/HlISq4SMGeXBo/fAO9F4wCxUesxjKicLzoeuM</vt:lpwstr>
  </property>
  <property fmtid="{D5CDD505-2E9C-101B-9397-08002B2CF9AE}" pid="113" name="x1ye=39">
    <vt:lpwstr>jVx6i45NmWWV7xFOB3HTZr8ZmcD/SLd2M8zM5jj4G8Te3JvdQC8COJ9slQkCPG3DrZBnADRV6/jY9HjTwdEbqCgSgOlye06LO/+XeMF7GwYmjI5R2l/wHdWT9p6fuPN9Ft96eM28hZ80JbXq6ckH2DndqD/MEYK8R27KRcFjYXJhxyfs46z1DUA81pDYG/U5wRscwF6/k48te8IvydudPNiIU2hqz0RtXz/890W3iTWCqYl2UMrFmc+ByCa/zMy</vt:lpwstr>
  </property>
  <property fmtid="{D5CDD505-2E9C-101B-9397-08002B2CF9AE}" pid="114" name="x1ye=4">
    <vt:lpwstr>d64p7XhNGnlPPLDfn+9AYuEEgxfYKjj+W8zb5gY4ftt0h8sPnMbWcxpQIedn6hdppwaU+EA46fSSyHNg1+Mn613/MamlJAqQOAbjwIBDTGQwUNLpzEZHG8+Gpgp3ZqaFMbwUCZvzh52uvl790igZte5JpDO34etO4IAumgFuaJ6J4z6DtAkhnZJexYF8j2ZnPhgfnAdik2mRe86lFS0yBH1WQ+R97DgvbNgiXf94xPJaNKLyREnhkvViqWwpqJ0</vt:lpwstr>
  </property>
  <property fmtid="{D5CDD505-2E9C-101B-9397-08002B2CF9AE}" pid="115" name="x1ye=40">
    <vt:lpwstr>rwZg84+wiY35Q0AC/dPnDoxg+GSU+CSpPYSXVCR1xLYwoUUODXfkGZmAzipxhv7FjyI2/F+f4SY9gqjtI41wY+/AnRgGWJdVT5jgLsEdupuoVcRZ71mBHRE6E6MUisSG/eLNNajdgNJHxbb0diAfoSZzkaPpu35Qjn7Mj38NfKVO7Up3M20/xbMytQSsrIlZNj86AMNv8KvAn30B3XKHq4/tn+lH6+zFgD6x3MQ30f7jBuHQLcNfXbvQZR448At</vt:lpwstr>
  </property>
  <property fmtid="{D5CDD505-2E9C-101B-9397-08002B2CF9AE}" pid="116" name="x1ye=41">
    <vt:lpwstr>/LzE67re/Rj4uSPuIDYJglO44b67KxKUFx9HSNg4Vnfy7enowlfQVifzOFBeWqqTvtz9L8uwo+inoVv9RFixZf5fw7t+i7mKzK2hBQLbSuH4eSMACf50VjOAFUUeDpvliEzrev+D1bbr91gcQFaphv7K40lQY8i8cpPsRP45VnDjSi5/VJbtNzG871cSrCwf5R9gMDti7A21a8224ssNgxSPq39JVGFALvtWb7QWuuVpcxWkG7N+5MGNZx2fWFa</vt:lpwstr>
  </property>
  <property fmtid="{D5CDD505-2E9C-101B-9397-08002B2CF9AE}" pid="117" name="x1ye=42">
    <vt:lpwstr>Ca6Q4AKurywHFmCfgGYDTGZiZn8/37jeIur/7QMlWIalbXjOsNx+EchStzxheAy7YT4pNGf3hNKuniskkILa/XDCrSrScsesuU8FjJBn+pBfm5mHJdFmtlhLkL97u7BuiYWJmwKk5bJH5iy1B5g6RKX1+4IUHCMlvjk1L5A71roM9wujXGfbON93cyml1KDdKlW4XLVBho7Tfzq8r91QiR6IAGs2zCIfsK+VugfarVJV3Vv6Y74znBmRhfC1ukf</vt:lpwstr>
  </property>
  <property fmtid="{D5CDD505-2E9C-101B-9397-08002B2CF9AE}" pid="118" name="x1ye=43">
    <vt:lpwstr>eeT64vFmGT913yHnCMmhFaxr5FON4Q1VClV99ASGvDn6W/S5sJ7Wo/avx56hDA7S/6rBUD/e/0Kv68hFY50ywSb6/BCAGjbfxqpmbTBJZFH6eFZz+VReTc6vmpRvb+LI/QOxAsqP8npOd9JPkn6y+8pOSyvGnwurSJJJx0NpbU/ts/aJ0e+crv68qeqf+TRDXWk5wEX2Rhjt7BkksYvvM4pYPJnDbpNh7D8b1eUqjrzh4Bif/xlF/v3oM7ZHERE</vt:lpwstr>
  </property>
  <property fmtid="{D5CDD505-2E9C-101B-9397-08002B2CF9AE}" pid="119" name="x1ye=44">
    <vt:lpwstr>t3lhGEPVtMoSoTEUH6Wvj6xS258UZh5Eg2z8A3tL2bOKVLyXYX+2p83cX2wJZqwAUsuBHf3NUSUfNeLZVhZcF80anQoZiRvESm/uBP7neOz+nICJF/79fRNIpDmkZPpf+0f8bv70oOjnTZ+c2S0Lv6zROJ+vD7bgbzGaPtummGgaOV6a6yiTg6HegQ789Z08HzkP8ovD3+TvlfJ7cWDckVU/tZ+y66KYwNGdn9LZbvIKVlKT1PcF36X13iu85Iq</vt:lpwstr>
  </property>
  <property fmtid="{D5CDD505-2E9C-101B-9397-08002B2CF9AE}" pid="120" name="x1ye=45">
    <vt:lpwstr>civSVZjB+6huOO5YE3xb/KyF5TfIPOf20SZreYATDdgwOOO09otJYzK6yujUpsVDvKDlL7leN6OeqpPOFI1T+r4fuvicJkBx6d1TvshM5kwNnDVoBdH8QFCDTuYkcieEmR0RKurEFpw2WtbOVJSli7XHMvvOXBEkLyxHOZgwfgqKdKcbbtAh7lA8NjmDrSLA0pam8epfi6QD3Q7vKYQb/opcJOz/SP8p2vRFYTuqhAIq8zPRw1ba2ySW8ETbx/4</vt:lpwstr>
  </property>
  <property fmtid="{D5CDD505-2E9C-101B-9397-08002B2CF9AE}" pid="121" name="x1ye=46">
    <vt:lpwstr>+JhPOq2defb5h9M3ry45SeJVEiasi83tuSAX2gKbmEbixQvE4IN3n+ev7/b99pVMLCU7npTJsAOmbUF+Hk5ztCRfQq1ivp6N6k/YwGGcMS2LXEk5ikskxX7t9MOin3y1lvzaj6UjAWVFOg/hybCf42Duu4HzOgR0m9PEh2sPqGO2Wdh+V4p6I9BKiCmTKRfvUlHHTmxnBmWhgHQhMeKPob5Oy62hrtmO7kzbO4nnq2qtUVzHUZ7zHyr2GePGS7b</vt:lpwstr>
  </property>
  <property fmtid="{D5CDD505-2E9C-101B-9397-08002B2CF9AE}" pid="122" name="x1ye=47">
    <vt:lpwstr>oOtdYqVKuX+Ydvr8DSkDwGtzDu1SeDRwLk6jIPofkSTKBBcU6tfhSZR7CSXyxVGMUvPyvED/rlB/bXJSpP6BkEB36hU1gVmHG5B5pOlVABYJFeoX9C9gIj4+fd4JNLcd7J063wfgdpBsarUEgL8AHAgZKLgMrT1cDEpq0iOshoKFYxJN8cCXxc6WrKUgI+xjLHdBKcjRaRbBtaElNQBosnXONnIuoh0n+TxI3na4gJDIYqTT25+qn5I04/KcapK</vt:lpwstr>
  </property>
  <property fmtid="{D5CDD505-2E9C-101B-9397-08002B2CF9AE}" pid="123" name="x1ye=48">
    <vt:lpwstr>aF9rJaPYWiUGfBa6De00OBOAqLMs6G+YEEjiORULXdMiRcQkK2/1x7VQ4VJAwjtwGGlMICaH4m65gW9BUSNwcR/sXT+cYXjvHwOtM7s6pZwVn0vhQJl8tKIobwJDYe2RxwgasBleQsIdecT+mv6XOvg5+CZdWKTsZDNzMvQW85i5inZd5IT/A6v//ynbb8iPjRV7ohcJxgnZ/cwWLJyDPVKwndXRmQ+OvapcPnaxCEvvegxv6Q4X0MrBcZRqP9L</vt:lpwstr>
  </property>
  <property fmtid="{D5CDD505-2E9C-101B-9397-08002B2CF9AE}" pid="124" name="x1ye=49">
    <vt:lpwstr>T1LdFF/egNKb+rxyghsLvoeMqyNlZ7ffFuBjXGjBH+2FTQc7u7O2dy0coIlmgXLmzXfs3qgsYejN7faAW96XHNq02Ub5REPSs8YOUY5N3cYzzCh7qdEGghLPqCD9bauXjXshHWRyastM6wGo2cUNE8XEd5krT9IJZb+wrxp4ayo9fIrOfR6jz3R38S5BOO5uQYG5gV7ZUb7MWgKKeFvvXMjSae6lC/TqD+z7eczxBouW3IDTLmYuefsByS4obFk</vt:lpwstr>
  </property>
  <property fmtid="{D5CDD505-2E9C-101B-9397-08002B2CF9AE}" pid="125" name="x1ye=5">
    <vt:lpwstr>nBJe6p1EZKMzUFLIFfVm2kaMHh1e/+pWdMMjg2vHWs77OtwlMmVvM6SSW7UusWxlkI5kwLPPoL1qJ2k8Z4xJ3aguxSGj44Lf1CwGBYnKjWzh53rntpUbZXDpoo0PQhuUiaKS8GT01qBslXkoZQHp5Wk1bOxeE8TdtOKYWjM7prTEXVqY60FWzBOerPsgyTCNfXrtno429ZHaopcZLGREDXC2k6u8BH5dNKNlpsjOFR8d0UdsfvS2ls1gThSbNHZ</vt:lpwstr>
  </property>
  <property fmtid="{D5CDD505-2E9C-101B-9397-08002B2CF9AE}" pid="126" name="x1ye=50">
    <vt:lpwstr>lgI90TziqMT6XfqY0jmEV+/oUgBG2cJTUddNc2cR+eX9mDEt9ORkHc7Tc0y/M6D7FJqTPDzmsvxH3Jh1wVwyhQzrvHGXTfw1Jiwi39bwP7+fgjeWXWBVWgUDxNRA8w6y3tZXAJZ59TlfQPJ0ikFE2q30B9DU3D//19WTdR4Yw10u81e276johZUHeGb/lS/JDeA/QPXWhFIn3ts1e6VdGj4u2W+cGQyku0TWQ9QpQtgzQVuj7SmlB1xIHxD0T55</vt:lpwstr>
  </property>
  <property fmtid="{D5CDD505-2E9C-101B-9397-08002B2CF9AE}" pid="127" name="x1ye=51">
    <vt:lpwstr>AeaeeD95OxWI2B8CUOkwyir155UB9ZBHZ/KrdkOqZ2j9np5uw3OMFrCbPKPORmI5nAsuv5QHaIhMtA240ylevm9sn/eCpIyBNT+seR9zX95mWctY2F4zCU0BnCJH7HcOCfOSR5MTNZkzhorxKW+7z8uswmYzWCmBko3eJaZ00rGknrqhrheGV8hxwsfPwfeaq3gUrKms9PqElHXn97LckXu+Tn5F/wQ5JFlFyA7qlFRNG+2+m//QpjJNudYaiS3</vt:lpwstr>
  </property>
  <property fmtid="{D5CDD505-2E9C-101B-9397-08002B2CF9AE}" pid="128" name="x1ye=52">
    <vt:lpwstr>m/KB3u2p+8Bjw+a1tZ/JHKWkz5kR+0wnC6jAfAY2fLVzOdOZXSTKFiz6NxDVD7lD+eNytAhj8Fe8v9uiK4SO3r573hv/Zh/lx3CymtBJtZxPc997w9BtyDTZ5IcuMrtLhz1Y0WBjjjSLn1uu8zN33aT6I0NebeUZdIA/7U1/d6+oWPxzU3G0/7LEpUMva/D5EMsIrj8+qGeBdfCgaRkBtNvlMd286qvwlMr5BPKy0xbeEqgLPSZzvkZDVkIxERz</vt:lpwstr>
  </property>
  <property fmtid="{D5CDD505-2E9C-101B-9397-08002B2CF9AE}" pid="129" name="x1ye=53">
    <vt:lpwstr>RWcqxMMo1h8JZXH0nxl/Ol8lSS7x6hX8sOCROE2MFjNauvlwTOcSxmSGvjwAkk+31UcG5s3Q/k6oXoCBrKOdOW5iGow0p23KRWPj8dLE1k83YTL7o3fZfTJN+KUrSq/lSq1r8mmeJ9lsnQzRIisUNCMgCt6QiMq4lb27atDYDVI/43A+HE5TekvcWZXJaY+Xk6m/nLkgZ2GrG/1Zm9HjlmrWSr1zlMoHswh/bhpHALOlEtFah/hvW7n6PGxVSec</vt:lpwstr>
  </property>
  <property fmtid="{D5CDD505-2E9C-101B-9397-08002B2CF9AE}" pid="130" name="x1ye=54">
    <vt:lpwstr>yztwZ9MBJWLe/dIblUqT6lwDc0PAQYIZ/IeAhfNNMKlmpGpMJwZKdMjy6ik2CQn050xDiy5vpnDn4wUaJ5n5J/8MC3iMKDDQd5m6YOddn0kVsjHwjxKdwm15+TDfpXXRLLtCTHgM1HI56KsKjagcsss1oyvT4Tpg3oJqcmiW5sOSkKP0eWqIgL0HUaYwNUvNAxLZz6K68j09GkADG0yc1JHVx2Gqqk8zdv+UqNISa1tfvBwG7j8GfsgHiuW/w9T</vt:lpwstr>
  </property>
  <property fmtid="{D5CDD505-2E9C-101B-9397-08002B2CF9AE}" pid="131" name="x1ye=55">
    <vt:lpwstr>REaIHsF6fLoumsRijEAuZl6MrKl0LKxRwW/613+iay5nzsq5Qk1nWZ7JQ1rTN3xXPYbfIOSeiLo17KyvIZqYhs3OWdKmzWuCLywTBXdCPFiHAukphNZQXw+dFI9W7KbsP/ilgmRaMh+5viUVZm/bRHomZ6b1bN2skm9aetEa/MtANFHJb07HBHzyNRTxekFelCDbwHT9q/i+h7D7tYfL3G3s6tae3l7fjdNQvVULvdfmhLPqiNWNEOhGOlGabFn</vt:lpwstr>
  </property>
  <property fmtid="{D5CDD505-2E9C-101B-9397-08002B2CF9AE}" pid="132" name="x1ye=56">
    <vt:lpwstr>Pg08hd30t7wqFmhP4ef9X/3jmmMiGqqVwm4xEf33g25dzE6RjdJXU2gsUTcqnIpPZsf6SPV1ebOOdV4owwS3CwdCSl0wwb4Df71nYUBk8bBqQ0WZOqTmKqe1i6/F8pW7ncubUR5j0833yC2ASB7KECxC8DogAg+xE45PxmzjIrYlWIkmYoNiQQvm1p8t930E9/+uKHMYzixsLaCB23T+2p/x15wfkTIBDrIR7CajVA8wlc2zhDPTJNCyvn+rX+u</vt:lpwstr>
  </property>
  <property fmtid="{D5CDD505-2E9C-101B-9397-08002B2CF9AE}" pid="133" name="x1ye=57">
    <vt:lpwstr>d2/LHJ3xyDspn/JJKD1HnLXjaUZ+PAwQ2tVWh8b6BEFuCDLh3PeArVGv5G5GMssBT+1ZSYdncVng+X6LoscKWUTTO3nh3jWZQlvaobd1WYPZC4qOjx3vF5XC22jiaGpci08xYvnbL/+nPF/2IMNl8FQJ5/RHgOph3We2tfjxerH0CVv1oSLsFewqcIuwE6uTBPklw/w+uhgFMNCIa4hHTV/QEUknWvsuLVoGyvqkujZspoEpxg/kgSYaSHccFHL</vt:lpwstr>
  </property>
  <property fmtid="{D5CDD505-2E9C-101B-9397-08002B2CF9AE}" pid="134" name="x1ye=58">
    <vt:lpwstr>lq6pTQxVJuzcK1KM19ZgfDBmuITCVz+Pjxzd0hyYZm4kDjI11TQNBQBEPvOjft4s28kqR4oEEA7JbF6mEFrxyA2/y1QRdY/PncAbbcltHbqiNuJToTDkXDF+fTcGaLWJqd1M0lGNqxlp+omnQwT+NzhG4CoPQr0+aOENGfdvyMWMswAQ3dmII/rMOaCQrRv/ezR2LGEgq6WtSxOKalwId4cBOuG9zsGdch36Ci2GJ/8a6HW+ZYvTo0iNgQRfdfl</vt:lpwstr>
  </property>
  <property fmtid="{D5CDD505-2E9C-101B-9397-08002B2CF9AE}" pid="135" name="x1ye=59">
    <vt:lpwstr>jOros1SSycV2QFy7KCjR5N6+I6PAgelRhW9pmVLCv5XdaKOSHAcYv6s1BhhDz0QB3jf8FnhDd3J8dHOBq7e6aPEXCCGjF4hhSdYLE/tventLUNRx9fZ3qdGDG6PNOzuxnbC/voR+VtzeFLQAk+dZhrtZZt+gbpen9s8w7AvbBjIVGdDrSjUymSnwF15llD7xO4P6+Hup1/AZjVg7SioYirWzEulpLfMi4aWXvKJp6pBQFrqw8hCYOlS1YLSir9U</vt:lpwstr>
  </property>
  <property fmtid="{D5CDD505-2E9C-101B-9397-08002B2CF9AE}" pid="136" name="x1ye=6">
    <vt:lpwstr>i2iLCgnwKjFTA7xWuxvsJ6fVb2xtF3CJ2RcLtxf3BCuqULvC93nGpNNWsi3NmRH2XiVuroaZz7OX7hek80WNAVUE0p4wnWrpGcSpgBIt67anJgMayAscP0a0JkOXargWm53Cyt+G7k5YZgwgxeIbOA6TBh+cWt6K/UMsN8a3Az5+TpL2uIgW2NAcvtCH1czic6iV7wSoLFmJTgv2Me4uVUQPwg4iSdBug7Kb2uxwklgqpNmP8DTPBbetyG0SrsQ</vt:lpwstr>
  </property>
  <property fmtid="{D5CDD505-2E9C-101B-9397-08002B2CF9AE}" pid="137" name="x1ye=60">
    <vt:lpwstr>1mvyHNavo3MIhodKdw4nTw89EASlbTGjbWIvJzI9wF9DT9eiSuZT50j4iYMD841CU/lLrTAjNgV7LCaHr/cJxbYI/Cv2zr0tMmTi+7ySfNp5q6iViOcLyh9/pSA7GSBomnpjPPvwa9zM0NLxZ8WmopWwTukMQ4y/tQ6rlJQ/3TdO1yn5XoibylHRjoB7a2MMHRLC1O4kKaiY4FGJvaT/hEV0gAGksFaw919vb37mpajASESkZjdtf4ZnXOkck6Q</vt:lpwstr>
  </property>
  <property fmtid="{D5CDD505-2E9C-101B-9397-08002B2CF9AE}" pid="138" name="x1ye=61">
    <vt:lpwstr>VPKWKdzwKcHm1xtvY8RqZiK1Ag0aC0o/5QLYPKbM9bXtUrgo7eeJuJO6e1v0FMwL3GWwj+aZYjk4UAva7oBNDsPJwkFru8VMa0w2OJNdbO0iMlZsllWsbz/HmwFZraroXcVTa2TjtO37yiLutHbKoyLkrhJwl9AUIag3rVaOyZFG70RcKSClVT/C0SkZWbaU3NaBiIGJgfioloJG1kiAbT4D2bWUoxSC9PvYAUlFSXQR6Jp543k272tEm056GWw</vt:lpwstr>
  </property>
  <property fmtid="{D5CDD505-2E9C-101B-9397-08002B2CF9AE}" pid="139" name="x1ye=62">
    <vt:lpwstr>WVmj66lTaiLUQHF7SfPjDJEqeJ4hVHcFtWsginDdrpm9BfM7SfiTYpKv9rlzncRJyz3Y/X1tjo/jn2F4NJBI6VwZebUwt9ztcmx8PQ4HdLG1cn0P5liCjOzVrn805KIynXzZ/h40nBJqY29VMp+TRJeYYx/4GVNhiDNRUt0Ky6aMpR5nkAMDSUlxPihQjl3wqhUEb8WbMXzfuvxozGVY5BOhvy/oIArGjY1w+nG6uegFIpEcC6Mfx5EjarqgyQu</vt:lpwstr>
  </property>
  <property fmtid="{D5CDD505-2E9C-101B-9397-08002B2CF9AE}" pid="140" name="x1ye=63">
    <vt:lpwstr>n/DvNG82Pia9xbi/Re5mnhoODHaxijlrHDhdPuh3hOHO4UzpbGB+OeR4rGjhR/7HFtjt9/m+Nzkfz5iogmE+zwglfAfxfcDMs8A4g7suv1SNulDz7ECxbBDthUIN63SUfABYHUuT0t5qitdkFZM6nzQtzK1W5ab/i+ZNSZO0y1ck4xBDZn/JYIN45G0LPKblF0svYigXxQYzZE/i8U0c71KB9OiUGOTNhy8dsP+yddfP2InpG9Deroh++d/GdgV</vt:lpwstr>
  </property>
  <property fmtid="{D5CDD505-2E9C-101B-9397-08002B2CF9AE}" pid="141" name="x1ye=64">
    <vt:lpwstr>sp2YOewmwurE3JydaBdk8Izt7wIlYhr9QURKqlyr5RNShe5G0nNtT+h2Z8WaJYWuETpqVD74WDE66TrXY7Sm77hsnapxTbBDXQ4HSj3++6J9HbMjDuzmJSIZ82plA8nWsPSaynvBtWZp1XPV+XVn5wcPi5yet9Pejs2jFMcxQwuqUv+Vr2bwCWiEReas2WIKe3dEDt4/xPSHHRtf4783DiS6+vuw15D5dEQFjn7AFtxG5u8OhoQxHZqh2+VFTC5</vt:lpwstr>
  </property>
  <property fmtid="{D5CDD505-2E9C-101B-9397-08002B2CF9AE}" pid="142" name="x1ye=65">
    <vt:lpwstr>eafJCfpSY/fnfwP1lpEzXgHvuCJbepKvqFk7f5oysxj6ufxV0Z8ScaLgS1zXt1i6b9038DUxAcvbNL1SHIkTZlxbWO4vHvSiTYpN4NNNn8xrrryE9QeMC6O6rKlMoJY/skxTX4kb+yoPAUsayB60XnEiC/wasWhI+kBaZoOD7l9MRX3kGHSxW+e5dsaNT972aDF5SeqRl9zZ/pW+HwWNZuRJiq8M+EMDKhln0vi1BVXAukuZ6H5mLslHNb7iZEW</vt:lpwstr>
  </property>
  <property fmtid="{D5CDD505-2E9C-101B-9397-08002B2CF9AE}" pid="143" name="x1ye=66">
    <vt:lpwstr>eCA3uprxXjFwcyprxeKKM7DcfttQrFkjsvmTt5f9SRIYSp0JP7ywaClCNy6RLkMfnfpZ6nQ8UdwoHynsAVs4wxVtYTlpfW1pfG32Uj2obYIJt9rxJkUty5xN6CGCuMKvqPorNYbhAKw+gDscBtiUNwl13Q4K5PX7rrdCbpBO7/fecQuO1CZzX20EyooEUlOW9RBure1dZQN9CkXWvOxb7h3sr52y/RtnkLsiDQu0cHtjwQA/LDizztWEZJfGQjc</vt:lpwstr>
  </property>
  <property fmtid="{D5CDD505-2E9C-101B-9397-08002B2CF9AE}" pid="144" name="x1ye=67">
    <vt:lpwstr>Ezd2MgaxHvsZ7G1jxbWBfaE7QPpkvKtnCvqT3nIak1UpFm4xjh+McJ2ggPAi1DD5rSxst1PiIzezFI4JZltEsR6Q+z1zbbH6SDvFVB9j3Cb9keQKou1/UlkpjmnE57Q2CHS3QEm5OQQ23Ea82WUti+RPRTlR0FhCBG9kCOS3q5RwTVlqIx17sTHWWVo8xlI2+7VmAZvnTnpZ+6A/0AZDJwhL52ZS82lZEMg/FXnvPET1oMYMkG0gLLVvJe062cT</vt:lpwstr>
  </property>
  <property fmtid="{D5CDD505-2E9C-101B-9397-08002B2CF9AE}" pid="145" name="x1ye=68">
    <vt:lpwstr>7A50gn3NMz1IqHgSUbKI7mzYbIsS52TfcKchuNSM0Q7MTNo1Ce2MLx8NC2tPFqJk03f0XR0N7Ym3p15SWeNFllMkmdT01gE14X1hGIMss1Hv+Vz9pVUEmqwhqZp4J/MCSZqfBmZWnZATFmoiXrNBKfydeUAjty8AbSsAp7cPQgdYuaidTaWOsnXWs1DQ7/gvWPpft1+ZCpB835WTEi9tCUac2/8IkF0mgM8yNF4s7xop64F6AYo+q+KmOJjkpUs</vt:lpwstr>
  </property>
  <property fmtid="{D5CDD505-2E9C-101B-9397-08002B2CF9AE}" pid="146" name="x1ye=69">
    <vt:lpwstr>zU4WdzgRMYhCt2qtdCTsWAVHb4looVVQU+qONe2GedSJEz31ZGX1ftYe1nXyrmR9MvC+JFkqknyNfeWX45bTnfO6OEjmiDtOhpAs2QzAL487Gef19/iSyQiKZ1dpw7wGZXcLvmkrXa1kyFqXeLmTtCITfn/Uffe0SXmQjUw/rc745sr0oLYEqlX2JsFQZ+HPrHsl8wT7J3ZgbfKDEHUm+fMsi0PYDel6APbcPC7+igrqR4tpXFioGzK81iGB6Ki</vt:lpwstr>
  </property>
  <property fmtid="{D5CDD505-2E9C-101B-9397-08002B2CF9AE}" pid="147" name="x1ye=7">
    <vt:lpwstr>SvTf16d5X/qOsn68HpROKB1HOVWpIAvswz+O6xKdLab9xWLj4OwQZobZtTQp9CXGonYLHA1UDI9+sR70lw5HKSCtowWZ15jnryO+HO94wGi91n+rsgOZzgOrsNvj4i7zIw8UqrCQxdkDDG3SRqYMbi63suXUW+PyXOMj9bobX40QVyD41i4F6xVYM41MDINT7eE0gCs7n26Lnojp5vptJ6XEC4CQkjdZ/o19WfrT3z4MN6RJFpYpBazsyudD+Qu</vt:lpwstr>
  </property>
  <property fmtid="{D5CDD505-2E9C-101B-9397-08002B2CF9AE}" pid="148" name="x1ye=70">
    <vt:lpwstr>YnPqt2+XLZLgIg30fbEBm+N/U4ICsr3e/XBvwyPYcGaJAokKEnmKfMhsxQsqmoVWMIElBKgWGEE1q2F1BxFyc7EQfWd43zWUO3IGTukKo/VLLq2Gx0GqSWpLPo2w3EQ+ruju0/TbSn4IzlxsF8pM+L+t50CAy+fdbILUiLLC46QH7/T/+sAo807SLzc1EibQz+AClPnPZe06fGjwKkVV6ErKkCb0wcaWvegc3WKfSibjebkffk679vbLAl+TuWz</vt:lpwstr>
  </property>
  <property fmtid="{D5CDD505-2E9C-101B-9397-08002B2CF9AE}" pid="149" name="x1ye=71">
    <vt:lpwstr>GNiEAFZijuW/fuFMEq46IgRD21ZGabu3DX0JlULxsirtcdUAcyL2Pjy7pkjvkRpPtDkK/jHWn0ecnrMtH08VXaFVoi7lsIi3t3lI6bjwER6fFVw92UmkDJ4u4f5O8i9aU5rSsDCIT26CCsleg8QyJ8nv8j5MCwx1GdoOcju7Rh1p0kYXX6UsKHeMxPdPeqXBCXx9vuG3eOLkbwQmL/bns3DNcaWa5RX7lokNvzM9UsHELvwNqt9lUIG4aduksTc</vt:lpwstr>
  </property>
  <property fmtid="{D5CDD505-2E9C-101B-9397-08002B2CF9AE}" pid="150" name="x1ye=72">
    <vt:lpwstr>/f2JJsjG3VIdaqK3CLml9ftFi1gTCALDd3ImyYdP+3cRlpNcK5dmGN0yzxl7ZEXtyTm/Ygcn5yZ5+90hKkjeNI0GU+QdjcRRhepiGl3gz/3Ymk+FRF486UB+5VkCf8ftQ93j7unYHhmLstGeYvGHxnZ1rd1m7+yUMrl1TIbn8h22Bzp/pVp2C/MVoWTX71qBEIq1MGuU1OWLRy/mLk8AJM8Mz3ctZiGnG2ljHyywcceK5HHwNZjT25smFFxtuiz</vt:lpwstr>
  </property>
  <property fmtid="{D5CDD505-2E9C-101B-9397-08002B2CF9AE}" pid="151" name="x1ye=73">
    <vt:lpwstr>wjBKJfLRNTNkykdsVqIfLMr5SVqlqmiftj/0S8jt3IZkrec0mUJVl2bD9DmlY0OrhHGfoCQdUgN9XSF9abE4sJ3/59kiUkvYiTOtQsJI7bju0d85nVMwYSI8/FnC/W9xlgsAlY5cCN4vxHw6sp5Z4PgkFo60Jm/Aref3CA+aslaRUTj8Y9AW9Qvn791LJcJNStewAOKheqQZsF61QYHwHnW/muvsYD85zLtiwXq45wr2EaAEhYVrfRb/EQ9gPxE</vt:lpwstr>
  </property>
  <property fmtid="{D5CDD505-2E9C-101B-9397-08002B2CF9AE}" pid="152" name="x1ye=74">
    <vt:lpwstr>0d4V5wSFCUQfbhCLmaS/m7M65N83NZM8copNTvBHK1Ml0DBjf1gX/v73K+FxcNtqoY27DrISei/tgmphI3gJuklYMRXN8LwN/9XCa452vXO1Kqi1CHvWl3PUQn2hiSiRyu4FiRhRYhjoNzu+nuSKnLITKo05e9t166/WUzePjhZfKxN3qtw6Pfx4Qtv3X5NAe6g0S7GFkujck8tfLgD/t3/jai/dYles371JFMVTkn/zO2FOFLUOt++ufiaOhV9</vt:lpwstr>
  </property>
  <property fmtid="{D5CDD505-2E9C-101B-9397-08002B2CF9AE}" pid="153" name="x1ye=75">
    <vt:lpwstr>yw3OcByDhIg2x7vpNjXy1dCT83RPgL0AHjp+KVpeidc2xRIxfN35O2biHc1grJhRnGqKluufcpRiL/ClGAZ9G0jJ/Jjb+ljAH9birsbjDdfnncvgLISSvPit3hwGt9teXHc17+ew1IIjmSZ4lLuDc7Tc/iUWWKtserVa0z8SqyBAlt8NHzntw9/lBkdk5UvddXUREgoF5ndFfoWI5elfFwpa2ZN9SxylLqZGK21266k8s3pEZD9t8De5/7dsNdl</vt:lpwstr>
  </property>
  <property fmtid="{D5CDD505-2E9C-101B-9397-08002B2CF9AE}" pid="154" name="x1ye=76">
    <vt:lpwstr>brZRvXMou19cvMXxeVmfwf5B8X1/mUUK6C5JqIsebtxCCqnwR2dGRtM4sNXlDkzWPPeOXYfiwO/EHBvXsdeJxlgRU0ZxCrfsyWq2DjsKCfYJ33cMVgrU9U9n0yT0RZfQ0mjxHVvb3bdXu7kPEmCy8uEgZn3bdls/UHkzdfGqr7qXR62noXDwUg8Pufv7YcwDknxG9gxzVGkrlsOvC3DKhim3CFMvVWbAncfkG7ZqVcsuk9gYIX9h+TzxAlIkoh0</vt:lpwstr>
  </property>
  <property fmtid="{D5CDD505-2E9C-101B-9397-08002B2CF9AE}" pid="155" name="x1ye=77">
    <vt:lpwstr>d65fis/F7GHmEZQZDuE94y1CuHI1CggnIxrNQizE+5eidRMjtZI66A1FCvpmvBs8pf22nPoRCxGndDtvGYzkJB6oabeFf5znJtXtO+wuiy0txJ49l9qY0kctYfJrnXJwIoj+H6vQVO1tJ65B6ubFT1OxQ5D2fyaKiSUnBICudAVvRLo0DtcUIcGDnKgC0qlYBBnEWMQ3sJXKeKPqOqJOHl6c0LeXZkGzxriz1K33EbRc/dUd9jGLNkg6ApBuHeS</vt:lpwstr>
  </property>
  <property fmtid="{D5CDD505-2E9C-101B-9397-08002B2CF9AE}" pid="156" name="x1ye=78">
    <vt:lpwstr>lDkUEvIU3HziCMsr51f7uFdTBAITMqLOlJ+wk3RAhXZyM+QJYccWffmmJX1qsWfcyk3PnXudiRJ93avI/myfr8CSyqfMo3IqPhoufwrPLre3ZjcyWoTDntDjkiRfTtzK3fh0W7pI385MUl3ILnPetdXA6nX+Cfrs8zKpP9yMvk2SXHN4DAhtGqdwBO7LaPTkEuUrhbMcQeIIb90JvJWrmCgwuY2Kln0k2GCvmmrzNSV0Iq6aWxqHD/KC1Bej/Nt</vt:lpwstr>
  </property>
  <property fmtid="{D5CDD505-2E9C-101B-9397-08002B2CF9AE}" pid="157" name="x1ye=79">
    <vt:lpwstr>Lbq86R2UKWhHBxfToVuu6wEyRY1/jOTDXWkyddxaZ4jkiYZ2gEvyY/kHQctlTQbSme1Zwuo12mWcF9suqgva+SYlODkNY/wfpxOsJEg89lMIiS5SH2C/v5RN8Tf8J7ZZlo1THxacvEWxK8R0D06P9rK4u0jPh4P6UMmUq6MuLuNdbamTSwWK8DBmO13/92ZPH0XST+oPtaqO5EM2xvtKNTZlcjJqjtSkaQCiDuQqyhB+vxhrV2fafDVgm2SKJ8p</vt:lpwstr>
  </property>
  <property fmtid="{D5CDD505-2E9C-101B-9397-08002B2CF9AE}" pid="158" name="x1ye=8">
    <vt:lpwstr>acsp99F6l7AnESbnB81mlxqwnetWArM5Bp82MBTrc/LJ6osLVFIw0Zn1AUf5tS8PznsuM0i7IoejEZe+UknQba9g8j/q19jbFHUS3zD3KyhQh0jA/C2ZL2vin+OSg06nm7zcU8RrIxtqWUzVS2+DM1P/PCW121G71leFXArSrxxA95UUzXDeh3J9hknMjzTzHypgfsuIl1WbZBRZkXkn/EWEXr1h8+emhuHVuMudcoTewL2jXhZ/Zfb7LK36c2b</vt:lpwstr>
  </property>
  <property fmtid="{D5CDD505-2E9C-101B-9397-08002B2CF9AE}" pid="159" name="x1ye=80">
    <vt:lpwstr>SKdYU1Kegq9notNa2a9oeB251SkqtkzqeS909Uh7FIM1mLiRk8jaTQJ70iu46XBICiJ7LOlT8kBjQqYnIX40AVbn+HdkE2avntb28bThnpqsA5qYXigtymE9AUXwY4FB9fRznalhYQ6KBHhF6gnU3cKunvl6ZkvnyHOIJ7aGkN0FrEjcan4VJSQr3axWGzdPpgCtgBrP2h35sg4XSwhbVDnQqKJo0f9yt02M+y0RChAX9kAe15K7q/ZIbbjvMVy</vt:lpwstr>
  </property>
  <property fmtid="{D5CDD505-2E9C-101B-9397-08002B2CF9AE}" pid="160" name="x1ye=81">
    <vt:lpwstr>J1TZVN3h+mqwtmInTj52ChFO2MaH7kEtp6YZ6yAPq07/NSvsBQYlmdsekUnWoY27cwVbyQDg31N02NQfDktyfaL5cdm0CBbPB+1Ge2ofNlKINVg8+JBdIisCxG3wbnXvJhldS/IwuBlmVeE5i/T1wEcdtHLkbIv7lGxks4EQ4NLQtv/PSd0xJe9v9zUfcRJbATguSuFnliXKECXUYnt0z9UtcNm8ICkNSMvKQLL5z2UReZ23qXUU8lwwHU0dv26</vt:lpwstr>
  </property>
  <property fmtid="{D5CDD505-2E9C-101B-9397-08002B2CF9AE}" pid="161" name="x1ye=82">
    <vt:lpwstr>rZJqrGQwskLwsRuzcO9/GDdZI2aabAbHQDUteUpMgBubvdyS9VJ+o4e5+y6f/WQ7KPEGFrGND5KaGPl7N37GJxeL2lV9TmT4PwnTrf6OwmV59snUWo/LTekBa+sCmQGB9NOnJvDJ/V8k5umPkbqVwfBvvFebR9N9gkgLokYyLf165Pvu0vq01AHQkS6hklBhLoJRB1vli8Q+iL8qfF4pyDYdDuq1xyUD+MksaHgOSIMJv99wjktmD3EleWpFiwK</vt:lpwstr>
  </property>
  <property fmtid="{D5CDD505-2E9C-101B-9397-08002B2CF9AE}" pid="162" name="x1ye=83">
    <vt:lpwstr>LF3X1nmznFkSqWndUfmvB3bxPSeFi+9FYF0kNnBcYFD3mtv9RxY1BnwTi0qhbbfU7bkqTJqovQE8knXwk1i8fg934TEKKUMXPvJDX0E/q8TFrI7b/tsPsZsL5m87H3rxTX+JbPfDbi4qSnMzxgJEStfpW5VF5j729AwUyZTqdtUABHu7zL52FBaz5dF9JTOnIK9ZPqOi1IAzs0OAvaeO86D9HBKCWo/o2zZxNEz9i+CAokqwZ4zo+skg+63MMgN</vt:lpwstr>
  </property>
  <property fmtid="{D5CDD505-2E9C-101B-9397-08002B2CF9AE}" pid="163" name="x1ye=84">
    <vt:lpwstr>SFxVJUxf9DvwlHfyzpRJ+l464mYlBdDj46qYthDIvU1Bp/L596Jz5YKf0/F39Wq2kUPEkhr8yDTYsXY4e155LF0JS/7AidV6izOmMTlF/jiWM98QyDkRF+YkEyGCSV2KHWaDviYROe0TnwwDCXbctxJ5lP6n/t96gbRaGB1qBxGIhUVV8sF8RTxI6re/62PCRPHLx9Y5IVFnkj+hjB1BgQ+6LdIP1qZh0JcOr9JC9pmcVA49GHwQ/UAQLXTDG5F</vt:lpwstr>
  </property>
  <property fmtid="{D5CDD505-2E9C-101B-9397-08002B2CF9AE}" pid="164" name="x1ye=85">
    <vt:lpwstr>A+sny65kebFzbmUZzOKgHF2fZlyWZ0U0ZHnwTKQ1kLUBij3PgVkBBilB+QN/QjiYro/8Jp2mBPB14YjfqgG60oRznNbVyB0bzhl/xjT9mzjcMwNb9BSaUmRQwh9W74aOrJFmbyGIV8UhwslDjHfRemrzrAwcG3/u4+qkbNtYq2eYYvT0Pq9gQCb7LIb34Qt2DV/kzEjEPPzdsM6gQqoodPA/FOYaKwP49yYZKAqOho5JPgOozE5+KMQnvw9mfqb</vt:lpwstr>
  </property>
  <property fmtid="{D5CDD505-2E9C-101B-9397-08002B2CF9AE}" pid="165" name="x1ye=86">
    <vt:lpwstr>BBmtHzTrkSI1gZWSw60pQRCDaHctgdJl0OQsPn0WhPdElhOh688mEIbcBz4cWawV+ZpPlJRnzfm5GXDwdrlFcqZN5na2G6+yVrpTkFa/CVXkeBo1TUTmfyfogHwllAkzBogTZUwpcBBpYFIV72EZHsoDyiefPs+d3X0Xv2VebAmshn1usX/f14aW3Sygixg3WviBO1FZfdvm8KOWPd2wdaXVSsQAcsgTDa9HQNV4E5XGtXyYW0k+jjAkn+9ZrWY</vt:lpwstr>
  </property>
  <property fmtid="{D5CDD505-2E9C-101B-9397-08002B2CF9AE}" pid="166" name="x1ye=87">
    <vt:lpwstr>DsdAter9HOCYsDN4WIUeUYWCuOf6FtACZqeHlZ2Uq4F5jyeq9hglEpS+jJvv2B10uhG82AK+wZfXpQnzU2BC4jCYwomc1HIkhpaDUrX5Kwolcc7YiJoN3mzJNBuej5rD2ZqVKN0dPQ9YGeJmNiIEI4zWj56gsPXV7TGC3Lj4baVHjJCTQc+RMOaT0x/BrW0nHsTyHlKg4hYcnuexSb+tHr1NYGGubRA1agqIwGecSUUay19kTb1V1AIw95KbBxR</vt:lpwstr>
  </property>
  <property fmtid="{D5CDD505-2E9C-101B-9397-08002B2CF9AE}" pid="167" name="x1ye=88">
    <vt:lpwstr>o07XA78GPUOBLgh0uKsPZKvzFG0C38V3OAIqj886FsQbZ2unQrSDqDiCqYnR2decH4F4OsX6tiB9jdBQlxA4V+gu7BMiWes+LB7zvL0tiBU3wyCRdH7Wxac3nQcRqJ0HP+PRUR5jhYYl8lVR+9KA+lDKPMjtV4mtrQPUn4wPQrVYI7/LeLFy4i/KT5qvaIaEnxscMbAYYSAfjDoYQJhB828iSzOCrB+BYO2l9wDfte3IdkxA/oTzb5tNAyJtBkH</vt:lpwstr>
  </property>
  <property fmtid="{D5CDD505-2E9C-101B-9397-08002B2CF9AE}" pid="168" name="x1ye=89">
    <vt:lpwstr>XJEUXoRMuzA1LZlUo7FTRa2vyOd2/OCJP7J0nZLb6JD7idjoeKNTd5OkeWht8f6qsvOLls00VradNzYE9bbCdzvDU4pkOjJkO2qaxQiWNaVitQPAIifoVG1pIkvMt5J/kOyCsNDHJBZMmcqHfwvpMF8/CknnuYJdbZCLKl8dP87sAEkIHwwroJBb2O0+GuQ/IcQT9vizE5S+Rj02YRewUCZeN8qi/tJfSFmgFNZMW0xv03O4e7PWu6+0Ghsg9Ji</vt:lpwstr>
  </property>
  <property fmtid="{D5CDD505-2E9C-101B-9397-08002B2CF9AE}" pid="169" name="x1ye=9">
    <vt:lpwstr>xMZSjun9ZOmkBuG452efJwDUVoeFGylgvYYvwg77+E4lGGs+nteu7o/7M83fDq3XArvo7x15fqLAoT1b4SYVN5S2nxQkmDm4lcXImKlpb11NGUP6HrPwJE8FMFnrNZSCNnmblGIv78r8+RXBmCXCFq+SdN5I6eiIY78zolsgl4o7i+AE7yG62hQ9SxJUw3NJDZijBkgVwX6i6mHyFV4g5PTdZ+gwaB8Z3FA1pQfCeKqWqEEgOAOkWJ8exPJ+kWQ</vt:lpwstr>
  </property>
  <property fmtid="{D5CDD505-2E9C-101B-9397-08002B2CF9AE}" pid="170" name="x1ye=90">
    <vt:lpwstr>+ixviGPoCl/Ki2Qk77QXZ8sthQmHTeJlYEkcFqYWrb9UWS3D79ZXkHZm6GTq2VdpcgVm2ARSeKqA+daajMlna0ST5U1AjsJfqzIMF4cohfApQzvO87IVcnKDHHM+HsI6YjBWO/SmJQ1C+9fo3ZO7rio1vYhkb0I3l4cH8Qev240V1S0jUv87N6rsjWrLmB0Y/X0zYVDwJw2mxTs4rVFnF4LpuJ5fIa2v3xrhRD1aHeuKWaF2Xc7XgMrc8VJ/iFu</vt:lpwstr>
  </property>
  <property fmtid="{D5CDD505-2E9C-101B-9397-08002B2CF9AE}" pid="171" name="x1ye=91">
    <vt:lpwstr>ifZegJRZHdKkfrXJQg9NDvwxwtGx1cLyenaAdc+uR3IntOpnMedG1/CE7IFhdkW0n6jUJYRckC/SJt0Fka83p/oIc9fwIOHP5h4DL0M6vHXr3Bnp70tbRo3WwjficnVJcGhltuHpv435BB5gpAqyhsD0c6DS2M9HOg5bRIbT2ql5pr89LA+r9eB+nfmKrGP0nuwbfPFSyX0IKjiAAhin/VT9zp6paZYwKvT3z47FfnM2Bn9Tc6XCQYqX1G9PtRP</vt:lpwstr>
  </property>
  <property fmtid="{D5CDD505-2E9C-101B-9397-08002B2CF9AE}" pid="172" name="x1ye=92">
    <vt:lpwstr>bhE4PSBvcEGpK8KJ/+z87dU8Dra1hqUEjxOoU2ZgR6gNp1+4gNzNxxMCiOnemJkWLn0esfCEMYnGVfwE9iLfS0agQtJ8RvNQIx/qtjfkCWYXMjp9ZcVm6SCvleh+jtUdTE410ZwkG782n7wh+LnBlo8a9jPS6NBIxDg0BAVOTluMj6BzmM2bvFu2iPbnh01bb2czw+jGJ812s13kUWBungyxvc2e+Nk1+4XzgIfqI8yPqNSUMq3FXhTKDaYSmv/</vt:lpwstr>
  </property>
  <property fmtid="{D5CDD505-2E9C-101B-9397-08002B2CF9AE}" pid="173" name="x1ye=93">
    <vt:lpwstr>ZrL7fuflF/IeNgVdpjyPRiVOjmtbbciPQqHMLvgeZrOmkziE5enX0FR+z881Fqg7pHOSbxLGaNtJFSbYOgRVs5z3zE2Vuh+w6LqSGa7W6kRFdVEVAPUepohtCFIjrBIoZabdm+JHopUmzGl+qSe0qFpqoUPoM96MQv2MR8dAZDQ21zFmMKSX3ax6Cg+Hj1GVLDafzTRClyBuHYI27Xl43X6UqWP0+ZwmMrmu4VRwu1E8Q+bUDRzJXU5WINWHF+I</vt:lpwstr>
  </property>
  <property fmtid="{D5CDD505-2E9C-101B-9397-08002B2CF9AE}" pid="174" name="x1ye=94">
    <vt:lpwstr>ncI3a8u2iLSPlcGxsk2S9rmsJf5KOcxXFb1OE3t6Rt2ojUOWRRmZU15udSAJhDbn5WC/KAUey1j854CNg86veZGOgwXMABffH2NbXZpZw0Vft+/qjR7pAWEqAm8CB4eo04HZsetx4CfjZNCj3oJZpZ73mJRGshoMjspiRZyeX8d2tuHSZbY5/997BgnSXaogQeIJtXWvJ5Xn9iLPn+nTJdb2SSSy0Pqx1Tiw9bavmWZj7y1ThBCNLmFIsKH+i48</vt:lpwstr>
  </property>
  <property fmtid="{D5CDD505-2E9C-101B-9397-08002B2CF9AE}" pid="175" name="x1ye=95">
    <vt:lpwstr>X84Cku+4Reg8TVvwRa0bQ8vug+Bj5GiMLE/fOOP0R7R1FEw5rUs0KDNGv5JQXG4NAnOMaueqqsYahAbglAaYGMF9k8Flh0aKzDnSRl3EJfF0yUZhJgGZ5rgPQPmfCZlNZvSm1zjFw4c+HWCMo7fPi1jAcgB8dskvIg29yXiUIAkFp/4q52JOL6/JnNa4QwG+olDBeqHMga6MJXJ3OS5WnoJ3uaGjWgSvLhl/LxK487OnHVIxDtzd+1MdiBGnB2h</vt:lpwstr>
  </property>
  <property fmtid="{D5CDD505-2E9C-101B-9397-08002B2CF9AE}" pid="176" name="x1ye=96">
    <vt:lpwstr>/FCSlkvX8n4lnnfSQcWZVtaAJ7hV4r5nbKY40yWpFIc9K8x3+R38mIRNqo2WTqmbt1wfIH6wIuhcS3kpRZV6M4WsjcfyA+5XdqfkGeP3Oycn2QtyNSM3wCc7bSe2RVLdLljyo7HrMvzCxg3qvdHnRYgxEt8HZPei//sJqSULGQebvjvoYNqFyqjayIpI8Q0lxNaRcWQWLyg6ucvEVWTV1bXADjYaQh8KJ/VFnj+38ZbFx5HupCHTT8ebXZjdGtL</vt:lpwstr>
  </property>
  <property fmtid="{D5CDD505-2E9C-101B-9397-08002B2CF9AE}" pid="177" name="x1ye=97">
    <vt:lpwstr>rojH/npXzq5OsiuboNCg2WJGslCFXYADnC62cORT3jnHeES/K98qvPc54sJ9GII2Y7z73ww1oxQdR/7jrwy2jfR2poTiYKXoY0oliTBRlCdjM2v/W51f1y0NCuOIqBcuvc378tppbLBoZndRECR7aVyJQEC0d41CEq3IJu03THgqirI+PEr0MjjiTWZGp1MxPzr76XRPx8XYsYHE1c25j6TmF37r8AXkeHY8/YSGkOTuT081avRhAqhxRJtpeNL</vt:lpwstr>
  </property>
  <property fmtid="{D5CDD505-2E9C-101B-9397-08002B2CF9AE}" pid="178" name="x1ye=98">
    <vt:lpwstr>2ZUT6+XMKGG7CsgrebJPi1eWBdUyZSHSi3g+92ounvweNKR3X0qTvbaDgsNGKHlbNST5mFETRhkMZlwbnX+s8xvrzaW78v4H7kYN2fxx5Wi7UtUD7cNWcFh+iC35HCKa4whTv1+Pybh6TxaZ2AKuj7KIvG5Uw+5NZpqXDnTdrsUwSbU2CRuRtfW1OY8uMnjFEQakuivCMQOY40sAGQ6VR8rsHf+5eazmT7wk+Q5LcUis7aMkXv50j8qI5Xle70e</vt:lpwstr>
  </property>
  <property fmtid="{D5CDD505-2E9C-101B-9397-08002B2CF9AE}" pid="179" name="x1ye=99">
    <vt:lpwstr>+aCGuo+5oxI6owf/FMah5/Z4D6NGxOMjYZX5cD0JqVCEXCjBQOptFRwONfS9ONTG+fKv/oHv0J0F7fOQDsJ05vpfnyP/syNW0Ls4vHMGfrIgsuB0Z9kknp9WdpwnrY+9uuoGSJ/sG1NZUzl5W973rVNA1bexru64+Ye+Ualr18WUhNDxG4JXNb1h9AGMtq5PZ0gVJXSJ5OzaFTnSD2U3hRB6q3nogJXabrnNwkfVWc1hFvJGXlY+0ZW/tg/eu7r</vt:lpwstr>
  </property>
</Properties>
</file>