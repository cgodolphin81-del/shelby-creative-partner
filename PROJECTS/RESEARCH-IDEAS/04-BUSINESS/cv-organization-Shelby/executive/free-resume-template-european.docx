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ackground w:color="ffffff">
    <v:background id="_x0000_s1025" filled="t" fillcolor="white"/>
  </w:background>
  <w:body>
    <w:tbl>
      <w:tblPr>
        <w:tblStyle w:val="documentfontsize"/>
        <w:tblW w:w="0" w:type="auto"/>
        <w:tblCellSpacing w:w="0" w:type="dxa"/>
        <w:tblLayout w:type="fixed"/>
        <w:tblCellMar>
          <w:top w:w="0" w:type="dxa"/>
          <w:left w:w="0" w:type="dxa"/>
          <w:bottom w:w="0" w:type="dxa"/>
          <w:right w:w="0" w:type="dxa"/>
        </w:tblCellMar>
        <w:tblLook w:val="05E0"/>
      </w:tblPr>
      <w:tblGrid>
        <w:gridCol w:w="1205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2050" w:type="dxa"/>
            <w:tcMar>
              <w:top w:w="800" w:type="dxa"/>
              <w:left w:w="0" w:type="dxa"/>
              <w:bottom w:w="800" w:type="dxa"/>
              <w:right w:w="0" w:type="dxa"/>
            </w:tcMar>
            <w:vAlign w:val="bottom"/>
            <w:hideMark/>
          </w:tcPr>
          <w:p>
            <w:pPr>
              <w:rPr>
                <w:vanish/>
              </w:rPr>
            </w:pP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176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2"/>
                      <w:szCs w:val="22"/>
                      <w:bdr w:val="none" w:sz="0" w:space="0" w:color="auto"/>
                      <w:vertAlign w:val="baseline"/>
                    </w:rPr>
                  </w:pPr>
                  <w:r>
                    <w:pict>
                      <v:line id="_x0000_s1026" style="position:absolute;z-index:251658240" from="25pt,0" to="575pt,0" fillcolor="black" strokecolor="black" strokeweight="1pt"/>
                    </w:pict>
                  </w:r>
                  <w:r>
                    <w:pict>
                      <v:rect id="_x0000_s1027" style="width:612pt;height:127pt;margin-top:-128pt;margin-left:0;position:absolute;z-index:251659264" fillcolor="white" strokecolor="this">
                        <v:textbox>
                          <w:txbxContent>
                            <w:tbl>
                              <w:tblPr>
                                <w:tblStyle w:val="topSection"/>
                                <w:tblW w:w="0" w:type="auto"/>
                                <w:tblCellSpacing w:w="0" w:type="dxa"/>
                                <w:tblLayout w:type="fixed"/>
                                <w:tblCellMar>
                                  <w:top w:w="0" w:type="dxa"/>
                                  <w:left w:w="0" w:type="dxa"/>
                                  <w:bottom w:w="0" w:type="dxa"/>
                                  <w:right w:w="0" w:type="dxa"/>
                                </w:tblCellMar>
                                <w:tblLook w:val="05E0"/>
                              </w:tblPr>
                              <w:tblGrid>
                                <w:gridCol w:w="1174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11740" w:type="dxa"/>
                                    <w:tcMar>
                                      <w:top w:w="800" w:type="dxa"/>
                                      <w:left w:w="0" w:type="dxa"/>
                                      <w:bottom w:w="0" w:type="dxa"/>
                                      <w:right w:w="0" w:type="dxa"/>
                                    </w:tcMar>
                                    <w:vAlign w:val="bottom"/>
                                    <w:hideMark/>
                                  </w:tcPr>
                                  <w:p>
                                    <w:pPr>
                                      <w:pStyle w:val="documenttxt-bold"/>
                                      <w:pBdr>
                                        <w:top w:val="none" w:sz="0" w:space="0" w:color="auto"/>
                                        <w:left w:val="none" w:sz="0" w:space="0" w:color="auto"/>
                                        <w:bottom w:val="none" w:sz="0" w:space="0" w:color="auto"/>
                                        <w:right w:val="none" w:sz="0" w:space="0" w:color="auto"/>
                                      </w:pBdr>
                                      <w:spacing w:before="0" w:after="0" w:line="620" w:lineRule="exact"/>
                                      <w:ind w:left="1500" w:right="500"/>
                                      <w:rPr>
                                        <w:rStyle w:val="nameTable"/>
                                        <w:rFonts w:ascii="Montserrat" w:eastAsia="Montserrat" w:hAnsi="Montserrat" w:cs="Montserrat"/>
                                        <w:b/>
                                        <w:bCs/>
                                        <w:caps w:val="0"/>
                                        <w:color w:val="000000"/>
                                        <w:spacing w:val="20"/>
                                        <w:sz w:val="52"/>
                                        <w:szCs w:val="52"/>
                                        <w:bdr w:val="none" w:sz="0" w:space="0" w:color="auto"/>
                                        <w:vertAlign w:val="baseline"/>
                                      </w:rPr>
                                    </w:pPr>
                                    <w:r>
                                      <w:rPr>
                                        <w:rStyle w:val="span"/>
                                        <w:rFonts w:ascii="Montserrat" w:eastAsia="Montserrat" w:hAnsi="Montserrat" w:cs="Montserrat"/>
                                        <w:b/>
                                        <w:bCs/>
                                        <w:caps w:val="0"/>
                                        <w:color w:val="000000"/>
                                        <w:spacing w:val="20"/>
                                        <w:sz w:val="52"/>
                                        <w:szCs w:val="52"/>
                                      </w:rPr>
                                      <w:t>Alexander</w:t>
                                    </w:r>
                                    <w:r>
                                      <w:rPr>
                                        <w:rStyle w:val="nameTable"/>
                                        <w:rFonts w:ascii="Montserrat" w:eastAsia="Montserrat" w:hAnsi="Montserrat" w:cs="Montserrat"/>
                                        <w:b/>
                                        <w:bCs/>
                                        <w:caps w:val="0"/>
                                        <w:color w:val="000000"/>
                                        <w:spacing w:val="20"/>
                                        <w:sz w:val="52"/>
                                        <w:szCs w:val="52"/>
                                        <w:bdr w:val="none" w:sz="0" w:space="0" w:color="auto"/>
                                        <w:vertAlign w:val="baseline"/>
                                      </w:rPr>
                                      <w:t xml:space="preserve"> </w:t>
                                    </w:r>
                                    <w:r>
                                      <w:rPr>
                                        <w:rStyle w:val="span"/>
                                        <w:rFonts w:ascii="Montserrat" w:eastAsia="Montserrat" w:hAnsi="Montserrat" w:cs="Montserrat"/>
                                        <w:b/>
                                        <w:bCs/>
                                        <w:caps w:val="0"/>
                                        <w:color w:val="000000"/>
                                        <w:spacing w:val="20"/>
                                        <w:sz w:val="52"/>
                                        <w:szCs w:val="52"/>
                                      </w:rPr>
                                      <w:t>Simpson</w:t>
                                    </w:r>
                                  </w:p>
                                  <w:p>
                                    <w:pPr>
                                      <w:pStyle w:val="topscspdiv"/>
                                      <w:pBdr>
                                        <w:top w:val="none" w:sz="0" w:space="0" w:color="auto"/>
                                        <w:left w:val="none" w:sz="0" w:space="0" w:color="auto"/>
                                        <w:bottom w:val="none" w:sz="0" w:space="0" w:color="auto"/>
                                        <w:right w:val="none" w:sz="0" w:space="0" w:color="auto"/>
                                      </w:pBdr>
                                      <w:spacing w:before="0" w:after="0" w:line="100" w:lineRule="exact"/>
                                      <w:ind w:left="1500" w:right="500"/>
                                      <w:rPr>
                                        <w:rStyle w:val="nameTable"/>
                                        <w:rFonts w:ascii="Source Sans Pro" w:eastAsia="Source Sans Pro" w:hAnsi="Source Sans Pro" w:cs="Source Sans Pro"/>
                                        <w:b w:val="0"/>
                                        <w:bCs w:val="0"/>
                                        <w:color w:val="000000"/>
                                        <w:sz w:val="10"/>
                                        <w:szCs w:val="10"/>
                                        <w:bdr w:val="none" w:sz="0" w:space="0" w:color="auto"/>
                                        <w:vertAlign w:val="baseline"/>
                                      </w:rPr>
                                    </w:pPr>
                                    <w:r>
                                      <w:rPr>
                                        <w:rStyle w:val="nameTable"/>
                                        <w:rFonts w:ascii="Source Sans Pro" w:eastAsia="Source Sans Pro" w:hAnsi="Source Sans Pro" w:cs="Source Sans Pro"/>
                                        <w:b w:val="0"/>
                                        <w:bCs w:val="0"/>
                                        <w:color w:val="000000"/>
                                        <w:bdr w:val="none" w:sz="0" w:space="0" w:color="auto"/>
                                        <w:vertAlign w:val="baseline"/>
                                      </w:rPr>
                                      <w:t> </w:t>
                                    </w:r>
                                  </w:p>
                                  <w:p>
                                    <w:pPr>
                                      <w:pBdr>
                                        <w:top w:val="none" w:sz="0" w:space="0" w:color="auto"/>
                                        <w:left w:val="none" w:sz="0" w:space="0" w:color="auto"/>
                                        <w:bottom w:val="none" w:sz="0" w:space="0" w:color="auto"/>
                                        <w:right w:val="none" w:sz="0" w:space="0" w:color="auto"/>
                                      </w:pBdr>
                                      <w:spacing w:line="280" w:lineRule="exact"/>
                                      <w:ind w:left="1500" w:right="500"/>
                                      <w:textAlignment w:val="auto"/>
                                      <w:rPr>
                                        <w:rStyle w:val="span"/>
                                        <w:rFonts w:ascii="Source Sans Pro" w:eastAsia="Source Sans Pro" w:hAnsi="Source Sans Pro" w:cs="Source Sans Pro"/>
                                        <w:b w:val="0"/>
                                        <w:bCs w:val="0"/>
                                        <w:color w:val="000000"/>
                                        <w:sz w:val="22"/>
                                        <w:szCs w:val="22"/>
                                      </w:rPr>
                                    </w:pPr>
                                    <w:r>
                                      <w:rPr>
                                        <w:rStyle w:val="span"/>
                                        <w:rFonts w:ascii="Source Sans Pro" w:eastAsia="Source Sans Pro" w:hAnsi="Source Sans Pro" w:cs="Source Sans Pro"/>
                                        <w:b w:val="0"/>
                                        <w:bCs w:val="0"/>
                                        <w:color w:val="000000"/>
                                        <w:sz w:val="22"/>
                                        <w:szCs w:val="22"/>
                                      </w:rPr>
                                      <w:t>555-555-5555</w:t>
                                    </w:r>
                                    <w:r>
                                      <w:rPr>
                                        <w:rStyle w:val="span"/>
                                        <w:rFonts w:ascii="Source Sans Pro" w:eastAsia="Source Sans Pro" w:hAnsi="Source Sans Pro" w:cs="Source Sans Pro"/>
                                        <w:b w:val="0"/>
                                        <w:bCs w:val="0"/>
                                        <w:color w:val="000000"/>
                                        <w:sz w:val="22"/>
                                        <w:szCs w:val="22"/>
                                      </w:rPr>
                                      <w:t>     </w:t>
                                    </w:r>
                                    <w:r>
                                      <w:rPr>
                                        <w:rStyle w:val="documentaddresslinth-child1"/>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w:t>
                                    </w:r>
                                    <w:r>
                                      <w:rPr>
                                        <w:rStyle w:val="span"/>
                                        <w:rFonts w:ascii="Source Sans Pro" w:eastAsia="Source Sans Pro" w:hAnsi="Source Sans Pro" w:cs="Source Sans Pro"/>
                                        <w:b w:val="0"/>
                                        <w:bCs w:val="0"/>
                                        <w:color w:val="000000"/>
                                        <w:sz w:val="22"/>
                                        <w:szCs w:val="22"/>
                                      </w:rPr>
                                      <w:t>     </w:t>
                                    </w:r>
                                    <w:r>
                                      <w:rPr>
                                        <w:rStyle w:val="documentaddressliemail"/>
                                        <w:rFonts w:ascii="Source Sans Pro" w:eastAsia="Source Sans Pro" w:hAnsi="Source Sans Pro" w:cs="Source Sans Pro"/>
                                        <w:b w:val="0"/>
                                        <w:bCs w:val="0"/>
                                        <w:color w:val="000000"/>
                                        <w:sz w:val="22"/>
                                        <w:szCs w:val="22"/>
                                      </w:rPr>
                                      <w:t>example@example.com</w:t>
                                    </w:r>
                                    <w:r>
                                      <w:rPr>
                                        <w:rStyle w:val="span"/>
                                        <w:rFonts w:ascii="Source Sans Pro" w:eastAsia="Source Sans Pro" w:hAnsi="Source Sans Pro" w:cs="Source Sans Pro"/>
                                        <w:b w:val="0"/>
                                        <w:bCs w:val="0"/>
                                        <w:color w:val="000000"/>
                                        <w:sz w:val="22"/>
                                        <w:szCs w:val="22"/>
                                      </w:rPr>
                                      <w:t>     </w:t>
                                    </w:r>
                                    <w:r>
                                      <w:rPr>
                                        <w:rStyle w:val="documentaddressli"/>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w:t>
                                    </w:r>
                                    <w:r>
                                      <w:rPr>
                                        <w:rStyle w:val="span"/>
                                        <w:rFonts w:ascii="Source Sans Pro" w:eastAsia="Source Sans Pro" w:hAnsi="Source Sans Pro" w:cs="Source Sans Pro"/>
                                        <w:b w:val="0"/>
                                        <w:bCs w:val="0"/>
                                        <w:color w:val="000000"/>
                                        <w:sz w:val="22"/>
                                        <w:szCs w:val="22"/>
                                      </w:rPr>
                                      <w:t>     </w:t>
                                    </w:r>
                                    <w:r>
                                      <w:rPr>
                                        <w:rStyle w:val="documentaddresslinth-last-child1"/>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Reno, Nevada 89513</w:t>
                                    </w:r>
                                    <w:r>
                                      <w:rPr>
                                        <w:rStyle w:val="documentaddresslinth-last-child1"/>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     </w:t>
                                    </w:r>
                                    <w:r>
                                      <w:rPr>
                                        <w:rStyle w:val="documentaddresslinth-last-child1"/>
                                        <w:rFonts w:ascii="Source Sans Pro" w:eastAsia="Source Sans Pro" w:hAnsi="Source Sans Pro" w:cs="Source Sans Pro"/>
                                        <w:b w:val="0"/>
                                        <w:bCs w:val="0"/>
                                        <w:color w:val="000000"/>
                                        <w:sz w:val="22"/>
                                        <w:szCs w:val="22"/>
                                      </w:rPr>
                                      <w:t xml:space="preserve"> </w:t>
                                    </w:r>
                                  </w:p>
                                  <w:p>
                                    <w:pPr>
                                      <w:pStyle w:val="asposemld8header"/>
                                      <w:pBdr>
                                        <w:top w:val="none" w:sz="0" w:space="0" w:color="auto"/>
                                        <w:left w:val="none" w:sz="0" w:space="0" w:color="auto"/>
                                        <w:bottom w:val="none" w:sz="0" w:space="0" w:color="auto"/>
                                        <w:right w:val="none" w:sz="0" w:space="0" w:color="auto"/>
                                      </w:pBdr>
                                      <w:spacing w:before="0" w:after="0" w:line="20" w:lineRule="exact"/>
                                      <w:ind w:left="1500" w:right="500"/>
                                      <w:rPr>
                                        <w:rStyle w:val="nameTable"/>
                                        <w:rFonts w:ascii="Source Sans Pro" w:eastAsia="Source Sans Pro" w:hAnsi="Source Sans Pro" w:cs="Source Sans Pro"/>
                                        <w:b w:val="0"/>
                                        <w:bCs w:val="0"/>
                                        <w:color w:val="000000"/>
                                        <w:sz w:val="2"/>
                                        <w:szCs w:val="2"/>
                                        <w:bdr w:val="none" w:sz="0" w:space="0" w:color="auto"/>
                                        <w:vertAlign w:val="baseline"/>
                                      </w:rPr>
                                    </w:pPr>
                                  </w:p>
                                </w:tc>
                              </w:tr>
                            </w:tbl>
                            <w:p/>
                          </w:txbxContent>
                        </v:textbox>
                      </v:rect>
                    </w:pict>
                  </w:r>
                  <w:r>
                    <w:pict>
                      <v:rect id="_x0000_s1028" style="width:25pt;height:48pt;margin-top:-83pt;margin-left:0;position:absolute;z-index:251660288" fillcolor="black" strokecolor="black"/>
                    </w:pict>
                  </w:r>
                  <w:r>
                    <w:rPr>
                      <w:rStyle w:val="sectiontableleftfullspacecell"/>
                      <w:rFonts w:ascii="Source Sans Pro" w:eastAsia="Source Sans Pro" w:hAnsi="Source Sans Pro" w:cs="Source Sans Pro"/>
                      <w:b w:val="0"/>
                      <w:bCs w:val="0"/>
                      <w:color w:val="000000"/>
                      <w:sz w:val="22"/>
                      <w:szCs w:val="22"/>
                      <w:bdr w:val="none" w:sz="0" w:space="0" w:color="auto"/>
                      <w:vertAlign w:val="baseline"/>
                    </w:rPr>
                    <w:t> </w:t>
                  </w:r>
                </w:p>
              </w:tc>
              <w:tc>
                <w:tcPr>
                  <w:tcW w:w="2440" w:type="dxa"/>
                  <w:noWrap w:val="0"/>
                  <w:tcMar>
                    <w:top w:w="176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bdr w:val="none" w:sz="0" w:space="0" w:color="auto"/>
                      <w:vertAlign w:val="baseline"/>
                    </w:rPr>
                  </w:pPr>
                  <w:r>
                    <w:pict>
                      <v:rect id="_x0000_s1029" style="width:171pt;height:22in;margin-top:-400pt;margin-left:-25pt;position:absolute;z-index:-251655168" fillcolor="#f2eee5" strokecolor="#f2eee5"/>
                    </w:pict>
                  </w:r>
                  <w:r>
                    <w:rPr>
                      <w:rStyle w:val="documentheading"/>
                      <w:b/>
                      <w:bCs/>
                      <w:i/>
                      <w:iCs/>
                      <w:bdr w:val="none" w:sz="0" w:space="0" w:color="auto"/>
                      <w:vertAlign w:val="baseline"/>
                    </w:rPr>
                    <w:t>Summary Statement</w:t>
                  </w:r>
                  <w:r>
                    <w:pict>
                      <v:rect id="_x0000_s1030" style="width:171pt;height:22in;margin-top:-400pt;margin-left:-25pt;position:absolute;z-index:-251654144" fillcolor="#f2eee5" strokecolor="#f2eee5"/>
                    </w:pict>
                  </w:r>
                </w:p>
              </w:tc>
              <w:tc>
                <w:tcPr>
                  <w:tcW w:w="800" w:type="dxa"/>
                  <w:tcMar>
                    <w:top w:w="1760" w:type="dxa"/>
                    <w:left w:w="0" w:type="dxa"/>
                    <w:bottom w:w="0" w:type="dxa"/>
                    <w:right w:w="0" w:type="dxa"/>
                  </w:tcMar>
                  <w:vAlign w:val="top"/>
                  <w:hideMark/>
                </w:tcPr>
                <w:p>
                  <w:pPr>
                    <w:pStyle w:val="sectiontableleftspacecellParagraph"/>
                    <w:spacing w:before="200" w:line="320" w:lineRule="atLeast"/>
                    <w:ind w:left="0" w:right="0"/>
                    <w:rPr>
                      <w:rStyle w:val="sectiontableleftspacecell"/>
                      <w:rFonts w:ascii="Source Sans Pro" w:eastAsia="Source Sans Pro" w:hAnsi="Source Sans Pro" w:cs="Source Sans Pro"/>
                      <w:b w:val="0"/>
                      <w:bCs w:val="0"/>
                      <w:color w:val="000000"/>
                      <w:sz w:val="22"/>
                      <w:szCs w:val="22"/>
                      <w:bdr w:val="none" w:sz="0" w:space="0" w:color="auto"/>
                      <w:vertAlign w:val="baseline"/>
                    </w:rPr>
                  </w:pPr>
                  <w:r>
                    <w:rPr>
                      <w:rStyle w:val="sectiontableleftspacecell"/>
                      <w:rFonts w:ascii="Source Sans Pro" w:eastAsia="Source Sans Pro" w:hAnsi="Source Sans Pro" w:cs="Source Sans Pro"/>
                      <w:b w:val="0"/>
                      <w:bCs w:val="0"/>
                      <w:color w:val="000000"/>
                      <w:sz w:val="22"/>
                      <w:szCs w:val="22"/>
                      <w:bdr w:val="none" w:sz="0" w:space="0" w:color="auto"/>
                      <w:vertAlign w:val="baseline"/>
                    </w:rPr>
                    <w:t> </w:t>
                  </w:r>
                </w:p>
              </w:tc>
              <w:tc>
                <w:tcPr>
                  <w:tcW w:w="7800" w:type="dxa"/>
                  <w:tcMar>
                    <w:top w:w="1760" w:type="dxa"/>
                    <w:left w:w="0" w:type="dxa"/>
                    <w:bottom w:w="0" w:type="dxa"/>
                    <w:right w:w="0" w:type="dxa"/>
                  </w:tcMar>
                  <w:vAlign w:val="top"/>
                  <w:hideMark/>
                </w:tcPr>
                <w:p>
                  <w:pPr>
                    <w:pStyle w:val="p"/>
                    <w:pBdr>
                      <w:top w:val="none" w:sz="0" w:space="0" w:color="auto"/>
                      <w:left w:val="none" w:sz="0" w:space="0" w:color="auto"/>
                      <w:bottom w:val="none" w:sz="0" w:space="0" w:color="auto"/>
                      <w:right w:val="none" w:sz="0" w:space="0" w:color="auto"/>
                    </w:pBdr>
                    <w:spacing w:before="200" w:after="0" w:line="320" w:lineRule="atLeast"/>
                    <w:ind w:left="0" w:right="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031" style="width:171pt;height:22in;margin-top:-400pt;margin-left:-185pt;position:absolute;z-index:-251653120" fillcolor="#f2eee5" strokecolor="#f2eee5"/>
                    </w:pict>
                  </w:r>
                  <w:r>
                    <w:rPr>
                      <w:rStyle w:val="sectiontablesectionbody"/>
                      <w:rFonts w:ascii="Source Sans Pro" w:eastAsia="Source Sans Pro" w:hAnsi="Source Sans Pro" w:cs="Source Sans Pro"/>
                      <w:b w:val="0"/>
                      <w:bCs w:val="0"/>
                      <w:color w:val="000000"/>
                      <w:sz w:val="22"/>
                      <w:szCs w:val="22"/>
                      <w:bdr w:val="none" w:sz="0" w:space="0" w:color="auto"/>
                      <w:vertAlign w:val="baseline"/>
                    </w:rPr>
                    <w:t xml:space="preserve">It's important that you provide the hiring manager with a short explanation of why you should be hired. In two or three sentences, highlight your top skills, position expertise, and most notable professional experience that aligns with the job you are seeking. See </w:t>
                  </w:r>
                  <w:r>
                    <w:rPr>
                      <w:rStyle w:val="u"/>
                      <w:rFonts w:ascii="Source Sans Pro" w:eastAsia="Source Sans Pro" w:hAnsi="Source Sans Pro" w:cs="Source Sans Pro"/>
                      <w:b w:val="0"/>
                      <w:bCs w:val="0"/>
                      <w:color w:val="000000"/>
                      <w:sz w:val="22"/>
                      <w:szCs w:val="22"/>
                      <w:u w:val="single" w:color="000000"/>
                    </w:rPr>
                    <w:t>How to Write a Powerful Resume Summary Statement</w:t>
                  </w:r>
                  <w:r>
                    <w:rPr>
                      <w:rStyle w:val="sectiontablesectionbody"/>
                      <w:rFonts w:ascii="Source Sans Pro" w:eastAsia="Source Sans Pro" w:hAnsi="Source Sans Pro" w:cs="Source Sans Pro"/>
                      <w:b w:val="0"/>
                      <w:bCs w:val="0"/>
                      <w:color w:val="000000"/>
                      <w:sz w:val="22"/>
                      <w:szCs w:val="22"/>
                      <w:bdr w:val="none" w:sz="0" w:space="0" w:color="auto"/>
                      <w:vertAlign w:val="baseline"/>
                    </w:rPr>
                    <w:t xml:space="preserve"> for more writing tips.</w:t>
                  </w:r>
                  <w:r>
                    <w:pict>
                      <v:rect id="_x0000_s1032" style="width:171pt;height:22in;margin-top:-400pt;margin-left:-185pt;position:absolute;z-index:-251652096" fillcolor="#f2eee5" strokecolor="#f2eee5"/>
                    </w:pict>
                  </w:r>
                </w:p>
              </w:tc>
              <w:tc>
                <w:tcPr>
                  <w:tcW w:w="500" w:type="dxa"/>
                  <w:tcMar>
                    <w:top w:w="1760" w:type="dxa"/>
                    <w:left w:w="0" w:type="dxa"/>
                    <w:bottom w:w="0" w:type="dxa"/>
                    <w:right w:w="0" w:type="dxa"/>
                  </w:tcMar>
                  <w:vAlign w:val="top"/>
                  <w:hideMark/>
                </w:tcPr>
                <w:p>
                  <w:pPr>
                    <w:pStyle w:val="sectiontablerightspacecellParagraph"/>
                    <w:spacing w:before="200" w:line="320" w:lineRule="atLeast"/>
                    <w:ind w:left="0" w:right="0"/>
                    <w:rPr>
                      <w:rStyle w:val="sectiontablerightspacecell"/>
                      <w:rFonts w:ascii="Source Sans Pro" w:eastAsia="Source Sans Pro" w:hAnsi="Source Sans Pro" w:cs="Source Sans Pro"/>
                      <w:b w:val="0"/>
                      <w:bCs w:val="0"/>
                      <w:color w:val="000000"/>
                      <w:sz w:val="22"/>
                      <w:szCs w:val="22"/>
                      <w:bdr w:val="none" w:sz="0" w:space="0" w:color="auto"/>
                      <w:vertAlign w:val="baseline"/>
                    </w:rPr>
                  </w:pPr>
                  <w:r>
                    <w:rPr>
                      <w:rStyle w:val="sectiontablerightspacecell"/>
                      <w:rFonts w:ascii="Source Sans Pro" w:eastAsia="Source Sans Pro" w:hAnsi="Source Sans Pro" w:cs="Source Sans Pro"/>
                      <w:b w:val="0"/>
                      <w:bCs w:val="0"/>
                      <w:color w:val="000000"/>
                      <w:sz w:val="22"/>
                      <w:szCs w:val="22"/>
                      <w:bdr w:val="none" w:sz="0" w:space="0" w:color="auto"/>
                      <w:vertAlign w:val="baseline"/>
                    </w:rPr>
                    <w:t> </w:t>
                  </w:r>
                </w:p>
              </w:tc>
            </w:tr>
          </w:tbl>
          <w:p>
            <w:pPr>
              <w:pStyle w:val="documentparent-containersectionnth-child1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sz w:val="20"/>
                <w:szCs w:val="2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2"/>
                      <w:szCs w:val="22"/>
                      <w:bdr w:val="none" w:sz="0" w:space="0" w:color="auto"/>
                      <w:vertAlign w:val="baseline"/>
                    </w:rPr>
                  </w:pPr>
                  <w:r>
                    <w:pict>
                      <v:line id="_x0000_s1033" style="position:absolute;z-index:251665408" from="25pt,0" to="575pt,0" fillcolor="black" strokecolor="black" strokeweight="1pt"/>
                    </w:pict>
                  </w:r>
                  <w:r>
                    <w:rPr>
                      <w:rStyle w:val="sectiontableleftfullspacecell"/>
                      <w:rFonts w:ascii="Source Sans Pro" w:eastAsia="Source Sans Pro" w:hAnsi="Source Sans Pro" w:cs="Source Sans Pro"/>
                      <w:b w:val="0"/>
                      <w:bCs w:val="0"/>
                      <w:color w:val="000000"/>
                      <w:sz w:val="22"/>
                      <w:szCs w:val="22"/>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bdr w:val="none" w:sz="0" w:space="0" w:color="auto"/>
                      <w:vertAlign w:val="baseline"/>
                    </w:rPr>
                  </w:pPr>
                  <w:r>
                    <w:pict>
                      <v:rect id="_x0000_s1034" style="width:171pt;height:22in;margin-top:-400pt;margin-left:-25pt;position:absolute;z-index:-251650048" fillcolor="#f2eee5" strokecolor="#f2eee5"/>
                    </w:pict>
                  </w:r>
                  <w:r>
                    <w:rPr>
                      <w:rStyle w:val="documentheading"/>
                      <w:b/>
                      <w:bCs/>
                      <w:i/>
                      <w:iCs/>
                      <w:bdr w:val="none" w:sz="0" w:space="0" w:color="auto"/>
                      <w:vertAlign w:val="baseline"/>
                    </w:rPr>
                    <w:t>Work History</w:t>
                  </w:r>
                  <w:r>
                    <w:pict>
                      <v:rect id="_x0000_s1035" style="width:171pt;height:22in;margin-top:-400pt;margin-left:-25pt;position:absolute;z-index:-251649024"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320" w:lineRule="atLeast"/>
                    <w:ind w:left="0" w:right="0"/>
                    <w:rPr>
                      <w:rStyle w:val="sectiontableleftspacecell"/>
                      <w:rFonts w:ascii="Source Sans Pro" w:eastAsia="Source Sans Pro" w:hAnsi="Source Sans Pro" w:cs="Source Sans Pro"/>
                      <w:b w:val="0"/>
                      <w:bCs w:val="0"/>
                      <w:color w:val="000000"/>
                      <w:sz w:val="22"/>
                      <w:szCs w:val="22"/>
                      <w:bdr w:val="none" w:sz="0" w:space="0" w:color="auto"/>
                      <w:vertAlign w:val="baseline"/>
                    </w:rPr>
                  </w:pPr>
                  <w:r>
                    <w:rPr>
                      <w:rStyle w:val="sectiontableleftspacecell"/>
                      <w:rFonts w:ascii="Source Sans Pro" w:eastAsia="Source Sans Pro" w:hAnsi="Source Sans Pro" w:cs="Source Sans Pro"/>
                      <w:b w:val="0"/>
                      <w:bCs w:val="0"/>
                      <w:color w:val="000000"/>
                      <w:sz w:val="22"/>
                      <w:szCs w:val="22"/>
                      <w:bdr w:val="none" w:sz="0" w:space="0" w:color="auto"/>
                      <w:vertAlign w:val="baseline"/>
                    </w:rPr>
                    <w:t> </w:t>
                  </w:r>
                </w:p>
              </w:tc>
              <w:tc>
                <w:tcPr>
                  <w:tcW w:w="7800" w:type="dxa"/>
                  <w:tcMar>
                    <w:top w:w="0" w:type="dxa"/>
                    <w:left w:w="0" w:type="dxa"/>
                    <w:bottom w:w="0" w:type="dxa"/>
                    <w:right w:w="0" w:type="dxa"/>
                  </w:tcMar>
                  <w:vAlign w:val="top"/>
                  <w:hideMark/>
                </w:tcPr>
                <w:p>
                  <w:pPr>
                    <w:pStyle w:val="documentdispBlk"/>
                    <w:pBdr>
                      <w:top w:val="none" w:sz="0" w:space="0" w:color="auto"/>
                      <w:left w:val="none" w:sz="0" w:space="0" w:color="auto"/>
                      <w:bottom w:val="none" w:sz="0" w:space="0" w:color="auto"/>
                      <w:right w:val="none" w:sz="0" w:space="0" w:color="auto"/>
                    </w:pBdr>
                    <w:spacing w:before="200" w:after="0" w:line="340" w:lineRule="atLeast"/>
                    <w:ind w:left="0" w:right="0"/>
                    <w:rPr>
                      <w:rStyle w:val="sectiontablesectionbody"/>
                      <w:rFonts w:ascii="Source Sans Pro" w:eastAsia="Source Sans Pro" w:hAnsi="Source Sans Pro" w:cs="Source Sans Pro"/>
                      <w:b w:val="0"/>
                      <w:bCs w:val="0"/>
                      <w:color w:val="000000"/>
                      <w:sz w:val="26"/>
                      <w:szCs w:val="26"/>
                      <w:bdr w:val="none" w:sz="0" w:space="0" w:color="auto"/>
                      <w:vertAlign w:val="baseline"/>
                    </w:rPr>
                  </w:pPr>
                  <w:r>
                    <w:pict>
                      <v:rect id="_x0000_s1036" style="width:171pt;height:22in;margin-top:-400pt;margin-left:-185pt;position:absolute;z-index:-251648000" fillcolor="#f2eee5" strokecolor="#f2eee5"/>
                    </w:pict>
                  </w:r>
                  <w:r>
                    <w:rPr>
                      <w:rStyle w:val="span"/>
                      <w:rFonts w:ascii="Source Sans Pro" w:eastAsia="Source Sans Pro" w:hAnsi="Source Sans Pro" w:cs="Source Sans Pro"/>
                      <w:b w:val="0"/>
                      <w:bCs w:val="0"/>
                      <w:color w:val="000000"/>
                      <w:sz w:val="26"/>
                      <w:szCs w:val="26"/>
                    </w:rPr>
                    <w:t>06/2017</w:t>
                  </w:r>
                  <w:r>
                    <w:rPr>
                      <w:rStyle w:val="span"/>
                      <w:rFonts w:ascii="Source Sans Pro" w:eastAsia="Source Sans Pro" w:hAnsi="Source Sans Pro" w:cs="Source Sans Pro"/>
                      <w:b w:val="0"/>
                      <w:bCs w:val="0"/>
                      <w:color w:val="000000"/>
                      <w:sz w:val="26"/>
                      <w:szCs w:val="26"/>
                    </w:rPr>
                    <w:t xml:space="preserve"> - </w:t>
                  </w:r>
                  <w:r>
                    <w:rPr>
                      <w:rStyle w:val="span"/>
                      <w:rFonts w:ascii="Source Sans Pro" w:eastAsia="Source Sans Pro" w:hAnsi="Source Sans Pro" w:cs="Source Sans Pro"/>
                      <w:b w:val="0"/>
                      <w:bCs w:val="0"/>
                      <w:color w:val="000000"/>
                      <w:sz w:val="26"/>
                      <w:szCs w:val="26"/>
                    </w:rPr>
                    <w:t>Current</w:t>
                  </w:r>
                  <w:r>
                    <w:pict>
                      <v:rect id="_x0000_s1037" style="width:171pt;height:22in;margin-top:-400pt;margin-left:-185pt;position:absolute;z-index:-251646976" fillcolor="#f2eee5" strokecolor="#f2eee5"/>
                    </w:pict>
                  </w:r>
                </w:p>
                <w:p>
                  <w:pPr>
                    <w:pStyle w:val="documentdispBlk"/>
                    <w:spacing w:before="0" w:after="0" w:line="340" w:lineRule="atLeast"/>
                    <w:ind w:left="0" w:right="0"/>
                    <w:rPr>
                      <w:rStyle w:val="sectiontablesectionbody"/>
                      <w:rFonts w:ascii="Source Sans Pro" w:eastAsia="Source Sans Pro" w:hAnsi="Source Sans Pro" w:cs="Source Sans Pro"/>
                      <w:b w:val="0"/>
                      <w:bCs w:val="0"/>
                      <w:color w:val="000000"/>
                      <w:sz w:val="26"/>
                      <w:szCs w:val="26"/>
                      <w:bdr w:val="none" w:sz="0" w:space="0" w:color="auto"/>
                      <w:vertAlign w:val="baseline"/>
                    </w:rPr>
                  </w:pPr>
                  <w:r>
                    <w:pict>
                      <v:rect id="_x0000_s1038" style="width:171pt;height:22in;margin-top:-400pt;margin-left:-185pt;position:absolute;z-index:-251645952" fillcolor="#f2eee5" strokecolor="#f2eee5"/>
                    </w:pict>
                  </w:r>
                  <w:r>
                    <w:rPr>
                      <w:rStyle w:val="span"/>
                      <w:rFonts w:ascii="Source Sans Pro" w:eastAsia="Source Sans Pro" w:hAnsi="Source Sans Pro" w:cs="Source Sans Pro"/>
                      <w:b w:val="0"/>
                      <w:bCs w:val="0"/>
                      <w:color w:val="000000"/>
                      <w:sz w:val="26"/>
                      <w:szCs w:val="26"/>
                    </w:rPr>
                    <w:t>Current Position</w:t>
                  </w:r>
                  <w:r>
                    <w:rPr>
                      <w:rStyle w:val="span"/>
                      <w:rFonts w:ascii="Source Sans Pro" w:eastAsia="Source Sans Pro" w:hAnsi="Source Sans Pro" w:cs="Source Sans Pro"/>
                      <w:b w:val="0"/>
                      <w:bCs w:val="0"/>
                      <w:color w:val="000000"/>
                      <w:sz w:val="26"/>
                      <w:szCs w:val="26"/>
                    </w:rPr>
                    <w:t xml:space="preserve">, </w:t>
                  </w:r>
                  <w:r>
                    <w:rPr>
                      <w:rStyle w:val="documenttxt-boldCharacter"/>
                      <w:rFonts w:ascii="Source Sans Pro" w:eastAsia="Source Sans Pro" w:hAnsi="Source Sans Pro" w:cs="Source Sans Pro"/>
                      <w:b/>
                      <w:bCs/>
                      <w:color w:val="000000"/>
                      <w:sz w:val="26"/>
                      <w:szCs w:val="26"/>
                    </w:rPr>
                    <w:t>Company</w:t>
                  </w:r>
                  <w:r>
                    <w:rPr>
                      <w:rStyle w:val="span"/>
                      <w:rFonts w:ascii="Source Sans Pro" w:eastAsia="Source Sans Pro" w:hAnsi="Source Sans Pro" w:cs="Source Sans Pro"/>
                      <w:b w:val="0"/>
                      <w:bCs w:val="0"/>
                      <w:color w:val="000000"/>
                      <w:sz w:val="26"/>
                      <w:szCs w:val="26"/>
                    </w:rPr>
                    <w:t xml:space="preserve">, </w:t>
                  </w:r>
                  <w:r>
                    <w:rPr>
                      <w:rStyle w:val="span"/>
                      <w:rFonts w:ascii="Source Sans Pro" w:eastAsia="Source Sans Pro" w:hAnsi="Source Sans Pro" w:cs="Source Sans Pro"/>
                      <w:b w:val="0"/>
                      <w:bCs w:val="0"/>
                      <w:color w:val="000000"/>
                      <w:sz w:val="26"/>
                      <w:szCs w:val="26"/>
                    </w:rPr>
                    <w:t>Company City</w:t>
                  </w:r>
                  <w:r>
                    <w:rPr>
                      <w:rStyle w:val="span"/>
                      <w:rFonts w:ascii="Source Sans Pro" w:eastAsia="Source Sans Pro" w:hAnsi="Source Sans Pro" w:cs="Source Sans Pro"/>
                      <w:b w:val="0"/>
                      <w:bCs w:val="0"/>
                      <w:color w:val="000000"/>
                      <w:sz w:val="26"/>
                      <w:szCs w:val="26"/>
                    </w:rPr>
                    <w:t xml:space="preserve">, </w:t>
                  </w:r>
                  <w:r>
                    <w:rPr>
                      <w:rStyle w:val="span"/>
                      <w:rFonts w:ascii="Source Sans Pro" w:eastAsia="Source Sans Pro" w:hAnsi="Source Sans Pro" w:cs="Source Sans Pro"/>
                      <w:b w:val="0"/>
                      <w:bCs w:val="0"/>
                      <w:color w:val="000000"/>
                      <w:sz w:val="26"/>
                      <w:szCs w:val="26"/>
                    </w:rPr>
                    <w:t>Company State</w:t>
                  </w:r>
                  <w:r>
                    <w:pict>
                      <v:rect id="_x0000_s1039" style="width:171pt;height:22in;margin-top:-400pt;margin-left:-185pt;position:absolute;z-index:-251644928" fillcolor="#f2eee5" strokecolor="#f2eee5"/>
                    </w:pict>
                  </w:r>
                </w:p>
                <w:p>
                  <w:pPr>
                    <w:pStyle w:val="documentulli"/>
                    <w:numPr>
                      <w:ilvl w:val="0"/>
                      <w:numId w:val="1"/>
                    </w:numPr>
                    <w:spacing w:before="0"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40" style="width:171pt;height:22in;margin-top:-400pt;margin-left:-185pt;position:absolute;z-index:-251643904"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Start with your current or most recent job title.</w:t>
                  </w:r>
                  <w:r>
                    <w:pict>
                      <v:rect id="_x0000_s1041" style="width:171pt;height:22in;margin-top:-400pt;margin-left:-185pt;position:absolute;z-index:-251642880" fillcolor="#f2eee5" strokecolor="#f2eee5"/>
                    </w:pict>
                  </w:r>
                </w:p>
                <w:p>
                  <w:pPr>
                    <w:pStyle w:val="documentulli"/>
                    <w:numPr>
                      <w:ilvl w:val="0"/>
                      <w:numId w:val="1"/>
                    </w:numPr>
                    <w:spacing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42" style="width:171pt;height:22in;margin-top:-400pt;margin-left:-185pt;position:absolute;z-index:-251641856"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For each job, write your work experience in three bullet points.</w:t>
                  </w:r>
                  <w:r>
                    <w:pict>
                      <v:rect id="_x0000_s1043" style="width:171pt;height:22in;margin-top:-400pt;margin-left:-185pt;position:absolute;z-index:-251640832" fillcolor="#f2eee5" strokecolor="#f2eee5"/>
                    </w:pict>
                  </w:r>
                </w:p>
                <w:p>
                  <w:pPr>
                    <w:pStyle w:val="documentullinth-last-child1"/>
                    <w:numPr>
                      <w:ilvl w:val="0"/>
                      <w:numId w:val="1"/>
                    </w:numPr>
                    <w:spacing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44" style="width:171pt;height:22in;margin-top:-400pt;margin-left:-185pt;position:absolute;z-index:-251639808"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 xml:space="preserve">See </w:t>
                  </w:r>
                  <w:r>
                    <w:rPr>
                      <w:rStyle w:val="u"/>
                      <w:rFonts w:ascii="Source Sans Pro" w:eastAsia="Source Sans Pro" w:hAnsi="Source Sans Pro" w:cs="Source Sans Pro"/>
                      <w:b w:val="0"/>
                      <w:bCs w:val="0"/>
                      <w:color w:val="000000"/>
                      <w:sz w:val="22"/>
                      <w:szCs w:val="22"/>
                      <w:u w:val="single" w:color="000000"/>
                    </w:rPr>
                    <w:t>How to Write a Resume Work Experience Section</w:t>
                  </w:r>
                  <w:r>
                    <w:rPr>
                      <w:rStyle w:val="span"/>
                      <w:rFonts w:ascii="Source Sans Pro" w:eastAsia="Source Sans Pro" w:hAnsi="Source Sans Pro" w:cs="Source Sans Pro"/>
                      <w:b w:val="0"/>
                      <w:bCs w:val="0"/>
                      <w:color w:val="000000"/>
                      <w:sz w:val="22"/>
                      <w:szCs w:val="22"/>
                      <w:bdr w:val="none" w:sz="0" w:space="0" w:color="auto"/>
                      <w:vertAlign w:val="baseline"/>
                    </w:rPr>
                    <w:t xml:space="preserve"> for more writing tips.</w:t>
                  </w:r>
                  <w:r>
                    <w:rPr>
                      <w:rStyle w:val="span"/>
                      <w:rFonts w:ascii="Source Sans Pro" w:eastAsia="Source Sans Pro" w:hAnsi="Source Sans Pro" w:cs="Source Sans Pro"/>
                      <w:b w:val="0"/>
                      <w:bCs w:val="0"/>
                      <w:color w:val="000000"/>
                      <w:sz w:val="22"/>
                      <w:szCs w:val="22"/>
                      <w:bdr w:val="none" w:sz="0" w:space="0" w:color="auto"/>
                      <w:vertAlign w:val="baseline"/>
                    </w:rPr>
                    <w:br/>
                  </w:r>
                  <w:r>
                    <w:pict>
                      <v:rect id="_x0000_s1045" style="width:171pt;height:22in;margin-top:-400pt;margin-left:-185pt;position:absolute;z-index:-251638784"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40" w:lineRule="atLeast"/>
                    <w:ind w:left="0" w:right="0"/>
                    <w:rPr>
                      <w:rStyle w:val="sectiontablesectionbody"/>
                      <w:rFonts w:ascii="Source Sans Pro" w:eastAsia="Source Sans Pro" w:hAnsi="Source Sans Pro" w:cs="Source Sans Pro"/>
                      <w:b w:val="0"/>
                      <w:bCs w:val="0"/>
                      <w:color w:val="000000"/>
                      <w:sz w:val="26"/>
                      <w:szCs w:val="26"/>
                      <w:bdr w:val="none" w:sz="0" w:space="0" w:color="auto"/>
                      <w:vertAlign w:val="baseline"/>
                    </w:rPr>
                  </w:pPr>
                  <w:r>
                    <w:pict>
                      <v:rect id="_x0000_s1046" style="width:171pt;height:22in;margin-top:-400pt;margin-left:-185pt;position:absolute;z-index:-251637760" fillcolor="#f2eee5" strokecolor="#f2eee5"/>
                    </w:pict>
                  </w:r>
                  <w:r>
                    <w:rPr>
                      <w:rStyle w:val="span"/>
                      <w:rFonts w:ascii="Source Sans Pro" w:eastAsia="Source Sans Pro" w:hAnsi="Source Sans Pro" w:cs="Source Sans Pro"/>
                      <w:b w:val="0"/>
                      <w:bCs w:val="0"/>
                      <w:color w:val="000000"/>
                      <w:sz w:val="26"/>
                      <w:szCs w:val="26"/>
                    </w:rPr>
                    <w:t>03/2013</w:t>
                  </w:r>
                  <w:r>
                    <w:rPr>
                      <w:rStyle w:val="span"/>
                      <w:rFonts w:ascii="Source Sans Pro" w:eastAsia="Source Sans Pro" w:hAnsi="Source Sans Pro" w:cs="Source Sans Pro"/>
                      <w:b w:val="0"/>
                      <w:bCs w:val="0"/>
                      <w:color w:val="000000"/>
                      <w:sz w:val="26"/>
                      <w:szCs w:val="26"/>
                    </w:rPr>
                    <w:t xml:space="preserve"> - </w:t>
                  </w:r>
                  <w:r>
                    <w:rPr>
                      <w:rStyle w:val="span"/>
                      <w:rFonts w:ascii="Source Sans Pro" w:eastAsia="Source Sans Pro" w:hAnsi="Source Sans Pro" w:cs="Source Sans Pro"/>
                      <w:b w:val="0"/>
                      <w:bCs w:val="0"/>
                      <w:color w:val="000000"/>
                      <w:sz w:val="26"/>
                      <w:szCs w:val="26"/>
                    </w:rPr>
                    <w:t>05/2017</w:t>
                  </w:r>
                  <w:r>
                    <w:pict>
                      <v:rect id="_x0000_s1047" style="width:171pt;height:22in;margin-top:-400pt;margin-left:-185pt;position:absolute;z-index:-251636736" fillcolor="#f2eee5" strokecolor="#f2eee5"/>
                    </w:pict>
                  </w:r>
                </w:p>
                <w:p>
                  <w:pPr>
                    <w:pStyle w:val="documentdispBlk"/>
                    <w:spacing w:before="0" w:after="0" w:line="340" w:lineRule="atLeast"/>
                    <w:ind w:left="0" w:right="0"/>
                    <w:rPr>
                      <w:rStyle w:val="sectiontablesectionbody"/>
                      <w:rFonts w:ascii="Source Sans Pro" w:eastAsia="Source Sans Pro" w:hAnsi="Source Sans Pro" w:cs="Source Sans Pro"/>
                      <w:b w:val="0"/>
                      <w:bCs w:val="0"/>
                      <w:color w:val="000000"/>
                      <w:sz w:val="26"/>
                      <w:szCs w:val="26"/>
                      <w:bdr w:val="none" w:sz="0" w:space="0" w:color="auto"/>
                      <w:vertAlign w:val="baseline"/>
                    </w:rPr>
                  </w:pPr>
                  <w:r>
                    <w:pict>
                      <v:rect id="_x0000_s1048" style="width:171pt;height:22in;margin-top:-400pt;margin-left:-185pt;position:absolute;z-index:-251635712" fillcolor="#f2eee5" strokecolor="#f2eee5"/>
                    </w:pict>
                  </w:r>
                  <w:r>
                    <w:rPr>
                      <w:rStyle w:val="span"/>
                      <w:rFonts w:ascii="Source Sans Pro" w:eastAsia="Source Sans Pro" w:hAnsi="Source Sans Pro" w:cs="Source Sans Pro"/>
                      <w:b w:val="0"/>
                      <w:bCs w:val="0"/>
                      <w:color w:val="000000"/>
                      <w:sz w:val="26"/>
                      <w:szCs w:val="26"/>
                    </w:rPr>
                    <w:t>Previous Position</w:t>
                  </w:r>
                  <w:r>
                    <w:rPr>
                      <w:rStyle w:val="span"/>
                      <w:rFonts w:ascii="Source Sans Pro" w:eastAsia="Source Sans Pro" w:hAnsi="Source Sans Pro" w:cs="Source Sans Pro"/>
                      <w:b w:val="0"/>
                      <w:bCs w:val="0"/>
                      <w:color w:val="000000"/>
                      <w:sz w:val="26"/>
                      <w:szCs w:val="26"/>
                    </w:rPr>
                    <w:t xml:space="preserve">, </w:t>
                  </w:r>
                  <w:r>
                    <w:rPr>
                      <w:rStyle w:val="documenttxt-boldCharacter"/>
                      <w:rFonts w:ascii="Source Sans Pro" w:eastAsia="Source Sans Pro" w:hAnsi="Source Sans Pro" w:cs="Source Sans Pro"/>
                      <w:b/>
                      <w:bCs/>
                      <w:color w:val="000000"/>
                      <w:sz w:val="26"/>
                      <w:szCs w:val="26"/>
                    </w:rPr>
                    <w:t>Company</w:t>
                  </w:r>
                  <w:r>
                    <w:rPr>
                      <w:rStyle w:val="span"/>
                      <w:rFonts w:ascii="Source Sans Pro" w:eastAsia="Source Sans Pro" w:hAnsi="Source Sans Pro" w:cs="Source Sans Pro"/>
                      <w:b w:val="0"/>
                      <w:bCs w:val="0"/>
                      <w:color w:val="000000"/>
                      <w:sz w:val="26"/>
                      <w:szCs w:val="26"/>
                    </w:rPr>
                    <w:t xml:space="preserve">, </w:t>
                  </w:r>
                  <w:r>
                    <w:rPr>
                      <w:rStyle w:val="span"/>
                      <w:rFonts w:ascii="Source Sans Pro" w:eastAsia="Source Sans Pro" w:hAnsi="Source Sans Pro" w:cs="Source Sans Pro"/>
                      <w:b w:val="0"/>
                      <w:bCs w:val="0"/>
                      <w:color w:val="000000"/>
                      <w:sz w:val="26"/>
                      <w:szCs w:val="26"/>
                    </w:rPr>
                    <w:t>Company City</w:t>
                  </w:r>
                  <w:r>
                    <w:rPr>
                      <w:rStyle w:val="span"/>
                      <w:rFonts w:ascii="Source Sans Pro" w:eastAsia="Source Sans Pro" w:hAnsi="Source Sans Pro" w:cs="Source Sans Pro"/>
                      <w:b w:val="0"/>
                      <w:bCs w:val="0"/>
                      <w:color w:val="000000"/>
                      <w:sz w:val="26"/>
                      <w:szCs w:val="26"/>
                    </w:rPr>
                    <w:t xml:space="preserve">, </w:t>
                  </w:r>
                  <w:r>
                    <w:rPr>
                      <w:rStyle w:val="span"/>
                      <w:rFonts w:ascii="Source Sans Pro" w:eastAsia="Source Sans Pro" w:hAnsi="Source Sans Pro" w:cs="Source Sans Pro"/>
                      <w:b w:val="0"/>
                      <w:bCs w:val="0"/>
                      <w:color w:val="000000"/>
                      <w:sz w:val="26"/>
                      <w:szCs w:val="26"/>
                    </w:rPr>
                    <w:t>Company Country</w:t>
                  </w:r>
                  <w:r>
                    <w:pict>
                      <v:rect id="_x0000_s1049" style="width:171pt;height:22in;margin-top:-400pt;margin-left:-185pt;position:absolute;z-index:-251634688" fillcolor="#f2eee5" strokecolor="#f2eee5"/>
                    </w:pict>
                  </w:r>
                </w:p>
                <w:p>
                  <w:pPr>
                    <w:pStyle w:val="documentulli"/>
                    <w:numPr>
                      <w:ilvl w:val="0"/>
                      <w:numId w:val="2"/>
                    </w:numPr>
                    <w:spacing w:before="0"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50" style="width:171pt;height:22in;margin-top:-400pt;margin-left:-185pt;position:absolute;z-index:-251633664"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Talk about your duties and qualifications that are needed for the desired job opening.</w:t>
                  </w:r>
                  <w:r>
                    <w:pict>
                      <v:rect id="_x0000_s1051" style="width:171pt;height:22in;margin-top:-400pt;margin-left:-185pt;position:absolute;z-index:-251632640" fillcolor="#f2eee5" strokecolor="#f2eee5"/>
                    </w:pict>
                  </w:r>
                </w:p>
                <w:p>
                  <w:pPr>
                    <w:pStyle w:val="documentulli"/>
                    <w:numPr>
                      <w:ilvl w:val="0"/>
                      <w:numId w:val="2"/>
                    </w:numPr>
                    <w:spacing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52" style="width:171pt;height:22in;margin-top:-400pt;margin-left:-185pt;position:absolute;z-index:-251631616"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Write short sentences in the active voice that show your accomplishments (e.g., “Manage a team of eight graphic designers”).</w:t>
                  </w:r>
                  <w:r>
                    <w:pict>
                      <v:rect id="_x0000_s1053" style="width:171pt;height:22in;margin-top:-400pt;margin-left:-185pt;position:absolute;z-index:-251630592" fillcolor="#f2eee5" strokecolor="#f2eee5"/>
                    </w:pict>
                  </w:r>
                </w:p>
                <w:p>
                  <w:pPr>
                    <w:pStyle w:val="documentullinth-last-child1"/>
                    <w:numPr>
                      <w:ilvl w:val="0"/>
                      <w:numId w:val="2"/>
                    </w:numPr>
                    <w:spacing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54" style="width:171pt;height:22in;margin-top:-400pt;margin-left:-185pt;position:absolute;z-index:-251629568"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By using quantifiable metrics, such as “Establish long-lasting relationships with clients by studying their needs, maintaining a 99% retention rate,” you will give your accomplishments more power.</w:t>
                  </w:r>
                  <w:r>
                    <w:pict>
                      <v:rect id="_x0000_s1055" style="width:171pt;height:22in;margin-top:-400pt;margin-left:-185pt;position:absolute;z-index:-251628544" fillcolor="#f2eee5" strokecolor="#f2eee5"/>
                    </w:pict>
                  </w:r>
                </w:p>
                <w:p>
                  <w:pPr>
                    <w:pStyle w:val="documentdispBlk"/>
                    <w:pBdr>
                      <w:top w:val="none" w:sz="0" w:space="15" w:color="auto"/>
                      <w:left w:val="none" w:sz="0" w:space="0" w:color="auto"/>
                      <w:bottom w:val="none" w:sz="0" w:space="0" w:color="auto"/>
                      <w:right w:val="none" w:sz="0" w:space="0" w:color="auto"/>
                    </w:pBdr>
                    <w:spacing w:before="0" w:after="0" w:line="340" w:lineRule="atLeast"/>
                    <w:ind w:left="0" w:right="0"/>
                    <w:rPr>
                      <w:rStyle w:val="sectiontablesectionbody"/>
                      <w:rFonts w:ascii="Source Sans Pro" w:eastAsia="Source Sans Pro" w:hAnsi="Source Sans Pro" w:cs="Source Sans Pro"/>
                      <w:b w:val="0"/>
                      <w:bCs w:val="0"/>
                      <w:color w:val="000000"/>
                      <w:sz w:val="26"/>
                      <w:szCs w:val="26"/>
                      <w:bdr w:val="none" w:sz="0" w:space="0" w:color="auto"/>
                      <w:vertAlign w:val="baseline"/>
                    </w:rPr>
                  </w:pPr>
                  <w:r>
                    <w:pict>
                      <v:rect id="_x0000_s1056" style="width:171pt;height:22in;margin-top:-400pt;margin-left:-185pt;position:absolute;z-index:-251627520" fillcolor="#f2eee5" strokecolor="#f2eee5"/>
                    </w:pict>
                  </w:r>
                  <w:r>
                    <w:rPr>
                      <w:rStyle w:val="span"/>
                      <w:rFonts w:ascii="Source Sans Pro" w:eastAsia="Source Sans Pro" w:hAnsi="Source Sans Pro" w:cs="Source Sans Pro"/>
                      <w:b w:val="0"/>
                      <w:bCs w:val="0"/>
                      <w:color w:val="000000"/>
                      <w:sz w:val="26"/>
                      <w:szCs w:val="26"/>
                    </w:rPr>
                    <w:t>07/2009</w:t>
                  </w:r>
                  <w:r>
                    <w:rPr>
                      <w:rStyle w:val="span"/>
                      <w:rFonts w:ascii="Source Sans Pro" w:eastAsia="Source Sans Pro" w:hAnsi="Source Sans Pro" w:cs="Source Sans Pro"/>
                      <w:b w:val="0"/>
                      <w:bCs w:val="0"/>
                      <w:color w:val="000000"/>
                      <w:sz w:val="26"/>
                      <w:szCs w:val="26"/>
                    </w:rPr>
                    <w:t xml:space="preserve"> - </w:t>
                  </w:r>
                  <w:r>
                    <w:rPr>
                      <w:rStyle w:val="span"/>
                      <w:rFonts w:ascii="Source Sans Pro" w:eastAsia="Source Sans Pro" w:hAnsi="Source Sans Pro" w:cs="Source Sans Pro"/>
                      <w:b w:val="0"/>
                      <w:bCs w:val="0"/>
                      <w:color w:val="000000"/>
                      <w:sz w:val="26"/>
                      <w:szCs w:val="26"/>
                    </w:rPr>
                    <w:t>02/2013</w:t>
                  </w:r>
                  <w:r>
                    <w:pict>
                      <v:rect id="_x0000_s1057" style="width:171pt;height:22in;margin-top:-400pt;margin-left:-185pt;position:absolute;z-index:-251626496" fillcolor="#f2eee5" strokecolor="#f2eee5"/>
                    </w:pict>
                  </w:r>
                </w:p>
                <w:p>
                  <w:pPr>
                    <w:pStyle w:val="documentdispBlk"/>
                    <w:spacing w:before="0" w:after="0" w:line="340" w:lineRule="atLeast"/>
                    <w:ind w:left="0" w:right="0"/>
                    <w:rPr>
                      <w:rStyle w:val="sectiontablesectionbody"/>
                      <w:rFonts w:ascii="Source Sans Pro" w:eastAsia="Source Sans Pro" w:hAnsi="Source Sans Pro" w:cs="Source Sans Pro"/>
                      <w:b w:val="0"/>
                      <w:bCs w:val="0"/>
                      <w:color w:val="000000"/>
                      <w:sz w:val="26"/>
                      <w:szCs w:val="26"/>
                      <w:bdr w:val="none" w:sz="0" w:space="0" w:color="auto"/>
                      <w:vertAlign w:val="baseline"/>
                    </w:rPr>
                  </w:pPr>
                  <w:r>
                    <w:pict>
                      <v:rect id="_x0000_s1058" style="width:171pt;height:22in;margin-top:-400pt;margin-left:-185pt;position:absolute;z-index:-251625472" fillcolor="#f2eee5" strokecolor="#f2eee5"/>
                    </w:pict>
                  </w:r>
                  <w:r>
                    <w:rPr>
                      <w:rStyle w:val="span"/>
                      <w:rFonts w:ascii="Source Sans Pro" w:eastAsia="Source Sans Pro" w:hAnsi="Source Sans Pro" w:cs="Source Sans Pro"/>
                      <w:b w:val="0"/>
                      <w:bCs w:val="0"/>
                      <w:color w:val="000000"/>
                      <w:sz w:val="26"/>
                      <w:szCs w:val="26"/>
                    </w:rPr>
                    <w:t>Next to Last Position</w:t>
                  </w:r>
                  <w:r>
                    <w:rPr>
                      <w:rStyle w:val="span"/>
                      <w:rFonts w:ascii="Source Sans Pro" w:eastAsia="Source Sans Pro" w:hAnsi="Source Sans Pro" w:cs="Source Sans Pro"/>
                      <w:b w:val="0"/>
                      <w:bCs w:val="0"/>
                      <w:color w:val="000000"/>
                      <w:sz w:val="26"/>
                      <w:szCs w:val="26"/>
                    </w:rPr>
                    <w:t xml:space="preserve">, </w:t>
                  </w:r>
                  <w:r>
                    <w:rPr>
                      <w:rStyle w:val="documenttxt-boldCharacter"/>
                      <w:rFonts w:ascii="Source Sans Pro" w:eastAsia="Source Sans Pro" w:hAnsi="Source Sans Pro" w:cs="Source Sans Pro"/>
                      <w:b/>
                      <w:bCs/>
                      <w:color w:val="000000"/>
                      <w:sz w:val="26"/>
                      <w:szCs w:val="26"/>
                    </w:rPr>
                    <w:t>Company</w:t>
                  </w:r>
                  <w:r>
                    <w:rPr>
                      <w:rStyle w:val="span"/>
                      <w:rFonts w:ascii="Source Sans Pro" w:eastAsia="Source Sans Pro" w:hAnsi="Source Sans Pro" w:cs="Source Sans Pro"/>
                      <w:b w:val="0"/>
                      <w:bCs w:val="0"/>
                      <w:color w:val="000000"/>
                      <w:sz w:val="26"/>
                      <w:szCs w:val="26"/>
                    </w:rPr>
                    <w:t xml:space="preserve">, </w:t>
                  </w:r>
                  <w:r>
                    <w:rPr>
                      <w:rStyle w:val="span"/>
                      <w:rFonts w:ascii="Source Sans Pro" w:eastAsia="Source Sans Pro" w:hAnsi="Source Sans Pro" w:cs="Source Sans Pro"/>
                      <w:b w:val="0"/>
                      <w:bCs w:val="0"/>
                      <w:color w:val="000000"/>
                      <w:sz w:val="26"/>
                      <w:szCs w:val="26"/>
                    </w:rPr>
                    <w:t>Company City</w:t>
                  </w:r>
                  <w:r>
                    <w:rPr>
                      <w:rStyle w:val="span"/>
                      <w:rFonts w:ascii="Source Sans Pro" w:eastAsia="Source Sans Pro" w:hAnsi="Source Sans Pro" w:cs="Source Sans Pro"/>
                      <w:b w:val="0"/>
                      <w:bCs w:val="0"/>
                      <w:color w:val="000000"/>
                      <w:sz w:val="26"/>
                      <w:szCs w:val="26"/>
                    </w:rPr>
                    <w:t xml:space="preserve">, </w:t>
                  </w:r>
                  <w:r>
                    <w:rPr>
                      <w:rStyle w:val="span"/>
                      <w:rFonts w:ascii="Source Sans Pro" w:eastAsia="Source Sans Pro" w:hAnsi="Source Sans Pro" w:cs="Source Sans Pro"/>
                      <w:b w:val="0"/>
                      <w:bCs w:val="0"/>
                      <w:color w:val="000000"/>
                      <w:sz w:val="26"/>
                      <w:szCs w:val="26"/>
                    </w:rPr>
                    <w:t>State</w:t>
                  </w:r>
                  <w:r>
                    <w:pict>
                      <v:rect id="_x0000_s1059" style="width:171pt;height:22in;margin-top:-400pt;margin-left:-185pt;position:absolute;z-index:-251624448" fillcolor="#f2eee5" strokecolor="#f2eee5"/>
                    </w:pict>
                  </w:r>
                </w:p>
                <w:p>
                  <w:pPr>
                    <w:pStyle w:val="documentulli"/>
                    <w:numPr>
                      <w:ilvl w:val="0"/>
                      <w:numId w:val="3"/>
                    </w:numPr>
                    <w:spacing w:before="0"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60" style="width:171pt;height:22in;margin-top:-400pt;margin-left:-185pt;position:absolute;z-index:-251623424"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Concentrate on including significant work responsibilities instead of repetitive, daily tasks.</w:t>
                  </w:r>
                  <w:r>
                    <w:pict>
                      <v:rect id="_x0000_s1061" style="width:171pt;height:22in;margin-top:-400pt;margin-left:-185pt;position:absolute;z-index:-251622400" fillcolor="#f2eee5" strokecolor="#f2eee5"/>
                    </w:pict>
                  </w:r>
                </w:p>
                <w:p>
                  <w:pPr>
                    <w:pStyle w:val="documentulli"/>
                    <w:numPr>
                      <w:ilvl w:val="0"/>
                      <w:numId w:val="3"/>
                    </w:numPr>
                    <w:spacing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62" style="width:171pt;height:22in;margin-top:-400pt;margin-left:-185pt;position:absolute;z-index:-251621376"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If you are switching careers, highlight transferable skills applicable to the new job you are applying for. For example, if you did some customer service tasks, present your empathy and communication skills when seeking medical assistant jobs.</w:t>
                  </w:r>
                  <w:r>
                    <w:pict>
                      <v:rect id="_x0000_s1063" style="width:171pt;height:22in;margin-top:-400pt;margin-left:-185pt;position:absolute;z-index:-251620352" fillcolor="#f2eee5" strokecolor="#f2eee5"/>
                    </w:pict>
                  </w:r>
                </w:p>
                <w:p>
                  <w:pPr>
                    <w:pStyle w:val="documentullinth-last-child1"/>
                    <w:numPr>
                      <w:ilvl w:val="0"/>
                      <w:numId w:val="3"/>
                    </w:numPr>
                    <w:spacing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64" style="width:171pt;height:22in;margin-top:-400pt;margin-left:-185pt;position:absolute;z-index:-251619328"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If you have a long work history, narrow your work experience to the last 10 years of your career.</w:t>
                  </w:r>
                  <w:r>
                    <w:pict>
                      <v:rect id="_x0000_s1065" style="width:171pt;height:22in;margin-top:-400pt;margin-left:-185pt;position:absolute;z-index:-25161830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320" w:lineRule="atLeast"/>
                    <w:ind w:left="0" w:right="0"/>
                    <w:rPr>
                      <w:rStyle w:val="sectiontablerightspacecell"/>
                      <w:rFonts w:ascii="Source Sans Pro" w:eastAsia="Source Sans Pro" w:hAnsi="Source Sans Pro" w:cs="Source Sans Pro"/>
                      <w:b w:val="0"/>
                      <w:bCs w:val="0"/>
                      <w:color w:val="000000"/>
                      <w:sz w:val="22"/>
                      <w:szCs w:val="22"/>
                      <w:bdr w:val="none" w:sz="0" w:space="0" w:color="auto"/>
                      <w:vertAlign w:val="baseline"/>
                    </w:rPr>
                  </w:pPr>
                  <w:r>
                    <w:rPr>
                      <w:rStyle w:val="sectiontablerightspacecell"/>
                      <w:rFonts w:ascii="Source Sans Pro" w:eastAsia="Source Sans Pro" w:hAnsi="Source Sans Pro" w:cs="Source Sans Pro"/>
                      <w:b w:val="0"/>
                      <w:bCs w:val="0"/>
                      <w:color w:val="000000"/>
                      <w:sz w:val="22"/>
                      <w:szCs w:val="22"/>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2"/>
                      <w:szCs w:val="22"/>
                      <w:bdr w:val="none" w:sz="0" w:space="0" w:color="auto"/>
                      <w:vertAlign w:val="baseline"/>
                    </w:rPr>
                  </w:pPr>
                  <w:r>
                    <w:pict>
                      <v:line id="_x0000_s1066" style="position:absolute;z-index:251699200" from="25pt,0" to="575pt,0" fillcolor="black" strokecolor="black" strokeweight="1pt"/>
                    </w:pict>
                  </w:r>
                  <w:r>
                    <w:rPr>
                      <w:rStyle w:val="sectiontableleftfullspacecell"/>
                      <w:rFonts w:ascii="Source Sans Pro" w:eastAsia="Source Sans Pro" w:hAnsi="Source Sans Pro" w:cs="Source Sans Pro"/>
                      <w:b w:val="0"/>
                      <w:bCs w:val="0"/>
                      <w:color w:val="000000"/>
                      <w:sz w:val="22"/>
                      <w:szCs w:val="22"/>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bdr w:val="none" w:sz="0" w:space="0" w:color="auto"/>
                      <w:vertAlign w:val="baseline"/>
                    </w:rPr>
                  </w:pPr>
                  <w:r>
                    <w:pict>
                      <v:rect id="_x0000_s1067" style="width:171pt;height:22in;margin-top:-400pt;margin-left:-25pt;position:absolute;z-index:-251616256" fillcolor="#f2eee5" strokecolor="#f2eee5"/>
                    </w:pict>
                  </w:r>
                  <w:r>
                    <w:rPr>
                      <w:rStyle w:val="documentheading"/>
                      <w:b/>
                      <w:bCs/>
                      <w:i/>
                      <w:iCs/>
                      <w:bdr w:val="none" w:sz="0" w:space="0" w:color="auto"/>
                      <w:vertAlign w:val="baseline"/>
                    </w:rPr>
                    <w:t>Skills</w:t>
                  </w:r>
                  <w:r>
                    <w:pict>
                      <v:rect id="_x0000_s1068" style="width:171pt;height:22in;margin-top:-400pt;margin-left:-25pt;position:absolute;z-index:-251615232"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320" w:lineRule="atLeast"/>
                    <w:ind w:left="0" w:right="0"/>
                    <w:rPr>
                      <w:rStyle w:val="sectiontableleftspacecell"/>
                      <w:rFonts w:ascii="Source Sans Pro" w:eastAsia="Source Sans Pro" w:hAnsi="Source Sans Pro" w:cs="Source Sans Pro"/>
                      <w:b w:val="0"/>
                      <w:bCs w:val="0"/>
                      <w:color w:val="000000"/>
                      <w:sz w:val="22"/>
                      <w:szCs w:val="22"/>
                      <w:bdr w:val="none" w:sz="0" w:space="0" w:color="auto"/>
                      <w:vertAlign w:val="baseline"/>
                    </w:rPr>
                  </w:pPr>
                  <w:r>
                    <w:rPr>
                      <w:rStyle w:val="sectiontableleftspacecell"/>
                      <w:rFonts w:ascii="Source Sans Pro" w:eastAsia="Source Sans Pro" w:hAnsi="Source Sans Pro" w:cs="Source Sans Pro"/>
                      <w:b w:val="0"/>
                      <w:bCs w:val="0"/>
                      <w:color w:val="000000"/>
                      <w:sz w:val="22"/>
                      <w:szCs w:val="22"/>
                      <w:bdr w:val="none" w:sz="0" w:space="0" w:color="auto"/>
                      <w:vertAlign w:val="baseline"/>
                    </w:rPr>
                    <w:t> </w:t>
                  </w:r>
                </w:p>
              </w:tc>
              <w:tc>
                <w:tcPr>
                  <w:tcW w:w="7800" w:type="dxa"/>
                  <w:tcMar>
                    <w:top w:w="0" w:type="dxa"/>
                    <w:left w:w="0" w:type="dxa"/>
                    <w:bottom w:w="0" w:type="dxa"/>
                    <w:right w:w="0" w:type="dxa"/>
                  </w:tcMar>
                  <w:vAlign w:val="top"/>
                  <w:hideMark/>
                </w:tcPr>
                <w:tbl>
                  <w:tblPr>
                    <w:tblStyle w:val="documenthilt-secsinglecolumn"/>
                    <w:tblW w:w="0" w:type="auto"/>
                    <w:tblCellSpacing w:w="0" w:type="dxa"/>
                    <w:tblLayout w:type="fixed"/>
                    <w:tblCellMar>
                      <w:top w:w="0" w:type="dxa"/>
                      <w:left w:w="0" w:type="dxa"/>
                      <w:bottom w:w="0" w:type="dxa"/>
                      <w:right w:w="0" w:type="dxa"/>
                    </w:tblCellMar>
                    <w:tblLook w:val="05E0"/>
                  </w:tblPr>
                  <w:tblGrid>
                    <w:gridCol w:w="3900"/>
                    <w:gridCol w:w="39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3900" w:type="dxa"/>
                        <w:noWrap w:val="0"/>
                        <w:tcMar>
                          <w:top w:w="0" w:type="dxa"/>
                          <w:left w:w="0" w:type="dxa"/>
                          <w:bottom w:w="0" w:type="dxa"/>
                          <w:right w:w="400" w:type="dxa"/>
                        </w:tcMar>
                        <w:vAlign w:val="top"/>
                        <w:hideMark/>
                      </w:tcPr>
                      <w:p>
                        <w:pPr>
                          <w:pStyle w:val="documenthilt-seculli"/>
                          <w:numPr>
                            <w:ilvl w:val="0"/>
                            <w:numId w:val="4"/>
                          </w:numPr>
                          <w:spacing w:before="200" w:after="0" w:line="320" w:lineRule="atLeast"/>
                          <w:ind w:left="180" w:right="0" w:hanging="180"/>
                          <w:rPr>
                            <w:rStyle w:val="documenthilt-secpaddedline"/>
                            <w:rFonts w:ascii="Source Sans Pro" w:eastAsia="Source Sans Pro" w:hAnsi="Source Sans Pro" w:cs="Source Sans Pro"/>
                            <w:b w:val="0"/>
                            <w:bCs w:val="0"/>
                            <w:color w:val="000000"/>
                            <w:sz w:val="22"/>
                            <w:szCs w:val="22"/>
                            <w:bdr w:val="none" w:sz="0" w:space="0" w:color="auto"/>
                            <w:vertAlign w:val="baseline"/>
                          </w:rPr>
                        </w:pPr>
                        <w:r>
                          <w:rPr>
                            <w:rStyle w:val="documenthilt-secpaddedline"/>
                            <w:rFonts w:ascii="Source Sans Pro" w:eastAsia="Source Sans Pro" w:hAnsi="Source Sans Pro" w:cs="Source Sans Pro"/>
                            <w:b w:val="0"/>
                            <w:bCs w:val="0"/>
                            <w:color w:val="000000"/>
                            <w:sz w:val="22"/>
                            <w:szCs w:val="22"/>
                            <w:bdr w:val="none" w:sz="0" w:space="0" w:color="auto"/>
                            <w:vertAlign w:val="baseline"/>
                          </w:rPr>
                          <w:t>Review the job posting for the skills sought by the employer.</w:t>
                        </w:r>
                      </w:p>
                      <w:p>
                        <w:pPr>
                          <w:pStyle w:val="documentullinth-last-child1"/>
                          <w:numPr>
                            <w:ilvl w:val="0"/>
                            <w:numId w:val="4"/>
                          </w:numPr>
                          <w:spacing w:after="0" w:line="320" w:lineRule="atLeast"/>
                          <w:ind w:left="180" w:right="0" w:hanging="180"/>
                          <w:rPr>
                            <w:rStyle w:val="documenthilt-secpaddedline"/>
                            <w:rFonts w:ascii="Source Sans Pro" w:eastAsia="Source Sans Pro" w:hAnsi="Source Sans Pro" w:cs="Source Sans Pro"/>
                            <w:b w:val="0"/>
                            <w:bCs w:val="0"/>
                            <w:color w:val="000000"/>
                            <w:sz w:val="22"/>
                            <w:szCs w:val="22"/>
                            <w:bdr w:val="none" w:sz="0" w:space="0" w:color="auto"/>
                            <w:vertAlign w:val="baseline"/>
                          </w:rPr>
                        </w:pPr>
                        <w:r>
                          <w:rPr>
                            <w:rStyle w:val="documenthilt-secpaddedline"/>
                            <w:rFonts w:ascii="Source Sans Pro" w:eastAsia="Source Sans Pro" w:hAnsi="Source Sans Pro" w:cs="Source Sans Pro"/>
                            <w:b w:val="0"/>
                            <w:bCs w:val="0"/>
                            <w:color w:val="000000"/>
                            <w:sz w:val="22"/>
                            <w:szCs w:val="22"/>
                            <w:bdr w:val="none" w:sz="0" w:space="0" w:color="auto"/>
                            <w:vertAlign w:val="baseline"/>
                          </w:rPr>
                          <w:t>Feature skills of your own that match these key skills and are valuable in your profession.</w:t>
                        </w:r>
                      </w:p>
                    </w:tc>
                    <w:tc>
                      <w:tcPr>
                        <w:tcW w:w="3900" w:type="dxa"/>
                        <w:noWrap w:val="0"/>
                        <w:tcMar>
                          <w:top w:w="0" w:type="dxa"/>
                          <w:left w:w="0" w:type="dxa"/>
                          <w:bottom w:w="0" w:type="dxa"/>
                          <w:right w:w="0" w:type="dxa"/>
                        </w:tcMar>
                        <w:vAlign w:val="top"/>
                        <w:hideMark/>
                      </w:tcPr>
                      <w:p>
                        <w:pPr>
                          <w:pStyle w:val="documenthilt-seculli"/>
                          <w:numPr>
                            <w:ilvl w:val="0"/>
                            <w:numId w:val="5"/>
                          </w:numPr>
                          <w:spacing w:before="200" w:after="0" w:line="320" w:lineRule="atLeast"/>
                          <w:ind w:left="180" w:right="0" w:hanging="180"/>
                          <w:rPr>
                            <w:rStyle w:val="documenthilt-secpaddedline"/>
                            <w:rFonts w:ascii="Source Sans Pro" w:eastAsia="Source Sans Pro" w:hAnsi="Source Sans Pro" w:cs="Source Sans Pro"/>
                            <w:b w:val="0"/>
                            <w:bCs w:val="0"/>
                            <w:color w:val="000000"/>
                            <w:sz w:val="22"/>
                            <w:szCs w:val="22"/>
                            <w:bdr w:val="none" w:sz="0" w:space="0" w:color="auto"/>
                            <w:vertAlign w:val="baseline"/>
                          </w:rPr>
                        </w:pPr>
                        <w:r>
                          <w:rPr>
                            <w:rStyle w:val="documenthilt-secpaddedline"/>
                            <w:rFonts w:ascii="Source Sans Pro" w:eastAsia="Source Sans Pro" w:hAnsi="Source Sans Pro" w:cs="Source Sans Pro"/>
                            <w:b w:val="0"/>
                            <w:bCs w:val="0"/>
                            <w:color w:val="000000"/>
                            <w:sz w:val="22"/>
                            <w:szCs w:val="22"/>
                            <w:bdr w:val="none" w:sz="0" w:space="0" w:color="auto"/>
                            <w:vertAlign w:val="baseline"/>
                          </w:rPr>
                          <w:t>Present six to eight skills in a bulleted list, and make sure to include soft, hard and technical skills.</w:t>
                        </w:r>
                      </w:p>
                      <w:p>
                        <w:pPr>
                          <w:pStyle w:val="documentullinth-last-child1"/>
                          <w:numPr>
                            <w:ilvl w:val="0"/>
                            <w:numId w:val="5"/>
                          </w:numPr>
                          <w:spacing w:after="0" w:line="320" w:lineRule="atLeast"/>
                          <w:ind w:left="180" w:right="0" w:hanging="180"/>
                          <w:rPr>
                            <w:rStyle w:val="documenthilt-secpaddedline"/>
                            <w:rFonts w:ascii="Source Sans Pro" w:eastAsia="Source Sans Pro" w:hAnsi="Source Sans Pro" w:cs="Source Sans Pro"/>
                            <w:b w:val="0"/>
                            <w:bCs w:val="0"/>
                            <w:color w:val="000000"/>
                            <w:sz w:val="22"/>
                            <w:szCs w:val="22"/>
                            <w:bdr w:val="none" w:sz="0" w:space="0" w:color="auto"/>
                            <w:vertAlign w:val="baseline"/>
                          </w:rPr>
                        </w:pPr>
                        <w:r>
                          <w:rPr>
                            <w:rStyle w:val="documenthilt-secpaddedline"/>
                            <w:rFonts w:ascii="Source Sans Pro" w:eastAsia="Source Sans Pro" w:hAnsi="Source Sans Pro" w:cs="Source Sans Pro"/>
                            <w:b w:val="0"/>
                            <w:bCs w:val="0"/>
                            <w:color w:val="000000"/>
                            <w:sz w:val="22"/>
                            <w:szCs w:val="22"/>
                            <w:bdr w:val="none" w:sz="0" w:space="0" w:color="auto"/>
                            <w:vertAlign w:val="baseline"/>
                          </w:rPr>
                          <w:t xml:space="preserve">See </w:t>
                        </w:r>
                        <w:r>
                          <w:rPr>
                            <w:rStyle w:val="u"/>
                            <w:rFonts w:ascii="Source Sans Pro" w:eastAsia="Source Sans Pro" w:hAnsi="Source Sans Pro" w:cs="Source Sans Pro"/>
                            <w:b w:val="0"/>
                            <w:bCs w:val="0"/>
                            <w:color w:val="000000"/>
                            <w:sz w:val="22"/>
                            <w:szCs w:val="22"/>
                            <w:u w:val="single" w:color="000000"/>
                          </w:rPr>
                          <w:t>How to Write the Resume Skills Section of your Resume</w:t>
                        </w:r>
                        <w:r>
                          <w:rPr>
                            <w:rStyle w:val="documenthilt-secpaddedline"/>
                            <w:rFonts w:ascii="Source Sans Pro" w:eastAsia="Source Sans Pro" w:hAnsi="Source Sans Pro" w:cs="Source Sans Pro"/>
                            <w:b w:val="0"/>
                            <w:bCs w:val="0"/>
                            <w:color w:val="000000"/>
                            <w:sz w:val="22"/>
                            <w:szCs w:val="22"/>
                            <w:bdr w:val="none" w:sz="0" w:space="0" w:color="auto"/>
                            <w:vertAlign w:val="baseline"/>
                          </w:rPr>
                          <w:t xml:space="preserve"> for more writing tips.</w:t>
                        </w:r>
                      </w:p>
                    </w:tc>
                  </w:tr>
                </w:tbl>
                <w:p>
                  <w:pPr>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069" style="width:171pt;height:22in;margin-top:-400pt;margin-left:-185pt;position:absolute;z-index:-251614208" fillcolor="#f2eee5" strokecolor="#f2eee5"/>
                    </w:pict>
                  </w:r>
                  <w:r>
                    <w:pict>
                      <v:rect id="_x0000_s1070" style="width:171pt;height:22in;margin-top:-400pt;margin-left:-185pt;position:absolute;z-index:-25161318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320" w:lineRule="atLeast"/>
                    <w:ind w:left="0" w:right="0"/>
                    <w:rPr>
                      <w:rStyle w:val="sectiontablerightspacecell"/>
                      <w:rFonts w:ascii="Source Sans Pro" w:eastAsia="Source Sans Pro" w:hAnsi="Source Sans Pro" w:cs="Source Sans Pro"/>
                      <w:b w:val="0"/>
                      <w:bCs w:val="0"/>
                      <w:color w:val="000000"/>
                      <w:sz w:val="22"/>
                      <w:szCs w:val="22"/>
                      <w:bdr w:val="none" w:sz="0" w:space="0" w:color="auto"/>
                      <w:vertAlign w:val="baseline"/>
                    </w:rPr>
                  </w:pPr>
                  <w:r>
                    <w:rPr>
                      <w:rStyle w:val="sectiontablerightspacecell"/>
                      <w:rFonts w:ascii="Source Sans Pro" w:eastAsia="Source Sans Pro" w:hAnsi="Source Sans Pro" w:cs="Source Sans Pro"/>
                      <w:b w:val="0"/>
                      <w:bCs w:val="0"/>
                      <w:color w:val="000000"/>
                      <w:sz w:val="22"/>
                      <w:szCs w:val="22"/>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2"/>
                      <w:szCs w:val="22"/>
                      <w:bdr w:val="none" w:sz="0" w:space="0" w:color="auto"/>
                      <w:vertAlign w:val="baseline"/>
                    </w:rPr>
                  </w:pPr>
                  <w:r>
                    <w:pict>
                      <v:line id="_x0000_s1071" style="position:absolute;z-index:251704320" from="25pt,0" to="575pt,0" fillcolor="black" strokecolor="black" strokeweight="1pt"/>
                    </w:pict>
                  </w:r>
                  <w:r>
                    <w:rPr>
                      <w:rStyle w:val="sectiontableleftfullspacecell"/>
                      <w:rFonts w:ascii="Source Sans Pro" w:eastAsia="Source Sans Pro" w:hAnsi="Source Sans Pro" w:cs="Source Sans Pro"/>
                      <w:b w:val="0"/>
                      <w:bCs w:val="0"/>
                      <w:color w:val="000000"/>
                      <w:sz w:val="22"/>
                      <w:szCs w:val="22"/>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bdr w:val="none" w:sz="0" w:space="0" w:color="auto"/>
                      <w:vertAlign w:val="baseline"/>
                    </w:rPr>
                  </w:pPr>
                  <w:r>
                    <w:pict>
                      <v:rect id="_x0000_s1072" style="width:171pt;height:22in;margin-top:-400pt;margin-left:-25pt;position:absolute;z-index:-251611136" fillcolor="#f2eee5" strokecolor="#f2eee5"/>
                    </w:pict>
                  </w:r>
                  <w:r>
                    <w:rPr>
                      <w:rStyle w:val="documentheading"/>
                      <w:b/>
                      <w:bCs/>
                      <w:i/>
                      <w:iCs/>
                      <w:bdr w:val="none" w:sz="0" w:space="0" w:color="auto"/>
                      <w:vertAlign w:val="baseline"/>
                    </w:rPr>
                    <w:t>Education and Training</w:t>
                  </w:r>
                  <w:r>
                    <w:pict>
                      <v:rect id="_x0000_s1073" style="width:171pt;height:22in;margin-top:-400pt;margin-left:-25pt;position:absolute;z-index:-251610112"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320" w:lineRule="atLeast"/>
                    <w:ind w:left="0" w:right="0"/>
                    <w:rPr>
                      <w:rStyle w:val="sectiontableleftspacecell"/>
                      <w:rFonts w:ascii="Source Sans Pro" w:eastAsia="Source Sans Pro" w:hAnsi="Source Sans Pro" w:cs="Source Sans Pro"/>
                      <w:b w:val="0"/>
                      <w:bCs w:val="0"/>
                      <w:color w:val="000000"/>
                      <w:sz w:val="22"/>
                      <w:szCs w:val="22"/>
                      <w:bdr w:val="none" w:sz="0" w:space="0" w:color="auto"/>
                      <w:vertAlign w:val="baseline"/>
                    </w:rPr>
                  </w:pPr>
                  <w:r>
                    <w:rPr>
                      <w:rStyle w:val="sectiontableleftspacecell"/>
                      <w:rFonts w:ascii="Source Sans Pro" w:eastAsia="Source Sans Pro" w:hAnsi="Source Sans Pro" w:cs="Source Sans Pro"/>
                      <w:b w:val="0"/>
                      <w:bCs w:val="0"/>
                      <w:color w:val="000000"/>
                      <w:sz w:val="22"/>
                      <w:szCs w:val="22"/>
                      <w:bdr w:val="none" w:sz="0" w:space="0" w:color="auto"/>
                      <w:vertAlign w:val="baseline"/>
                    </w:rPr>
                    <w:t> </w:t>
                  </w:r>
                </w:p>
              </w:tc>
              <w:tc>
                <w:tcPr>
                  <w:tcW w:w="7800" w:type="dxa"/>
                  <w:tcMar>
                    <w:top w:w="0" w:type="dxa"/>
                    <w:left w:w="0" w:type="dxa"/>
                    <w:bottom w:w="0" w:type="dxa"/>
                    <w:right w:w="0" w:type="dxa"/>
                  </w:tcMar>
                  <w:vAlign w:val="top"/>
                  <w:hideMark/>
                </w:tcPr>
                <w:p>
                  <w:pPr>
                    <w:pStyle w:val="documentdispBlk"/>
                    <w:pBdr>
                      <w:top w:val="none" w:sz="0" w:space="0" w:color="auto"/>
                      <w:left w:val="none" w:sz="0" w:space="0" w:color="auto"/>
                      <w:bottom w:val="none" w:sz="0" w:space="0" w:color="auto"/>
                      <w:right w:val="none" w:sz="0" w:space="0" w:color="auto"/>
                    </w:pBdr>
                    <w:spacing w:before="200" w:after="0" w:line="320" w:lineRule="atLeast"/>
                    <w:ind w:left="0" w:right="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074" style="width:171pt;height:22in;margin-top:-400pt;margin-left:-185pt;position:absolute;z-index:-251609088" fillcolor="#f2eee5" strokecolor="#f2eee5"/>
                    </w:pict>
                  </w:r>
                  <w:r>
                    <w:rPr>
                      <w:rStyle w:val="documenttxt-boldCharacter"/>
                      <w:rFonts w:ascii="Source Sans Pro" w:eastAsia="Source Sans Pro" w:hAnsi="Source Sans Pro" w:cs="Source Sans Pro"/>
                      <w:b/>
                      <w:bCs/>
                      <w:color w:val="000000"/>
                      <w:sz w:val="22"/>
                      <w:szCs w:val="22"/>
                    </w:rPr>
                    <w:t>Master of Science</w:t>
                  </w:r>
                  <w:r>
                    <w:rPr>
                      <w:rStyle w:val="span"/>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Field of Study</w:t>
                  </w:r>
                  <w:r>
                    <w:pict>
                      <v:rect id="_x0000_s1075" style="width:171pt;height:22in;margin-top:-400pt;margin-left:-185pt;position:absolute;z-index:-251608064" fillcolor="#f2eee5" strokecolor="#f2eee5"/>
                    </w:pict>
                  </w:r>
                </w:p>
                <w:p>
                  <w:pPr>
                    <w:pStyle w:val="documentdispBlk"/>
                    <w:spacing w:before="0" w:after="0" w:line="320" w:lineRule="atLeast"/>
                    <w:ind w:left="0" w:right="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076" style="width:171pt;height:22in;margin-top:-400pt;margin-left:-185pt;position:absolute;z-index:-251607040" fillcolor="#f2eee5" strokecolor="#f2eee5"/>
                    </w:pict>
                  </w:r>
                  <w:r>
                    <w:rPr>
                      <w:rStyle w:val="documenttxt-boldCharacter"/>
                      <w:rFonts w:ascii="Source Sans Pro" w:eastAsia="Source Sans Pro" w:hAnsi="Source Sans Pro" w:cs="Source Sans Pro"/>
                      <w:b/>
                      <w:bCs/>
                      <w:color w:val="000000"/>
                      <w:sz w:val="22"/>
                      <w:szCs w:val="22"/>
                    </w:rPr>
                    <w:t>School Or Institution Name</w:t>
                  </w:r>
                  <w:r>
                    <w:rPr>
                      <w:rStyle w:val="span"/>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School Location</w:t>
                  </w:r>
                  <w:r>
                    <w:rPr>
                      <w:rStyle w:val="sectiontablesectionbody"/>
                      <w:rFonts w:ascii="Source Sans Pro" w:eastAsia="Source Sans Pro" w:hAnsi="Source Sans Pro" w:cs="Source Sans Pro"/>
                      <w:b w:val="0"/>
                      <w:bCs w:val="0"/>
                      <w:color w:val="000000"/>
                      <w:sz w:val="22"/>
                      <w:szCs w:val="22"/>
                      <w:bdr w:val="none" w:sz="0" w:space="0" w:color="auto"/>
                      <w:vertAlign w:val="baseline"/>
                    </w:rPr>
                    <w:t xml:space="preserve"> </w:t>
                  </w:r>
                  <w:r>
                    <w:pict>
                      <v:rect id="_x0000_s1077" style="width:171pt;height:22in;margin-top:-400pt;margin-left:-185pt;position:absolute;z-index:-251606016" fillcolor="#f2eee5" strokecolor="#f2eee5"/>
                    </w:pict>
                  </w:r>
                </w:p>
                <w:p>
                  <w:pPr>
                    <w:pStyle w:val="documentulli"/>
                    <w:numPr>
                      <w:ilvl w:val="0"/>
                      <w:numId w:val="6"/>
                    </w:numPr>
                    <w:spacing w:before="0"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78" style="width:171pt;height:22in;margin-top:-400pt;margin-left:-185pt;position:absolute;z-index:-251604992"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Start with your current or most recent degree and go backward.</w:t>
                  </w:r>
                  <w:r>
                    <w:pict>
                      <v:rect id="_x0000_s1079" style="width:171pt;height:22in;margin-top:-400pt;margin-left:-185pt;position:absolute;z-index:-251603968" fillcolor="#f2eee5" strokecolor="#f2eee5"/>
                    </w:pict>
                  </w:r>
                </w:p>
                <w:p>
                  <w:pPr>
                    <w:pStyle w:val="documentullinth-last-child1"/>
                    <w:numPr>
                      <w:ilvl w:val="0"/>
                      <w:numId w:val="6"/>
                    </w:numPr>
                    <w:spacing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80" style="width:171pt;height:22in;margin-top:-400pt;margin-left:-185pt;position:absolute;z-index:-251602944" fillcolor="#f2eee5" strokecolor="#f2eee5"/>
                    </w:pict>
                  </w:r>
                  <w:r>
                    <w:rPr>
                      <w:rStyle w:val="strong"/>
                      <w:rFonts w:ascii="Source Sans Pro" w:eastAsia="Source Sans Pro" w:hAnsi="Source Sans Pro" w:cs="Source Sans Pro"/>
                      <w:b/>
                      <w:bCs/>
                      <w:color w:val="000000"/>
                      <w:sz w:val="22"/>
                      <w:szCs w:val="22"/>
                    </w:rPr>
                    <w:t xml:space="preserve">Example: </w:t>
                  </w:r>
                  <w:r>
                    <w:rPr>
                      <w:rStyle w:val="span"/>
                      <w:rFonts w:ascii="Source Sans Pro" w:eastAsia="Source Sans Pro" w:hAnsi="Source Sans Pro" w:cs="Source Sans Pro"/>
                      <w:b w:val="0"/>
                      <w:bCs w:val="0"/>
                      <w:color w:val="000000"/>
                      <w:sz w:val="22"/>
                      <w:szCs w:val="22"/>
                      <w:bdr w:val="none" w:sz="0" w:space="0" w:color="auto"/>
                      <w:vertAlign w:val="baseline"/>
                    </w:rPr>
                    <w:t>Master of Science in Veterinary Technology</w:t>
                  </w:r>
                  <w:r>
                    <w:rPr>
                      <w:rStyle w:val="span"/>
                      <w:rFonts w:ascii="Source Sans Pro" w:eastAsia="Source Sans Pro" w:hAnsi="Source Sans Pro" w:cs="Source Sans Pro"/>
                      <w:b w:val="0"/>
                      <w:bCs w:val="0"/>
                      <w:color w:val="000000"/>
                      <w:sz w:val="22"/>
                      <w:szCs w:val="22"/>
                      <w:bdr w:val="none" w:sz="0" w:space="0" w:color="auto"/>
                      <w:vertAlign w:val="baseline"/>
                    </w:rPr>
                    <w:br/>
                  </w:r>
                  <w:r>
                    <w:rPr>
                      <w:rStyle w:val="span"/>
                      <w:rFonts w:ascii="Source Sans Pro" w:eastAsia="Source Sans Pro" w:hAnsi="Source Sans Pro" w:cs="Source Sans Pro"/>
                      <w:b w:val="0"/>
                      <w:bCs w:val="0"/>
                      <w:color w:val="000000"/>
                      <w:sz w:val="22"/>
                      <w:szCs w:val="22"/>
                      <w:bdr w:val="none" w:sz="0" w:space="0" w:color="auto"/>
                      <w:vertAlign w:val="baseline"/>
                    </w:rPr>
                    <w:t>University of California - Davis, CA</w:t>
                  </w:r>
                  <w:r>
                    <w:rPr>
                      <w:rStyle w:val="span"/>
                      <w:rFonts w:ascii="Source Sans Pro" w:eastAsia="Source Sans Pro" w:hAnsi="Source Sans Pro" w:cs="Source Sans Pro"/>
                      <w:b w:val="0"/>
                      <w:bCs w:val="0"/>
                      <w:color w:val="000000"/>
                      <w:sz w:val="22"/>
                      <w:szCs w:val="22"/>
                      <w:bdr w:val="none" w:sz="0" w:space="0" w:color="auto"/>
                      <w:vertAlign w:val="baseline"/>
                    </w:rPr>
                    <w:br/>
                  </w:r>
                  <w:r>
                    <w:rPr>
                      <w:rStyle w:val="span"/>
                      <w:rFonts w:ascii="Source Sans Pro" w:eastAsia="Source Sans Pro" w:hAnsi="Source Sans Pro" w:cs="Source Sans Pro"/>
                      <w:b w:val="0"/>
                      <w:bCs w:val="0"/>
                      <w:color w:val="000000"/>
                      <w:sz w:val="22"/>
                      <w:szCs w:val="22"/>
                      <w:bdr w:val="none" w:sz="0" w:space="0" w:color="auto"/>
                      <w:vertAlign w:val="baseline"/>
                    </w:rPr>
                    <w:t>June 2017</w:t>
                  </w:r>
                  <w:r>
                    <w:pict>
                      <v:rect id="_x0000_s1081" style="width:171pt;height:22in;margin-top:-400pt;margin-left:-185pt;position:absolute;z-index:-251601920" fillcolor="#f2eee5" strokecolor="#f2eee5"/>
                    </w:pict>
                  </w:r>
                </w:p>
                <w:p>
                  <w:pPr>
                    <w:pStyle w:val="documentdispBlk"/>
                    <w:pBdr>
                      <w:top w:val="none" w:sz="0" w:space="10" w:color="auto"/>
                      <w:left w:val="none" w:sz="0" w:space="0" w:color="auto"/>
                      <w:bottom w:val="none" w:sz="0" w:space="0" w:color="auto"/>
                      <w:right w:val="none" w:sz="0" w:space="0" w:color="auto"/>
                    </w:pBdr>
                    <w:spacing w:before="0" w:after="0" w:line="320" w:lineRule="atLeast"/>
                    <w:ind w:left="0" w:right="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082" style="width:171pt;height:22in;margin-top:-400pt;margin-left:-185pt;position:absolute;z-index:-251600896" fillcolor="#f2eee5" strokecolor="#f2eee5"/>
                    </w:pict>
                  </w:r>
                  <w:r>
                    <w:rPr>
                      <w:rStyle w:val="documenttxt-boldCharacter"/>
                      <w:rFonts w:ascii="Source Sans Pro" w:eastAsia="Source Sans Pro" w:hAnsi="Source Sans Pro" w:cs="Source Sans Pro"/>
                      <w:b/>
                      <w:bCs/>
                      <w:color w:val="000000"/>
                      <w:sz w:val="22"/>
                      <w:szCs w:val="22"/>
                    </w:rPr>
                    <w:t xml:space="preserve">Bachelor's Or Associate Degrees: </w:t>
                  </w:r>
                  <w:r>
                    <w:rPr>
                      <w:rStyle w:val="span"/>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Field of Study</w:t>
                  </w:r>
                  <w:r>
                    <w:pict>
                      <v:rect id="_x0000_s1083" style="width:171pt;height:22in;margin-top:-400pt;margin-left:-185pt;position:absolute;z-index:-251599872" fillcolor="#f2eee5" strokecolor="#f2eee5"/>
                    </w:pict>
                  </w:r>
                </w:p>
                <w:p>
                  <w:pPr>
                    <w:pStyle w:val="documentdispBlk"/>
                    <w:spacing w:before="0" w:after="0" w:line="320" w:lineRule="atLeast"/>
                    <w:ind w:left="0" w:right="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084" style="width:171pt;height:22in;margin-top:-400pt;margin-left:-185pt;position:absolute;z-index:-251598848" fillcolor="#f2eee5" strokecolor="#f2eee5"/>
                    </w:pict>
                  </w:r>
                  <w:r>
                    <w:rPr>
                      <w:rStyle w:val="documenttxt-boldCharacter"/>
                      <w:rFonts w:ascii="Source Sans Pro" w:eastAsia="Source Sans Pro" w:hAnsi="Source Sans Pro" w:cs="Source Sans Pro"/>
                      <w:b/>
                      <w:bCs/>
                      <w:color w:val="000000"/>
                      <w:sz w:val="22"/>
                      <w:szCs w:val="22"/>
                    </w:rPr>
                    <w:t>School Or Institution Name</w:t>
                  </w:r>
                  <w:r>
                    <w:rPr>
                      <w:rStyle w:val="span"/>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School Location</w:t>
                  </w:r>
                  <w:r>
                    <w:rPr>
                      <w:rStyle w:val="sectiontablesectionbody"/>
                      <w:rFonts w:ascii="Source Sans Pro" w:eastAsia="Source Sans Pro" w:hAnsi="Source Sans Pro" w:cs="Source Sans Pro"/>
                      <w:b w:val="0"/>
                      <w:bCs w:val="0"/>
                      <w:color w:val="000000"/>
                      <w:sz w:val="22"/>
                      <w:szCs w:val="22"/>
                      <w:bdr w:val="none" w:sz="0" w:space="0" w:color="auto"/>
                      <w:vertAlign w:val="baseline"/>
                    </w:rPr>
                    <w:t xml:space="preserve"> </w:t>
                  </w:r>
                  <w:r>
                    <w:pict>
                      <v:rect id="_x0000_s1085" style="width:171pt;height:22in;margin-top:-400pt;margin-left:-185pt;position:absolute;z-index:-251597824" fillcolor="#f2eee5" strokecolor="#f2eee5"/>
                    </w:pict>
                  </w:r>
                </w:p>
                <w:p>
                  <w:pPr>
                    <w:pStyle w:val="p"/>
                    <w:spacing w:before="0" w:after="0" w:line="320" w:lineRule="atLeast"/>
                    <w:ind w:left="0" w:right="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86" style="width:171pt;height:22in;margin-top:-400pt;margin-left:-185pt;position:absolute;z-index:-251596800" fillcolor="#f2eee5" strokecolor="#f2eee5"/>
                    </w:pict>
                  </w:r>
                  <w:r>
                    <w:rPr>
                      <w:rStyle w:val="strong"/>
                      <w:rFonts w:ascii="Source Sans Pro" w:eastAsia="Source Sans Pro" w:hAnsi="Source Sans Pro" w:cs="Source Sans Pro"/>
                      <w:b/>
                      <w:bCs/>
                      <w:color w:val="000000"/>
                      <w:sz w:val="22"/>
                      <w:szCs w:val="22"/>
                    </w:rPr>
                    <w:t>Example:</w:t>
                  </w:r>
                  <w:r>
                    <w:pict>
                      <v:rect id="_x0000_s1087" style="width:171pt;height:22in;margin-top:-400pt;margin-left:-185pt;position:absolute;z-index:-251595776" fillcolor="#f2eee5" strokecolor="#f2eee5"/>
                    </w:pict>
                  </w:r>
                </w:p>
                <w:p>
                  <w:pPr>
                    <w:pStyle w:val="p"/>
                    <w:spacing w:before="0" w:after="0" w:line="320" w:lineRule="atLeast"/>
                    <w:ind w:left="0" w:right="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88" style="width:171pt;height:22in;margin-top:-400pt;margin-left:-185pt;position:absolute;z-index:-251594752" fillcolor="#f2eee5" strokecolor="#f2eee5"/>
                    </w:pict>
                  </w:r>
                  <w:r>
                    <w:rPr>
                      <w:rStyle w:val="span"/>
                      <w:rFonts w:ascii="Source Sans Pro" w:eastAsia="Source Sans Pro" w:hAnsi="Source Sans Pro" w:cs="Source Sans Pro"/>
                      <w:b w:val="0"/>
                      <w:bCs w:val="0"/>
                      <w:color w:val="000000"/>
                      <w:sz w:val="22"/>
                      <w:szCs w:val="22"/>
                      <w:bdr w:val="none" w:sz="0" w:space="0" w:color="auto"/>
                      <w:vertAlign w:val="baseline"/>
                    </w:rPr>
                    <w:t>Bachelor of Science in Pre-Vet</w:t>
                  </w:r>
                  <w:r>
                    <w:rPr>
                      <w:rStyle w:val="span"/>
                      <w:rFonts w:ascii="Source Sans Pro" w:eastAsia="Source Sans Pro" w:hAnsi="Source Sans Pro" w:cs="Source Sans Pro"/>
                      <w:b w:val="0"/>
                      <w:bCs w:val="0"/>
                      <w:color w:val="000000"/>
                      <w:sz w:val="22"/>
                      <w:szCs w:val="22"/>
                      <w:bdr w:val="none" w:sz="0" w:space="0" w:color="auto"/>
                      <w:vertAlign w:val="baseline"/>
                    </w:rPr>
                    <w:br/>
                  </w:r>
                  <w:r>
                    <w:rPr>
                      <w:rStyle w:val="span"/>
                      <w:rFonts w:ascii="Source Sans Pro" w:eastAsia="Source Sans Pro" w:hAnsi="Source Sans Pro" w:cs="Source Sans Pro"/>
                      <w:b w:val="0"/>
                      <w:bCs w:val="0"/>
                      <w:color w:val="000000"/>
                      <w:sz w:val="22"/>
                      <w:szCs w:val="22"/>
                      <w:bdr w:val="none" w:sz="0" w:space="0" w:color="auto"/>
                      <w:vertAlign w:val="baseline"/>
                    </w:rPr>
                    <w:t>University of California- Davis, CA</w:t>
                  </w:r>
                  <w:r>
                    <w:rPr>
                      <w:rStyle w:val="span"/>
                      <w:rFonts w:ascii="Source Sans Pro" w:eastAsia="Source Sans Pro" w:hAnsi="Source Sans Pro" w:cs="Source Sans Pro"/>
                      <w:b w:val="0"/>
                      <w:bCs w:val="0"/>
                      <w:color w:val="000000"/>
                      <w:sz w:val="22"/>
                      <w:szCs w:val="22"/>
                      <w:bdr w:val="none" w:sz="0" w:space="0" w:color="auto"/>
                      <w:vertAlign w:val="baseline"/>
                    </w:rPr>
                    <w:br/>
                  </w:r>
                  <w:r>
                    <w:rPr>
                      <w:rStyle w:val="span"/>
                      <w:rFonts w:ascii="Source Sans Pro" w:eastAsia="Source Sans Pro" w:hAnsi="Source Sans Pro" w:cs="Source Sans Pro"/>
                      <w:b w:val="0"/>
                      <w:bCs w:val="0"/>
                      <w:color w:val="000000"/>
                      <w:sz w:val="22"/>
                      <w:szCs w:val="22"/>
                      <w:bdr w:val="none" w:sz="0" w:space="0" w:color="auto"/>
                      <w:vertAlign w:val="baseline"/>
                    </w:rPr>
                    <w:t>June 2017</w:t>
                  </w:r>
                  <w:r>
                    <w:pict>
                      <v:rect id="_x0000_s1089" style="width:171pt;height:22in;margin-top:-400pt;margin-left:-185pt;position:absolute;z-index:-251593728" fillcolor="#f2eee5" strokecolor="#f2eee5"/>
                    </w:pict>
                  </w:r>
                </w:p>
                <w:p>
                  <w:pPr>
                    <w:pStyle w:val="documentdispBlk"/>
                    <w:pBdr>
                      <w:top w:val="none" w:sz="0" w:space="10" w:color="auto"/>
                      <w:left w:val="none" w:sz="0" w:space="0" w:color="auto"/>
                      <w:bottom w:val="none" w:sz="0" w:space="0" w:color="auto"/>
                      <w:right w:val="none" w:sz="0" w:space="0" w:color="auto"/>
                    </w:pBdr>
                    <w:spacing w:before="0" w:after="0" w:line="320" w:lineRule="atLeast"/>
                    <w:ind w:left="0" w:right="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090" style="width:171pt;height:22in;margin-top:-400pt;margin-left:-185pt;position:absolute;z-index:-251592704" fillcolor="#f2eee5" strokecolor="#f2eee5"/>
                    </w:pict>
                  </w:r>
                  <w:r>
                    <w:rPr>
                      <w:rStyle w:val="documenttxt-boldCharacter"/>
                      <w:rFonts w:ascii="Source Sans Pro" w:eastAsia="Source Sans Pro" w:hAnsi="Source Sans Pro" w:cs="Source Sans Pro"/>
                      <w:b/>
                      <w:bCs/>
                      <w:color w:val="000000"/>
                      <w:sz w:val="22"/>
                      <w:szCs w:val="22"/>
                    </w:rPr>
                    <w:t>High School Diploma</w:t>
                  </w:r>
                  <w:r>
                    <w:pict>
                      <v:rect id="_x0000_s1091" style="width:171pt;height:22in;margin-top:-400pt;margin-left:-185pt;position:absolute;z-index:-251591680" fillcolor="#f2eee5" strokecolor="#f2eee5"/>
                    </w:pict>
                  </w:r>
                </w:p>
                <w:p>
                  <w:pPr>
                    <w:pStyle w:val="documentdispBlk"/>
                    <w:spacing w:before="0" w:after="0" w:line="320" w:lineRule="atLeast"/>
                    <w:ind w:left="0" w:right="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092" style="width:171pt;height:22in;margin-top:-400pt;margin-left:-185pt;position:absolute;z-index:-251590656" fillcolor="#f2eee5" strokecolor="#f2eee5"/>
                    </w:pict>
                  </w:r>
                  <w:r>
                    <w:rPr>
                      <w:rStyle w:val="documenttxt-boldCharacter"/>
                      <w:rFonts w:ascii="Source Sans Pro" w:eastAsia="Source Sans Pro" w:hAnsi="Source Sans Pro" w:cs="Source Sans Pro"/>
                      <w:b/>
                      <w:bCs/>
                      <w:color w:val="000000"/>
                      <w:sz w:val="22"/>
                      <w:szCs w:val="22"/>
                    </w:rPr>
                    <w:t>School Or Institution Name</w:t>
                  </w:r>
                  <w:r>
                    <w:rPr>
                      <w:rStyle w:val="span"/>
                      <w:rFonts w:ascii="Source Sans Pro" w:eastAsia="Source Sans Pro" w:hAnsi="Source Sans Pro" w:cs="Source Sans Pro"/>
                      <w:b w:val="0"/>
                      <w:bCs w:val="0"/>
                      <w:color w:val="000000"/>
                      <w:sz w:val="22"/>
                      <w:szCs w:val="22"/>
                    </w:rPr>
                    <w:t xml:space="preserve">, </w:t>
                  </w:r>
                  <w:r>
                    <w:rPr>
                      <w:rStyle w:val="span"/>
                      <w:rFonts w:ascii="Source Sans Pro" w:eastAsia="Source Sans Pro" w:hAnsi="Source Sans Pro" w:cs="Source Sans Pro"/>
                      <w:b w:val="0"/>
                      <w:bCs w:val="0"/>
                      <w:color w:val="000000"/>
                      <w:sz w:val="22"/>
                      <w:szCs w:val="22"/>
                    </w:rPr>
                    <w:t>School Location</w:t>
                  </w:r>
                  <w:r>
                    <w:rPr>
                      <w:rStyle w:val="sectiontablesectionbody"/>
                      <w:rFonts w:ascii="Source Sans Pro" w:eastAsia="Source Sans Pro" w:hAnsi="Source Sans Pro" w:cs="Source Sans Pro"/>
                      <w:b w:val="0"/>
                      <w:bCs w:val="0"/>
                      <w:color w:val="000000"/>
                      <w:sz w:val="22"/>
                      <w:szCs w:val="22"/>
                      <w:bdr w:val="none" w:sz="0" w:space="0" w:color="auto"/>
                      <w:vertAlign w:val="baseline"/>
                    </w:rPr>
                    <w:t xml:space="preserve"> </w:t>
                  </w:r>
                  <w:r>
                    <w:pict>
                      <v:rect id="_x0000_s1093" style="width:171pt;height:22in;margin-top:-400pt;margin-left:-185pt;position:absolute;z-index:-251589632" fillcolor="#f2eee5" strokecolor="#f2eee5"/>
                    </w:pict>
                  </w:r>
                </w:p>
                <w:p>
                  <w:pPr>
                    <w:pStyle w:val="documentulli"/>
                    <w:numPr>
                      <w:ilvl w:val="0"/>
                      <w:numId w:val="7"/>
                    </w:numPr>
                    <w:spacing w:before="0"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94" style="width:171pt;height:22in;margin-top:-400pt;margin-left:-185pt;position:absolute;z-index:-251588608" fillcolor="#f2eee5" strokecolor="#f2eee5"/>
                    </w:pict>
                  </w:r>
                  <w:r>
                    <w:rPr>
                      <w:rStyle w:val="strong"/>
                      <w:rFonts w:ascii="Source Sans Pro" w:eastAsia="Source Sans Pro" w:hAnsi="Source Sans Pro" w:cs="Source Sans Pro"/>
                      <w:b/>
                      <w:bCs/>
                      <w:color w:val="000000"/>
                      <w:sz w:val="22"/>
                      <w:szCs w:val="22"/>
                    </w:rPr>
                    <w:t xml:space="preserve">High School: </w:t>
                  </w:r>
                  <w:r>
                    <w:rPr>
                      <w:rStyle w:val="span"/>
                      <w:rFonts w:ascii="Source Sans Pro" w:eastAsia="Source Sans Pro" w:hAnsi="Source Sans Pro" w:cs="Source Sans Pro"/>
                      <w:b w:val="0"/>
                      <w:bCs w:val="0"/>
                      <w:color w:val="000000"/>
                      <w:sz w:val="22"/>
                      <w:szCs w:val="22"/>
                      <w:bdr w:val="none" w:sz="0" w:space="0" w:color="auto"/>
                      <w:vertAlign w:val="baseline"/>
                    </w:rPr>
                    <w:t>Only list if the minimum education required is a high school diploma or GED.</w:t>
                  </w:r>
                  <w:r>
                    <w:pict>
                      <v:rect id="_x0000_s1095" style="width:171pt;height:22in;margin-top:-400pt;margin-left:-185pt;position:absolute;z-index:-251587584" fillcolor="#f2eee5" strokecolor="#f2eee5"/>
                    </w:pict>
                  </w:r>
                </w:p>
                <w:p>
                  <w:pPr>
                    <w:pStyle w:val="documentullinth-last-child1"/>
                    <w:numPr>
                      <w:ilvl w:val="0"/>
                      <w:numId w:val="7"/>
                    </w:numPr>
                    <w:spacing w:after="0" w:line="320" w:lineRule="atLeast"/>
                    <w:ind w:left="180" w:right="0" w:hanging="180"/>
                    <w:rPr>
                      <w:rStyle w:val="span"/>
                      <w:rFonts w:ascii="Source Sans Pro" w:eastAsia="Source Sans Pro" w:hAnsi="Source Sans Pro" w:cs="Source Sans Pro"/>
                      <w:b w:val="0"/>
                      <w:bCs w:val="0"/>
                      <w:color w:val="000000"/>
                      <w:sz w:val="22"/>
                      <w:szCs w:val="22"/>
                      <w:bdr w:val="none" w:sz="0" w:space="0" w:color="auto"/>
                      <w:vertAlign w:val="baseline"/>
                    </w:rPr>
                  </w:pPr>
                  <w:r>
                    <w:pict>
                      <v:rect id="_x0000_s1096" style="width:171pt;height:22in;margin-top:-400pt;margin-left:-185pt;position:absolute;z-index:-251586560" fillcolor="#f2eee5" strokecolor="#f2eee5"/>
                    </w:pict>
                  </w:r>
                  <w:r>
                    <w:rPr>
                      <w:rStyle w:val="strong"/>
                      <w:rFonts w:ascii="Source Sans Pro" w:eastAsia="Source Sans Pro" w:hAnsi="Source Sans Pro" w:cs="Source Sans Pro"/>
                      <w:b/>
                      <w:bCs/>
                      <w:color w:val="000000"/>
                      <w:sz w:val="22"/>
                      <w:szCs w:val="22"/>
                    </w:rPr>
                    <w:t xml:space="preserve">Example: </w:t>
                  </w:r>
                  <w:r>
                    <w:rPr>
                      <w:rStyle w:val="span"/>
                      <w:rFonts w:ascii="Source Sans Pro" w:eastAsia="Source Sans Pro" w:hAnsi="Source Sans Pro" w:cs="Source Sans Pro"/>
                      <w:b w:val="0"/>
                      <w:bCs w:val="0"/>
                      <w:color w:val="000000"/>
                      <w:sz w:val="22"/>
                      <w:szCs w:val="22"/>
                      <w:bdr w:val="none" w:sz="0" w:space="0" w:color="auto"/>
                      <w:vertAlign w:val="baseline"/>
                    </w:rPr>
                    <w:t>Boswell High School</w:t>
                  </w:r>
                  <w:r>
                    <w:rPr>
                      <w:rStyle w:val="span"/>
                      <w:rFonts w:ascii="Source Sans Pro" w:eastAsia="Source Sans Pro" w:hAnsi="Source Sans Pro" w:cs="Source Sans Pro"/>
                      <w:b w:val="0"/>
                      <w:bCs w:val="0"/>
                      <w:color w:val="000000"/>
                      <w:sz w:val="22"/>
                      <w:szCs w:val="22"/>
                      <w:bdr w:val="none" w:sz="0" w:space="0" w:color="auto"/>
                      <w:vertAlign w:val="baseline"/>
                    </w:rPr>
                    <w:br/>
                  </w:r>
                  <w:r>
                    <w:rPr>
                      <w:rStyle w:val="span"/>
                      <w:rFonts w:ascii="Source Sans Pro" w:eastAsia="Source Sans Pro" w:hAnsi="Source Sans Pro" w:cs="Source Sans Pro"/>
                      <w:b w:val="0"/>
                      <w:bCs w:val="0"/>
                      <w:color w:val="000000"/>
                      <w:sz w:val="22"/>
                      <w:szCs w:val="22"/>
                      <w:bdr w:val="none" w:sz="0" w:space="0" w:color="auto"/>
                      <w:vertAlign w:val="baseline"/>
                    </w:rPr>
                    <w:t>Fort Worth, TX</w:t>
                  </w:r>
                  <w:r>
                    <w:rPr>
                      <w:rStyle w:val="span"/>
                      <w:rFonts w:ascii="Source Sans Pro" w:eastAsia="Source Sans Pro" w:hAnsi="Source Sans Pro" w:cs="Source Sans Pro"/>
                      <w:b w:val="0"/>
                      <w:bCs w:val="0"/>
                      <w:color w:val="000000"/>
                      <w:sz w:val="22"/>
                      <w:szCs w:val="22"/>
                      <w:bdr w:val="none" w:sz="0" w:space="0" w:color="auto"/>
                      <w:vertAlign w:val="baseline"/>
                    </w:rPr>
                    <w:br/>
                  </w:r>
                  <w:r>
                    <w:rPr>
                      <w:rStyle w:val="span"/>
                      <w:rFonts w:ascii="Source Sans Pro" w:eastAsia="Source Sans Pro" w:hAnsi="Source Sans Pro" w:cs="Source Sans Pro"/>
                      <w:b w:val="0"/>
                      <w:bCs w:val="0"/>
                      <w:color w:val="000000"/>
                      <w:sz w:val="22"/>
                      <w:szCs w:val="22"/>
                      <w:bdr w:val="none" w:sz="0" w:space="0" w:color="auto"/>
                      <w:vertAlign w:val="baseline"/>
                    </w:rPr>
                    <w:t>GED</w:t>
                  </w:r>
                  <w:r>
                    <w:rPr>
                      <w:rStyle w:val="span"/>
                      <w:rFonts w:ascii="Source Sans Pro" w:eastAsia="Source Sans Pro" w:hAnsi="Source Sans Pro" w:cs="Source Sans Pro"/>
                      <w:b w:val="0"/>
                      <w:bCs w:val="0"/>
                      <w:color w:val="000000"/>
                      <w:sz w:val="22"/>
                      <w:szCs w:val="22"/>
                      <w:bdr w:val="none" w:sz="0" w:space="0" w:color="auto"/>
                      <w:vertAlign w:val="baseline"/>
                    </w:rPr>
                    <w:br/>
                  </w:r>
                  <w:r>
                    <w:rPr>
                      <w:rStyle w:val="span"/>
                      <w:rFonts w:ascii="Source Sans Pro" w:eastAsia="Source Sans Pro" w:hAnsi="Source Sans Pro" w:cs="Source Sans Pro"/>
                      <w:b w:val="0"/>
                      <w:bCs w:val="0"/>
                      <w:color w:val="000000"/>
                      <w:sz w:val="22"/>
                      <w:szCs w:val="22"/>
                      <w:bdr w:val="none" w:sz="0" w:space="0" w:color="auto"/>
                      <w:vertAlign w:val="baseline"/>
                    </w:rPr>
                    <w:t>June 2018</w:t>
                  </w:r>
                  <w:r>
                    <w:pict>
                      <v:rect id="_x0000_s1097" style="width:171pt;height:22in;margin-top:-400pt;margin-left:-185pt;position:absolute;z-index:-251585536"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320" w:lineRule="atLeast"/>
                    <w:ind w:left="0" w:right="0"/>
                    <w:rPr>
                      <w:rStyle w:val="sectiontablerightspacecell"/>
                      <w:rFonts w:ascii="Source Sans Pro" w:eastAsia="Source Sans Pro" w:hAnsi="Source Sans Pro" w:cs="Source Sans Pro"/>
                      <w:b w:val="0"/>
                      <w:bCs w:val="0"/>
                      <w:color w:val="000000"/>
                      <w:sz w:val="22"/>
                      <w:szCs w:val="22"/>
                      <w:bdr w:val="none" w:sz="0" w:space="0" w:color="auto"/>
                      <w:vertAlign w:val="baseline"/>
                    </w:rPr>
                  </w:pPr>
                  <w:r>
                    <w:rPr>
                      <w:rStyle w:val="sectiontablerightspacecell"/>
                      <w:rFonts w:ascii="Source Sans Pro" w:eastAsia="Source Sans Pro" w:hAnsi="Source Sans Pro" w:cs="Source Sans Pro"/>
                      <w:b w:val="0"/>
                      <w:bCs w:val="0"/>
                      <w:color w:val="000000"/>
                      <w:sz w:val="22"/>
                      <w:szCs w:val="22"/>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2"/>
                      <w:szCs w:val="22"/>
                      <w:bdr w:val="none" w:sz="0" w:space="0" w:color="auto"/>
                      <w:vertAlign w:val="baseline"/>
                    </w:rPr>
                  </w:pPr>
                  <w:r>
                    <w:pict>
                      <v:line id="_x0000_s1098" style="position:absolute;z-index:251731968" from="25pt,0" to="575pt,0" fillcolor="black" strokecolor="black" strokeweight="1pt"/>
                    </w:pict>
                  </w:r>
                  <w:r>
                    <w:rPr>
                      <w:rStyle w:val="sectiontableleftfullspacecell"/>
                      <w:rFonts w:ascii="Source Sans Pro" w:eastAsia="Source Sans Pro" w:hAnsi="Source Sans Pro" w:cs="Source Sans Pro"/>
                      <w:b w:val="0"/>
                      <w:bCs w:val="0"/>
                      <w:color w:val="000000"/>
                      <w:sz w:val="22"/>
                      <w:szCs w:val="22"/>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bdr w:val="none" w:sz="0" w:space="0" w:color="auto"/>
                      <w:vertAlign w:val="baseline"/>
                    </w:rPr>
                  </w:pPr>
                  <w:r>
                    <w:pict>
                      <v:rect id="_x0000_s1099" style="width:171pt;height:22in;margin-top:-400pt;margin-left:-25pt;position:absolute;z-index:-251583488" fillcolor="#f2eee5" strokecolor="#f2eee5"/>
                    </w:pict>
                  </w:r>
                  <w:r>
                    <w:rPr>
                      <w:rStyle w:val="documentheading"/>
                      <w:b/>
                      <w:bCs/>
                      <w:i/>
                      <w:iCs/>
                      <w:bdr w:val="none" w:sz="0" w:space="0" w:color="auto"/>
                      <w:vertAlign w:val="baseline"/>
                    </w:rPr>
                    <w:t>Certifications</w:t>
                  </w:r>
                  <w:r>
                    <w:pict>
                      <v:rect id="_x0000_s1100" style="width:171pt;height:22in;margin-top:-400pt;margin-left:-25pt;position:absolute;z-index:-251582464"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320" w:lineRule="atLeast"/>
                    <w:ind w:left="0" w:right="0"/>
                    <w:rPr>
                      <w:rStyle w:val="sectiontableleftspacecell"/>
                      <w:rFonts w:ascii="Source Sans Pro" w:eastAsia="Source Sans Pro" w:hAnsi="Source Sans Pro" w:cs="Source Sans Pro"/>
                      <w:b w:val="0"/>
                      <w:bCs w:val="0"/>
                      <w:color w:val="000000"/>
                      <w:sz w:val="22"/>
                      <w:szCs w:val="22"/>
                      <w:bdr w:val="none" w:sz="0" w:space="0" w:color="auto"/>
                      <w:vertAlign w:val="baseline"/>
                    </w:rPr>
                  </w:pPr>
                  <w:r>
                    <w:rPr>
                      <w:rStyle w:val="sectiontableleftspacecell"/>
                      <w:rFonts w:ascii="Source Sans Pro" w:eastAsia="Source Sans Pro" w:hAnsi="Source Sans Pro" w:cs="Source Sans Pro"/>
                      <w:b w:val="0"/>
                      <w:bCs w:val="0"/>
                      <w:color w:val="000000"/>
                      <w:sz w:val="22"/>
                      <w:szCs w:val="22"/>
                      <w:bdr w:val="none" w:sz="0" w:space="0" w:color="auto"/>
                      <w:vertAlign w:val="baseline"/>
                    </w:rPr>
                    <w:t> </w:t>
                  </w:r>
                </w:p>
              </w:tc>
              <w:tc>
                <w:tcPr>
                  <w:tcW w:w="7800" w:type="dxa"/>
                  <w:tcMar>
                    <w:top w:w="0" w:type="dxa"/>
                    <w:left w:w="0" w:type="dxa"/>
                    <w:bottom w:w="0" w:type="dxa"/>
                    <w:right w:w="0" w:type="dxa"/>
                  </w:tcMar>
                  <w:vAlign w:val="top"/>
                  <w:hideMark/>
                </w:tcPr>
                <w:p>
                  <w:pPr>
                    <w:pStyle w:val="documentulli"/>
                    <w:numPr>
                      <w:ilvl w:val="0"/>
                      <w:numId w:val="8"/>
                    </w:numPr>
                    <w:pBdr>
                      <w:top w:val="none" w:sz="0" w:space="0" w:color="auto"/>
                      <w:left w:val="none" w:sz="0" w:space="0" w:color="auto"/>
                      <w:bottom w:val="none" w:sz="0" w:space="0" w:color="auto"/>
                      <w:right w:val="none" w:sz="0" w:space="0" w:color="auto"/>
                    </w:pBdr>
                    <w:spacing w:before="200" w:after="0" w:line="320" w:lineRule="atLeast"/>
                    <w:ind w:left="180" w:right="0" w:hanging="18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101" style="width:171pt;height:22in;margin-top:-400pt;margin-left:-185pt;position:absolute;z-index:-251581440" fillcolor="#f2eee5" strokecolor="#f2eee5"/>
                    </w:pict>
                  </w:r>
                  <w:r>
                    <w:rPr>
                      <w:rStyle w:val="sectiontablesectionbody"/>
                      <w:rFonts w:ascii="Source Sans Pro" w:eastAsia="Source Sans Pro" w:hAnsi="Source Sans Pro" w:cs="Source Sans Pro"/>
                      <w:b w:val="0"/>
                      <w:bCs w:val="0"/>
                      <w:color w:val="000000"/>
                      <w:sz w:val="22"/>
                      <w:szCs w:val="22"/>
                      <w:bdr w:val="none" w:sz="0" w:space="0" w:color="auto"/>
                      <w:vertAlign w:val="baseline"/>
                    </w:rPr>
                    <w:t>If you want to boost your skills and want to demonstrate competency to do a specific job, certifications are particularly important.</w:t>
                  </w:r>
                  <w:r>
                    <w:pict>
                      <v:rect id="_x0000_s1102" style="width:171pt;height:22in;margin-top:-400pt;margin-left:-185pt;position:absolute;z-index:-251580416" fillcolor="#f2eee5" strokecolor="#f2eee5"/>
                    </w:pict>
                  </w:r>
                </w:p>
                <w:p>
                  <w:pPr>
                    <w:pStyle w:val="documentullinth-last-child1"/>
                    <w:numPr>
                      <w:ilvl w:val="0"/>
                      <w:numId w:val="8"/>
                    </w:numPr>
                    <w:spacing w:after="0" w:line="320" w:lineRule="atLeast"/>
                    <w:ind w:left="180" w:right="0" w:hanging="18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103" style="width:171pt;height:22in;margin-top:-400pt;margin-left:-185pt;position:absolute;z-index:-251579392" fillcolor="#f2eee5" strokecolor="#f2eee5"/>
                    </w:pict>
                  </w:r>
                  <w:r>
                    <w:rPr>
                      <w:rStyle w:val="sectiontablesectionbody"/>
                      <w:rFonts w:ascii="Source Sans Pro" w:eastAsia="Source Sans Pro" w:hAnsi="Source Sans Pro" w:cs="Source Sans Pro"/>
                      <w:b w:val="0"/>
                      <w:bCs w:val="0"/>
                      <w:color w:val="000000"/>
                      <w:sz w:val="22"/>
                      <w:szCs w:val="22"/>
                      <w:bdr w:val="none" w:sz="0" w:space="0" w:color="auto"/>
                      <w:vertAlign w:val="baseline"/>
                    </w:rPr>
                    <w:t>School, Institution, Company or Organization l Certification or Training Obtained - Year</w:t>
                  </w:r>
                  <w:r>
                    <w:rPr>
                      <w:rStyle w:val="sectiontablesectionbody"/>
                      <w:rFonts w:ascii="Source Sans Pro" w:eastAsia="Source Sans Pro" w:hAnsi="Source Sans Pro" w:cs="Source Sans Pro"/>
                      <w:b w:val="0"/>
                      <w:bCs w:val="0"/>
                      <w:color w:val="000000"/>
                      <w:sz w:val="22"/>
                      <w:szCs w:val="22"/>
                      <w:bdr w:val="none" w:sz="0" w:space="0" w:color="auto"/>
                      <w:vertAlign w:val="baseline"/>
                    </w:rPr>
                    <w:br/>
                  </w:r>
                  <w:r>
                    <w:rPr>
                      <w:rStyle w:val="strong"/>
                      <w:rFonts w:ascii="Source Sans Pro" w:eastAsia="Source Sans Pro" w:hAnsi="Source Sans Pro" w:cs="Source Sans Pro"/>
                      <w:b/>
                      <w:bCs/>
                      <w:color w:val="000000"/>
                      <w:sz w:val="22"/>
                      <w:szCs w:val="22"/>
                    </w:rPr>
                    <w:t xml:space="preserve">Example: </w:t>
                  </w:r>
                  <w:r>
                    <w:rPr>
                      <w:rStyle w:val="sectiontablesectionbody"/>
                      <w:rFonts w:ascii="Source Sans Pro" w:eastAsia="Source Sans Pro" w:hAnsi="Source Sans Pro" w:cs="Source Sans Pro"/>
                      <w:b w:val="0"/>
                      <w:bCs w:val="0"/>
                      <w:color w:val="000000"/>
                      <w:sz w:val="22"/>
                      <w:szCs w:val="22"/>
                      <w:bdr w:val="none" w:sz="0" w:space="0" w:color="auto"/>
                      <w:vertAlign w:val="baseline"/>
                    </w:rPr>
                    <w:t>CPR &amp; First Aid Certified, American Heart Association - 2019</w:t>
                  </w:r>
                  <w:r>
                    <w:pict>
                      <v:rect id="_x0000_s1104" style="width:171pt;height:22in;margin-top:-400pt;margin-left:-185pt;position:absolute;z-index:-251578368"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320" w:lineRule="atLeast"/>
                    <w:ind w:left="0" w:right="0"/>
                    <w:rPr>
                      <w:rStyle w:val="sectiontablerightspacecell"/>
                      <w:rFonts w:ascii="Source Sans Pro" w:eastAsia="Source Sans Pro" w:hAnsi="Source Sans Pro" w:cs="Source Sans Pro"/>
                      <w:b w:val="0"/>
                      <w:bCs w:val="0"/>
                      <w:color w:val="000000"/>
                      <w:sz w:val="22"/>
                      <w:szCs w:val="22"/>
                      <w:bdr w:val="none" w:sz="0" w:space="0" w:color="auto"/>
                      <w:vertAlign w:val="baseline"/>
                    </w:rPr>
                  </w:pPr>
                  <w:r>
                    <w:rPr>
                      <w:rStyle w:val="sectiontablerightspacecell"/>
                      <w:rFonts w:ascii="Source Sans Pro" w:eastAsia="Source Sans Pro" w:hAnsi="Source Sans Pro" w:cs="Source Sans Pro"/>
                      <w:b w:val="0"/>
                      <w:bCs w:val="0"/>
                      <w:color w:val="000000"/>
                      <w:sz w:val="22"/>
                      <w:szCs w:val="22"/>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2"/>
                      <w:szCs w:val="22"/>
                      <w:bdr w:val="none" w:sz="0" w:space="0" w:color="auto"/>
                      <w:vertAlign w:val="baseline"/>
                    </w:rPr>
                  </w:pPr>
                  <w:r>
                    <w:pict>
                      <v:line id="_x0000_s1105" style="position:absolute;z-index:251739136" from="25pt,0" to="575pt,0" fillcolor="black" strokecolor="black" strokeweight="1pt"/>
                    </w:pict>
                  </w:r>
                  <w:r>
                    <w:rPr>
                      <w:rStyle w:val="sectiontableleftfullspacecell"/>
                      <w:rFonts w:ascii="Source Sans Pro" w:eastAsia="Source Sans Pro" w:hAnsi="Source Sans Pro" w:cs="Source Sans Pro"/>
                      <w:b w:val="0"/>
                      <w:bCs w:val="0"/>
                      <w:color w:val="000000"/>
                      <w:sz w:val="22"/>
                      <w:szCs w:val="22"/>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bdr w:val="none" w:sz="0" w:space="0" w:color="auto"/>
                      <w:vertAlign w:val="baseline"/>
                    </w:rPr>
                  </w:pPr>
                  <w:r>
                    <w:pict>
                      <v:rect id="_x0000_s1106" style="width:171pt;height:22in;margin-top:-400pt;margin-left:-25pt;position:absolute;z-index:-251576320" fillcolor="#f2eee5" strokecolor="#f2eee5"/>
                    </w:pict>
                  </w:r>
                  <w:r>
                    <w:rPr>
                      <w:rStyle w:val="documentheading"/>
                      <w:b/>
                      <w:bCs/>
                      <w:i/>
                      <w:iCs/>
                      <w:bdr w:val="none" w:sz="0" w:space="0" w:color="auto"/>
                      <w:vertAlign w:val="baseline"/>
                    </w:rPr>
                    <w:t>Licenses</w:t>
                  </w:r>
                  <w:r>
                    <w:pict>
                      <v:rect id="_x0000_s1107" style="width:171pt;height:22in;margin-top:-400pt;margin-left:-25pt;position:absolute;z-index:-251575296"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320" w:lineRule="atLeast"/>
                    <w:ind w:left="0" w:right="0"/>
                    <w:rPr>
                      <w:rStyle w:val="sectiontableleftspacecell"/>
                      <w:rFonts w:ascii="Source Sans Pro" w:eastAsia="Source Sans Pro" w:hAnsi="Source Sans Pro" w:cs="Source Sans Pro"/>
                      <w:b w:val="0"/>
                      <w:bCs w:val="0"/>
                      <w:color w:val="000000"/>
                      <w:sz w:val="22"/>
                      <w:szCs w:val="22"/>
                      <w:bdr w:val="none" w:sz="0" w:space="0" w:color="auto"/>
                      <w:vertAlign w:val="baseline"/>
                    </w:rPr>
                  </w:pPr>
                  <w:r>
                    <w:rPr>
                      <w:rStyle w:val="sectiontableleftspacecell"/>
                      <w:rFonts w:ascii="Source Sans Pro" w:eastAsia="Source Sans Pro" w:hAnsi="Source Sans Pro" w:cs="Source Sans Pro"/>
                      <w:b w:val="0"/>
                      <w:bCs w:val="0"/>
                      <w:color w:val="000000"/>
                      <w:sz w:val="22"/>
                      <w:szCs w:val="22"/>
                      <w:bdr w:val="none" w:sz="0" w:space="0" w:color="auto"/>
                      <w:vertAlign w:val="baseline"/>
                    </w:rPr>
                    <w:t> </w:t>
                  </w:r>
                </w:p>
              </w:tc>
              <w:tc>
                <w:tcPr>
                  <w:tcW w:w="7800" w:type="dxa"/>
                  <w:tcMar>
                    <w:top w:w="0" w:type="dxa"/>
                    <w:left w:w="0" w:type="dxa"/>
                    <w:bottom w:w="0" w:type="dxa"/>
                    <w:right w:w="0" w:type="dxa"/>
                  </w:tcMar>
                  <w:vAlign w:val="top"/>
                  <w:hideMark/>
                </w:tcPr>
                <w:p>
                  <w:pPr>
                    <w:pStyle w:val="documentulli"/>
                    <w:numPr>
                      <w:ilvl w:val="0"/>
                      <w:numId w:val="9"/>
                    </w:numPr>
                    <w:pBdr>
                      <w:top w:val="none" w:sz="0" w:space="0" w:color="auto"/>
                      <w:left w:val="none" w:sz="0" w:space="0" w:color="auto"/>
                      <w:bottom w:val="none" w:sz="0" w:space="0" w:color="auto"/>
                      <w:right w:val="none" w:sz="0" w:space="0" w:color="auto"/>
                    </w:pBdr>
                    <w:spacing w:before="200" w:after="0" w:line="320" w:lineRule="atLeast"/>
                    <w:ind w:left="180" w:right="0" w:hanging="18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108" style="width:171pt;height:22in;margin-top:-400pt;margin-left:-185pt;position:absolute;z-index:-251574272" fillcolor="#f2eee5" strokecolor="#f2eee5"/>
                    </w:pict>
                  </w:r>
                  <w:r>
                    <w:rPr>
                      <w:rStyle w:val="sectiontablesectionbody"/>
                      <w:rFonts w:ascii="Source Sans Pro" w:eastAsia="Source Sans Pro" w:hAnsi="Source Sans Pro" w:cs="Source Sans Pro"/>
                      <w:b w:val="0"/>
                      <w:bCs w:val="0"/>
                      <w:color w:val="000000"/>
                      <w:sz w:val="22"/>
                      <w:szCs w:val="22"/>
                      <w:bdr w:val="none" w:sz="0" w:space="0" w:color="auto"/>
                      <w:vertAlign w:val="baseline"/>
                    </w:rPr>
                    <w:t>Depending on your career, licenses are required for particular jobs, such as teaching and cosmetology.</w:t>
                  </w:r>
                  <w:r>
                    <w:pict>
                      <v:rect id="_x0000_s1109" style="width:171pt;height:22in;margin-top:-400pt;margin-left:-185pt;position:absolute;z-index:-251573248" fillcolor="#f2eee5" strokecolor="#f2eee5"/>
                    </w:pict>
                  </w:r>
                </w:p>
                <w:p>
                  <w:pPr>
                    <w:pStyle w:val="documentullinth-last-child1"/>
                    <w:numPr>
                      <w:ilvl w:val="0"/>
                      <w:numId w:val="9"/>
                    </w:numPr>
                    <w:spacing w:after="0" w:line="320" w:lineRule="atLeast"/>
                    <w:ind w:left="180" w:right="0" w:hanging="18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110" style="width:171pt;height:22in;margin-top:-400pt;margin-left:-185pt;position:absolute;z-index:-251572224" fillcolor="#f2eee5" strokecolor="#f2eee5"/>
                    </w:pict>
                  </w:r>
                  <w:r>
                    <w:rPr>
                      <w:rStyle w:val="sectiontablesectionbody"/>
                      <w:rFonts w:ascii="Source Sans Pro" w:eastAsia="Source Sans Pro" w:hAnsi="Source Sans Pro" w:cs="Source Sans Pro"/>
                      <w:b w:val="0"/>
                      <w:bCs w:val="0"/>
                      <w:color w:val="000000"/>
                      <w:sz w:val="22"/>
                      <w:szCs w:val="22"/>
                      <w:bdr w:val="none" w:sz="0" w:space="0" w:color="auto"/>
                      <w:vertAlign w:val="baseline"/>
                    </w:rPr>
                    <w:t>School, Institution, Company or Organization l Certification or Training Obtained - Year</w:t>
                  </w:r>
                  <w:r>
                    <w:rPr>
                      <w:rStyle w:val="sectiontablesectionbody"/>
                      <w:rFonts w:ascii="Source Sans Pro" w:eastAsia="Source Sans Pro" w:hAnsi="Source Sans Pro" w:cs="Source Sans Pro"/>
                      <w:b w:val="0"/>
                      <w:bCs w:val="0"/>
                      <w:color w:val="000000"/>
                      <w:sz w:val="22"/>
                      <w:szCs w:val="22"/>
                      <w:bdr w:val="none" w:sz="0" w:space="0" w:color="auto"/>
                      <w:vertAlign w:val="baseline"/>
                    </w:rPr>
                    <w:br/>
                  </w:r>
                  <w:r>
                    <w:rPr>
                      <w:rStyle w:val="strong"/>
                      <w:rFonts w:ascii="Source Sans Pro" w:eastAsia="Source Sans Pro" w:hAnsi="Source Sans Pro" w:cs="Source Sans Pro"/>
                      <w:b/>
                      <w:bCs/>
                      <w:color w:val="000000"/>
                      <w:sz w:val="22"/>
                      <w:szCs w:val="22"/>
                    </w:rPr>
                    <w:t xml:space="preserve">Example: </w:t>
                  </w:r>
                  <w:r>
                    <w:rPr>
                      <w:rStyle w:val="sectiontablesectionbody"/>
                      <w:rFonts w:ascii="Source Sans Pro" w:eastAsia="Source Sans Pro" w:hAnsi="Source Sans Pro" w:cs="Source Sans Pro"/>
                      <w:b w:val="0"/>
                      <w:bCs w:val="0"/>
                      <w:color w:val="000000"/>
                      <w:sz w:val="22"/>
                      <w:szCs w:val="22"/>
                      <w:bdr w:val="none" w:sz="0" w:space="0" w:color="auto"/>
                      <w:vertAlign w:val="baseline"/>
                    </w:rPr>
                    <w:t>Associate of Arts in Hairstyling Long Island Beauty School Inc, Hempstead, NY - June 2017</w:t>
                  </w:r>
                  <w:r>
                    <w:pict>
                      <v:rect id="_x0000_s1111" style="width:171pt;height:22in;margin-top:-400pt;margin-left:-185pt;position:absolute;z-index:-251571200"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320" w:lineRule="atLeast"/>
                    <w:ind w:left="0" w:right="0"/>
                    <w:rPr>
                      <w:rStyle w:val="sectiontablerightspacecell"/>
                      <w:rFonts w:ascii="Source Sans Pro" w:eastAsia="Source Sans Pro" w:hAnsi="Source Sans Pro" w:cs="Source Sans Pro"/>
                      <w:b w:val="0"/>
                      <w:bCs w:val="0"/>
                      <w:color w:val="000000"/>
                      <w:sz w:val="22"/>
                      <w:szCs w:val="22"/>
                      <w:bdr w:val="none" w:sz="0" w:space="0" w:color="auto"/>
                      <w:vertAlign w:val="baseline"/>
                    </w:rPr>
                  </w:pPr>
                  <w:r>
                    <w:rPr>
                      <w:rStyle w:val="sectiontablerightspacecell"/>
                      <w:rFonts w:ascii="Source Sans Pro" w:eastAsia="Source Sans Pro" w:hAnsi="Source Sans Pro" w:cs="Source Sans Pro"/>
                      <w:b w:val="0"/>
                      <w:bCs w:val="0"/>
                      <w:color w:val="000000"/>
                      <w:sz w:val="22"/>
                      <w:szCs w:val="22"/>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bl>
            <w:tblPr>
              <w:tblStyle w:val="sectiontable"/>
              <w:tblW w:w="0" w:type="auto"/>
              <w:tblCellSpacing w:w="0" w:type="dxa"/>
              <w:tblLayout w:type="fixed"/>
              <w:tblCellMar>
                <w:top w:w="0" w:type="dxa"/>
                <w:left w:w="0" w:type="dxa"/>
                <w:bottom w:w="0" w:type="dxa"/>
                <w:right w:w="0" w:type="dxa"/>
              </w:tblCellMar>
              <w:tblLook w:val="05E0"/>
            </w:tblPr>
            <w:tblGrid>
              <w:gridCol w:w="500"/>
              <w:gridCol w:w="2440"/>
              <w:gridCol w:w="800"/>
              <w:gridCol w:w="7800"/>
              <w:gridCol w:w="500"/>
            </w:tblGrid>
            <w:tr>
              <w:tblPrEx>
                <w:tblW w:w="0" w:type="auto"/>
                <w:tblCellSpacing w:w="0" w:type="dxa"/>
                <w:tblLayout w:type="fixed"/>
                <w:tblCellMar>
                  <w:top w:w="0" w:type="dxa"/>
                  <w:left w:w="0" w:type="dxa"/>
                  <w:bottom w:w="0" w:type="dxa"/>
                  <w:right w:w="0" w:type="dxa"/>
                </w:tblCellMar>
                <w:tblLook w:val="05E0"/>
              </w:tblPrEx>
              <w:trPr>
                <w:tblCellSpacing w:w="0" w:type="dxa"/>
              </w:trPr>
              <w:tc>
                <w:tcPr>
                  <w:tcW w:w="500" w:type="dxa"/>
                  <w:noWrap w:val="0"/>
                  <w:tcMar>
                    <w:top w:w="0" w:type="dxa"/>
                    <w:left w:w="0" w:type="dxa"/>
                    <w:bottom w:w="0" w:type="dxa"/>
                    <w:right w:w="0" w:type="dxa"/>
                  </w:tcMar>
                  <w:vAlign w:val="top"/>
                  <w:hideMark/>
                </w:tcPr>
                <w:p>
                  <w:pPr>
                    <w:spacing w:before="200"/>
                    <w:rPr>
                      <w:rStyle w:val="mld5maincell"/>
                      <w:rFonts w:ascii="Source Sans Pro" w:eastAsia="Source Sans Pro" w:hAnsi="Source Sans Pro" w:cs="Source Sans Pro"/>
                      <w:b w:val="0"/>
                      <w:bCs w:val="0"/>
                      <w:color w:val="000000"/>
                      <w:sz w:val="22"/>
                      <w:szCs w:val="22"/>
                      <w:bdr w:val="none" w:sz="0" w:space="0" w:color="auto"/>
                      <w:vertAlign w:val="baseline"/>
                    </w:rPr>
                  </w:pPr>
                  <w:r>
                    <w:pict>
                      <v:line id="_x0000_s1112" style="position:absolute;z-index:251746304" from="25pt,0" to="575pt,0" fillcolor="black" strokecolor="black" strokeweight="1pt"/>
                    </w:pict>
                  </w:r>
                  <w:r>
                    <w:rPr>
                      <w:rStyle w:val="sectiontableleftfullspacecell"/>
                      <w:rFonts w:ascii="Source Sans Pro" w:eastAsia="Source Sans Pro" w:hAnsi="Source Sans Pro" w:cs="Source Sans Pro"/>
                      <w:b w:val="0"/>
                      <w:bCs w:val="0"/>
                      <w:color w:val="000000"/>
                      <w:sz w:val="22"/>
                      <w:szCs w:val="22"/>
                      <w:bdr w:val="none" w:sz="0" w:space="0" w:color="auto"/>
                      <w:vertAlign w:val="baseline"/>
                    </w:rPr>
                    <w:t> </w:t>
                  </w:r>
                </w:p>
              </w:tc>
              <w:tc>
                <w:tcPr>
                  <w:tcW w:w="2440" w:type="dxa"/>
                  <w:noWrap w:val="0"/>
                  <w:tcMar>
                    <w:top w:w="0" w:type="dxa"/>
                    <w:left w:w="0" w:type="dxa"/>
                    <w:bottom w:w="0" w:type="dxa"/>
                    <w:right w:w="0" w:type="dxa"/>
                  </w:tcMar>
                  <w:vAlign w:val="top"/>
                  <w:hideMark/>
                </w:tcPr>
                <w:p>
                  <w:pPr>
                    <w:pStyle w:val="documentsectiontitle"/>
                    <w:pBdr>
                      <w:top w:val="none" w:sz="0" w:space="0" w:color="auto"/>
                      <w:left w:val="none" w:sz="0" w:space="0" w:color="auto"/>
                      <w:bottom w:val="none" w:sz="0" w:space="0" w:color="auto"/>
                      <w:right w:val="none" w:sz="0" w:space="0" w:color="auto"/>
                    </w:pBdr>
                    <w:spacing w:before="200" w:after="0"/>
                    <w:ind w:left="0" w:right="0"/>
                    <w:rPr>
                      <w:rStyle w:val="documentheading"/>
                      <w:rFonts w:ascii="Source Sans Pro" w:eastAsia="Source Sans Pro" w:hAnsi="Source Sans Pro" w:cs="Source Sans Pro"/>
                      <w:b/>
                      <w:bCs/>
                      <w:i/>
                      <w:iCs/>
                      <w:color w:val="000000"/>
                      <w:bdr w:val="none" w:sz="0" w:space="0" w:color="auto"/>
                      <w:vertAlign w:val="baseline"/>
                    </w:rPr>
                  </w:pPr>
                  <w:r>
                    <w:pict>
                      <v:rect id="_x0000_s1113" style="width:171pt;height:22in;margin-top:-400pt;margin-left:-25pt;position:absolute;z-index:-251569152" fillcolor="#f2eee5" strokecolor="#f2eee5"/>
                    </w:pict>
                  </w:r>
                  <w:r>
                    <w:rPr>
                      <w:rStyle w:val="documentheading"/>
                      <w:b/>
                      <w:bCs/>
                      <w:i/>
                      <w:iCs/>
                      <w:bdr w:val="none" w:sz="0" w:space="0" w:color="auto"/>
                      <w:vertAlign w:val="baseline"/>
                    </w:rPr>
                    <w:t>Awards and Honors</w:t>
                  </w:r>
                  <w:r>
                    <w:pict>
                      <v:rect id="_x0000_s1114" style="width:171pt;height:22in;margin-top:-400pt;margin-left:-25pt;position:absolute;z-index:-251568128" fillcolor="#f2eee5" strokecolor="#f2eee5"/>
                    </w:pict>
                  </w:r>
                </w:p>
              </w:tc>
              <w:tc>
                <w:tcPr>
                  <w:tcW w:w="800" w:type="dxa"/>
                  <w:tcMar>
                    <w:top w:w="0" w:type="dxa"/>
                    <w:left w:w="0" w:type="dxa"/>
                    <w:bottom w:w="0" w:type="dxa"/>
                    <w:right w:w="0" w:type="dxa"/>
                  </w:tcMar>
                  <w:vAlign w:val="top"/>
                  <w:hideMark/>
                </w:tcPr>
                <w:p>
                  <w:pPr>
                    <w:pStyle w:val="sectiontableleftspacecellParagraph"/>
                    <w:spacing w:before="200" w:line="320" w:lineRule="atLeast"/>
                    <w:ind w:left="0" w:right="0"/>
                    <w:rPr>
                      <w:rStyle w:val="sectiontableleftspacecell"/>
                      <w:rFonts w:ascii="Source Sans Pro" w:eastAsia="Source Sans Pro" w:hAnsi="Source Sans Pro" w:cs="Source Sans Pro"/>
                      <w:b w:val="0"/>
                      <w:bCs w:val="0"/>
                      <w:color w:val="000000"/>
                      <w:sz w:val="22"/>
                      <w:szCs w:val="22"/>
                      <w:bdr w:val="none" w:sz="0" w:space="0" w:color="auto"/>
                      <w:vertAlign w:val="baseline"/>
                    </w:rPr>
                  </w:pPr>
                  <w:r>
                    <w:rPr>
                      <w:rStyle w:val="sectiontableleftspacecell"/>
                      <w:rFonts w:ascii="Source Sans Pro" w:eastAsia="Source Sans Pro" w:hAnsi="Source Sans Pro" w:cs="Source Sans Pro"/>
                      <w:b w:val="0"/>
                      <w:bCs w:val="0"/>
                      <w:color w:val="000000"/>
                      <w:sz w:val="22"/>
                      <w:szCs w:val="22"/>
                      <w:bdr w:val="none" w:sz="0" w:space="0" w:color="auto"/>
                      <w:vertAlign w:val="baseline"/>
                    </w:rPr>
                    <w:t> </w:t>
                  </w:r>
                </w:p>
              </w:tc>
              <w:tc>
                <w:tcPr>
                  <w:tcW w:w="7800" w:type="dxa"/>
                  <w:tcMar>
                    <w:top w:w="0" w:type="dxa"/>
                    <w:left w:w="0" w:type="dxa"/>
                    <w:bottom w:w="0" w:type="dxa"/>
                    <w:right w:w="0" w:type="dxa"/>
                  </w:tcMar>
                  <w:vAlign w:val="top"/>
                  <w:hideMark/>
                </w:tcPr>
                <w:p>
                  <w:pPr>
                    <w:pStyle w:val="documentulli"/>
                    <w:numPr>
                      <w:ilvl w:val="0"/>
                      <w:numId w:val="10"/>
                    </w:numPr>
                    <w:pBdr>
                      <w:top w:val="none" w:sz="0" w:space="0" w:color="auto"/>
                      <w:left w:val="none" w:sz="0" w:space="0" w:color="auto"/>
                      <w:bottom w:val="none" w:sz="0" w:space="0" w:color="auto"/>
                      <w:right w:val="none" w:sz="0" w:space="0" w:color="auto"/>
                    </w:pBdr>
                    <w:spacing w:before="200" w:after="0" w:line="320" w:lineRule="atLeast"/>
                    <w:ind w:left="180" w:right="0" w:hanging="18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115" style="width:171pt;height:22in;margin-top:-400pt;margin-left:-185pt;position:absolute;z-index:-251567104" fillcolor="#f2eee5" strokecolor="#f2eee5"/>
                    </w:pict>
                  </w:r>
                  <w:r>
                    <w:rPr>
                      <w:rStyle w:val="sectiontablesectionbody"/>
                      <w:rFonts w:ascii="Source Sans Pro" w:eastAsia="Source Sans Pro" w:hAnsi="Source Sans Pro" w:cs="Source Sans Pro"/>
                      <w:b w:val="0"/>
                      <w:bCs w:val="0"/>
                      <w:color w:val="000000"/>
                      <w:sz w:val="22"/>
                      <w:szCs w:val="22"/>
                      <w:bdr w:val="none" w:sz="0" w:space="0" w:color="auto"/>
                      <w:vertAlign w:val="baseline"/>
                    </w:rPr>
                    <w:t>This section is important for entry-level workers and for those who have received significant awards in their chosen field.</w:t>
                  </w:r>
                  <w:r>
                    <w:pict>
                      <v:rect id="_x0000_s1116" style="width:171pt;height:22in;margin-top:-400pt;margin-left:-185pt;position:absolute;z-index:-251566080" fillcolor="#f2eee5" strokecolor="#f2eee5"/>
                    </w:pict>
                  </w:r>
                </w:p>
                <w:p>
                  <w:pPr>
                    <w:pStyle w:val="documentulli"/>
                    <w:numPr>
                      <w:ilvl w:val="0"/>
                      <w:numId w:val="10"/>
                    </w:numPr>
                    <w:spacing w:after="0" w:line="320" w:lineRule="atLeast"/>
                    <w:ind w:left="180" w:right="0" w:hanging="18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117" style="width:171pt;height:22in;margin-top:-400pt;margin-left:-185pt;position:absolute;z-index:-251565056" fillcolor="#f2eee5" strokecolor="#f2eee5"/>
                    </w:pict>
                  </w:r>
                  <w:r>
                    <w:rPr>
                      <w:rStyle w:val="sectiontablesectionbody"/>
                      <w:rFonts w:ascii="Source Sans Pro" w:eastAsia="Source Sans Pro" w:hAnsi="Source Sans Pro" w:cs="Source Sans Pro"/>
                      <w:b w:val="0"/>
                      <w:bCs w:val="0"/>
                      <w:color w:val="000000"/>
                      <w:sz w:val="22"/>
                      <w:szCs w:val="22"/>
                      <w:bdr w:val="none" w:sz="0" w:space="0" w:color="auto"/>
                      <w:vertAlign w:val="baseline"/>
                    </w:rPr>
                    <w:t>School, Institution, Company or Organization l Certification or Training Obtained - Year</w:t>
                  </w:r>
                  <w:r>
                    <w:pict>
                      <v:rect id="_x0000_s1118" style="width:171pt;height:22in;margin-top:-400pt;margin-left:-185pt;position:absolute;z-index:-251564032" fillcolor="#f2eee5" strokecolor="#f2eee5"/>
                    </w:pict>
                  </w:r>
                </w:p>
                <w:p>
                  <w:pPr>
                    <w:pStyle w:val="documentullinth-last-child1"/>
                    <w:numPr>
                      <w:ilvl w:val="0"/>
                      <w:numId w:val="10"/>
                    </w:numPr>
                    <w:spacing w:after="0" w:line="320" w:lineRule="atLeast"/>
                    <w:ind w:left="180" w:right="0" w:hanging="180"/>
                    <w:rPr>
                      <w:rStyle w:val="sectiontablesectionbody"/>
                      <w:rFonts w:ascii="Source Sans Pro" w:eastAsia="Source Sans Pro" w:hAnsi="Source Sans Pro" w:cs="Source Sans Pro"/>
                      <w:b w:val="0"/>
                      <w:bCs w:val="0"/>
                      <w:color w:val="000000"/>
                      <w:sz w:val="22"/>
                      <w:szCs w:val="22"/>
                      <w:bdr w:val="none" w:sz="0" w:space="0" w:color="auto"/>
                      <w:vertAlign w:val="baseline"/>
                    </w:rPr>
                  </w:pPr>
                  <w:r>
                    <w:pict>
                      <v:rect id="_x0000_s1119" style="width:171pt;height:22in;margin-top:-400pt;margin-left:-185pt;position:absolute;z-index:-251563008" fillcolor="#f2eee5" strokecolor="#f2eee5"/>
                    </w:pict>
                  </w:r>
                  <w:r>
                    <w:rPr>
                      <w:rStyle w:val="strong"/>
                      <w:rFonts w:ascii="Source Sans Pro" w:eastAsia="Source Sans Pro" w:hAnsi="Source Sans Pro" w:cs="Source Sans Pro"/>
                      <w:b/>
                      <w:bCs/>
                      <w:color w:val="000000"/>
                      <w:sz w:val="22"/>
                      <w:szCs w:val="22"/>
                    </w:rPr>
                    <w:t xml:space="preserve">Example: </w:t>
                  </w:r>
                  <w:r>
                    <w:rPr>
                      <w:rStyle w:val="sectiontablesectionbody"/>
                      <w:rFonts w:ascii="Source Sans Pro" w:eastAsia="Source Sans Pro" w:hAnsi="Source Sans Pro" w:cs="Source Sans Pro"/>
                      <w:b w:val="0"/>
                      <w:bCs w:val="0"/>
                      <w:color w:val="000000"/>
                      <w:sz w:val="22"/>
                      <w:szCs w:val="22"/>
                      <w:bdr w:val="none" w:sz="0" w:space="0" w:color="auto"/>
                      <w:vertAlign w:val="baseline"/>
                    </w:rPr>
                    <w:t>Sally Kalson Courage Journalism Award, Pittsburgh Post-Gazette - 2020</w:t>
                  </w:r>
                  <w:r>
                    <w:pict>
                      <v:rect id="_x0000_s1120" style="width:171pt;height:22in;margin-top:-400pt;margin-left:-185pt;position:absolute;z-index:-251561984" fillcolor="#f2eee5" strokecolor="#f2eee5"/>
                    </w:pict>
                  </w:r>
                </w:p>
              </w:tc>
              <w:tc>
                <w:tcPr>
                  <w:tcW w:w="500" w:type="dxa"/>
                  <w:tcMar>
                    <w:top w:w="0" w:type="dxa"/>
                    <w:left w:w="0" w:type="dxa"/>
                    <w:bottom w:w="0" w:type="dxa"/>
                    <w:right w:w="0" w:type="dxa"/>
                  </w:tcMar>
                  <w:vAlign w:val="top"/>
                  <w:hideMark/>
                </w:tcPr>
                <w:p>
                  <w:pPr>
                    <w:pStyle w:val="sectiontablerightspacecellParagraph"/>
                    <w:spacing w:before="200" w:line="320" w:lineRule="atLeast"/>
                    <w:ind w:left="0" w:right="0"/>
                    <w:rPr>
                      <w:rStyle w:val="sectiontablerightspacecell"/>
                      <w:rFonts w:ascii="Source Sans Pro" w:eastAsia="Source Sans Pro" w:hAnsi="Source Sans Pro" w:cs="Source Sans Pro"/>
                      <w:b w:val="0"/>
                      <w:bCs w:val="0"/>
                      <w:color w:val="000000"/>
                      <w:sz w:val="22"/>
                      <w:szCs w:val="22"/>
                      <w:bdr w:val="none" w:sz="0" w:space="0" w:color="auto"/>
                      <w:vertAlign w:val="baseline"/>
                    </w:rPr>
                  </w:pPr>
                  <w:r>
                    <w:rPr>
                      <w:rStyle w:val="sectiontablerightspacecell"/>
                      <w:rFonts w:ascii="Source Sans Pro" w:eastAsia="Source Sans Pro" w:hAnsi="Source Sans Pro" w:cs="Source Sans Pro"/>
                      <w:b w:val="0"/>
                      <w:bCs w:val="0"/>
                      <w:color w:val="000000"/>
                      <w:sz w:val="22"/>
                      <w:szCs w:val="22"/>
                      <w:bdr w:val="none" w:sz="0" w:space="0" w:color="auto"/>
                      <w:vertAlign w:val="baseline"/>
                    </w:rPr>
                    <w:t> </w:t>
                  </w:r>
                </w:p>
              </w:tc>
            </w:tr>
          </w:tbl>
          <w:p>
            <w:pPr>
              <w:pStyle w:val="documentparent-containersectionscspdiv"/>
              <w:pBdr>
                <w:top w:val="none" w:sz="0" w:space="0" w:color="auto"/>
                <w:left w:val="none" w:sz="0" w:space="0" w:color="auto"/>
                <w:bottom w:val="none" w:sz="0" w:space="0" w:color="auto"/>
                <w:right w:val="none" w:sz="0" w:space="0" w:color="auto"/>
              </w:pBdr>
              <w:spacing w:before="0" w:after="0"/>
              <w:ind w:left="0" w:right="0"/>
              <w:rPr>
                <w:rStyle w:val="mld5maincell"/>
                <w:rFonts w:ascii="Source Sans Pro" w:eastAsia="Source Sans Pro" w:hAnsi="Source Sans Pro" w:cs="Source Sans Pro"/>
                <w:b w:val="0"/>
                <w:bCs w:val="0"/>
                <w:color w:val="000000"/>
                <w:sz w:val="20"/>
                <w:szCs w:val="20"/>
                <w:bdr w:val="none" w:sz="0" w:space="0" w:color="auto"/>
                <w:vertAlign w:val="baseline"/>
              </w:rPr>
            </w:pPr>
            <w:r>
              <w:rPr>
                <w:rStyle w:val="mld5maincell"/>
                <w:rFonts w:ascii="Source Sans Pro" w:eastAsia="Source Sans Pro" w:hAnsi="Source Sans Pro" w:cs="Source Sans Pro"/>
                <w:b w:val="0"/>
                <w:bCs w:val="0"/>
                <w:color w:val="000000"/>
                <w:bdr w:val="none" w:sz="0" w:space="0" w:color="auto"/>
                <w:vertAlign w:val="baseline"/>
              </w:rPr>
              <w:t> </w:t>
            </w:r>
          </w:p>
        </w:tc>
      </w:tr>
    </w:tbl>
    <w:p/>
    <w:sectPr>
      <w:headerReference w:type="default" r:id="rId4"/>
      <w:footerReference w:type="default" r:id="rId5"/>
      <w:pgSz w:w="12240" w:h="15840"/>
      <w:pgMar w:top="0" w:right="0" w:bottom="0" w:left="0" w:header="0" w:footer="0"/>
      <w:cols w:space="720"/>
    </w:sectPr>
  </w:body>
</w:document>
</file>

<file path=word/fontTable.xml><?xml version="1.0" encoding="utf-8"?>
<w:fonts xmlns:r="http://schemas.openxmlformats.org/officeDocument/2006/relationships" xmlns:w="http://schemas.openxmlformats.org/wordprocessingml/2006/main">
  <w:font w:name="Courier New">
    <w:charset w:val="00"/>
    <w:family w:val="auto"/>
    <w:pitch w:val="default"/>
  </w:font>
  <w:font w:name="Montserrat">
    <w:charset w:val="00"/>
    <w:family w:val="auto"/>
    <w:pitch w:val="default"/>
    <w:sig w:usb0="00000000" w:usb1="00000000" w:usb2="00000000" w:usb3="00000000" w:csb0="00000001" w:csb1="00000000"/>
    <w:embedRegular r:id="rId1" w:fontKey="{13FC3DEB-263F-4BDE-A539-FB8DE6EABC34}"/>
    <w:embedBold r:id="rId2" w:fontKey="{01DBB136-CA0E-4561-BCF8-0458489CC91B}"/>
  </w:font>
  <w:font w:name="Source Sans Pro">
    <w:charset w:val="00"/>
    <w:family w:val="auto"/>
    <w:pitch w:val="default"/>
    <w:sig w:usb0="00000000" w:usb1="00000000" w:usb2="00000000" w:usb3="00000000" w:csb0="00000001" w:csb1="00000000"/>
    <w:embedRegular r:id="rId3" w:fontKey="{E6A746F6-2721-475A-A6ED-6C6F9F1DD121}"/>
    <w:embedBold r:id="rId4" w:fontKey="{17594EAD-BE65-4901-902A-3CB893ECEE23}"/>
    <w:embedBoldItalic r:id="rId5" w:fontKey="{816E67E6-3FC3-4147-9F11-FBB7C5043482}"/>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Symbol" w:hAnsi="Symbol"/>
        <w:sz w:val="16"/>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textAlignment w:val="baseline"/>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textAlignment w:val="baseline"/>
      <w:outlineLvl w:val="0"/>
    </w:pPr>
    <w:rPr>
      <w:rFonts w:ascii="Times New Roman" w:eastAsia="Times New Roman" w:hAnsi="Times New Roman" w:cs="Times New Roman"/>
      <w:b/>
      <w:bCs/>
      <w:i w:val="0"/>
      <w:color w:val="2F5496" w:themeShade="BF"/>
      <w:kern w:val="36"/>
      <w:sz w:val="48"/>
      <w:szCs w:val="48"/>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1"/>
    </w:pPr>
    <w:rPr>
      <w:rFonts w:ascii="Times New Roman" w:eastAsia="Times New Roman" w:hAnsi="Times New Roman" w:cs="Times New Roman"/>
      <w:b/>
      <w:bCs/>
      <w:i w:val="0"/>
      <w:color w:val="2F5496" w:themeShade="BF"/>
      <w:sz w:val="36"/>
      <w:szCs w:val="36"/>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2"/>
    </w:pPr>
    <w:rPr>
      <w:rFonts w:ascii="Times New Roman" w:eastAsia="Times New Roman" w:hAnsi="Times New Roman" w:cs="Times New Roman"/>
      <w:b/>
      <w:bCs/>
      <w:i w:val="0"/>
      <w:color w:val="1F3763" w:themeShade="7F"/>
      <w:sz w:val="28"/>
      <w:szCs w:val="28"/>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4"/>
    </w:pPr>
    <w:rPr>
      <w:rFonts w:ascii="Times New Roman" w:eastAsia="Times New Roman" w:hAnsi="Times New Roman" w:cs="Times New Roman"/>
      <w:b/>
      <w:bCs/>
      <w:i w:val="0"/>
      <w:color w:val="2F5496" w:themeShade="BF"/>
      <w:sz w:val="20"/>
      <w:szCs w:val="20"/>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textAlignment w:val="baseline"/>
      <w:outlineLvl w:val="5"/>
    </w:pPr>
    <w:rPr>
      <w:rFonts w:ascii="Times New Roman" w:eastAsia="Times New Roman" w:hAnsi="Times New Roman" w:cs="Times New Roman"/>
      <w:b/>
      <w:bCs/>
      <w:i w:val="0"/>
      <w:color w:val="1F3763" w:themeShade="7F"/>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character" w:customStyle="1" w:styleId="mld5maincell">
    <w:name w:val="mld5maincell"/>
    <w:basedOn w:val="DefaultParagraphFont"/>
  </w:style>
  <w:style w:type="character" w:customStyle="1" w:styleId="nameTable">
    <w:name w:val="nameTable"/>
    <w:basedOn w:val="DefaultParagraphFont"/>
  </w:style>
  <w:style w:type="paragraph" w:customStyle="1" w:styleId="div">
    <w:name w:val="div"/>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paragraph" w:customStyle="1" w:styleId="documentfirstparagraph">
    <w:name w:val="document_firstparagraph"/>
    <w:basedOn w:val="Normal"/>
    <w:pPr>
      <w:pBdr>
        <w:top w:val="none" w:sz="0" w:space="0" w:color="auto"/>
      </w:pBdr>
    </w:pPr>
  </w:style>
  <w:style w:type="paragraph" w:customStyle="1" w:styleId="documenttxt-bold">
    <w:name w:val="document_txt-bold"/>
    <w:basedOn w:val="Normal"/>
    <w:rPr>
      <w:b/>
      <w:bCs/>
    </w:rPr>
  </w:style>
  <w:style w:type="character" w:customStyle="1" w:styleId="span">
    <w:name w:val="span"/>
    <w:basedOn w:val="DefaultParagraphFont"/>
    <w:rPr>
      <w:bdr w:val="none" w:sz="0" w:space="0" w:color="auto"/>
      <w:vertAlign w:val="baseline"/>
    </w:rPr>
  </w:style>
  <w:style w:type="paragraph" w:customStyle="1" w:styleId="documentcntc-sec">
    <w:name w:val="document_cntc-sec"/>
    <w:basedOn w:val="Normal"/>
    <w:pPr>
      <w:pBdr>
        <w:top w:val="none" w:sz="0" w:space="5" w:color="auto"/>
      </w:pBdr>
    </w:pPr>
    <w:rPr>
      <w:b w:val="0"/>
      <w:bCs w:val="0"/>
      <w:color w:val="000000"/>
    </w:rPr>
  </w:style>
  <w:style w:type="paragraph" w:customStyle="1" w:styleId="documentaddress">
    <w:name w:val="document_address"/>
    <w:basedOn w:val="Normal"/>
    <w:pPr>
      <w:spacing w:line="280" w:lineRule="atLeast"/>
    </w:pPr>
    <w:rPr>
      <w:sz w:val="22"/>
      <w:szCs w:val="22"/>
    </w:rPr>
  </w:style>
  <w:style w:type="paragraph" w:customStyle="1" w:styleId="topscspdiv">
    <w:name w:val="topscspdiv"/>
    <w:basedOn w:val="Normal"/>
    <w:pPr>
      <w:spacing w:line="100" w:lineRule="atLeast"/>
    </w:pPr>
    <w:rPr>
      <w:sz w:val="10"/>
      <w:szCs w:val="10"/>
    </w:rPr>
  </w:style>
  <w:style w:type="character" w:customStyle="1" w:styleId="documentaddresslinth-child1">
    <w:name w:val="document_address_li_nth-child(1)"/>
    <w:basedOn w:val="DefaultParagraphFont"/>
  </w:style>
  <w:style w:type="character" w:customStyle="1" w:styleId="documentaddressli">
    <w:name w:val="document_address_li"/>
    <w:basedOn w:val="DefaultParagraphFont"/>
  </w:style>
  <w:style w:type="character" w:customStyle="1" w:styleId="documentaddressliemail">
    <w:name w:val="document_address_li_email"/>
    <w:basedOn w:val="DefaultParagraphFont"/>
  </w:style>
  <w:style w:type="character" w:customStyle="1" w:styleId="documentaddresslinth-last-child1">
    <w:name w:val="document_address_li_nth-last-child(1)"/>
    <w:basedOn w:val="DefaultParagraphFont"/>
  </w:style>
  <w:style w:type="paragraph" w:customStyle="1" w:styleId="asposemld8header">
    <w:name w:val="aspose_mld8header"/>
    <w:basedOn w:val="Normal"/>
    <w:pPr>
      <w:spacing w:line="20" w:lineRule="atLeast"/>
    </w:pPr>
    <w:rPr>
      <w:sz w:val="2"/>
      <w:szCs w:val="2"/>
    </w:rPr>
  </w:style>
  <w:style w:type="table" w:customStyle="1" w:styleId="topSection">
    <w:name w:val="topSection"/>
    <w:basedOn w:val="TableNormal"/>
    <w:tblPr/>
  </w:style>
  <w:style w:type="paragraph" w:customStyle="1" w:styleId="documentparent-container">
    <w:name w:val="document_parent-container"/>
    <w:basedOn w:val="Normal"/>
  </w:style>
  <w:style w:type="paragraph" w:customStyle="1" w:styleId="documentparent-containersectionnth-child1">
    <w:name w:val="document_parent-container_section_nth-child(1)"/>
    <w:basedOn w:val="Normal"/>
    <w:pPr>
      <w:pBdr>
        <w:top w:val="none" w:sz="0" w:space="0" w:color="auto"/>
      </w:pBdr>
    </w:pPr>
  </w:style>
  <w:style w:type="character" w:customStyle="1" w:styleId="sectiontableleftfullspacecell">
    <w:name w:val="sectiontable_leftfullspacecell"/>
    <w:basedOn w:val="DefaultParagraphFont"/>
  </w:style>
  <w:style w:type="character" w:customStyle="1" w:styleId="documentheading">
    <w:name w:val="document_heading"/>
    <w:basedOn w:val="DefaultParagraphFont"/>
  </w:style>
  <w:style w:type="paragraph" w:customStyle="1" w:styleId="documentsectiontitle">
    <w:name w:val="document_sectiontitle"/>
    <w:basedOn w:val="Normal"/>
    <w:pPr>
      <w:spacing w:line="300" w:lineRule="atLeast"/>
    </w:pPr>
    <w:rPr>
      <w:rFonts w:ascii="Source Sans Pro" w:eastAsia="Source Sans Pro" w:hAnsi="Source Sans Pro" w:cs="Source Sans Pro"/>
      <w:b/>
      <w:bCs/>
      <w:i/>
      <w:iCs/>
      <w:color w:val="000000"/>
      <w:sz w:val="24"/>
      <w:szCs w:val="24"/>
    </w:rPr>
  </w:style>
  <w:style w:type="character" w:customStyle="1" w:styleId="sectiontableleftspacecell">
    <w:name w:val="sectiontable_leftspacecell"/>
    <w:basedOn w:val="DefaultParagraphFont"/>
  </w:style>
  <w:style w:type="paragraph" w:customStyle="1" w:styleId="sectiontableleftspacecellParagraph">
    <w:name w:val="sectiontable_leftspacecell Paragraph"/>
    <w:basedOn w:val="Normal"/>
    <w:pPr>
      <w:textAlignment w:val="top"/>
    </w:pPr>
  </w:style>
  <w:style w:type="character" w:customStyle="1" w:styleId="sectiontablesectionbody">
    <w:name w:val="sectiontable_sectionbody"/>
    <w:basedOn w:val="DefaultParagraphFont"/>
  </w:style>
  <w:style w:type="paragraph" w:customStyle="1" w:styleId="p">
    <w:name w:val="p"/>
    <w:basedOn w:val="Normal"/>
    <w:pPr>
      <w:pBdr>
        <w:top w:val="none" w:sz="0" w:space="0" w:color="auto"/>
        <w:left w:val="none" w:sz="0" w:space="0" w:color="auto"/>
        <w:bottom w:val="none" w:sz="0" w:space="0" w:color="auto"/>
        <w:right w:val="none" w:sz="0" w:space="0" w:color="auto"/>
      </w:pBdr>
      <w:textAlignment w:val="baseline"/>
    </w:pPr>
    <w:rPr>
      <w:bdr w:val="none" w:sz="0" w:space="0" w:color="auto"/>
      <w:vertAlign w:val="baseline"/>
    </w:rPr>
  </w:style>
  <w:style w:type="character" w:customStyle="1" w:styleId="u">
    <w:name w:val="u"/>
    <w:basedOn w:val="DefaultParagraphFont"/>
    <w:rPr>
      <w:bdr w:val="none" w:sz="0" w:space="0" w:color="auto"/>
      <w:vertAlign w:val="baseline"/>
    </w:rPr>
  </w:style>
  <w:style w:type="character" w:customStyle="1" w:styleId="sectiontablerightspacecell">
    <w:name w:val="sectiontable_rightspacecell"/>
    <w:basedOn w:val="DefaultParagraphFont"/>
  </w:style>
  <w:style w:type="paragraph" w:customStyle="1" w:styleId="sectiontablerightspacecellParagraph">
    <w:name w:val="sectiontable_rightspacecell Paragraph"/>
    <w:basedOn w:val="Normal"/>
    <w:pPr>
      <w:textAlignment w:val="top"/>
    </w:pPr>
  </w:style>
  <w:style w:type="table" w:customStyle="1" w:styleId="sectiontable">
    <w:name w:val="sectiontable"/>
    <w:basedOn w:val="TableNormal"/>
    <w:tblPr/>
  </w:style>
  <w:style w:type="paragraph" w:customStyle="1" w:styleId="documentparent-containersectionnth-child1scspdiv">
    <w:name w:val="document_parent-container_section_nth-child(1)_scspdiv"/>
    <w:basedOn w:val="Normal"/>
    <w:pPr>
      <w:spacing w:line="400" w:lineRule="atLeast"/>
    </w:pPr>
  </w:style>
  <w:style w:type="paragraph" w:customStyle="1" w:styleId="documentparent-containersection">
    <w:name w:val="document_parent-container_section"/>
    <w:basedOn w:val="Normal"/>
    <w:pPr>
      <w:pBdr>
        <w:top w:val="single" w:sz="8" w:space="10" w:color="000000"/>
      </w:pBdr>
    </w:pPr>
  </w:style>
  <w:style w:type="paragraph" w:customStyle="1" w:styleId="documentexpr-secparagraph">
    <w:name w:val="document_expr-sec_paragraph"/>
    <w:basedOn w:val="Normal"/>
    <w:pPr>
      <w:pBdr>
        <w:top w:val="none" w:sz="0" w:space="15" w:color="auto"/>
      </w:pBdr>
    </w:pPr>
  </w:style>
  <w:style w:type="paragraph" w:customStyle="1" w:styleId="documentdispBlk">
    <w:name w:val="document_dispBlk"/>
    <w:basedOn w:val="Normal"/>
  </w:style>
  <w:style w:type="character" w:customStyle="1" w:styleId="documenttxt-boldCharacter">
    <w:name w:val="document_txt-bold Character"/>
    <w:basedOn w:val="DefaultParagraphFont"/>
    <w:rPr>
      <w:b/>
      <w:bCs/>
    </w:rPr>
  </w:style>
  <w:style w:type="paragraph" w:customStyle="1" w:styleId="documentulli">
    <w:name w:val="document_ul_li"/>
    <w:basedOn w:val="Normal"/>
    <w:pPr>
      <w:pBdr>
        <w:left w:val="none" w:sz="0" w:space="0" w:color="auto"/>
      </w:pBdr>
    </w:pPr>
  </w:style>
  <w:style w:type="paragraph" w:customStyle="1" w:styleId="documentullinth-last-child1">
    <w:name w:val="document_ul_li_nth-last-child(1)"/>
    <w:basedOn w:val="Normal"/>
  </w:style>
  <w:style w:type="paragraph" w:customStyle="1" w:styleId="documentparent-containersectionscspdiv">
    <w:name w:val="document_parent-container_section_scspdiv"/>
    <w:basedOn w:val="Normal"/>
    <w:pPr>
      <w:spacing w:line="600" w:lineRule="atLeast"/>
    </w:pPr>
    <w:rPr>
      <w:sz w:val="20"/>
      <w:szCs w:val="20"/>
    </w:rPr>
  </w:style>
  <w:style w:type="character" w:customStyle="1" w:styleId="documenthilt-secpaddedline">
    <w:name w:val="document_hilt-sec_paddedline"/>
    <w:basedOn w:val="DefaultParagraphFont"/>
  </w:style>
  <w:style w:type="paragraph" w:customStyle="1" w:styleId="documenthilt-seculli">
    <w:name w:val="document_hilt-sec_ul_li"/>
    <w:basedOn w:val="Normal"/>
    <w:pPr>
      <w:pBdr>
        <w:left w:val="none" w:sz="0" w:space="0" w:color="auto"/>
      </w:pBdr>
    </w:pPr>
  </w:style>
  <w:style w:type="paragraph" w:customStyle="1" w:styleId="documenthilt-secpaddedlineParagraph">
    <w:name w:val="document_hilt-sec_paddedline Paragraph"/>
    <w:basedOn w:val="Normal"/>
    <w:pPr>
      <w:textAlignment w:val="top"/>
    </w:pPr>
  </w:style>
  <w:style w:type="table" w:customStyle="1" w:styleId="documenthilt-secsinglecolumn">
    <w:name w:val="document_hilt-sec_singlecolumn"/>
    <w:basedOn w:val="TableNormal"/>
    <w:tblPr/>
  </w:style>
  <w:style w:type="character" w:customStyle="1" w:styleId="strong">
    <w:name w:val="strong"/>
    <w:basedOn w:val="DefaultParagraphFont"/>
    <w:rPr>
      <w:bdr w:val="none" w:sz="0" w:space="0" w:color="auto"/>
      <w:vertAlign w:val="baseline"/>
    </w:rPr>
  </w:style>
  <w:style w:type="paragraph" w:customStyle="1" w:styleId="documentparagraph">
    <w:name w:val="document_paragraph"/>
    <w:basedOn w:val="Normal"/>
    <w:pPr>
      <w:pBdr>
        <w:top w:val="none" w:sz="0" w:space="10" w:color="auto"/>
      </w:pBdr>
    </w:pPr>
  </w:style>
  <w:style w:type="table" w:customStyle="1" w:styleId="documentfontsize">
    <w:name w:val="document_fontsize"/>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Alexander Simpson</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8c74d14e-56a5-4eb3-af20-8dc9accc3b85</vt:lpwstr>
  </property>
  <property fmtid="{D5CDD505-2E9C-101B-9397-08002B2CF9AE}" pid="3" name="x1ye=0">
    <vt:lpwstr>uFQAAB+LCAAAAAAABAAUm8WOhFAQRT+IBdD4Ehp3tx2Nu+vXD7OchMCTqlvnpDMEQrHol4FxnqO/HwbCPjCB8yjBwRwCsSyfkqPTKsvs0Jlvh2vwSbrl6XUZCg/4u+0LvI4u5gnBMklKjHVXPd56UW1jgGP2jgLLY2vgY6sAFCHVuB9ysjohotOo35z9jEy1dSrTVxGSngY3VP34JFtEwNykBn4WUPswsr8MYjES7tN+gV9o5ZqEKjwvENsWH+0</vt:lpwstr>
  </property>
  <property fmtid="{D5CDD505-2E9C-101B-9397-08002B2CF9AE}" pid="4" name="x1ye=1">
    <vt:lpwstr>Qw/0cGIdZPy4lLinNmiQbzxZWVO+ahixY1K4XjXc/0Veb7eCirxPCV5Sl8gO5ii84UzVxUjsDw+wxDQigtM+Krx4WKpNhCp7LbdVEML6cHwldfk3jpziPDrAsgiiyCM2Vaq6edPc43X2oB8p8fP5hBCpuE0lKhF31XkmxHxn99g6cbpItfiCvf6D7A8vtoTF8CwfDp3MCblHZSslUDAOFAJXEE7XJgPO794vA7oV9Oo1O6eMrBqYm+2iheDVtLC</vt:lpwstr>
  </property>
  <property fmtid="{D5CDD505-2E9C-101B-9397-08002B2CF9AE}" pid="5" name="x1ye=10">
    <vt:lpwstr>Iqw6KCiWpZF7nypliDGSHeHkFWYueQOKJcWwTV1k2XFcpizCSL//2g/oAq/DR2leO/yxeZImFN+m5NLfvUJHUupIR51JSTgtj9nZ0PMBpLwhLbVx4p7UjW4JlG1jFCOeJCurNp8oPZEOzpI6a0J90nIjwkys7w7Iqa+bwdVM5Py2Ve1InDxjPGo8EtT7nH+fDgxf9g6qeMy3vJYHB2oHVE9wiS9I/XSVIXxYsjRhqP7ApoCckNVD2dFnymFZV0G</vt:lpwstr>
  </property>
  <property fmtid="{D5CDD505-2E9C-101B-9397-08002B2CF9AE}" pid="6" name="x1ye=11">
    <vt:lpwstr>kEq3fn7M8DfRLuHzNeCwli2/JtJ0vanDr8+a01CBiIG5lceE4l7CnqSOXRsZxrONOAjDqC2ryHu4VSnhnu3SlQOfTZ6D2nJYSKojVhI0wGsKWk2ERAebrkNx/MsWZU6gx456PwZzAm9rxbK1zciHczf5LSlX4qRh31aheh9pmVExHE0DnpnqA1XnFamSEvPhOsVHksOQVQ0uQorBCH+I7Tl5x5leyJWFD/HGT+SAsLgob2DCq0/BkyWcHxVLl0K</vt:lpwstr>
  </property>
  <property fmtid="{D5CDD505-2E9C-101B-9397-08002B2CF9AE}" pid="7" name="x1ye=12">
    <vt:lpwstr>ML7+OBkAZIezqDTyxxcm443XFPvaHlmyJ71RY5WAhyEMpG0NYvN9zKJxMZiOYg0M7HOit98trutXJxurT5IuPrszdfOVmQ9aOktYPa6q4E0YGXYGIrTRq8IUjT4ZoFqSsNsizlv31JcL4uVLL2cmT0bGbFdc53mUPwM+GfQWIjdjftp8Z/uhltVd+JauD2Wz6JwKZJRpFvygy3MLDqzDfYMFFJl/h+SH1qq1Z6VcH8ZE4Xt3i8kA9WAzFnAFS4A</vt:lpwstr>
  </property>
  <property fmtid="{D5CDD505-2E9C-101B-9397-08002B2CF9AE}" pid="8" name="x1ye=13">
    <vt:lpwstr>uJs0PxUyboN4u7sfa1RuKrgUIsuTgvP5jSIRYGzd/uFE2hsH33H8impDdWmI/9rdh/U9sJ/zNlFhvlI07FWVqsrLNW4Cu+R5LTc792vpa2d1YjcaUbwm0460AfSq1XWBzkY08JW5e+wAEva/j8MEZTW/vsjQCXjToIFf33yd8Ue1ZGlCQNpoS/A+w1p6efbu0Zok9L3L/u3bsh4IRzj3X4IWWfrG34qMtgC6LnquO38dhhW8nek5MnYM5AA14Z5</vt:lpwstr>
  </property>
  <property fmtid="{D5CDD505-2E9C-101B-9397-08002B2CF9AE}" pid="9" name="x1ye=14">
    <vt:lpwstr>hEN9qNaGr2Mfw+gQIjl2AA7wcscRNQqhdaQ2jROGqMeR2kmO9u0fvzXnt3JEsDyuKTRNJT0sQCYvkcwCC4M54QDaVrdeGHKlrm5VnzFhnsN2X+b192bTNNZOls+Ch/+MO37Y7YQbZRmGFYwC/JYyErvhIetNWBRUnBJOwhDVLitO4bvUne1N8YOqDIwKoK2hXHLZP46C2QjAzwinPIsMSntLIOcXAGSAMAVAXwo2gqzfckvgArvSVWpHBnN0y0d</vt:lpwstr>
  </property>
  <property fmtid="{D5CDD505-2E9C-101B-9397-08002B2CF9AE}" pid="10" name="x1ye=15">
    <vt:lpwstr>4Hw58qrNuQslTKJz2/btafrf8PS1jQty8LtClTmMApEVBGPHed1/yCcg+RicEWZjAhO+E9UW6LppAB3wTL1uwsEx+8tx2zIXusuxPMWI0XpJG2rnFRaB2HoHyHcxiesVVGXdGUGqVV6j+WrPugXZT58EFYiCBSis8WhpNEKEWoqSMGX1lLvS+v9GE2mPP2fq1tFL76582ouSReB/gHuoFJi2qXilBgzb0SwLNR78A6GjhDd0ua/gg0E5zZiE/Or</vt:lpwstr>
  </property>
  <property fmtid="{D5CDD505-2E9C-101B-9397-08002B2CF9AE}" pid="11" name="x1ye=16">
    <vt:lpwstr>DPRWexjPOkW+M/bIwQHW46KwMiALnln+/rC3cLrw16STndmqYzzP7+qF1ip/oiQY/MhZVwiBosaTS3g5wkcIWaPu5khP87H2vs43M7Z8M9dyPYy82uT7IC4CuxUz98YNt4IVwDnjCxLy4pRwYV8xzwLctPX6Dj1ACEZWRKnXyyZ8wvVES1/IL1g443aaUC5jhgyd+4TD63tmKgs4Pwp5HipPYlJCvxZUYneiJBFsU79PCrgQk/hc00ezpr21+S9</vt:lpwstr>
  </property>
  <property fmtid="{D5CDD505-2E9C-101B-9397-08002B2CF9AE}" pid="12" name="x1ye=17">
    <vt:lpwstr>IOQhwIK7iNxWK9BSJETElCGL5JTCEHZ+bn5wz04rQnPVDHumy3gozzSQMducvUwnQZl23f5HnVdDR5QIZN4wUWllYaBSBT1DPlF8wg5WbNx0X3RgAdnSUTD7uvkYZo4xrdSzfT+stA+Vh/BzrIn+u02XOFn1Tv/7qynQ1dVJi08wBKyeVUyat0vuSt89EiEB++j3kveF5ScpWS9Z8grbLdPCQaohc7vc6rBfghWu7vNFOAhZeTMHvFxpdTnTOtS</vt:lpwstr>
  </property>
  <property fmtid="{D5CDD505-2E9C-101B-9397-08002B2CF9AE}" pid="13" name="x1ye=18">
    <vt:lpwstr>QSVI7bhRFoqgSRS0CgviMsnc9caUF1vUli9QKa9HY5jZVM2xhm6AlPpaZHBfWX+ss3N1a1OzQ+p3uNfMeWR2AaWlIsu58XFMf6c4HUZ1R6MnPXC9ckKlj0ZTm5+rXiaD547MFqKrUbZJBCp2x90XKCp8BBeBDaDNLPQQqE754U7HRPTx50mW+UPVSlmQIOqIAHHoi0H0PpUgpCB/21k24DWOD9a3B/jTRCINIku07OptLUx5fhZ35cFww8wRv7J</vt:lpwstr>
  </property>
  <property fmtid="{D5CDD505-2E9C-101B-9397-08002B2CF9AE}" pid="14" name="x1ye=19">
    <vt:lpwstr>QYoPj9YFAaNcVES9OXoxb7CIPEF4D5M132NoYWx2xMrd4EP1y+T33v8Y9qxHY1bGFvSToljnduij9wctwSTGDdcJbMlwMpZRSxTRBqnAv8jNg/3nx7LosI762H0M6zQHr1isuSpqA0qG8hTj8s3ZgH2AbZ5Tr/M9RE7xrAiIcd/t1Ypth9Xmanax2FD2QEsdqJQRDU4d9d4Aki13w58Oe2Ev5xM5aYHMSOhf+1bncFGS2LRy+/Ih+TB+hBu57+D</vt:lpwstr>
  </property>
  <property fmtid="{D5CDD505-2E9C-101B-9397-08002B2CF9AE}" pid="15" name="x1ye=2">
    <vt:lpwstr>gJVi8hH+wbW2IfBoE6JlEYCs6QXxhtp2V92Ud4GrrBrNNJzkGSIj35UJCGa0oZmbN2KYuYQhzlbx9RsIX8SznQhKny16J9AXEaLPR71Ctg9DImeLnWrnpu8BK7dPzGvKcfQxQfzi1vSo3VeqR/TYkTbp8Zzhj51ST9NVF+gGTlUTx0/krjqtMUvMAPqv/mTG22US6C6TJ4rLOV6XcjyRoQagU3a07C2DqTlmXKC+FkBHJH4wYDE4+7fjx7FBFUG</vt:lpwstr>
  </property>
  <property fmtid="{D5CDD505-2E9C-101B-9397-08002B2CF9AE}" pid="16" name="x1ye=20">
    <vt:lpwstr>M7iSjAVk0TAyO/vu3wKGCzGF9maFKlMhdELB+BJvgvDJkWr9+nl5Zx+JIgiuZ9eEwMfXhKCh4OdFn3d2s68PePtV8pHx8TW4nsnF76dMB2RDwj0mZEfBR+DA/AcO16EdSoozTUt13CBICGo0OHL8yd0H9yMz9n+e6gbiGrA/yjsSeeC8Fw5F8qUhgfbT1qaYa6fZ1BEpdYW4000oACWMEnVo4RzwQT1I69P5b+fFncINTdfMbYoUs80/GYedHx5</vt:lpwstr>
  </property>
  <property fmtid="{D5CDD505-2E9C-101B-9397-08002B2CF9AE}" pid="17" name="x1ye=21">
    <vt:lpwstr>CkZQI580jJpeU+fjL1QTsQbwjiG23658jkOREYtj2SraGtK92UMzxwYNvn8ZTZoHuhKnB1IGV1wmUk1jle6PRgidFMpzFNgQ2dJ3lr8Ar+xJge8F/LpjF0pLfk6+3JPMK4FZ4sUCNzAbvoQmOAjjs83wFHZqsKCWLUP8ygXThDSnK4298yWcjGiXc+vJO0HkVAxgO6jWMZXHGTv+L3fWWruCirnqOgI8vOu3gCgK20zRHh8oJhW75/NavmnV4yB</vt:lpwstr>
  </property>
  <property fmtid="{D5CDD505-2E9C-101B-9397-08002B2CF9AE}" pid="18" name="x1ye=22">
    <vt:lpwstr>OV1B3xDT7i0+5pVk8/HfEUf/V7JrSzOp3YWOIAw04CeVsV3CSdtuV0NXeZCa7JOer5iGZZwloVrQ411NxPALgpqWyB7xrYY6Lp2fpqDJ74hfLVBYerTRAoQWiNniXksXtdNrqT0+ExpWfYf98eQK5fwdG0JUXIsaMv82pHgGSWLPg2O6va9Gjna7eG4E04GeozcN3zIewYBP3mAnvkndtOyve7RwfUIraDQymqEkIZerZKfwJTFnlvw5fLdOJTF</vt:lpwstr>
  </property>
  <property fmtid="{D5CDD505-2E9C-101B-9397-08002B2CF9AE}" pid="19" name="x1ye=23">
    <vt:lpwstr>9RhpPsyNBLWXzgG95JwWIwqTKnKV0SH021x87zAh8+sXli8oe8bY28tTrcAVVf3YVaC5b5h7gpxjGNA4KY8M59tK51gv2/7u+ODvIc1GJVDp3uWWi6xfxzgQWZ8S73GXBG27J5GOo9fpn+SSz93uwUwGeP8pWOjkiOHuK56qSfO5S2hNcczN3Mtfk5tcabE70uUap1gwM3pMT4bMGZ1vtoFkGyRZ2xy+vxpN9+ITkbARMgqESc950gm1a9ojSpe</vt:lpwstr>
  </property>
  <property fmtid="{D5CDD505-2E9C-101B-9397-08002B2CF9AE}" pid="20" name="x1ye=24">
    <vt:lpwstr>8xYrsC5fhNVt/OhfY2XBh9yaACxPqZhpIzAbeght3lVDiAW/nxx0IhrKft7dffc3KGFwkgFlhNx4x0vNvC/SpgwBypjsnT3zjlcvGxJbjm1jpMnpSmFsrjo6VYFpX5XhvYDfFobGFGo7oU3AOvLMiIjFMKDcD2v0NhMLRhoZ4rCIUZhUQY59LJ/VGmzAz+W3DYYPrKIG+R7q7COgw9KX09qfESTdWOa0Dz1Qmt7dFu6iCS/MItUbbK/jY39shFs</vt:lpwstr>
  </property>
  <property fmtid="{D5CDD505-2E9C-101B-9397-08002B2CF9AE}" pid="21" name="x1ye=25">
    <vt:lpwstr>+lZ8CdgtlmlTn6v2k6ikvDdekkCL+hB/kiM1h0h/ByJ4NENkh75bGQ+VMXvEz46ru7ZLZKB+mP7I+pmnxUW9wgkzPGk3+QsQHgcP4LPPpFELV48iQ3eLPY6cW7nZREwkUhCostlLkaffNiGLunpuYWMY3ANpXwrsIf1psON1FzVokd7hoYzO2lrA0uoIzW6+tX2Bd3H+Olj9wfT7pH5zj8zXLZGxoX1rrVRsGci3W24xcqE9mXsgSg66JHq19Dg</vt:lpwstr>
  </property>
  <property fmtid="{D5CDD505-2E9C-101B-9397-08002B2CF9AE}" pid="22" name="x1ye=26">
    <vt:lpwstr>2nmLPRSdiltGJrh24kcSVgRSiCG0JTohQ35hJP3ds5D/6clnXDAGdVWOCbufcsvqErrbpMjHdaGDbVWGHgoTqq23YZNNCAyEUf14NMFL4J0MZ3v2L63h9/+kGEopXq8PJDtVGViNpHe4XVYBWLnpK5VQRv4Cyu4CMAl5MQdMy8UZF3894/WX7VLi78M7fDqqCO2TmN2RLRtr6aC+C9BcQVQqXd64wE4c7Xmad3ethzWO7AT6wu1CobNLYQpK9Qr</vt:lpwstr>
  </property>
  <property fmtid="{D5CDD505-2E9C-101B-9397-08002B2CF9AE}" pid="23" name="x1ye=27">
    <vt:lpwstr>IBm/BemCHUAnvuDfnOU8nbGrFUAroZrX2wcHTRlYK+SNB2jO29kT0Dxu/MCajHRSzBDKkqkwNF8OC+RP42Gs3J4bl8zv3llbugIxTxggEcpL57WpX7jeLbFuqGCVGb2+8zmuC2BFR7wVpKpWfsaIXsP0aOhglqPhWHVk47tZbE/+m8HtjZ5GL4KaM0RYqrZfTb4XXxslEQvW/lTbzkPT/oio3hzuR0MaB79kGu+oXwMnV1b9GDycC9wS4SgSYgJ</vt:lpwstr>
  </property>
  <property fmtid="{D5CDD505-2E9C-101B-9397-08002B2CF9AE}" pid="24" name="x1ye=28">
    <vt:lpwstr>ByAnOYqbiNzHMV1NUq03oYNZkz/9+1nDJO7ktueuVsFtJL6ovf0Hy5rOLIa3oFb+lj3yNkK5K7ovAsREkvamyPw57DPifj/oUYYsEJ8T8GD1wj+iIuOqQMZ+oxKlORnvOr5W0lCx6jKk+wzXO7y6UX1L/qOKXjv5MrDfdzX63LdGnCHeq6GU1bq8SKO685BN/UtdhR0mrsdf8wGeDZ/4WVQX5Bb+1QNONCnhGjRw2Xg2JIRJuFVYrQ9HksFsmvC</vt:lpwstr>
  </property>
  <property fmtid="{D5CDD505-2E9C-101B-9397-08002B2CF9AE}" pid="25" name="x1ye=29">
    <vt:lpwstr>v5RDkpzar3u2B9Izhs0Xvy9WRSJZ/IwOKj/t4KlN9Vg5SIy8S9oVH7yQacXg3pgAVSW8KiMHr+b0I3Yf0anULEzB83XXiuRX9MhVv3m3yYT7UdhPpSr6N5pqGoslAch7FzqINhVq/cEphJoUR8aU1Nu8VyvWZMiSfL/Tat8WLb6y2L0azJfFORQPa/Q2szwm5S47GAPk00wUtzab3TvmnlAdyTCjpmVZFTV5wExgb3fvB1jg3vtkdrzA9w196X2</vt:lpwstr>
  </property>
  <property fmtid="{D5CDD505-2E9C-101B-9397-08002B2CF9AE}" pid="26" name="x1ye=3">
    <vt:lpwstr>dFw9SxU+Ir3JRU+d92ZEGS5sgUQAUyuY1/5Cmmy8WFxcDTQzqAOeniIEKWK+FnvJh9zQzBXwxSxtxVGUHWPUZ3ypGwXombaA2pFQflbL5cuDlTzouNe8qzl/W+suengyIxxDXmEIKzTo1NLbL5zP08OIdsgYwDCFLOpnhRcd6kPlMl50oLkBdAuY8XhYma8hPJH7hDx3WzwoScr6Blvej5w7NDxT20reUQdFiVlg8yTjYZTuD6l0hwjO2vmhsfr</vt:lpwstr>
  </property>
  <property fmtid="{D5CDD505-2E9C-101B-9397-08002B2CF9AE}" pid="27" name="x1ye=30">
    <vt:lpwstr>QwVFEYCxlleTPvA3tbKj3nbYuy0cquZjLD5wbD3OvlKXtarUBfSywEXvs6IeTkwaduFPuYgNBJyr4WJtTk3sikhcrvf1kkg5Q8ScqArUs6Kqy/9+mi+yNWPsjAop/Av7qrqswCWfRql98EZyXyarsIGiSvStqEk8c1nr5Ln392oD/hSIsSVcmuPVd+HeyRCxhxDObrrKiliF6By2Sshgyixw61Q1UBM80oDQzEt5HAlKE3pi0EFK1Rt0f35Yjvy</vt:lpwstr>
  </property>
  <property fmtid="{D5CDD505-2E9C-101B-9397-08002B2CF9AE}" pid="28" name="x1ye=31">
    <vt:lpwstr>SLPbrp4XCk/16QMB3uqm3vgFkV3rFz9ytjx4mo77DtbubnG0wml1Tzk+0O/lHyZf0VCRHT9DfSuwKdCCfu3iggQMKVF3VT7tL5MLM1dVyvwp1Edp8ovreuJb5B+Jk8Ki9yjterz5qIiAW2lYm9OV+OkTWAvAjt4HnQDQyy1cq5bnyU2DqSwLbJ2iuNTy5xGholXO2HfOm9cO9D8+b24M2mdxdXCt59lHUgcSupn+ye4NCCqP/9DFOPlUwNgkGPs</vt:lpwstr>
  </property>
  <property fmtid="{D5CDD505-2E9C-101B-9397-08002B2CF9AE}" pid="29" name="x1ye=32">
    <vt:lpwstr>yMQvLWkOeFY68G8W1x2SID6hkeXCmxz0koe7VriVfmUWIZiVcescVPaSc3mJHu9nd67Vq0nghfjCtc7G6weNHpO93lGLyTD6BUG8136oLKJA7eq6D6dNeybXuHG606Zm4UgdQEB5929tHvDqXq3ewbKfFBo1VDRt9uIe5xTg5G/jiOLmw+fmAuBNbmHm5sZCyXNMnapYoAWxlQxeNJ2AI4UmvZqQPK+7fJ/wGXwR7jLKuCXjG9eEj305h3v77YJ</vt:lpwstr>
  </property>
  <property fmtid="{D5CDD505-2E9C-101B-9397-08002B2CF9AE}" pid="30" name="x1ye=33">
    <vt:lpwstr>YvTnQuKQ7G6ZkP5Zwd3NqE3Y0hujLXOO/ZM28nlZMt9DCA+ma4MkW3uOXPlAx4fh10h1/M66e/Ea4dRGm1pqrCs9EXQ5e6+7wNDH+7Zj5M5LOACcVpXH4XkXjaD889qOddFHyDjKt3ZdxEG6jSuhzBaX16Nojp8C5vqF594bJWwpIjF9jP2rB8XsgebU4HnlBdXkwUk062qr+h9iBazz9ST1DUMY4D4BJU1pca7WoRliNwF4RROkMLO6+VGgNoN</vt:lpwstr>
  </property>
  <property fmtid="{D5CDD505-2E9C-101B-9397-08002B2CF9AE}" pid="31" name="x1ye=34">
    <vt:lpwstr>b2lEBxLymSbOVfBG6UIu39CPJDPBXaTQj2gkx310tCXe8dbu9gnqe71y3PiEFCy0PwTqdt8FoMd29NQ67SCjilNaGbt1EjRaGC48DrB9WNq9s+hvlMSUB1P3AoSWNKBzOESPSGcR7NFsTNUGb+ClCN/iwvHShllUcxlOO2cu61x9amDfTiTh6Jq0fJE2gyGWIQWQFTa7+WKwDDqY1TyhANbz3R/lMXBZa5j+d/SqZbj1MnSM4ZpxkhcGThwSQPE</vt:lpwstr>
  </property>
  <property fmtid="{D5CDD505-2E9C-101B-9397-08002B2CF9AE}" pid="32" name="x1ye=35">
    <vt:lpwstr>CyXN+FKsc8vMeg+dzGsdzxdizY+B48wQlPAawq65rOoxGWR00v7HTjgSzmDoMubJxwPon3tou4q0P+5rGvtMFSlERYmap/9fFAfLLi+zNNp7OVQCL810eswGMt+ipTfEcQYgp2qW17D1hqlf9ydrCCYB7lmxqd7QNEnti30GZuIehz5Wquhc8LCQeNVSIMoJtyU6lRLW38J5eziZ/ZBOD7YltBEdRapD2lmNgRfN9Jtw6ih1lQdA7BjGJUikpFX</vt:lpwstr>
  </property>
  <property fmtid="{D5CDD505-2E9C-101B-9397-08002B2CF9AE}" pid="33" name="x1ye=36">
    <vt:lpwstr>cRq6iN8uVMm+VQBSn4jsBrUhQ+Rk0rMazN7v4ybl+015UISiKF9xgkXBKn2Jnu09FqwMkAIalx4NYgGnzv2g+vn54tXofr29tX/jyyOSF0TYgaYxTjPhQ3gsW0OBmN4GSTl4K8Tsz9F/VDNJH/jFSCuYv3QY6sxqztRXKZcGoHITp8K6ucP7vJgvF2VcSuXXz+8Bso2PocKd6d70qA+/GUiNHCQqpp4pw1xh7Bx9f2oQnAf02fxQMcLM8gTbWrV</vt:lpwstr>
  </property>
  <property fmtid="{D5CDD505-2E9C-101B-9397-08002B2CF9AE}" pid="34" name="x1ye=37">
    <vt:lpwstr>v89p/4zeLTf+SKVveI10p1Woz3cLGzjQZS1/xAmwvD6cyk1sdusfC4UcyY6rv61qKbsoZoK8Mxlxi28scuXtbKzmevE2gz3kAey3Ct2tKjR+LSVh9w4DQ+nlFuPkZnZfqpi99YrM5nWwMlTLQvQ3pZqxLt4eg5fHwTEtCgB/wYWdR2UKfhjqmhHOZWHEiDxhnt8TiqxQW/qiZuw+Y+XwEaBnUAOvrh1Gk2Hn8li+OxC/X/LyZHiY8sLcIZpbde8</vt:lpwstr>
  </property>
  <property fmtid="{D5CDD505-2E9C-101B-9397-08002B2CF9AE}" pid="35" name="x1ye=38">
    <vt:lpwstr>VwCGgfX0H23V5Pt9ZALHanUIIyxVm6Jr2/84cZNoNZU+vpjEI+dUoci09LpcUPKtoxf/a+Gme1/dHyjEyzwRelx/Z9gHhYFR936ZA3fg5iKrDQmPWC6k9Pl5GCDlwEVJbU7Og15EVk2KXe2ljb7jmL5Ld93i9UwaSvlvN3/53OXxcJStVVs96W9qnYCMwaLBroZSJTv7Oh/VcGOtfLBGqu7H5q3QZsfnJnIk/C4d0DNg8wO35t7hOSIgfnsGujJ</vt:lpwstr>
  </property>
  <property fmtid="{D5CDD505-2E9C-101B-9397-08002B2CF9AE}" pid="36" name="x1ye=39">
    <vt:lpwstr>ddmAP4K/ZKwdwW1Ag9JrF1De/VvZz5dsN9aWXAfsHMQ3pHVRNCHmtCTFzqhjwSXntRXm8URA6kFZlpcvXFOnZGXaYEU62BjgyPtvIrv4+1R7byQE/Bm+VuWuwn3w63V8/GpkjcNz2865NlCtIsz6J9hfp/g9IU94O4gIaYYGQyzN6k7noSYQYDwkqL58YNEtNDEJXiSAfocyk/c6TwE2mTH5XZiv6P7d3bbrZmiXrLAZ0sGGM/sxC2aK2BZeSRe</vt:lpwstr>
  </property>
  <property fmtid="{D5CDD505-2E9C-101B-9397-08002B2CF9AE}" pid="37" name="x1ye=4">
    <vt:lpwstr>rrcEdqLKxZxPfyE7gXra4fdLa16O5P0BhqhGOZbXrAxTrZspJtXpq7k295XfrTsn9zZk3bfmbfNWSRrQxsuLcZsxNhOMj4ow9jVvZWYlnNOgwXs63kfodo4D7AtTRr9p9kETRZS16GFyxW9eVHEn0whXN0BGbWVQSTXIBhcRHsNVoT6DUiTIpzvgmUU5fxLAytL5KU13VFytaTcDQliV/DI8+jMfmQ4iOWqawb5X9GNfJsZ15VoDtj3jElFvaqN</vt:lpwstr>
  </property>
  <property fmtid="{D5CDD505-2E9C-101B-9397-08002B2CF9AE}" pid="38" name="x1ye=40">
    <vt:lpwstr>sSAgEHWUjZtIOSG7redx68fS8sltBX425qUeBBMS6E+l2sSKLPnjcuaGkQw5/oZ84Dz4FymwR9w5WSUyX21nEYuzStFVVEdBohxjIkNBMGiQCLCbSLOK9CmBQr+98INRftyTyU9ib3TBKKg1XG08LSZvbTMgAImFqQTevr1Ttc/+aT9Cv3MU/Xgo5/sWENSSevDdieDNKswuUU2n06G2rD5cUTA0pPTNscCOqm8aNKCwIY9TpCK+/fX1PtVz5lj</vt:lpwstr>
  </property>
  <property fmtid="{D5CDD505-2E9C-101B-9397-08002B2CF9AE}" pid="39" name="x1ye=41">
    <vt:lpwstr>2FBKoAGj6NdIzNhA+nnJaggwAoJmmy/lRIqsyx6k9Fl8vJ/SOc4/vsd0iRWuv6LftU+xbEID+Q5tY7EqAxo69zo0uHn8cXd+iXxbQFzjlB2cV06Ul55cRRwkzUFBRjWMeRFngZn0KDyCEAhwis+j5WvleQM9GsVVCEMBlHVMdk/N+PKA/3IzDzgzx+wecM9P2r4ot2OUswBlGLvk7IHVj+wX8u3zzyUpGLbLQ6624m8Ebv6s5fF6UtFcsCvsk6Q</vt:lpwstr>
  </property>
  <property fmtid="{D5CDD505-2E9C-101B-9397-08002B2CF9AE}" pid="40" name="x1ye=42">
    <vt:lpwstr>SpjAFyzgptbfgnOa+nNSqzdTkmPKSKJ8/0dZvo93AT5GQmgq6PhdVFCeHGJnPTNGXOdzBXVkW873wgMzUm3DuXBvu+d7rRQ80FgZ79lPzROil3x+h+gvfKoeK9hD28PLNdq3KxrYhohKoPk7qfSdbz/nGazILUe6O512/qOkeIxFZYvavcQKO8ZgSpqv2HbLc4U5agI6suFYBPwpLGfLuq7QUmWHeHg+D1XsELvyWErmbLA3zD0pIctvwoUoJ3d</vt:lpwstr>
  </property>
  <property fmtid="{D5CDD505-2E9C-101B-9397-08002B2CF9AE}" pid="41" name="x1ye=43">
    <vt:lpwstr>p2TZtv3opiqNVfl5zvVkKyICQzAsfL7GSdv5dOABvvgfukrEmE6ZAcA0gzoi1DF54sGFktGCSUFH05dUKHqItcWvWhdFt21qTM3ThkIRlWfBzXHY+Nosvm6meBnA2eUc77bMI643ZuF1LL6XcegmRIPBnCdtLknYmiTICBL5t5BbdWr5C1fyIE0rQubFv6K0pTLqJfZQ3a3nDtMk2hpyET04NjSZH0nx6xDfUEfsST0nAmvKOrG6+c4XwW9F6dX</vt:lpwstr>
  </property>
  <property fmtid="{D5CDD505-2E9C-101B-9397-08002B2CF9AE}" pid="42" name="x1ye=44">
    <vt:lpwstr>/dV9CM7Z5R9RnrxfJBMzxCOeKz5LFpIm7+YBBSbSm/x+IONGPO5tkyUlWHKscXajgqnZOLh7GMF+5qFtvMNunTK/4/R3Rk6YdCaKIhLzTl1KoBSfclw9iVXqmnk1sh/bY9ra6VOZFhXMLt4VPEqWQ+MYxCKYBINzlq2X6uPEIgtez8IOkVr9bLimYx0yuBbfowweXYvRR2bqIBBWCJrFr6PrBVS2eolDOus2NH0qWa05GLjWSUL8FHhDYAGtHPJ</vt:lpwstr>
  </property>
  <property fmtid="{D5CDD505-2E9C-101B-9397-08002B2CF9AE}" pid="43" name="x1ye=45">
    <vt:lpwstr>E+h+dA4lACFHLqtki2DHwCJQ+RMKTZg2kVI/GPePLkapUkWfv9m7OenvMs8lANZxTTsyzz3nTBGM7Nhgh9T4sIrlSDKtF7BGYDgk6W6Q6JuQC2afR9elrWdMgy5CUJy8Sj4i0d6Hwl8eEZBl8Pt0ZipHugVS79xqB+QI3Avqtzh7lfnivdNm0DQY/47plIZGmG3OAdkdA27bbUE9NGz5WLnvfOSTYoKOlgdXZCs1rtPoqa8I2BDQ6X1ngA0usER</vt:lpwstr>
  </property>
  <property fmtid="{D5CDD505-2E9C-101B-9397-08002B2CF9AE}" pid="44" name="x1ye=46">
    <vt:lpwstr>wHkvTbGl5CZSX2qb1FGGK4Cvmq0yE+Wzj1A6XLx/ENMf/8YpWECsbdN3QhsC6vidMf0QBrY21SJ+UiiPbxaMvTBTF+xRUanLnPzS2o83IE2V8T+c4kpFyOBSiv0KdlM+X8rQjtfkMX3mAIoJb1c3a/PrbZC2BE8Jh/8BBzdL5QF5x63gCy8b1VYPSJIgiy6YsjqRQbSwY9zsizIO5zsfGMPi54wEzr5op43S78FYqQ49uah2y3PzL6Vj7vIraDf</vt:lpwstr>
  </property>
  <property fmtid="{D5CDD505-2E9C-101B-9397-08002B2CF9AE}" pid="45" name="x1ye=47">
    <vt:lpwstr>Xt43NvRfGCHN05LzVsuMEG0vpFTo4CoL2AvN890V1Ibxz2glBiukNmlQNmXS4Uj0OR5G+bBjc4eNR0eI84JxXVtfNf54ZE7TGZuGubfXX1mkCxIlbYMLwZu6fMSLD/Jzde/Gi9SVc6i0HCgEWCQOvHbYYE+jwEuxPiQOGF+DoI7DyXOqanw5F9ZzAQzrLOM/OIiEehjWZbYcp5icZXUL4SveBM+8eMfOkS2Xk0tUV4mpY94c1HJgL8BOjNYJHMN</vt:lpwstr>
  </property>
  <property fmtid="{D5CDD505-2E9C-101B-9397-08002B2CF9AE}" pid="46" name="x1ye=48">
    <vt:lpwstr>SsWNS+pHAaffeu9tOWjxv54v0yq6hC/lc95hskVBtSTrklLLMfw7I9M7s4Voa7wDzvYmwep2jwrRd6DZ784Nzmfy+spTNKgiJnhg3X8P/WArW7tTVZZKBlIKhNLqnYjY7y5PVaEEiMUzcbNQSrxAJQ2bnUbgUJloR5zTk1sh20PfFjNQjB2OKcFjPbaAWrJAIgkqBikjD0nQi25/lwiO1fJET5BZgdBdbfzjwinIb40UpLUbFvQ2dOu3JxxAv2z</vt:lpwstr>
  </property>
  <property fmtid="{D5CDD505-2E9C-101B-9397-08002B2CF9AE}" pid="47" name="x1ye=49">
    <vt:lpwstr>3zDhc9qPPpmoCp6H80y5wFBl396hlFisPDDC9iVWnwEsOFXdltdE6PX6JR/ylfWn1ATGHk1G2Jtio8y+BogIfGGk0i6vQqd2eteU8igPxv78CvlJVcj95yTNnDllfjTFwdiYPlp1/FfdGQNR7dkp+oCXG059ShtrOvWO4D4bfGucZm8caUp9M9nIGeZxZxW0L50IvXel0AhWU0y8qqVBjuOkdg9sk7FsMbaARd/GIW6y/KZXBPsL8mak+xx1LiR</vt:lpwstr>
  </property>
  <property fmtid="{D5CDD505-2E9C-101B-9397-08002B2CF9AE}" pid="48" name="x1ye=5">
    <vt:lpwstr>7wISshN0AQAufdE3e0lQJLsIBObntkvbGzwcoWwb0lVnY7G+LyCc+xVmpCQbjz0TFRwGm4vUkjuLJzmWCypcK2eqBT3V7mGEcdxXA0Qczf4ax2xzbykDoKXzLfK88YwaXAAIInW9Vb96u35CGZbjMRvXgW2QysS3NVnOm/8ESXxvtHg64UTBkKniAxmTJmYEexBaHJyxgyLXb6rHx7fETZBFD9Pl8/cBbhAuLdh2vEXaICU9xePeBkekRtB3Qe4</vt:lpwstr>
  </property>
  <property fmtid="{D5CDD505-2E9C-101B-9397-08002B2CF9AE}" pid="49" name="x1ye=50">
    <vt:lpwstr>g49v3Lqs8XeRwu2YzRHqAW0r1ox17NSPsjpN963uuKGBSV1FHe1K3TFLEyDR85eSNdzJO5XuFNh5535/Gr/+O8fL/awpmfyzMFreIT9zM1XyPDMRZr3YpACsJ2Yge15KjXtnauPWaRvb0GGShJdJ3ky8+MZEMIDVnwEhs/A6fmj9gFul2BI6Jggumt7YBrnlHDCHR1ZJD51uqEWCcsjGKmkkYHxWp+s+AwbB/SKfEQMkPmMMudjXBIrEDEDsluV</vt:lpwstr>
  </property>
  <property fmtid="{D5CDD505-2E9C-101B-9397-08002B2CF9AE}" pid="50" name="x1ye=51">
    <vt:lpwstr>k8FU5BmsklfR1P8PoI2ZB8FmxnGEiEeM8sQlgHCQQ2bDhrI1QkIu/Lh2d+tmbQMhEmNPFCe7RKMCpnoRoVZrTwwxtDYj1zTiFqnR0zEZyknirOMcf//MXDFdye+1QUiiVs7FfJDq5+eKiAHZQsCuTI+nA3v52UWfl1LHG0s9LnW8zCOONrfB3650RtvwvYSa/xQ5U9LikiQag1Lw7tFj8/Hcn6R3cSvrfoBmNHssVPIzUyuKgVZah60uJcbA0hA</vt:lpwstr>
  </property>
  <property fmtid="{D5CDD505-2E9C-101B-9397-08002B2CF9AE}" pid="51" name="x1ye=52">
    <vt:lpwstr>mVXG+g4Wc4aMqT+J6BOf9geQfx4/pNNMoqlFyEYA2VoFAqVKPGv7sF4sOL3CZblcoVhegc41HcBHu4/MynYcqtv41e4aJ55W5hiYxBsxMv1aHS5asBjqHarbVKUxIr4gmhJqWvWykve8CNgbyGoxGM4LHRbSdtujOkQSZRjV9XMhUBwkiI8Ua7tK9+GPDWj8V3IwxDWmQK2vqmmvJcL6fsCUMa7ahT7mt9+FNNSQy8McleRfNdv1+sq5OQ1QLDS</vt:lpwstr>
  </property>
  <property fmtid="{D5CDD505-2E9C-101B-9397-08002B2CF9AE}" pid="52" name="x1ye=53">
    <vt:lpwstr>fJau+m9KsPFk4hINX8T09ITZYPCy+nCf9fBL34qRdGD0BUZCE3TvCtf2E4MDTnmHgwc0HGVHxbRc0jq/wGY1BnAHk9n5kyhVSs+OE5voRqjmDyjZSbdZ5VHDZHS1Tgw25FB/1BxmjkjIK0BJ+AA6mYr57UsZtHSRtOw4rlA13yY5KHyXXSN25pCfvwV9hcyUGrmkOwdkqdVlcS8gCAYjJlRK80Iyo6inLYoMIFsil9qYo+JkFlvaH8qrJ9CcuBy</vt:lpwstr>
  </property>
  <property fmtid="{D5CDD505-2E9C-101B-9397-08002B2CF9AE}" pid="53" name="x1ye=54">
    <vt:lpwstr>v3eT7bFoUTxXtbdJySPM0Hlpg/0N8/vvIDcofJgjzIOMdleBvGnOSpjDipvxb7hKpEakyI9/aeiXKEJlXuRL/SRQ4pMgypan+VBbHefeFlRa165g1vrtIx0eiku/4gZ8kpuP4UL4fNVS7fpFNLI0/W35JsHozGtkcNyy5tyVulzATYd/TkhWNlhLFRtAMhNtN59R7v3T6jAWtyOvrLDIsMYpR1PmT9U2XtGLzTf6PKrfRldIauzaYD7WR+DjvRF</vt:lpwstr>
  </property>
  <property fmtid="{D5CDD505-2E9C-101B-9397-08002B2CF9AE}" pid="54" name="x1ye=55">
    <vt:lpwstr>brfaDHX9fv6RN+yt2QhizEBfQGuHSagsEUPSP85kiY7S3kHBC5ZqTixCDgnX+kJuU2CYkPE7gOyHQkjlE8/6pCjj2j3iHoe9Dk0iPh1o5ra8vAA21+Dcmmbz5K0gDuxqE7YA8bEb6N3uyn17X5tifPLsGSc+jMYH+YJJwBijDPjyFpRBZzzrAtaU8GjA5T5acYG5xs0seOw5sZCKVX4oy0L8c//jjMHPam9MD66IoAjLBnbN2LxSWBJ5ZggiOoy</vt:lpwstr>
  </property>
  <property fmtid="{D5CDD505-2E9C-101B-9397-08002B2CF9AE}" pid="55" name="x1ye=56">
    <vt:lpwstr>WQD+WVYyEm9uerzwAhmLrK7lCXQ9Nu709Zgw+vgTbIhGjxma8QbFd2bz8bIeeTyWqK4j/vfOxcW0ZSj5xQ/ezknnX+Ykc9eRXN2PKNYjDhud5THwYgawHnjgQj3O/5n+uOmCDGF4cjNHoagXHN6n1OsQhavoTgnZBjV+EzTIJ5haThikp7i2Jxn3K8D1XocRfHFfWFT7zbsWKyeseCRbMMQBdVkhqqDtx3An5NCdU5yZNG/MQ+T5wdf6aSos8A4</vt:lpwstr>
  </property>
  <property fmtid="{D5CDD505-2E9C-101B-9397-08002B2CF9AE}" pid="56" name="x1ye=57">
    <vt:lpwstr>vTteDRAyFD99bd9RV0U9M8OB2MOvyHdGSnrFFTNj7ISXRmhu+8WyZbHFxDOHzKAUvVw4tIMRLvx1frvO9SnksCIkVhLkCC8jegL5bmwG39hT5UKHaPT0H5N8w1Z6jxkioFuZnxqdIREJsY35OKSqL95ZsCsWplfQ9hrzxXDZzMvTkNhmce4bpzp+nd4ZW2m/n80uBFeEHugsxOWmFXgODCBzJqPY09YKc3yxMby2hZ2Hii8LNRYlATNAa6twmsz</vt:lpwstr>
  </property>
  <property fmtid="{D5CDD505-2E9C-101B-9397-08002B2CF9AE}" pid="57" name="x1ye=58">
    <vt:lpwstr>zWzC7bDATicXAL/7AbHW3XVVD9ndiq0RYalCpkavhfUSTMNqKeo6B5xH+SMADdu0XoTomjH4AKIiNLnlWUN+EwCm60n+uAxh/TAuCn9Q1UxSV/KZBvXZF8PNirimxTL83C7L8Ek6Un5GmDikGR/Ei1LBsSdelJPBdEgskVrquTK6wPE5PPDHdr+nhrCdMXNKNEIhepNm45wK+J2nT+m3AasLVv+rWsMmTJ8CWGdy4B6UuHSQk48Ptd2e4h/UkeY</vt:lpwstr>
  </property>
  <property fmtid="{D5CDD505-2E9C-101B-9397-08002B2CF9AE}" pid="58" name="x1ye=59">
    <vt:lpwstr>rcf9TguhXGi6k7NMP6ivid1LThjUBsJECwkKmsLATDdxW0a3XcnCBF0IGGSmAsg5Jh6V8PYL171GtSOwyj6qUMtL7byD+CQnAGWIjNjc36yomLXm3JRJcT6Bt9B1pYj6U5BSpcTo+pJi/+Q7cOENK5N7SJMiohLzSHWq9bfZdh3Ei5WXWvDxWDu7kmJDn7hHBx/5Y4+ECFCFVWlUBZzXtUzoUp8cTG/t5yRzs+Ngnk2NGQT81/byO7GkUvs4tMg</vt:lpwstr>
  </property>
  <property fmtid="{D5CDD505-2E9C-101B-9397-08002B2CF9AE}" pid="59" name="x1ye=6">
    <vt:lpwstr>rvK9K84OZS5fE7TQ1qFIfYx5DEu0rse25kk7CZmoaus7Ns3v0nP0RLrn2JCpu1/J0ruVXwOiXMLgB8Bqhrb83yef5kZ7yhKTl1FU5zP6LtYAXrz5Gac49E9J2mUBjg9k7gR0vEU5dFtESaJMPDjqkwJRrspjdg382LZ9aJ0/yzmNBDYnTHH+zqNlTaFAYLlYsFjyXu4+J3VawCP+7LRWbwaQWwwHblqRPplDjDB2P6VApaWXBOOMpgz+Qe0cHOf</vt:lpwstr>
  </property>
  <property fmtid="{D5CDD505-2E9C-101B-9397-08002B2CF9AE}" pid="60" name="x1ye=60">
    <vt:lpwstr>S5jLWAWpok2zhvimtPm5l8JoZZkNou0xqQX0RI3Dc+8TqbU6yuOojTOwKCU8KuT5IvH1UID8/Dhtbby5+SyHXnSWEC/shova3v80R2Ovt9L1mprdxSQlmXr243C0hiXTrmHfaQnHIUe7+/jlH+1U32GKo4fMFAlSYF800YUImx5jzaD7e7np2YQjlCevrX73SEd4wO+Q7Qs0fduIgct2FIl50xd/Pj+ouc+lRL7ksB65poBL3N5nrnZLh3MlYGu</vt:lpwstr>
  </property>
  <property fmtid="{D5CDD505-2E9C-101B-9397-08002B2CF9AE}" pid="61" name="x1ye=61">
    <vt:lpwstr>CURDW2k3Aae4N9PM4s0jPX/MV3tc8sHSg8ZQciatUbWzXU3HvgdoEqKdzWfAqgKm6LIR5XVhdPG+OX6FDs1MdBjDFXj97SvPB30lzg4zf19PhlgYQPAg7jD1iaAuZc6Q209CHYp7clj9TD7M4gASJwSkgJH7l49rsrG107ZU1A9jBmbJpRRrpLio83qblpfrhAr6tcauRqKNy3IpOSudjxzmj+1eov19Q+p4/ZVdxFuqb9vk0R4TqWIJZivLljc</vt:lpwstr>
  </property>
  <property fmtid="{D5CDD505-2E9C-101B-9397-08002B2CF9AE}" pid="62" name="x1ye=62">
    <vt:lpwstr>sIovcIG6ic81uVjcpK0+s2S39ePx1WXO00zfz/78csNBIQvwQAqcI77f7/uGtwd+y2lORqfRjjJdEzJslXfNPi1ppHk351WObSnBmw2QXgg0VHjHiCKZPgKBK6QKcDPn4jP1KPPXPB6sicbeyUHtlY+aETO36mMnzexU3Yc9AJ8KpN4oNJGH4/uMU/QtVHVcV3h0UVTRczu1F55NSd1wd+WF3FZcGDQIN/yvYNNg9xm+uNoFBGLmlvYAMF9YZOm</vt:lpwstr>
  </property>
  <property fmtid="{D5CDD505-2E9C-101B-9397-08002B2CF9AE}" pid="63" name="x1ye=63">
    <vt:lpwstr>CMyPfUghNuHbhq4FbmXIx2e3CwUg2OLK3T+yUvMxTFB5yydVIPyFuDH0GKPrTa/nQaaZRys7Oy8jgVb0tQe2DFSXORIjOPYOjHn13QzHUJNFud7vqaKAfs8kC8W6jwCXJ7sTlMCvTIiwqDwZMv16NJq2WbipPm/C/zBdAre9tSUpGHyMzr8jqyvP/W86b61TEHVIVHJbK/DRw1R4vmsoU23md8WPz/RTuBfDbYjISG9WKufbzqJlPOBYHJ/KoLG</vt:lpwstr>
  </property>
  <property fmtid="{D5CDD505-2E9C-101B-9397-08002B2CF9AE}" pid="64" name="x1ye=64">
    <vt:lpwstr>c+MDD9/vp2hWzqBAOcY1xJdDPFDzw7WjLSFUvGaNS436t+XbaoUgJYVzHeF8p3MQeR5h4DYvnZMRbiGIwvuV58EwSa1K6arh5FJhENB+Gi/+p/WHcdSzQCKf4SsZ8OpLf+psPIEbSQNw0SfxCwOu0Xr97Wbd90cv4JmEdEqbCB4vZHUg5aEYWAGvBSCY03Dtv4pcCEHUvwG2ojbjsJuUTDu1Fv6tkHv09YygxjsSHzfm2zAlnDHfD0v+zLDtNs8</vt:lpwstr>
  </property>
  <property fmtid="{D5CDD505-2E9C-101B-9397-08002B2CF9AE}" pid="65" name="x1ye=65">
    <vt:lpwstr>CFTv/nJtaoCr0ITTqsAhUfhG5alsKp28PQL6+RN22ImmHz3xVQg6mLyaK2uEBQfNks9gmsvALWakRILejKPL7zozOdgLPKEc2MNskIx//q+TGr62p+m71iiZ0Stw4CIfRkQnR5CsJVuYGBzXig16it/HTCw3TYxYFg8bSXJqn9UXfiMSdFUFT3ftJeLRGzi+DKMtvoagkk153pgyNJmMUvb58OhfRt6J3kMCwz+CLxq8MTS/Bp2AsAU1WXytHRC</vt:lpwstr>
  </property>
  <property fmtid="{D5CDD505-2E9C-101B-9397-08002B2CF9AE}" pid="66" name="x1ye=66">
    <vt:lpwstr>OxRLKOgDDLf+zDosrnGe3xm1DjEPCUj2SRBmuGVUS3fc/0mo1xLOTql49LVxFzRI5HynlU2ULonz7ibXEoB/KL+e3qewgfqJuvnzFAun6oft/T8tv2V6ILf1YkGshEGGDOIgOd94ies3lIRIj8+JmLgFK8nDc7iHsjwVVz1GFVlyEAIkFdSly/uqrlKPNrVWV5QoU9A2sN19Wy0dX8q+C8dWUFgiD6QQSweIIXsHjvbYb3nsV9/eNKRCANmp7uq</vt:lpwstr>
  </property>
  <property fmtid="{D5CDD505-2E9C-101B-9397-08002B2CF9AE}" pid="67" name="x1ye=67">
    <vt:lpwstr>joBaMU3/szrOlwRJYBJBvoW8yYro9kBsx8x49ezRT9yJkD06NQjstBE5TZSgNQl4PwEh7xnrLH1qf4xBEWzpIqs1qACbvoNJGWBKtaaqfe1NMvAAh57PrPb9F+qzqXcKVaKq0OR9SKmz7ApcsThxpWT1qCFlaCfnUdYdw20oUhmv67d2D4uesshw+0kgAvzLaiUCjop4w25YTQ+f7wPKpX0axHFP6eGQ+jnRf3fIdBihH6FcOqOZC1+lumdXM2w</vt:lpwstr>
  </property>
  <property fmtid="{D5CDD505-2E9C-101B-9397-08002B2CF9AE}" pid="68" name="x1ye=68">
    <vt:lpwstr>HCRm++fYB9N8BczRqUylafI0VBLcUDB941GqrNEuyp11WHz01Lpz9EZrHxpJR7GI0zB5/UCS+bZN4jyN6IGZq38GTbHmklZVr7PR0K2OwKItSgltU0ck8bIlhZd77L1zdVMRwFMlMZXkpBDdacsYw1pMhmBcTwVuhregjMoViuSu921vAkXTnmZLDAYewWzUF9GleRAcrSmioqfKpoIz16o2NOpygXhq9T85+MnIqjSvd1Dw7epmrRgx8/m5KI2</vt:lpwstr>
  </property>
  <property fmtid="{D5CDD505-2E9C-101B-9397-08002B2CF9AE}" pid="69" name="x1ye=69">
    <vt:lpwstr>NlJTbd/XdaDrfqPXNOgENtzwC5LdYXaHWZ78gRKCxOmGfD9YH38c1dsLcyiFp9sHVV3sXO5cqkIrsensjYmOUQF7SyfzD5mpRk+aX3WrcbqI2N9ssAkPeYfiPLMzbjAWFc7uOllVMItfV7d1qH2OfKvM/coUkNzsHRnNzaTJjC1dAr+gllbk523iM9CWMY46Z1S7FT++6WlK64OvnXnFwQVjN4/OUSUaN4KM4nwPA75rTVC2+do583V9To7qXxq</vt:lpwstr>
  </property>
  <property fmtid="{D5CDD505-2E9C-101B-9397-08002B2CF9AE}" pid="70" name="x1ye=7">
    <vt:lpwstr>INFIiAPG9Dvd9TllIUgnQ4PV0Hwj4Cpv2td432hem4BQSp/EwTDVxhvTKTaPoXeUosjIktcWNggJDAv73Vb4QP5CCIel+YnvTkFh9sdJ5SZuxannz7f44ZPjvdcP8/oYe5dlHQdesFL9PoSLbFTIj9JNaJ9F4ZBNhUhcAAtvY5cE46e6ARcxFtEN5HYQ+uXPg1G4dDH5uCL+s04sMu3JycsTMw0j0I6iVCUqXIGMgV5m91DHzDUUjwmyjhpDabD</vt:lpwstr>
  </property>
  <property fmtid="{D5CDD505-2E9C-101B-9397-08002B2CF9AE}" pid="71" name="x1ye=70">
    <vt:lpwstr>ctSbjbkNZ4qOZxp2A8+k+IKC6dw9KG+BwNXtYuyyVbd9bq4yQ6EDY1Gvib1muQwaCgbS1bIS6C+0xxNldoFHjvbCssH/7MrPG/gY3bYrzRzY1Cb+5LcI2vqYb8Nhp+j8WrXNRmvhBJuMvwjdWX7JzTrs5AVlNZY7mJGBagRupF6xUEETIGyuEYMKTlfdWif4/OzUo1sNNAHdQrhAO4N+9mb9b2l54FlTFH+pVs2vXZskgAFx6bzPnmYm+1yQAjc</vt:lpwstr>
  </property>
  <property fmtid="{D5CDD505-2E9C-101B-9397-08002B2CF9AE}" pid="72" name="x1ye=71">
    <vt:lpwstr>CKNJ54TY38M57A3DeaNrz6zkEljfDAGU7pX20efNajuAefXPo+nWD4sPIH2fQ+SCi23q33u2EP86ICUx4bKRWyH/i4wYBUX6SVCUETWh5Zalt6Np/SCyqBLuwzIMIDNIuhcZlFJjINa4FIn16hMaRi9ue+7wlJq2XULCVd70qC6yv60GclFgcJ+8poNDGgSL6M5rWpjI5s7+pj8bCsNU4BMWjX50SGN0UGsQuZe42R42pdRPBBjSs0M0BZ5r5zi</vt:lpwstr>
  </property>
  <property fmtid="{D5CDD505-2E9C-101B-9397-08002B2CF9AE}" pid="73" name="x1ye=72">
    <vt:lpwstr>1LWCUjrp3txGpcvpRGeVntLPdriDsy86Xb1SUCAClFu4Xv1aPJmQCKBIebvoqg+waDeEHTVgylP7cQiT71IXu962mLqg1pU8B7TeHwblO/bj5yXy1oTx7W++hcQvnxpFDrXmFj2i73YUmnJQ4Vt1PoXf9KpEBr3b/3qgWV2/BSh/0+jAYXwzBPAmrV7qNxQ9v9+VuIHZXB3ueefR2Eir4C6u2pNrTZCoG27QY8bEd8wet+dmlL+9vvpEzeb6vt4</vt:lpwstr>
  </property>
  <property fmtid="{D5CDD505-2E9C-101B-9397-08002B2CF9AE}" pid="74" name="x1ye=73">
    <vt:lpwstr>rtgi3Vhe56EEhI+IUyV3PaN9moyEbXZifYsyZ75Q4WiVuC4Ky6ww8KvIcY04GaEXgJ35owFT52m+heQSXefZKo5gUaVt09reBSCLIqP78eGtg/666T4Xy3p96PXX9C1+DvKKfEy2pgF49XI7M0SSjlI7Ljzj6AULUsU0XD0zfimhY46EGd8So46+ZCDO1r/hhh/MRjg00b1jVGQKpDNhfOOr54Lgew2QlhesgJUGl3PPsjwMOOlx/g4dtnQO6Fm</vt:lpwstr>
  </property>
  <property fmtid="{D5CDD505-2E9C-101B-9397-08002B2CF9AE}" pid="75" name="x1ye=74">
    <vt:lpwstr>u3l9CdQjE9Ko6Mgh9XbovOreOpwpiAsAkZXbsCjzPHrpzG7izeXwI3TNWCt2QXGfdJnrKQLWFtQgqYy+y3arYxfF2v6XHPktwzBQavOfdThDh0fo729zsBGAKy7PyFv6azTFrlfWVxyE1k4ubnxIpkEXhpf/YH+9JsvDf7rd3EGsWJUoi/ek4IWGHvbvYRV845qJh8Eh/qN3mPv4IeduM620SWpipZBRGKU9w9TzhZNskgQZt5J3Qe0yljPxXzd</vt:lpwstr>
  </property>
  <property fmtid="{D5CDD505-2E9C-101B-9397-08002B2CF9AE}" pid="76" name="x1ye=75">
    <vt:lpwstr>hWjiP0zZGcyLjnsaBxNHjpcl+3pwPiXfxdn+YhmTGMFd2FdBpdBhc9Oinu+edRu8mrcUVRF+jhS/2J5AVo2T6g4Xyq0akw8ssFBkwvU1J8yyNgjknTHjg/PsWRH+7z2eqMRH4Fo4tJzxrDOcfWuhEy8o9DqMWYGxd0npOQy04SriZB6HxrciJjTfGtxWcvMEjAs2cxUYiK2Ne8bRHZf5qX3Gc6d3vyKD6CA+k5+7RLWQfrmj3EDxu8ZYZkRf1/L</vt:lpwstr>
  </property>
  <property fmtid="{D5CDD505-2E9C-101B-9397-08002B2CF9AE}" pid="77" name="x1ye=76">
    <vt:lpwstr>EomXKboACEr064tFeztSVXwL9ZDkm1lFiuhuXpAS4JMJYCbmtKnIrsqAK/8bcUKi2apxI8oQPRE868/Yri1uvxIR9c2HM23USnq/FXoBocalYCpECzlNBFbd1bOXnXMYlal99LSxxQK5UXj3Fw0rPTpktG054H13n4rgCxFTYLbjIFMkoT67Dxm/ZAAxsu/dy+V5R6S3N15nUgSpI+7vVlYwhMM7cjjqBjlanelczK/pL/9hU23++m+L63jNc4n</vt:lpwstr>
  </property>
  <property fmtid="{D5CDD505-2E9C-101B-9397-08002B2CF9AE}" pid="78" name="x1ye=77">
    <vt:lpwstr>gLIPQ2YvNUxOw9Ody9j86Lkybo+Wg4GWjzTwLrUWCQG38YOWEnDrqafNZqyC16Go32364XA0R25Ffn89dM4MgFUr1OcJBW120MtGv0x8UBcZ4vyHOkqjCDQoyK5sx1Vj9ymExqFf9WVhGAEJQYSzkJiNDBvuISArY++nsNzLMDZX+2gpl1coR/BNH1rTUXXff4IkNUwLt2+IOQVb2egN+bQZRPoGxbFFdZ18UnbAXwD5GGXOQ2g80CFWo9VOtbz</vt:lpwstr>
  </property>
  <property fmtid="{D5CDD505-2E9C-101B-9397-08002B2CF9AE}" pid="79" name="x1ye=78">
    <vt:lpwstr>7v1ljjGzPZQU+UgyVrFfwlNrxSYRd65bxE935peCT5rvqtgJX3XEetOGXmabdebRJ5NKiAWy09M9bljecn8I94o1Lgl0c0yIFW+MFkC98vZh+qrfAUBohq2lEP0G8YpIceepxANtaWQ794QssPZYjP8WSIwuArTU4tb45vwtR4ALFFNJdVASDhB+sAu6Q/T14Xp5KnGtK4VFGDCdjwdBpS+viM/r2AuRGhH5NJWhaz8OK0loptpNTpJxFZyrFjB</vt:lpwstr>
  </property>
  <property fmtid="{D5CDD505-2E9C-101B-9397-08002B2CF9AE}" pid="80" name="x1ye=79">
    <vt:lpwstr>fIwIFtFRMtaMiY+0n2o5cqapF+ZG/e7VkzPHelCMNdA7WeL3YOmvX6Bcjz0Ild4OMVN2ZgkCpLSN9DCHm8DkJlciNcaaDS2TMoi+VL53RoEnQ2t6E7akSSv2bpGQDJwbgLFOCDNW45MvJKM+PURaIzbqXtxMI3HKtlxeYmckrUj/Z4RkfAsMH1YRb4a5geB1oCGoN3uwKDco7mF9i5hd0ooj9FL6Q1G+EzerhMPtSGlHZMr3XoLRd0euSgekewc</vt:lpwstr>
  </property>
  <property fmtid="{D5CDD505-2E9C-101B-9397-08002B2CF9AE}" pid="81" name="x1ye=8">
    <vt:lpwstr>fXRLfN689UHIxP98Udls0uvyisn2tJKItf1ahj4Wynr4VidKniqOBpXhsbWlE9DuSocSXUQX9FNN+m2t/ZZiK6pLfkpOB+I3WRGebLpWATqhtPyBWhWJbr9Gx4dTlu5BXyc8oKcUqheAIAV0zvWk0/eVlo6WEebKATRHeNmKFg5Smeptv+TKo9oCrtSfndAMOveKz8+DstMrP4WUwjqoqJhg02b6IGgq3Zx7BfgAMJzAzkf6XHZxrEOC7vw05l3</vt:lpwstr>
  </property>
  <property fmtid="{D5CDD505-2E9C-101B-9397-08002B2CF9AE}" pid="82" name="x1ye=80">
    <vt:lpwstr>k32y5bgJsnOyCPHtZwoGzvJCg/HTjNXa1w6SdjISqVlttpWz1kF+7bIEWUnc+ELIexihdS+PYLUE1C9+7WhVSRleFWgTJmxexSpwYJkQX4RrgGeB1TSjYc1oDXj12Gl20T+alSsMWYg8ttniUj/loO0IGNDgUBpuimBTnzVwSATv1QhjfyOAlS2FHItUj4klB6Hzb5iPn4Q8vBlxwLLcX/I4yKsQUlwau8j+dlH6rUDH7CChqN9AZPW0iKq3K1f</vt:lpwstr>
  </property>
  <property fmtid="{D5CDD505-2E9C-101B-9397-08002B2CF9AE}" pid="83" name="x1ye=81">
    <vt:lpwstr>io78GiK0knJqnJVeSxqNA8/BgCbS2eGu9o0tHg7sCz9HJ7SjqSBiggLGfaZ7YqBkvzVcwT86qnWlXmAqj7C3psKErKzbWvQ2VlKgOntc7x5fEL9j6iBg9f5S5tPXx+g0WbQcUxol/C/e7U1Va5o5vSmTcDWp6U8wAvCTv+qG8/Bx57ytsW8DZntXXXrsq6TEUe4qzEodvQJ97sj9Wtvlsrr60aLs7lHuODbwC3FEtHk44OQayqMDNHiPlN73d0R</vt:lpwstr>
  </property>
  <property fmtid="{D5CDD505-2E9C-101B-9397-08002B2CF9AE}" pid="84" name="x1ye=82">
    <vt:lpwstr>d+ihiN7beXcZX8Xg+HGtCePXpwEH2KITaGN/U3QI6pAgNSlHncOZaDDCs7C4Et25z456+ZlJxQyA4a+NkurIX3rOS+1m518UT25QHupvrB62SzblHj6ft6yGAe+tYLOLVhqchfL44dn0T7VTHwzTR9UUwUmGaoFkOM2peI17hJleyYLZDUasdK2NgsmgGDNyv3+lUinPZJYSE8H5iBXHsqJ9zgdiy92bEBV7YS8CB9iZjDFbDrx6HLFHZ6Y92Yp</vt:lpwstr>
  </property>
  <property fmtid="{D5CDD505-2E9C-101B-9397-08002B2CF9AE}" pid="85" name="x1ye=83">
    <vt:lpwstr>B5wtXrT8BOgfW0kdohjcQjrei5LuaDicvwd8OsVJZyRCyxwfBGiNl+s5G0Ex+qLryMdtw4i1zN1DVliEMGoGWMGBFPHskNU44ulcsA+uE2qw0goOAKXXDjq2FswBL9+pWYz1jlHgfyBpwZ8LWV62iGmxzKlLlCey1M+XwyJFgel5jFGQVjF/fvMt2gRa+6qs+Up6NkoaOYntwtU56DB6roAiu/JvGiSDeYbucNxdDKZdNFBqejINBfY5/bLGzhs</vt:lpwstr>
  </property>
  <property fmtid="{D5CDD505-2E9C-101B-9397-08002B2CF9AE}" pid="86" name="x1ye=84">
    <vt:lpwstr>/8xCr7W9kMqHL/ZrcMbFP6sRY9wRXxcOiNQbdAaRyKT+KKpiAtVP/+6R4Mbl7gduCoSyjGgobL/ZzaTPoQ3zmRDTY7r9XNGZkZM6OVklDDN+yBE/dhvWAO8lPWE0iDLUSllh9qdjkd+E5vnLrpNEJhvFc5kWqOL3YQy0fjFb9gEJf2nEQRLmm2JyK8NLiR1Q0VLO0OUijff6G9FfyzTjyAG/OhzNUbwOOfazDT/1quyU59Lxtt64QdtFxUoqsWd</vt:lpwstr>
  </property>
  <property fmtid="{D5CDD505-2E9C-101B-9397-08002B2CF9AE}" pid="87" name="x1ye=85">
    <vt:lpwstr>xMLG5XQNrKDRzeKAJc2D/WbOmu51frf5kLfTlcmL7/SDTVYAfmrbDUw92TYrBhwGzEDrEWDPBxMwb8PQOQIVCu/j4PRlbbbCr0g8yC1RKBtYyuJoJI0EYQFfq+WyVdy8T8thrczn3pAvlSD9jKsLT/FUlBT6i7NXsNT13VQL2zDcEHGpyvqfub78mdJvaJOIcBtsAUkvefGalodbUp68BIGf2KAQRYTqW8d0kUFDn719e4+xXM8Q+R75m8v2kpf</vt:lpwstr>
  </property>
  <property fmtid="{D5CDD505-2E9C-101B-9397-08002B2CF9AE}" pid="88" name="x1ye=86">
    <vt:lpwstr>Qs/FT9+/cflzbmlrhUAAA=</vt:lpwstr>
  </property>
  <property fmtid="{D5CDD505-2E9C-101B-9397-08002B2CF9AE}" pid="89" name="x1ye=9">
    <vt:lpwstr>Q0vobWkCzEbVfVDStNvvPPE8h4jYOZKhxCZKvFNFJrGseNI51m+5vAl7XmLl5uDwkTIQBAF9ERUNpjj8vSzzeFuHNocQm2ClSmAZPFD0rZ58f0NgsTDmJnFV1JHU1Ms7NwEXphQQz/xvo9MXw7JVQggxUMzWRj6KePb6WZCno9LgPKDPrUd1SWuCNWY73pAkXaVyC4xevhZ4g4lSaVMkPwhBPupeMbFmcBP3xqupjInTzSVPGiTsEI4ftfntApp</vt:lpwstr>
  </property>
</Properties>
</file>